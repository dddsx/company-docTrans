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华文楷体" w:hAnsi="华文楷体" w:eastAsia="华文楷体" w:cs="华文楷体"/>
          <w:sz w:val="28"/>
          <w:szCs w:val="28"/>
        </w:rPr>
      </w:pPr>
    </w:p>
    <w:p>
      <w:pPr>
        <w:numPr>
          <w:ilvl w:val="0"/>
          <w:numId w:val="3"/>
        </w:numPr>
        <w:jc w:val="left"/>
        <w:rPr>
          <w:rFonts w:hint="eastAsia" w:ascii="华文楷体" w:hAnsi="华文楷体" w:eastAsia="华文楷体" w:cs="华文楷体"/>
          <w:sz w:val="28"/>
          <w:szCs w:val="28"/>
        </w:rPr>
      </w:pPr>
      <w:bookmarkStart w:id="39" w:name="_GoBack"/>
      <w:bookmarkEnd w:id="39"/>
      <w:r>
        <w:rPr>
          <w:rFonts w:hint="eastAsia" w:ascii="华文楷体" w:hAnsi="华文楷体" w:eastAsia="华文楷体" w:cs="华文楷体"/>
          <w:sz w:val="28"/>
          <w:szCs w:val="28"/>
        </w:rPr>
        <w:t>可逆的化学反应就是可逆过程。（×）</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Q和W不是体系的性质，与过程有关，所以Q+W也由过程决定。（×）</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焓的定义式H=U+pV是在定压条件下推导出来的，所以只有定压过程才有焓变。（×）</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焓的增加量ΔH等于该过程中体系从环境吸收的热量。（×）</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一个绝热过程Q=0，但体系的ΔT不一定为零。（√）</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对于一个定量的理想气体，温度一定，热力学能和焓也随之确定。（√）</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某理想气体从始态经定温和定容两个过程达终态，这两个过程Q、W、ΔU及ΔH是相等的。（×）</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任何物质的熵值是不可能为负值或零的。（×）</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功可以全部转化为热，但热不能全部转化为功。（×）</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不可逆过程的熵变是不可求的。（×）</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任意过程中的热效应与温度相除，可以得到该过程的熵变。（×）</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41184" behindDoc="0" locked="0" layoutInCell="1" allowOverlap="1">
                <wp:simplePos x="0" y="0"/>
                <wp:positionH relativeFrom="column">
                  <wp:posOffset>2103755</wp:posOffset>
                </wp:positionH>
                <wp:positionV relativeFrom="paragraph">
                  <wp:posOffset>83185</wp:posOffset>
                </wp:positionV>
                <wp:extent cx="247650" cy="635"/>
                <wp:effectExtent l="0" t="37465" r="0" b="38100"/>
                <wp:wrapNone/>
                <wp:docPr id="1" name="直接连接符 1"/>
                <wp:cNvGraphicFramePr/>
                <a:graphic xmlns:a="http://schemas.openxmlformats.org/drawingml/2006/main">
                  <a:graphicData uri="http://schemas.microsoft.com/office/word/2010/wordprocessingShape">
                    <wps:wsp>
                      <wps:cNvCnPr/>
                      <wps:spPr>
                        <a:xfrm>
                          <a:off x="0" y="0"/>
                          <a:ext cx="24765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65.65pt;margin-top:6.55pt;height:0.05pt;width:19.5pt;z-index:251741184;mso-width-relative:page;mso-height-relative:page;" filled="f" stroked="t" coordsize="21600,21600" o:gfxdata="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5oHj1tgAAAAJAQAA&#10;DwAAAAAAAAABACAAAAAiAAAAZHJzL2Rvd25yZXYueG1sUEsBAhQAFAAAAAgAh07iQLv9KH/gAQAA&#10;mwMAAA4AAAAAAAAAAQAgAAAAJwEAAGRycy9lMm9Eb2MueG1sUEsFBgAAAAAGAAYAWQEAAHkFAAAA&#10;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在孤立体系中，一自发过程由A    B,但体系永远回不到原来状态。（√）</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绝热过程Q=0，而</w:t>
      </w:r>
      <w:r>
        <w:rPr>
          <w:rFonts w:hint="eastAsia" w:ascii="华文楷体" w:hAnsi="华文楷体" w:eastAsia="华文楷体" w:cs="华文楷体"/>
          <w:position w:val="-24"/>
          <w:sz w:val="28"/>
          <w:szCs w:val="28"/>
        </w:rPr>
        <w:object>
          <v:shape id="_x0000_i1025" o:spt="75" type="#_x0000_t75" style="height:30.95pt;width:44.95pt;" o:ole="t" filled="f" stroked="f" coordsize="21600,21600">
            <v:path/>
            <v:fill on="f" focussize="0,0"/>
            <v:stroke on="f"/>
            <v:imagedata r:id="rId5" o:title=""/>
            <o:lock v:ext="edit" grouping="f" rotation="f" text="f" aspectratio="t"/>
            <w10:wrap type="none"/>
            <w10:anchorlock/>
          </v:shape>
          <o:OLEObject Type="Embed" ProgID="Equation.KSEE3" ShapeID="_x0000_i1025" DrawAspect="Content" ObjectID="_1468075725" r:id="rId4">
            <o:LockedField>false</o:LockedField>
          </o:OLEObject>
        </w:object>
      </w:r>
      <w:r>
        <w:rPr>
          <w:rFonts w:hint="eastAsia" w:ascii="华文楷体" w:hAnsi="华文楷体" w:eastAsia="华文楷体" w:cs="华文楷体"/>
          <w:sz w:val="28"/>
          <w:szCs w:val="28"/>
        </w:rPr>
        <w:t>,所以dS=0。（×）</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可以用一过程的熵变与热温商的大小关系判断其自发性。（√）</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绝热过程Q=0，而ΔH=Q，因此ΔH=0。（×）</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按克劳修斯不等式，热是不可能从低温热源传给高温热源的。（×）</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在一绝热体系中，水向真空蒸发为水蒸气（以水和水蒸气为体系），该过程W&gt;0，ΔU&gt;0。（×）</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体系经过一不可逆循环过程，其</w:t>
      </w:r>
      <w:r>
        <w:rPr>
          <w:rFonts w:hint="eastAsia" w:ascii="华文楷体" w:hAnsi="华文楷体" w:eastAsia="华文楷体" w:cs="华文楷体"/>
          <w:position w:val="-6"/>
          <w:sz w:val="28"/>
          <w:szCs w:val="28"/>
        </w:rPr>
        <w:object>
          <v:shape id="_x0000_i1026" o:spt="75" type="#_x0000_t75" style="height:13.95pt;width:23.95pt;" o:ole="t" filled="f" stroked="f" coordsize="21600,21600">
            <v:path/>
            <v:fill on="f" focussize="0,0"/>
            <v:stroke on="f"/>
            <v:imagedata r:id="rId7" o:title=""/>
            <o:lock v:ext="edit" grouping="f" rotation="f" text="f" aspectratio="t"/>
            <w10:wrap type="none"/>
            <w10:anchorlock/>
          </v:shape>
          <o:OLEObject Type="Embed" ProgID="Equation.KSEE3" ShapeID="_x0000_i1026" DrawAspect="Content" ObjectID="_1468075726" r:id="rId6">
            <o:LockedField>false</o:LockedField>
          </o:OLEObject>
        </w:object>
      </w:r>
      <w:r>
        <w:rPr>
          <w:rFonts w:hint="eastAsia" w:ascii="华文楷体" w:hAnsi="华文楷体" w:eastAsia="华文楷体" w:cs="华文楷体"/>
          <w:sz w:val="28"/>
          <w:szCs w:val="28"/>
        </w:rPr>
        <w:t>&gt;0。（×）</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对于气态物质，C</w:t>
      </w:r>
      <w:r>
        <w:rPr>
          <w:rFonts w:hint="eastAsia" w:ascii="华文楷体" w:hAnsi="华文楷体" w:eastAsia="华文楷体" w:cs="华文楷体"/>
          <w:sz w:val="28"/>
          <w:szCs w:val="28"/>
          <w:vertAlign w:val="subscript"/>
        </w:rPr>
        <w:t>p</w:t>
      </w:r>
      <w:r>
        <w:rPr>
          <w:rFonts w:hint="eastAsia" w:ascii="华文楷体" w:hAnsi="华文楷体" w:eastAsia="华文楷体" w:cs="华文楷体"/>
          <w:sz w:val="28"/>
          <w:szCs w:val="28"/>
        </w:rPr>
        <w:t>-C</w:t>
      </w:r>
      <w:r>
        <w:rPr>
          <w:rFonts w:hint="eastAsia" w:ascii="华文楷体" w:hAnsi="华文楷体" w:eastAsia="华文楷体" w:cs="华文楷体"/>
          <w:sz w:val="28"/>
          <w:szCs w:val="28"/>
          <w:vertAlign w:val="subscript"/>
        </w:rPr>
        <w:t>V</w:t>
      </w:r>
      <w:r>
        <w:rPr>
          <w:rFonts w:hint="eastAsia" w:ascii="华文楷体" w:hAnsi="华文楷体" w:eastAsia="华文楷体" w:cs="华文楷体"/>
          <w:sz w:val="28"/>
          <w:szCs w:val="28"/>
        </w:rPr>
        <w:t>=nR。（×）</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在一绝热体系中有一隔板，两边分别是空气和真空，抽去隔板，空气向真空膨胀，此时Q=0，所以ΔS=0。（×）</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高温物体所含的热量比低温物体的多，因此热从高温物体自动流向低温物体。（×）</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处于两相平衡的1molH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O（l）和1molH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O（g），由于两相物质的温度和压力相等，因此在相变过程中ΔU=0，ΔH=0。（×）</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在标准压力下加热某物质，温度由T</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上升到T</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，则该物质吸收的热量为</w:t>
      </w:r>
      <w:r>
        <w:rPr>
          <w:rFonts w:hint="eastAsia" w:ascii="华文楷体" w:hAnsi="华文楷体" w:eastAsia="华文楷体" w:cs="华文楷体"/>
          <w:position w:val="-12"/>
          <w:sz w:val="28"/>
          <w:szCs w:val="28"/>
        </w:rPr>
        <w:object>
          <v:shape id="_x0000_i1027" o:spt="75" type="#_x0000_t75" style="height:19.95pt;width:60.95pt;" o:ole="t" filled="f" stroked="f" coordsize="21600,21600">
            <v:path/>
            <v:fill on="f" focussize="0,0"/>
            <v:stroke on="f"/>
            <v:imagedata r:id="rId9" o:title=""/>
            <o:lock v:ext="edit" grouping="f" rotation="f" text="f" aspectratio="t"/>
            <w10:wrap type="none"/>
            <w10:anchorlock/>
          </v:shape>
          <o:OLEObject Type="Embed" ProgID="Equation.KSEE3" ShapeID="_x0000_i1027" DrawAspect="Content" ObjectID="_1468075727" r:id="rId8">
            <o:LockedField>false</o:LockedField>
          </o:OLEObject>
        </w:object>
      </w:r>
      <w:r>
        <w:rPr>
          <w:rFonts w:hint="eastAsia" w:ascii="华文楷体" w:hAnsi="华文楷体" w:eastAsia="华文楷体" w:cs="华文楷体"/>
          <w:sz w:val="28"/>
          <w:szCs w:val="28"/>
        </w:rPr>
        <w:t>，在此条件下应存在ΔH=Q的关系。（√）</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带有绝热活塞（无摩擦、无质量）的一个绝热气缸装有理想气体，内壁有电炉丝，将电阻丝通电后，气体慢慢膨胀。因为是一个恒压过程Q</w:t>
      </w:r>
      <w:r>
        <w:rPr>
          <w:rFonts w:hint="eastAsia" w:ascii="华文楷体" w:hAnsi="华文楷体" w:eastAsia="华文楷体" w:cs="华文楷体"/>
          <w:sz w:val="28"/>
          <w:szCs w:val="28"/>
          <w:vertAlign w:val="subscript"/>
        </w:rPr>
        <w:t>p</w:t>
      </w:r>
      <w:r>
        <w:rPr>
          <w:rFonts w:hint="eastAsia" w:ascii="华文楷体" w:hAnsi="华文楷体" w:eastAsia="华文楷体" w:cs="华文楷体"/>
          <w:sz w:val="28"/>
          <w:szCs w:val="28"/>
        </w:rPr>
        <w:t>=ΔH，又因为是绝热体系Q</w:t>
      </w:r>
      <w:r>
        <w:rPr>
          <w:rFonts w:hint="eastAsia" w:ascii="华文楷体" w:hAnsi="华文楷体" w:eastAsia="华文楷体" w:cs="华文楷体"/>
          <w:sz w:val="28"/>
          <w:szCs w:val="28"/>
          <w:vertAlign w:val="subscript"/>
        </w:rPr>
        <w:t>p</w:t>
      </w:r>
      <w:r>
        <w:rPr>
          <w:rFonts w:hint="eastAsia" w:ascii="华文楷体" w:hAnsi="华文楷体" w:eastAsia="华文楷体" w:cs="华文楷体"/>
          <w:sz w:val="28"/>
          <w:szCs w:val="28"/>
        </w:rPr>
        <w:t>=0，所以ΔH=0。（×）</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体系从状态</w:t>
      </w:r>
      <w:r>
        <w:rPr>
          <w:rFonts w:hint="eastAsia" w:ascii="华文楷体" w:hAnsi="华文楷体" w:eastAsia="华文楷体" w:cs="华文楷体"/>
          <w:position w:val="-4"/>
          <w:sz w:val="28"/>
          <w:szCs w:val="28"/>
        </w:rPr>
        <w:object>
          <v:shape id="_x0000_i1028" o:spt="75" type="#_x0000_t75" style="height:11.95pt;width:7.95pt;" o:ole="t" filled="f" stroked="f" coordsize="21600,21600">
            <v:path/>
            <v:fill on="f" focussize="0,0"/>
            <v:stroke on="f"/>
            <v:imagedata r:id="rId11" o:title=""/>
            <o:lock v:ext="edit" grouping="f" rotation="f" text="f" aspectratio="t"/>
            <w10:wrap type="none"/>
            <w10:anchorlock/>
          </v:shape>
          <o:OLEObject Type="Embed" ProgID="Equation.KSEE3" ShapeID="_x0000_i1028" DrawAspect="Content" ObjectID="_1468075728" r:id="rId10">
            <o:LockedField>false</o:LockedField>
          </o:OLEObject>
        </w:object>
      </w:r>
      <w:r>
        <w:rPr>
          <w:rFonts w:hint="eastAsia" w:ascii="华文楷体" w:hAnsi="华文楷体" w:eastAsia="华文楷体" w:cs="华文楷体"/>
          <w:sz w:val="28"/>
          <w:szCs w:val="28"/>
        </w:rPr>
        <w:t>变化到状态Ⅱ，若ΔT=0，则Q=0，无热量交换。（×）</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公式</w:t>
      </w:r>
      <w:r>
        <w:rPr>
          <w:rFonts w:hint="eastAsia" w:ascii="华文楷体" w:hAnsi="华文楷体" w:eastAsia="华文楷体" w:cs="华文楷体"/>
          <w:position w:val="-10"/>
          <w:sz w:val="28"/>
          <w:szCs w:val="28"/>
        </w:rPr>
        <w:object>
          <v:shape id="_x0000_i1029" o:spt="75" type="#_x0000_t75" style="height:15.95pt;width:87.95pt;" o:ole="t" filled="f" stroked="f" coordsize="21600,21600">
            <v:path/>
            <v:fill on="f" focussize="0,0"/>
            <v:stroke on="f"/>
            <v:imagedata r:id="rId13" o:title=""/>
            <o:lock v:ext="edit" grouping="f" rotation="f" text="f" aspectratio="t"/>
            <w10:wrap type="none"/>
            <w10:anchorlock/>
          </v:shape>
          <o:OLEObject Type="Embed" ProgID="Equation.KSEE3" ShapeID="_x0000_i1029" DrawAspect="Content" ObjectID="_1468075729" r:id="rId12">
            <o:LockedField>false</o:LockedField>
          </o:OLEObject>
        </w:object>
      </w:r>
      <w:r>
        <w:rPr>
          <w:rFonts w:hint="eastAsia" w:ascii="华文楷体" w:hAnsi="华文楷体" w:eastAsia="华文楷体" w:cs="华文楷体"/>
          <w:sz w:val="28"/>
          <w:szCs w:val="28"/>
        </w:rPr>
        <w:t>只适用于可逆过程。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某一体系达到平衡时，熵最大，自由能最小。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封闭体系中，由状态1经定温、定压过程变化到状态2，非体积功</w:t>
      </w:r>
      <w:r>
        <w:rPr>
          <w:rFonts w:hint="eastAsia" w:ascii="华文楷体" w:hAnsi="华文楷体" w:eastAsia="华文楷体" w:cs="华文楷体"/>
          <w:position w:val="-6"/>
          <w:sz w:val="28"/>
          <w:szCs w:val="28"/>
        </w:rPr>
        <w:object>
          <v:shape id="_x0000_i1030" o:spt="75" type="#_x0000_t75" style="height:13.95pt;width:32.95pt;" o:ole="t" filled="f" stroked="f" coordsize="21600,21600">
            <v:path/>
            <v:fill on="f" focussize="0,0"/>
            <v:stroke on="f"/>
            <v:imagedata r:id="rId15" o:title=""/>
            <o:lock v:ext="edit" grouping="f" rotation="f" text="f" aspectratio="t"/>
            <w10:wrap type="none"/>
            <w10:anchorlock/>
          </v:shape>
          <o:OLEObject Type="Embed" ProgID="Equation.KSEE3" ShapeID="_x0000_i1030" DrawAspect="Content" ObjectID="_1468075730" r:id="rId14">
            <o:LockedField>false</o:LockedField>
          </o:OLEObject>
        </w:object>
      </w:r>
      <w:r>
        <w:rPr>
          <w:rFonts w:hint="eastAsia" w:ascii="华文楷体" w:hAnsi="华文楷体" w:eastAsia="华文楷体" w:cs="华文楷体"/>
          <w:sz w:val="28"/>
          <w:szCs w:val="28"/>
        </w:rPr>
        <w:t>,且有</w:t>
      </w:r>
      <w:r>
        <w:rPr>
          <w:rFonts w:hint="eastAsia" w:ascii="华文楷体" w:hAnsi="华文楷体" w:eastAsia="华文楷体" w:cs="华文楷体"/>
          <w:position w:val="-6"/>
          <w:sz w:val="28"/>
          <w:szCs w:val="28"/>
        </w:rPr>
        <w:object>
          <v:shape id="_x0000_i1031" o:spt="75" type="#_x0000_t75" style="height:13.95pt;width:43.95pt;" o:ole="t" filled="f" stroked="f" coordsize="21600,21600">
            <v:path/>
            <v:fill on="f" focussize="0,0"/>
            <v:stroke on="f"/>
            <v:imagedata r:id="rId17" o:title=""/>
            <o:lock v:ext="edit" grouping="f" rotation="f" text="f" aspectratio="t"/>
            <w10:wrap type="none"/>
            <w10:anchorlock/>
          </v:shape>
          <o:OLEObject Type="Embed" ProgID="Equation.KSEE3" ShapeID="_x0000_i1031" DrawAspect="Content" ObjectID="_1468075731" r:id="rId16">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6"/>
          <w:sz w:val="28"/>
          <w:szCs w:val="28"/>
        </w:rPr>
        <w:object>
          <v:shape id="_x0000_i1032" o:spt="75" type="#_x0000_t75" style="height:13.95pt;width:37.95pt;" o:ole="t" filled="f" stroked="f" coordsize="21600,21600">
            <v:path/>
            <v:fill on="f" focussize="0,0"/>
            <v:stroke on="f"/>
            <v:imagedata r:id="rId19" o:title=""/>
            <o:lock v:ext="edit" grouping="f" rotation="f" text="f" aspectratio="t"/>
            <w10:wrap type="none"/>
            <w10:anchorlock/>
          </v:shape>
          <o:OLEObject Type="Embed" ProgID="Equation.KSEE3" ShapeID="_x0000_i1032" DrawAspect="Content" ObjectID="_1468075732" r:id="rId18">
            <o:LockedField>false</o:LockedField>
          </o:OLEObject>
        </w:object>
      </w:r>
      <w:r>
        <w:rPr>
          <w:rFonts w:hint="eastAsia" w:ascii="华文楷体" w:hAnsi="华文楷体" w:eastAsia="华文楷体" w:cs="华文楷体"/>
          <w:sz w:val="28"/>
          <w:szCs w:val="28"/>
        </w:rPr>
        <w:t>，则此变化过程一定能发生。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根据热力学第二定律</w:t>
      </w:r>
      <w:r>
        <w:rPr>
          <w:rFonts w:hint="eastAsia" w:ascii="华文楷体" w:hAnsi="华文楷体" w:eastAsia="华文楷体" w:cs="华文楷体"/>
          <w:position w:val="-24"/>
          <w:sz w:val="28"/>
          <w:szCs w:val="28"/>
        </w:rPr>
        <w:object>
          <v:shape id="_x0000_i1033" o:spt="75" type="#_x0000_t75" style="height:30.95pt;width:40.95pt;" o:ole="t" filled="f" stroked="f" coordsize="21600,21600">
            <v:path/>
            <v:fill on="f" focussize="0,0"/>
            <v:stroke on="f"/>
            <v:imagedata r:id="rId21" o:title=""/>
            <o:lock v:ext="edit" grouping="f" rotation="f" text="f" aspectratio="t"/>
            <w10:wrap type="none"/>
            <w10:anchorlock/>
          </v:shape>
          <o:OLEObject Type="Embed" ProgID="Equation.KSEE3" ShapeID="_x0000_i1033" DrawAspect="Content" ObjectID="_1468075733" r:id="rId20">
            <o:LockedField>false</o:LockedField>
          </o:OLEObject>
        </w:object>
      </w:r>
      <w:r>
        <w:rPr>
          <w:rFonts w:hint="eastAsia" w:ascii="华文楷体" w:hAnsi="华文楷体" w:eastAsia="华文楷体" w:cs="华文楷体"/>
          <w:sz w:val="28"/>
          <w:szCs w:val="28"/>
        </w:rPr>
        <w:t>,能得出</w:t>
      </w:r>
      <w:r>
        <w:rPr>
          <w:rFonts w:hint="eastAsia" w:ascii="华文楷体" w:hAnsi="华文楷体" w:eastAsia="华文楷体" w:cs="华文楷体"/>
          <w:position w:val="-28"/>
          <w:sz w:val="28"/>
          <w:szCs w:val="28"/>
        </w:rPr>
        <w:object>
          <v:shape id="_x0000_i1034" o:spt="75" type="#_x0000_t75" style="height:36.95pt;width:77.95pt;" o:ole="t" filled="f" stroked="f" coordsize="21600,21600">
            <v:path/>
            <v:fill on="f" focussize="0,0"/>
            <v:stroke on="f"/>
            <v:imagedata r:id="rId23" o:title=""/>
            <o:lock v:ext="edit" grouping="f" rotation="f" text="f" aspectratio="t"/>
            <w10:wrap type="none"/>
            <w10:anchorlock/>
          </v:shape>
          <o:OLEObject Type="Embed" ProgID="Equation.KSEE3" ShapeID="_x0000_i1034" DrawAspect="Content" ObjectID="_1468075734" r:id="rId22">
            <o:LockedField>false</o:LockedField>
          </o:OLEObject>
        </w:object>
      </w:r>
      <w:r>
        <w:rPr>
          <w:rFonts w:hint="eastAsia" w:ascii="华文楷体" w:hAnsi="华文楷体" w:eastAsia="华文楷体" w:cs="华文楷体"/>
          <w:sz w:val="28"/>
          <w:szCs w:val="28"/>
        </w:rPr>
        <w:t>，从而得到</w:t>
      </w:r>
      <w:r>
        <w:rPr>
          <w:rFonts w:hint="eastAsia" w:ascii="华文楷体" w:hAnsi="华文楷体" w:eastAsia="华文楷体" w:cs="华文楷体"/>
          <w:position w:val="-34"/>
          <w:sz w:val="28"/>
          <w:szCs w:val="28"/>
        </w:rPr>
        <w:object>
          <v:shape id="_x0000_i1035" o:spt="75" type="#_x0000_t75" style="height:36.95pt;width:78.95pt;" o:ole="t" filled="f" stroked="f" coordsize="21600,21600">
            <v:path/>
            <v:fill on="f" focussize="0,0"/>
            <v:stroke on="f"/>
            <v:imagedata r:id="rId25" o:title=""/>
            <o:lock v:ext="edit" grouping="f" rotation="f" text="f" aspectratio="t"/>
            <w10:wrap type="none"/>
            <w10:anchorlock/>
          </v:shape>
          <o:OLEObject Type="Embed" ProgID="Equation.KSEE3" ShapeID="_x0000_i1035" DrawAspect="Content" ObjectID="_1468075735" r:id="rId24">
            <o:LockedField>false</o:LockedField>
          </o:OLEObject>
        </w:object>
      </w:r>
      <w:r>
        <w:rPr>
          <w:rFonts w:hint="eastAsia" w:ascii="华文楷体" w:hAnsi="华文楷体" w:eastAsia="华文楷体" w:cs="华文楷体"/>
          <w:sz w:val="28"/>
          <w:szCs w:val="28"/>
        </w:rPr>
        <w:t>.。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只有可逆过程的</w:t>
      </w:r>
      <w:r>
        <w:rPr>
          <w:rFonts w:hint="eastAsia" w:ascii="华文楷体" w:hAnsi="华文楷体" w:eastAsia="华文楷体" w:cs="华文楷体"/>
          <w:position w:val="-6"/>
          <w:sz w:val="28"/>
          <w:szCs w:val="28"/>
        </w:rPr>
        <w:object>
          <v:shape id="_x0000_i1036" o:spt="75" type="#_x0000_t75" style="height:13.95pt;width:19.95pt;" o:ole="t" filled="f" stroked="f" coordsize="21600,21600">
            <v:path/>
            <v:fill on="f" focussize="0,0"/>
            <v:stroke on="f"/>
            <v:imagedata r:id="rId27" o:title=""/>
            <o:lock v:ext="edit" grouping="f" rotation="f" text="f" aspectratio="t"/>
            <w10:wrap type="none"/>
            <w10:anchorlock/>
          </v:shape>
          <o:OLEObject Type="Embed" ProgID="Equation.KSEE3" ShapeID="_x0000_i1036" DrawAspect="Content" ObjectID="_1468075736" r:id="rId26">
            <o:LockedField>false</o:LockedField>
          </o:OLEObject>
        </w:object>
      </w:r>
      <w:r>
        <w:rPr>
          <w:rFonts w:hint="eastAsia" w:ascii="华文楷体" w:hAnsi="华文楷体" w:eastAsia="华文楷体" w:cs="华文楷体"/>
          <w:sz w:val="28"/>
          <w:szCs w:val="28"/>
        </w:rPr>
        <w:t>才可以直接计算。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凡是自由能降低的过程一定都是自发过程。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只做体积功的封闭体系，</w:t>
      </w:r>
      <w:r>
        <w:rPr>
          <w:rFonts w:hint="eastAsia" w:ascii="华文楷体" w:hAnsi="华文楷体" w:eastAsia="华文楷体" w:cs="华文楷体"/>
          <w:position w:val="-36"/>
          <w:sz w:val="28"/>
          <w:szCs w:val="28"/>
        </w:rPr>
        <w:object>
          <v:shape id="_x0000_i1037" o:spt="75" type="#_x0000_t75" style="height:36.95pt;width:36.95pt;" o:ole="t" filled="f" stroked="f" coordsize="21600,21600">
            <v:path/>
            <v:fill on="f" focussize="0,0"/>
            <v:stroke on="f"/>
            <v:imagedata r:id="rId29" o:title=""/>
            <o:lock v:ext="edit" grouping="f" rotation="f" text="f" aspectratio="t"/>
            <w10:wrap type="none"/>
            <w10:anchorlock/>
          </v:shape>
          <o:OLEObject Type="Embed" ProgID="Equation.KSEE3" ShapeID="_x0000_i1037" DrawAspect="Content" ObjectID="_1468075737" r:id="rId28">
            <o:LockedField>false</o:LockedField>
          </o:OLEObject>
        </w:object>
      </w:r>
      <w:r>
        <w:rPr>
          <w:rFonts w:hint="eastAsia" w:ascii="华文楷体" w:hAnsi="华文楷体" w:eastAsia="华文楷体" w:cs="华文楷体"/>
          <w:sz w:val="28"/>
          <w:szCs w:val="28"/>
        </w:rPr>
        <w:t>的值一定大于零。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偏摩尔量就是化学势。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在一个多组分溶液中，只有溶质才有偏摩尔量。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两组分混合成溶液时，没有热效应产生，此时形成的溶液为理想溶液。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拉乌尔定律和亨利定律既适用于理想溶液，也适用于稀溶液。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偏摩尔量因为与浓度有关，所以它不是一个强度性质。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化学势的判据就是吉布斯自由能判据。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自由能G是一个状态函数，从始态</w:t>
      </w:r>
      <w:r>
        <w:rPr>
          <w:rFonts w:hint="eastAsia" w:ascii="华文楷体" w:hAnsi="华文楷体" w:eastAsia="华文楷体" w:cs="华文楷体"/>
          <w:position w:val="-4"/>
          <w:sz w:val="28"/>
          <w:szCs w:val="28"/>
        </w:rPr>
        <w:object>
          <v:shape id="_x0000_i1038" o:spt="75" type="#_x0000_t75" style="height:11.95pt;width:7.95pt;" o:ole="t" filled="f" stroked="f" coordsize="21600,21600">
            <v:path/>
            <v:fill on="f" focussize="0,0"/>
            <v:stroke on="f"/>
            <v:imagedata r:id="rId31" o:title=""/>
            <o:lock v:ext="edit" grouping="f" rotation="f" text="f" aspectratio="t"/>
            <w10:wrap type="none"/>
            <w10:anchorlock/>
          </v:shape>
          <o:OLEObject Type="Embed" ProgID="Equation.KSEE3" ShapeID="_x0000_i1038" DrawAspect="Content" ObjectID="_1468075738" r:id="rId30">
            <o:LockedField>false</o:LockedField>
          </o:OLEObject>
        </w:object>
      </w:r>
      <w:r>
        <w:rPr>
          <w:rFonts w:hint="eastAsia" w:ascii="华文楷体" w:hAnsi="华文楷体" w:eastAsia="华文楷体" w:cs="华文楷体"/>
          <w:sz w:val="28"/>
          <w:szCs w:val="28"/>
        </w:rPr>
        <w:t>到终态Ⅱ，不管经历何途径，</w:t>
      </w:r>
      <w:r>
        <w:rPr>
          <w:rFonts w:hint="eastAsia" w:ascii="华文楷体" w:hAnsi="华文楷体" w:eastAsia="华文楷体" w:cs="华文楷体"/>
          <w:position w:val="-6"/>
          <w:sz w:val="28"/>
          <w:szCs w:val="28"/>
        </w:rPr>
        <w:object>
          <v:shape id="_x0000_i1039" o:spt="75" type="#_x0000_t75" style="height:13.95pt;width:19.95pt;" o:ole="t" filled="f" stroked="f" coordsize="21600,21600">
            <v:path/>
            <v:fill on="f" focussize="0,0"/>
            <v:stroke on="f"/>
            <v:imagedata r:id="rId33" o:title=""/>
            <o:lock v:ext="edit" grouping="f" rotation="f" text="f" aspectratio="t"/>
            <w10:wrap type="none"/>
            <w10:anchorlock/>
          </v:shape>
          <o:OLEObject Type="Embed" ProgID="Equation.KSEE3" ShapeID="_x0000_i1039" DrawAspect="Content" ObjectID="_1468075739" r:id="rId32">
            <o:LockedField>false</o:LockedField>
          </o:OLEObject>
        </w:object>
      </w:r>
      <w:r>
        <w:rPr>
          <w:rFonts w:hint="eastAsia" w:ascii="华文楷体" w:hAnsi="华文楷体" w:eastAsia="华文楷体" w:cs="华文楷体"/>
          <w:sz w:val="28"/>
          <w:szCs w:val="28"/>
        </w:rPr>
        <w:t>总是一定的。（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定温定压及</w:t>
      </w:r>
      <w:r>
        <w:rPr>
          <w:rFonts w:hint="eastAsia" w:ascii="华文楷体" w:hAnsi="华文楷体" w:eastAsia="华文楷体" w:cs="华文楷体"/>
          <w:position w:val="-6"/>
          <w:sz w:val="28"/>
          <w:szCs w:val="28"/>
        </w:rPr>
        <w:object>
          <v:shape id="_x0000_i1040" o:spt="75" type="#_x0000_t75" style="height:9.3pt;width:33pt;" o:ole="t" filled="f" stroked="f" coordsize="21600,21600">
            <v:path/>
            <v:fill on="f" focussize="0,0"/>
            <v:stroke on="f"/>
            <v:imagedata r:id="rId35" o:title=""/>
            <o:lock v:ext="edit" grouping="f" rotation="f" text="f" aspectratio="t"/>
            <w10:wrap type="none"/>
            <w10:anchorlock/>
          </v:shape>
          <o:OLEObject Type="Embed" ProgID="Equation.KSEE3" ShapeID="_x0000_i1040" DrawAspect="Content" ObjectID="_1468075740" r:id="rId34">
            <o:LockedField>false</o:LockedField>
          </o:OLEObject>
        </w:object>
      </w:r>
      <w:r>
        <w:rPr>
          <w:rFonts w:hint="eastAsia" w:ascii="华文楷体" w:hAnsi="华文楷体" w:eastAsia="华文楷体" w:cs="华文楷体"/>
          <w:sz w:val="28"/>
          <w:szCs w:val="28"/>
        </w:rPr>
        <w:t>时，化学反应达平衡，反应的化学势之和等于产物的化学势之和。（ √ ）</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偏摩尔量是容量性质，它不仅与体系的</w:t>
      </w:r>
      <w:r>
        <w:rPr>
          <w:rFonts w:hint="eastAsia" w:ascii="华文楷体" w:hAnsi="华文楷体" w:eastAsia="华文楷体" w:cs="华文楷体"/>
          <w:i/>
          <w:sz w:val="28"/>
          <w:szCs w:val="28"/>
        </w:rPr>
        <w:t>T</w:t>
      </w:r>
      <w:r>
        <w:rPr>
          <w:rFonts w:hint="eastAsia" w:ascii="华文楷体" w:hAnsi="华文楷体" w:eastAsia="华文楷体" w:cs="华文楷体"/>
          <w:sz w:val="28"/>
          <w:szCs w:val="28"/>
        </w:rPr>
        <w:t>、</w:t>
      </w:r>
      <w:r>
        <w:rPr>
          <w:rFonts w:hint="eastAsia" w:ascii="华文楷体" w:hAnsi="华文楷体" w:eastAsia="华文楷体" w:cs="华文楷体"/>
          <w:i/>
          <w:sz w:val="28"/>
          <w:szCs w:val="28"/>
        </w:rPr>
        <w:t>p</w:t>
      </w:r>
      <w:r>
        <w:rPr>
          <w:rFonts w:hint="eastAsia" w:ascii="华文楷体" w:hAnsi="华文楷体" w:eastAsia="华文楷体" w:cs="华文楷体"/>
          <w:sz w:val="28"/>
          <w:szCs w:val="28"/>
        </w:rPr>
        <w:t>有关，还与组成有关。（×）</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在定温定压下，任一组分在全部浓度范围内都符合亨利定律的溶液，称为理想溶液。（×）</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定温定压的可逆过程，体系的吉布斯自由能的减少等于体系对外所做的最大非体积功。√</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color w:val="000000"/>
          <w:sz w:val="28"/>
          <w:szCs w:val="28"/>
        </w:rPr>
        <w:t>可逆过程中，体系对环境做功最大，而环境对体系做功最小。</w:t>
      </w:r>
      <w:r>
        <w:rPr>
          <w:rFonts w:hint="eastAsia" w:ascii="华文楷体" w:hAnsi="华文楷体" w:eastAsia="华文楷体" w:cs="华文楷体"/>
          <w:sz w:val="28"/>
          <w:szCs w:val="28"/>
        </w:rPr>
        <w:t>（√）</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理想气体绝热恒外压膨胀时，其温度将升高。（×）</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不可逆过程的熵变是不可求的。（×）</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热不可能从低温物体传向高温物体。（×）</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color w:val="000000"/>
          <w:sz w:val="28"/>
          <w:szCs w:val="28"/>
        </w:rPr>
        <w:t>单组分体系的偏摩尔量即为摩尔量。</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 xml:space="preserve">热力学温度为0度时，任何纯物质的熵值都等于0。 </w:t>
      </w:r>
      <w:r>
        <w:rPr>
          <w:rFonts w:hint="eastAsia" w:ascii="华文楷体" w:hAnsi="华文楷体" w:eastAsia="华文楷体" w:cs="华文楷体"/>
          <w:bCs/>
          <w:color w:val="000000"/>
          <w:kern w:val="0"/>
          <w:sz w:val="28"/>
          <w:szCs w:val="28"/>
        </w:rPr>
        <w:t xml:space="preserve">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理想溶液混合前后，熵变为0。</w:t>
      </w:r>
      <w:r>
        <w:rPr>
          <w:rFonts w:hint="eastAsia" w:ascii="华文楷体" w:hAnsi="华文楷体" w:eastAsia="华文楷体" w:cs="华文楷体"/>
          <w:sz w:val="28"/>
          <w:szCs w:val="28"/>
        </w:rPr>
        <w:t>（×）</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根据定义，所有体系的广度性质都有加和性质。</w:t>
      </w:r>
      <w:r>
        <w:rPr>
          <w:rFonts w:hint="eastAsia" w:ascii="华文楷体" w:hAnsi="华文楷体" w:eastAsia="华文楷体" w:cs="华文楷体"/>
          <w:sz w:val="28"/>
          <w:szCs w:val="28"/>
        </w:rPr>
        <w:t>（×）</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可以用体系的熵变与热温商的大小关系判断任意过程的自发性。</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绝热过程Q=0，由于</w:t>
      </w:r>
      <w:r>
        <w:rPr>
          <w:rFonts w:hint="eastAsia" w:ascii="华文楷体" w:hAnsi="华文楷体" w:eastAsia="华文楷体" w:cs="华文楷体"/>
          <w:position w:val="-24"/>
          <w:sz w:val="28"/>
          <w:szCs w:val="28"/>
        </w:rPr>
        <w:object>
          <v:shape id="_x0000_i1041" o:spt="75" type="#_x0000_t75" style="height:31pt;width:46pt;" o:ole="t" filled="f" o:preferrelative="t" stroked="f" coordsize="21600,21600">
            <v:path/>
            <v:fill on="f" alignshape="1" focussize="0,0"/>
            <v:stroke on="f"/>
            <v:imagedata r:id="rId37" o:title=""/>
            <o:lock v:ext="edit" aspectratio="t"/>
            <w10:wrap type="none"/>
            <w10:anchorlock/>
          </v:shape>
          <o:OLEObject Type="Embed" ProgID="Equation.3" ShapeID="_x0000_i1041" DrawAspect="Content" ObjectID="_1468075741" r:id="rId36">
            <o:LockedField>false</o:LockedField>
          </o:OLEObject>
        </w:object>
      </w:r>
      <w:r>
        <w:rPr>
          <w:rFonts w:hint="eastAsia" w:ascii="华文楷体" w:hAnsi="华文楷体" w:eastAsia="华文楷体" w:cs="华文楷体"/>
          <w:sz w:val="28"/>
          <w:szCs w:val="28"/>
        </w:rPr>
        <w:t>，所以dS=0。（×）</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54、在定温定压下，CO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由饱和液体转变为饱和蒸气，因温度不变， CO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的热力学能和焓也</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不变。                                                                (  </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55、25℃时H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(g)的标准摩尔燃烧焓等于25℃时H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O(g)的标准摩尔生成焓。     （ </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56、稳定态单质的Δ</w:t>
      </w:r>
      <w:r>
        <w:rPr>
          <w:rFonts w:hint="eastAsia" w:ascii="华文楷体" w:hAnsi="华文楷体" w:eastAsia="华文楷体" w:cs="华文楷体"/>
          <w:color w:val="000000"/>
          <w:position w:val="-4"/>
          <w:sz w:val="28"/>
          <w:szCs w:val="28"/>
        </w:rPr>
        <w:t>f</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position w:val="5"/>
          <w:sz w:val="28"/>
          <w:szCs w:val="28"/>
        </w:rPr>
        <w:t>Θ</w:t>
      </w:r>
      <w:r>
        <w:rPr>
          <w:rFonts w:hint="eastAsia" w:ascii="华文楷体" w:hAnsi="华文楷体" w:eastAsia="华文楷体" w:cs="华文楷体"/>
          <w:color w:val="000000"/>
          <w:sz w:val="28"/>
          <w:szCs w:val="28"/>
        </w:rPr>
        <w:t xml:space="preserve">(800K)=0 。                                        (  </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70、 临界温度是气体加压液化所允许的最高温度。                           (</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71、可逆的化学反应就是可逆过程。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kern w:val="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72、</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不是体系的性质，与过程有关，所以</w:t>
      </w:r>
      <w:r>
        <w:rPr>
          <w:rFonts w:hint="eastAsia" w:ascii="华文楷体" w:hAnsi="华文楷体" w:eastAsia="华文楷体" w:cs="华文楷体"/>
          <w:i/>
          <w:iCs/>
          <w:color w:val="000000"/>
          <w:kern w:val="0"/>
          <w:sz w:val="28"/>
          <w:szCs w:val="28"/>
        </w:rPr>
        <w:t xml:space="preserve">Q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也由过程决定。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73、焓的定义式</w:t>
      </w:r>
      <w:r>
        <w:rPr>
          <w:rFonts w:hint="eastAsia" w:ascii="华文楷体" w:hAnsi="华文楷体" w:eastAsia="华文楷体" w:cs="华文楷体"/>
          <w:i/>
          <w:iCs/>
          <w:color w:val="000000"/>
          <w:kern w:val="0"/>
          <w:sz w:val="28"/>
          <w:szCs w:val="28"/>
        </w:rPr>
        <w:t>H = U + pV</w:t>
      </w:r>
      <w:r>
        <w:rPr>
          <w:rFonts w:hint="eastAsia" w:ascii="华文楷体" w:hAnsi="华文楷体" w:eastAsia="华文楷体" w:cs="华文楷体"/>
          <w:color w:val="000000"/>
          <w:kern w:val="0"/>
          <w:sz w:val="28"/>
          <w:szCs w:val="28"/>
        </w:rPr>
        <w:t>是在定压条件下推导出来的，所以只有定压过程才有焓变。</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74、焓的增加量</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 xml:space="preserve">等于该过程中体系从环境吸收的热量。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75、一个绝热过程</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0，但体系的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rPr>
        <w:t xml:space="preserve">不一定为零。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76、对于一定量的理想气体，温度一定，热力学能和焓也随之确定。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ind w:left="7560" w:hanging="10080" w:hangingChars="3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77、某理想气体从始态经定温和定容两过程达终态，这两过程的</w:t>
      </w:r>
      <w:r>
        <w:rPr>
          <w:rFonts w:hint="eastAsia" w:ascii="华文楷体" w:hAnsi="华文楷体" w:eastAsia="华文楷体" w:cs="华文楷体"/>
          <w:i/>
          <w:iCs/>
          <w:color w:val="000000"/>
          <w:kern w:val="0"/>
          <w:sz w:val="28"/>
          <w:szCs w:val="28"/>
        </w:rPr>
        <w:t>Q、W、</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及</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是相等的</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78、任何物质的熵值是不可能为负值和零的。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79、功可以全部转化为热，但热不能全部转化为功。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80、不可逆过程的熵变是不可求的。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81、某一过程的热效应与温度相除，可以得到该过程的熵变。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82、在孤立体系中，一自发过程由A→B，但体系永远回不到原来状态。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83、绝热过程</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0，即</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42925" cy="323850"/>
            <wp:effectExtent l="0" t="0" r="9525" b="0"/>
            <wp:docPr id="2" name="图片 1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 descr="image002"/>
                    <pic:cNvPicPr>
                      <a:picLocks noChangeAspect="1"/>
                    </pic:cNvPicPr>
                  </pic:nvPicPr>
                  <pic:blipFill>
                    <a:blip r:embed="rId38"/>
                    <a:stretch>
                      <a:fillRect/>
                    </a:stretch>
                  </pic:blipFill>
                  <pic:spPr>
                    <a:xfrm>
                      <a:off x="0" y="0"/>
                      <a:ext cx="542925" cy="32385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，所以d</w:t>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 xml:space="preserve"> = 0。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84、可以用一过程的熵变与热温熵的大小关系判断其自发性。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85、绝热过程</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0，而由于</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，因而</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 xml:space="preserve"> 等于零。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86、按Clausius不等式，热是不可能从低温热源传给高温热源的。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87、在一绝热体系中，水向真空蒸发为水蒸气 (以水和水蒸气为体系)，该过程</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 xml:space="preserve">＞0。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88、体系经过一不可逆循环过程，其</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体</w:t>
      </w:r>
      <w:r>
        <w:rPr>
          <w:rFonts w:hint="eastAsia" w:ascii="华文楷体" w:hAnsi="华文楷体" w:eastAsia="华文楷体" w:cs="华文楷体"/>
          <w:color w:val="000000"/>
          <w:kern w:val="0"/>
          <w:sz w:val="28"/>
          <w:szCs w:val="28"/>
        </w:rPr>
        <w:t xml:space="preserve">＞0。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89、对于气态物质，</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i/>
          <w:iCs/>
          <w:color w:val="000000"/>
          <w:kern w:val="0"/>
          <w:sz w:val="28"/>
          <w:szCs w:val="28"/>
          <w:vertAlign w:val="subscript"/>
        </w:rPr>
        <w:t>p</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i/>
          <w:iCs/>
          <w:color w:val="000000"/>
          <w:kern w:val="0"/>
          <w:sz w:val="28"/>
          <w:szCs w:val="28"/>
          <w:vertAlign w:val="subscript"/>
        </w:rPr>
        <w:t xml:space="preserve">V </w:t>
      </w:r>
      <w:r>
        <w:rPr>
          <w:rFonts w:hint="eastAsia" w:ascii="华文楷体" w:hAnsi="华文楷体" w:eastAsia="华文楷体" w:cs="华文楷体"/>
          <w:color w:val="000000"/>
          <w:kern w:val="0"/>
          <w:sz w:val="28"/>
          <w:szCs w:val="28"/>
        </w:rPr>
        <w:t>= n</w:t>
      </w:r>
      <w:r>
        <w:rPr>
          <w:rFonts w:hint="eastAsia" w:ascii="华文楷体" w:hAnsi="华文楷体" w:eastAsia="华文楷体" w:cs="华文楷体"/>
          <w:i/>
          <w:iCs/>
          <w:color w:val="000000"/>
          <w:kern w:val="0"/>
          <w:sz w:val="28"/>
          <w:szCs w:val="28"/>
        </w:rPr>
        <w:t>R</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rPr>
        <w:t>90、在一绝热体系中有一隔板，两边分别是空气和真空，抽去隔板，空气向真空膨胀，此时</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0，所以</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sz w:val="28"/>
          <w:szCs w:val="28"/>
        </w:rPr>
        <w:t>×</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91、克拉佩龙方程适用于纯物质的任何两相平衡。（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92、克—克方程比克拉佩龙方程的精确度高。(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93、 一定温度下的乙醇水溶液，可应用克—克方程式计算其饱和蒸气压。（  ）</w:t>
      </w:r>
    </w:p>
    <w:p>
      <w:pPr>
        <w:pStyle w:val="4"/>
        <w:rPr>
          <w:rFonts w:hint="eastAsia" w:ascii="华文楷体" w:hAnsi="华文楷体" w:eastAsia="华文楷体" w:cs="华文楷体"/>
          <w:sz w:val="28"/>
          <w:szCs w:val="28"/>
        </w:rPr>
      </w:pPr>
      <w:bookmarkStart w:id="0" w:name="_Toc311882774"/>
      <w:r>
        <w:rPr>
          <w:rFonts w:hint="eastAsia" w:ascii="华文楷体" w:hAnsi="华文楷体" w:eastAsia="华文楷体" w:cs="华文楷体"/>
          <w:sz w:val="28"/>
          <w:szCs w:val="28"/>
        </w:rPr>
        <w:t>1-2 选择题</w:t>
      </w:r>
      <w:bookmarkEnd w:id="0"/>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1、273K，</w:t>
      </w:r>
      <w:r>
        <w:rPr>
          <w:rFonts w:hint="eastAsia" w:ascii="华文楷体" w:hAnsi="华文楷体" w:eastAsia="华文楷体" w:cs="华文楷体"/>
          <w:position w:val="-10"/>
          <w:sz w:val="28"/>
          <w:szCs w:val="28"/>
        </w:rPr>
        <w:object>
          <v:shape id="_x0000_i1042" o:spt="75" type="#_x0000_t75" style="height:18pt;width:15.95pt;" o:ole="t" filled="f" stroked="f" coordsize="21600,21600">
            <v:path/>
            <v:fill on="f" focussize="0,0"/>
            <v:stroke on="f"/>
            <v:imagedata r:id="rId40" o:title=""/>
            <o:lock v:ext="edit" grouping="f" rotation="f" text="f" aspectratio="t"/>
            <w10:wrap type="none"/>
            <w10:anchorlock/>
          </v:shape>
          <o:OLEObject Type="Embed" ProgID="Equation.KSEE3" ShapeID="_x0000_i1042" DrawAspect="Content" ObjectID="_1468075742" r:id="rId39">
            <o:LockedField>false</o:LockedField>
          </o:OLEObject>
        </w:object>
      </w:r>
      <w:r>
        <w:rPr>
          <w:rFonts w:hint="eastAsia" w:ascii="华文楷体" w:hAnsi="华文楷体" w:eastAsia="华文楷体" w:cs="华文楷体"/>
          <w:position w:val="-6"/>
          <w:sz w:val="28"/>
          <w:szCs w:val="28"/>
        </w:rPr>
        <w:t>时，冰融化为水的过程中，下列关系是正确的有（B）</w:t>
      </w:r>
    </w:p>
    <w:p>
      <w:pPr>
        <w:tabs>
          <w:tab w:val="left" w:pos="7334"/>
        </w:tabs>
        <w:ind w:left="420" w:leftChars="200"/>
        <w:jc w:val="left"/>
        <w:textAlignment w:val="center"/>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t>A.</w:t>
      </w:r>
      <w:r>
        <w:rPr>
          <w:rFonts w:hint="eastAsia" w:ascii="华文楷体" w:hAnsi="华文楷体" w:eastAsia="华文楷体" w:cs="华文楷体"/>
          <w:position w:val="-6"/>
          <w:sz w:val="28"/>
          <w:szCs w:val="28"/>
        </w:rPr>
        <w:object>
          <v:shape id="_x0000_i1043" o:spt="75" type="#_x0000_t75" style="height:13.95pt;width:31.95pt;" o:ole="t" filled="f" stroked="f" coordsize="21600,21600">
            <v:path/>
            <v:fill on="f" focussize="0,0"/>
            <v:stroke on="f"/>
            <v:imagedata r:id="rId42" o:title=""/>
            <o:lock v:ext="edit" grouping="f" rotation="f" text="f" aspectratio="t"/>
            <w10:wrap type="none"/>
            <w10:anchorlock/>
          </v:shape>
          <o:OLEObject Type="Embed" ProgID="Equation.KSEE3" ShapeID="_x0000_i1043" DrawAspect="Content" ObjectID="_1468075743" r:id="rId41">
            <o:LockedField>false</o:LockedField>
          </o:OLEObject>
        </w:object>
      </w:r>
      <w:r>
        <w:rPr>
          <w:rFonts w:hint="eastAsia" w:ascii="华文楷体" w:hAnsi="华文楷体" w:eastAsia="华文楷体" w:cs="华文楷体"/>
          <w:position w:val="-6"/>
          <w:sz w:val="28"/>
          <w:szCs w:val="28"/>
        </w:rPr>
        <w:t xml:space="preserve">      B.</w:t>
      </w:r>
      <w:r>
        <w:rPr>
          <w:rFonts w:hint="eastAsia" w:ascii="华文楷体" w:hAnsi="华文楷体" w:eastAsia="华文楷体" w:cs="华文楷体"/>
          <w:position w:val="-10"/>
          <w:sz w:val="28"/>
          <w:szCs w:val="28"/>
        </w:rPr>
        <w:object>
          <v:shape id="_x0000_i1044" o:spt="75" type="#_x0000_t75" style="height:15.95pt;width:45.95pt;" o:ole="t" filled="f" stroked="f" coordsize="21600,21600">
            <v:path/>
            <v:fill on="f" focussize="0,0"/>
            <v:stroke on="f"/>
            <v:imagedata r:id="rId44" o:title=""/>
            <o:lock v:ext="edit" grouping="f" rotation="f" text="f" aspectratio="t"/>
            <w10:wrap type="none"/>
            <w10:anchorlock/>
          </v:shape>
          <o:OLEObject Type="Embed" ProgID="Equation.KSEE3" ShapeID="_x0000_i1044" DrawAspect="Content" ObjectID="_1468075744" r:id="rId43">
            <o:LockedField>false</o:LockedField>
          </o:OLEObject>
        </w:object>
      </w:r>
      <w:r>
        <w:rPr>
          <w:rFonts w:hint="eastAsia" w:ascii="华文楷体" w:hAnsi="华文楷体" w:eastAsia="华文楷体" w:cs="华文楷体"/>
          <w:position w:val="-6"/>
          <w:sz w:val="28"/>
          <w:szCs w:val="28"/>
        </w:rPr>
        <w:t xml:space="preserve">   C.</w:t>
      </w:r>
      <w:r>
        <w:rPr>
          <w:rFonts w:hint="eastAsia" w:ascii="华文楷体" w:hAnsi="华文楷体" w:eastAsia="华文楷体" w:cs="华文楷体"/>
          <w:position w:val="-6"/>
          <w:sz w:val="28"/>
          <w:szCs w:val="28"/>
        </w:rPr>
        <w:object>
          <v:shape id="_x0000_i1045" o:spt="75" type="#_x0000_t75" style="height:13.95pt;width:38.95pt;" o:ole="t" filled="f" stroked="f" coordsize="21600,21600">
            <v:path/>
            <v:fill on="f" focussize="0,0"/>
            <v:stroke on="f"/>
            <v:imagedata r:id="rId46" o:title=""/>
            <o:lock v:ext="edit" grouping="f" rotation="f" text="f" aspectratio="t"/>
            <w10:wrap type="none"/>
            <w10:anchorlock/>
          </v:shape>
          <o:OLEObject Type="Embed" ProgID="Equation.KSEE3" ShapeID="_x0000_i1045" DrawAspect="Content" ObjectID="_1468075745" r:id="rId45">
            <o:LockedField>false</o:LockedField>
          </o:OLEObject>
        </w:object>
      </w:r>
      <w:r>
        <w:rPr>
          <w:rFonts w:hint="eastAsia" w:ascii="华文楷体" w:hAnsi="华文楷体" w:eastAsia="华文楷体" w:cs="华文楷体"/>
          <w:position w:val="-6"/>
          <w:sz w:val="28"/>
          <w:szCs w:val="28"/>
        </w:rPr>
        <w:t xml:space="preserve">   D.</w:t>
      </w:r>
      <w:r>
        <w:rPr>
          <w:rFonts w:hint="eastAsia" w:ascii="华文楷体" w:hAnsi="华文楷体" w:eastAsia="华文楷体" w:cs="华文楷体"/>
          <w:position w:val="-6"/>
          <w:sz w:val="28"/>
          <w:szCs w:val="28"/>
        </w:rPr>
        <w:object>
          <v:shape id="_x0000_i1046" o:spt="75" type="#_x0000_t75" style="height:13.95pt;width:38.95pt;" o:ole="t" filled="f" stroked="f" coordsize="21600,21600">
            <v:path/>
            <v:fill on="f" focussize="0,0"/>
            <v:stroke on="f"/>
            <v:imagedata r:id="rId48" o:title=""/>
            <o:lock v:ext="edit" grouping="f" rotation="f" text="f" aspectratio="t"/>
            <w10:wrap type="none"/>
            <w10:anchorlock/>
          </v:shape>
          <o:OLEObject Type="Embed" ProgID="Equation.KSEE3" ShapeID="_x0000_i1046" DrawAspect="Content" ObjectID="_1468075746" r:id="rId47">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2、体系接受环境做功为160J，热力学能增加了200J，则体系（A）</w:t>
      </w:r>
    </w:p>
    <w:p>
      <w:pPr>
        <w:tabs>
          <w:tab w:val="left" w:pos="7334"/>
        </w:tabs>
        <w:ind w:left="420" w:leftChars="200"/>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A.吸收热量40J               B.吸收热量360J</w:t>
      </w:r>
    </w:p>
    <w:p>
      <w:pPr>
        <w:tabs>
          <w:tab w:val="left" w:pos="7334"/>
        </w:tabs>
        <w:ind w:firstLine="560" w:firstLineChars="200"/>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C.放出热量40J               D.放出热量360J</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3、在一绝热箱内，一电阻丝浸入水中，通以电流。若以水和电阻丝为体系，其余为环境，则（C）</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10"/>
          <w:sz w:val="28"/>
          <w:szCs w:val="28"/>
        </w:rPr>
        <w:object>
          <v:shape id="_x0000_i1047" o:spt="75" type="#_x0000_t75" style="height:15.95pt;width:102.95pt;" o:ole="t" filled="f" stroked="f" coordsize="21600,21600">
            <v:path/>
            <v:fill on="f" focussize="0,0"/>
            <v:stroke on="f"/>
            <v:imagedata r:id="rId50" o:title=""/>
            <o:lock v:ext="edit" grouping="f" rotation="f" text="f" aspectratio="t"/>
            <w10:wrap type="none"/>
            <w10:anchorlock/>
          </v:shape>
          <o:OLEObject Type="Embed" ProgID="Equation.KSEE3" ShapeID="_x0000_i1047" DrawAspect="Content" ObjectID="_1468075747" r:id="rId49">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048" o:spt="75" type="#_x0000_t75" style="height:15.95pt;width:102.95pt;" o:ole="t" filled="f" stroked="f" coordsize="21600,21600">
            <v:path/>
            <v:fill on="f" focussize="0,0"/>
            <v:stroke on="f"/>
            <v:imagedata r:id="rId52" o:title=""/>
            <o:lock v:ext="edit" grouping="f" rotation="f" text="f" aspectratio="t"/>
            <w10:wrap type="none"/>
            <w10:anchorlock/>
          </v:shape>
          <o:OLEObject Type="Embed" ProgID="Equation.KSEE3" ShapeID="_x0000_i1048" DrawAspect="Content" ObjectID="_1468075748" r:id="rId51">
            <o:LockedField>false</o:LockedField>
          </o:OLEObject>
        </w:objec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049" o:spt="75" type="#_x0000_t75" style="height:15.95pt;width:102.95pt;" o:ole="t" filled="f" stroked="f" coordsize="21600,21600">
            <v:path/>
            <v:fill on="f" focussize="0,0"/>
            <v:stroke on="f"/>
            <v:imagedata r:id="rId54" o:title=""/>
            <o:lock v:ext="edit" grouping="f" rotation="f" text="f" aspectratio="t"/>
            <w10:wrap type="none"/>
            <w10:anchorlock/>
          </v:shape>
          <o:OLEObject Type="Embed" ProgID="Equation.KSEE3" ShapeID="_x0000_i1049" DrawAspect="Content" ObjectID="_1468075749" r:id="rId53">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050" o:spt="75" type="#_x0000_t75" style="height:15.95pt;width:101.95pt;" o:ole="t" filled="f" stroked="f" coordsize="21600,21600">
            <v:path/>
            <v:fill on="f" focussize="0,0"/>
            <v:stroke on="f"/>
            <v:imagedata r:id="rId56" o:title=""/>
            <o:lock v:ext="edit" grouping="f" rotation="f" text="f" aspectratio="t"/>
            <w10:wrap type="none"/>
            <w10:anchorlock/>
          </v:shape>
          <o:OLEObject Type="Embed" ProgID="Equation.KSEE3" ShapeID="_x0000_i1050" DrawAspect="Content" ObjectID="_1468075750" r:id="rId55">
            <o:LockedField>false</o:LockedField>
          </o:OLEObject>
        </w:object>
      </w:r>
    </w:p>
    <w:p>
      <w:pPr>
        <w:numPr>
          <w:ilvl w:val="0"/>
          <w:numId w:val="4"/>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任一体系经一循环过程回到始态，则不一定为零的是（D）</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6"/>
          <w:sz w:val="28"/>
          <w:szCs w:val="28"/>
        </w:rPr>
        <w:object>
          <v:shape id="_x0000_i1051" o:spt="75" type="#_x0000_t75" style="height:13.95pt;width:19.95pt;" o:ole="t" filled="f" stroked="f" coordsize="21600,21600">
            <v:path/>
            <v:fill on="f" focussize="0,0"/>
            <v:stroke on="f"/>
            <v:imagedata r:id="rId58" o:title=""/>
            <o:lock v:ext="edit" grouping="f" rotation="f" text="f" aspectratio="t"/>
            <w10:wrap type="none"/>
            <w10:anchorlock/>
          </v:shape>
          <o:OLEObject Type="Embed" ProgID="Equation.KSEE3" ShapeID="_x0000_i1051" DrawAspect="Content" ObjectID="_1468075751" r:id="rId57">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052" o:spt="75" type="#_x0000_t75" style="height:13.95pt;width:18pt;" o:ole="t" filled="f" stroked="f" coordsize="21600,21600">
            <v:path/>
            <v:fill on="f" focussize="0,0"/>
            <v:stroke on="f"/>
            <v:imagedata r:id="rId60" o:title=""/>
            <o:lock v:ext="edit" grouping="f" rotation="f" text="f" aspectratio="t"/>
            <w10:wrap type="none"/>
            <w10:anchorlock/>
          </v:shape>
          <o:OLEObject Type="Embed" ProgID="Equation.KSEE3" ShapeID="_x0000_i1052" DrawAspect="Content" ObjectID="_1468075752" r:id="rId59">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053" o:spt="75" type="#_x0000_t75" style="height:13.95pt;width:20.95pt;" o:ole="t" filled="f" stroked="f" coordsize="21600,21600">
            <v:path/>
            <v:fill on="f" focussize="0,0"/>
            <v:stroke on="f"/>
            <v:imagedata r:id="rId62" o:title=""/>
            <o:lock v:ext="edit" grouping="f" rotation="f" text="f" aspectratio="t"/>
            <w10:wrap type="none"/>
            <w10:anchorlock/>
          </v:shape>
          <o:OLEObject Type="Embed" ProgID="Equation.KSEE3" ShapeID="_x0000_i1053" DrawAspect="Content" ObjectID="_1468075753" r:id="rId61">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054" o:spt="75" type="#_x0000_t75" style="height:15.95pt;width:11.95pt;" o:ole="t" filled="f" stroked="f" coordsize="21600,21600">
            <v:path/>
            <v:fill on="f" focussize="0,0"/>
            <v:stroke on="f"/>
            <v:imagedata r:id="rId64" o:title=""/>
            <o:lock v:ext="edit" grouping="f" rotation="f" text="f" aspectratio="t"/>
            <w10:wrap type="none"/>
            <w10:anchorlock/>
          </v:shape>
          <o:OLEObject Type="Embed" ProgID="Equation.KSEE3" ShapeID="_x0000_i1054" DrawAspect="Content" ObjectID="_1468075754" r:id="rId63">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5、对一理想气体，下列关系式不正确的是（A）</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A.</w:t>
      </w:r>
      <w:r>
        <w:rPr>
          <w:rFonts w:hint="eastAsia" w:ascii="华文楷体" w:hAnsi="华文楷体" w:eastAsia="华文楷体" w:cs="华文楷体"/>
          <w:position w:val="-28"/>
          <w:sz w:val="28"/>
          <w:szCs w:val="28"/>
        </w:rPr>
        <w:object>
          <v:shape id="_x0000_i1055" o:spt="75" type="#_x0000_t75" style="height:33.95pt;width:55.95pt;" o:ole="t" filled="f" stroked="f" coordsize="21600,21600">
            <v:path/>
            <v:fill on="f" focussize="0,0"/>
            <v:stroke on="f"/>
            <v:imagedata r:id="rId66" o:title=""/>
            <o:lock v:ext="edit" grouping="f" rotation="f" text="f" aspectratio="t"/>
            <w10:wrap type="none"/>
            <w10:anchorlock/>
          </v:shape>
          <o:OLEObject Type="Embed" ProgID="Equation.KSEE3" ShapeID="_x0000_i1055" DrawAspect="Content" ObjectID="_1468075755" r:id="rId65">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28"/>
          <w:sz w:val="28"/>
          <w:szCs w:val="28"/>
        </w:rPr>
        <w:object>
          <v:shape id="_x0000_i1056" o:spt="75" type="#_x0000_t75" style="height:33.95pt;width:55.95pt;" o:ole="t" filled="f" stroked="f" coordsize="21600,21600">
            <v:path/>
            <v:fill on="f" focussize="0,0"/>
            <v:stroke on="f"/>
            <v:imagedata r:id="rId68" o:title=""/>
            <o:lock v:ext="edit" grouping="f" rotation="f" text="f" aspectratio="t"/>
            <w10:wrap type="none"/>
            <w10:anchorlock/>
          </v:shape>
          <o:OLEObject Type="Embed" ProgID="Equation.KSEE3" ShapeID="_x0000_i1056" DrawAspect="Content" ObjectID="_1468075756" r:id="rId67">
            <o:LockedField>false</o:LockedField>
          </o:OLEObject>
        </w:object>
      </w:r>
    </w:p>
    <w:p>
      <w:pPr>
        <w:tabs>
          <w:tab w:val="left" w:pos="3508"/>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30"/>
          <w:sz w:val="28"/>
          <w:szCs w:val="28"/>
        </w:rPr>
        <w:object>
          <v:shape id="_x0000_i1057" o:spt="75" type="#_x0000_t75" style="height:36pt;width:55.95pt;" o:ole="t" filled="f" stroked="f" coordsize="21600,21600">
            <v:path/>
            <v:fill on="f" focussize="0,0"/>
            <v:stroke on="f"/>
            <v:imagedata r:id="rId70" o:title=""/>
            <o:lock v:ext="edit" grouping="f" rotation="f" text="f" aspectratio="t"/>
            <w10:wrap type="none"/>
            <w10:anchorlock/>
          </v:shape>
          <o:OLEObject Type="Embed" ProgID="Equation.KSEE3" ShapeID="_x0000_i1057" DrawAspect="Content" ObjectID="_1468075757" r:id="rId69">
            <o:LockedField>false</o:LockedField>
          </o:OLEObject>
        </w:objec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D.</w:t>
      </w:r>
      <w:r>
        <w:rPr>
          <w:rFonts w:hint="eastAsia" w:ascii="华文楷体" w:hAnsi="华文楷体" w:eastAsia="华文楷体" w:cs="华文楷体"/>
          <w:position w:val="-30"/>
          <w:sz w:val="28"/>
          <w:szCs w:val="28"/>
        </w:rPr>
        <w:object>
          <v:shape id="_x0000_i1058" o:spt="75" type="#_x0000_t75" style="height:36pt;width:55.95pt;" o:ole="t" filled="f" stroked="f" coordsize="21600,21600">
            <v:path/>
            <v:fill on="f" focussize="0,0"/>
            <v:stroke on="f"/>
            <v:imagedata r:id="rId72" o:title=""/>
            <o:lock v:ext="edit" grouping="f" rotation="f" text="f" aspectratio="t"/>
            <w10:wrap type="none"/>
            <w10:anchorlock/>
          </v:shape>
          <o:OLEObject Type="Embed" ProgID="Equation.KSEE3" ShapeID="_x0000_i1058" DrawAspect="Content" ObjectID="_1468075758" r:id="rId71">
            <o:LockedField>false</o:LockedField>
          </o:OLEObject>
        </w:object>
      </w:r>
    </w:p>
    <w:p>
      <w:pPr>
        <w:numPr>
          <w:ilvl w:val="0"/>
          <w:numId w:val="5"/>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当热力学第一定律写成</w:t>
      </w:r>
      <w:r>
        <w:rPr>
          <w:rFonts w:hint="eastAsia" w:ascii="华文楷体" w:hAnsi="华文楷体" w:eastAsia="华文楷体" w:cs="华文楷体"/>
          <w:position w:val="-10"/>
          <w:sz w:val="28"/>
          <w:szCs w:val="28"/>
        </w:rPr>
        <w:object>
          <v:shape id="_x0000_i1059" o:spt="75" type="#_x0000_t75" style="height:15.95pt;width:78.95pt;" o:ole="t" filled="f" stroked="f" coordsize="21600,21600">
            <v:path/>
            <v:fill on="f" focussize="0,0"/>
            <v:stroke on="f"/>
            <v:imagedata r:id="rId74" o:title=""/>
            <o:lock v:ext="edit" grouping="f" rotation="f" text="f" aspectratio="t"/>
            <w10:wrap type="none"/>
            <w10:anchorlock/>
          </v:shape>
          <o:OLEObject Type="Embed" ProgID="Equation.KSEE3" ShapeID="_x0000_i1059" DrawAspect="Content" ObjectID="_1468075759" r:id="rId73">
            <o:LockedField>false</o:LockedField>
          </o:OLEObject>
        </w:object>
      </w:r>
      <w:r>
        <w:rPr>
          <w:rFonts w:hint="eastAsia" w:ascii="华文楷体" w:hAnsi="华文楷体" w:eastAsia="华文楷体" w:cs="华文楷体"/>
          <w:sz w:val="28"/>
          <w:szCs w:val="28"/>
        </w:rPr>
        <w:t>时，它适用于（C）</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A.理想气体的可逆过程          B.封闭体系的任一过程</w:t>
      </w:r>
    </w:p>
    <w:p>
      <w:pPr>
        <w:tabs>
          <w:tab w:val="left" w:pos="3553"/>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C.封闭体系只做体积功过程</w: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D.封闭体系的定压过程</w:t>
      </w:r>
    </w:p>
    <w:p>
      <w:pPr>
        <w:numPr>
          <w:ilvl w:val="0"/>
          <w:numId w:val="5"/>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在一绝热刚壁体系内，发生一化学反应，温度从</w:t>
      </w:r>
      <w:r>
        <w:rPr>
          <w:rFonts w:hint="eastAsia" w:ascii="华文楷体" w:hAnsi="华文楷体" w:eastAsia="华文楷体" w:cs="华文楷体"/>
          <w:position w:val="-6"/>
          <w:sz w:val="28"/>
          <w:szCs w:val="28"/>
        </w:rPr>
        <w:object>
          <v:shape id="_x0000_i1060" o:spt="75" type="#_x0000_t75" style="height:13.95pt;width:41.95pt;" o:ole="t" filled="f" stroked="f" coordsize="21600,21600">
            <v:path/>
            <v:fill on="f" focussize="0,0"/>
            <v:stroke on="f"/>
            <v:imagedata r:id="rId76" o:title=""/>
            <o:lock v:ext="edit" grouping="f" rotation="f" text="f" aspectratio="t"/>
            <w10:wrap type="none"/>
            <w10:anchorlock/>
          </v:shape>
          <o:OLEObject Type="Embed" ProgID="Equation.KSEE3" ShapeID="_x0000_i1060" DrawAspect="Content" ObjectID="_1468075760" r:id="rId75">
            <o:LockedField>false</o:LockedField>
          </o:OLEObject>
        </w:object>
      </w:r>
      <w:r>
        <w:rPr>
          <w:rFonts w:hint="eastAsia" w:ascii="华文楷体" w:hAnsi="华文楷体" w:eastAsia="华文楷体" w:cs="华文楷体"/>
          <w:sz w:val="28"/>
          <w:szCs w:val="28"/>
        </w:rPr>
        <w:t>，压力由</w:t>
      </w:r>
      <w:r>
        <w:rPr>
          <w:rFonts w:hint="eastAsia" w:ascii="华文楷体" w:hAnsi="华文楷体" w:eastAsia="华文楷体" w:cs="华文楷体"/>
          <w:position w:val="-10"/>
          <w:sz w:val="28"/>
          <w:szCs w:val="28"/>
        </w:rPr>
        <w:object>
          <v:shape id="_x0000_i1061" o:spt="75" type="#_x0000_t75" style="height:12.95pt;width:42.95pt;" o:ole="t" filled="f" stroked="f" coordsize="21600,21600">
            <v:path/>
            <v:fill on="f" focussize="0,0"/>
            <v:stroke on="f"/>
            <v:imagedata r:id="rId78" o:title=""/>
            <o:lock v:ext="edit" grouping="f" rotation="f" text="f" aspectratio="t"/>
            <w10:wrap type="none"/>
            <w10:anchorlock/>
          </v:shape>
          <o:OLEObject Type="Embed" ProgID="Equation.KSEE3" ShapeID="_x0000_i1061" DrawAspect="Content" ObjectID="_1468075761" r:id="rId77">
            <o:LockedField>false</o:LockedField>
          </o:OLEObject>
        </w:object>
      </w:r>
      <w:r>
        <w:rPr>
          <w:rFonts w:hint="eastAsia" w:ascii="华文楷体" w:hAnsi="华文楷体" w:eastAsia="华文楷体" w:cs="华文楷体"/>
          <w:sz w:val="28"/>
          <w:szCs w:val="28"/>
        </w:rPr>
        <w:t>，则（D）</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10"/>
          <w:sz w:val="28"/>
          <w:szCs w:val="28"/>
        </w:rPr>
        <w:object>
          <v:shape id="_x0000_i1062" o:spt="75" type="#_x0000_t75" style="height:15.95pt;width:102.95pt;" o:ole="t" filled="f" stroked="f" coordsize="21600,21600">
            <v:path/>
            <v:fill on="f" focussize="0,0"/>
            <v:stroke on="f"/>
            <v:imagedata r:id="rId80" o:title=""/>
            <o:lock v:ext="edit" grouping="f" rotation="f" text="f" aspectratio="t"/>
            <w10:wrap type="none"/>
            <w10:anchorlock/>
          </v:shape>
          <o:OLEObject Type="Embed" ProgID="Equation.KSEE3" ShapeID="_x0000_i1062" DrawAspect="Content" ObjectID="_1468075762" r:id="rId79">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063" o:spt="75" type="#_x0000_t75" style="height:15.95pt;width:101.95pt;" o:ole="t" filled="f" stroked="f" coordsize="21600,21600">
            <v:path/>
            <v:fill on="f" focussize="0,0"/>
            <v:stroke on="f"/>
            <v:imagedata r:id="rId82" o:title=""/>
            <o:lock v:ext="edit" grouping="f" rotation="f" text="f" aspectratio="t"/>
            <w10:wrap type="none"/>
            <w10:anchorlock/>
          </v:shape>
          <o:OLEObject Type="Embed" ProgID="Equation.KSEE3" ShapeID="_x0000_i1063" DrawAspect="Content" ObjectID="_1468075763" r:id="rId81">
            <o:LockedField>false</o:LockedField>
          </o:OLEObject>
        </w:objec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064" o:spt="75" type="#_x0000_t75" style="height:15.95pt;width:102.95pt;" o:ole="t" filled="f" stroked="f" coordsize="21600,21600">
            <v:path/>
            <v:fill on="f" focussize="0,0"/>
            <v:stroke on="f"/>
            <v:imagedata r:id="rId84" o:title=""/>
            <o:lock v:ext="edit" grouping="f" rotation="f" text="f" aspectratio="t"/>
            <w10:wrap type="none"/>
            <w10:anchorlock/>
          </v:shape>
          <o:OLEObject Type="Embed" ProgID="Equation.KSEE3" ShapeID="_x0000_i1064" DrawAspect="Content" ObjectID="_1468075764" r:id="rId83">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065" o:spt="75" type="#_x0000_t75" style="height:15.95pt;width:102.95pt;" o:ole="t" filled="f" stroked="f" coordsize="21600,21600">
            <v:path/>
            <v:fill on="f" focussize="0,0"/>
            <v:stroke on="f"/>
            <v:imagedata r:id="rId86" o:title=""/>
            <o:lock v:ext="edit" grouping="f" rotation="f" text="f" aspectratio="t"/>
            <w10:wrap type="none"/>
            <w10:anchorlock/>
          </v:shape>
          <o:OLEObject Type="Embed" ProgID="Equation.KSEE3" ShapeID="_x0000_i1065" DrawAspect="Content" ObjectID="_1468075765" r:id="rId85">
            <o:LockedField>false</o:LockedField>
          </o:OLEObject>
        </w:object>
      </w:r>
    </w:p>
    <w:p>
      <w:pPr>
        <w:numPr>
          <w:ilvl w:val="0"/>
          <w:numId w:val="5"/>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理想气体定温定压混合过程中，下列体系的性质不正确的是（C）</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6"/>
          <w:sz w:val="28"/>
          <w:szCs w:val="28"/>
        </w:rPr>
        <w:object>
          <v:shape id="_x0000_i1066" o:spt="75" type="#_x0000_t75" style="height:13.95pt;width:36pt;" o:ole="t" filled="f" stroked="f" coordsize="21600,21600">
            <v:path/>
            <v:fill on="f" focussize="0,0"/>
            <v:stroke on="f"/>
            <v:imagedata r:id="rId88" o:title=""/>
            <o:lock v:ext="edit" grouping="f" rotation="f" text="f" aspectratio="t"/>
            <w10:wrap type="none"/>
            <w10:anchorlock/>
          </v:shape>
          <o:OLEObject Type="Embed" ProgID="Equation.KSEE3" ShapeID="_x0000_i1066" DrawAspect="Content" ObjectID="_1468075766" r:id="rId87">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067" o:spt="75" type="#_x0000_t75" style="height:13.95pt;width:38.95pt;" o:ole="t" filled="f" stroked="f" coordsize="21600,21600">
            <v:path/>
            <v:fill on="f" focussize="0,0"/>
            <v:stroke on="f"/>
            <v:imagedata r:id="rId90" o:title=""/>
            <o:lock v:ext="edit" grouping="f" rotation="f" text="f" aspectratio="t"/>
            <w10:wrap type="none"/>
            <w10:anchorlock/>
          </v:shape>
          <o:OLEObject Type="Embed" ProgID="Equation.KSEE3" ShapeID="_x0000_i1067" DrawAspect="Content" ObjectID="_1468075767" r:id="rId89">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068" o:spt="75" type="#_x0000_t75" style="height:13.95pt;width:37.95pt;" o:ole="t" filled="f" stroked="f" coordsize="21600,21600">
            <v:path/>
            <v:fill on="f" focussize="0,0"/>
            <v:stroke on="f"/>
            <v:imagedata r:id="rId92" o:title=""/>
            <o:lock v:ext="edit" grouping="f" rotation="f" text="f" aspectratio="t"/>
            <w10:wrap type="none"/>
            <w10:anchorlock/>
          </v:shape>
          <o:OLEObject Type="Embed" ProgID="Equation.KSEE3" ShapeID="_x0000_i1068" DrawAspect="Content" ObjectID="_1468075768" r:id="rId91">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069" o:spt="75" type="#_x0000_t75" style="height:13.95pt;width:38.95pt;" o:ole="t" filled="f" stroked="f" coordsize="21600,21600">
            <v:path/>
            <v:fill on="f" focussize="0,0"/>
            <v:stroke on="f"/>
            <v:imagedata r:id="rId94" o:title=""/>
            <o:lock v:ext="edit" grouping="f" rotation="f" text="f" aspectratio="t"/>
            <w10:wrap type="none"/>
            <w10:anchorlock/>
          </v:shape>
          <o:OLEObject Type="Embed" ProgID="Equation.KSEE3" ShapeID="_x0000_i1069" DrawAspect="Content" ObjectID="_1468075769" r:id="rId93">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9、任意的可逆循环过程，体系的熵变（A）</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A.一定为零      B.一定大于零    C.一定为负    D.是温度的函数</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10、一封闭体系从</w:t>
      </w:r>
      <w:r>
        <w:rPr>
          <w:rFonts w:hint="eastAsia" w:ascii="华文楷体" w:hAnsi="华文楷体" w:eastAsia="华文楷体" w:cs="华文楷体"/>
          <w:position w:val="-6"/>
          <w:sz w:val="28"/>
          <w:szCs w:val="28"/>
        </w:rPr>
        <w:object>
          <v:shape id="_x0000_i1070" o:spt="75" type="#_x0000_t75" style="height:13.95pt;width:36.95pt;" o:ole="t" filled="f" stroked="f" coordsize="21600,21600">
            <v:path/>
            <v:fill on="f" focussize="0,0"/>
            <v:stroke on="f"/>
            <v:imagedata r:id="rId96" o:title=""/>
            <o:lock v:ext="edit" grouping="f" rotation="f" text="f" aspectratio="t"/>
            <w10:wrap type="none"/>
            <w10:anchorlock/>
          </v:shape>
          <o:OLEObject Type="Embed" ProgID="Equation.KSEE3" ShapeID="_x0000_i1070" DrawAspect="Content" ObjectID="_1468075770" r:id="rId95">
            <o:LockedField>false</o:LockedField>
          </o:OLEObject>
        </w:object>
      </w:r>
      <w:r>
        <w:rPr>
          <w:rFonts w:hint="eastAsia" w:ascii="华文楷体" w:hAnsi="华文楷体" w:eastAsia="华文楷体" w:cs="华文楷体"/>
          <w:sz w:val="28"/>
          <w:szCs w:val="28"/>
        </w:rPr>
        <w:t>变化时，经历可逆R和不可逆IR途径，则（B）</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10"/>
          <w:sz w:val="28"/>
          <w:szCs w:val="28"/>
        </w:rPr>
        <w:object>
          <v:shape id="_x0000_i1071" o:spt="75" type="#_x0000_t75" style="height:15.95pt;width:43.95pt;" o:ole="t" filled="f" stroked="f" coordsize="21600,21600">
            <v:path/>
            <v:fill on="f" focussize="0,0"/>
            <v:stroke on="f"/>
            <v:imagedata r:id="rId98" o:title=""/>
            <o:lock v:ext="edit" grouping="f" rotation="f" text="f" aspectratio="t"/>
            <w10:wrap type="none"/>
            <w10:anchorlock/>
          </v:shape>
          <o:OLEObject Type="Embed" ProgID="Equation.KSEE3" ShapeID="_x0000_i1071" DrawAspect="Content" ObjectID="_1468075771" r:id="rId97">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24"/>
          <w:sz w:val="28"/>
          <w:szCs w:val="28"/>
        </w:rPr>
        <w:object>
          <v:shape id="_x0000_i1072" o:spt="75" type="#_x0000_t75" style="height:31.95pt;width:54pt;" o:ole="t" filled="f" o:preferrelative="t" stroked="f" coordsize="21600,21600">
            <v:path/>
            <v:fill on="f" alignshape="1" focussize="0,0"/>
            <v:stroke on="f"/>
            <v:imagedata r:id="rId100" o:title=""/>
            <o:lock v:ext="edit" aspectratio="t"/>
            <w10:wrap type="none"/>
            <w10:anchorlock/>
          </v:shape>
          <o:OLEObject Type="Embed" ProgID="Equation.KSEE3" ShapeID="_x0000_i1072" DrawAspect="Content" ObjectID="_1468075772" r:id="rId99">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073" o:spt="75" type="#_x0000_t75" style="height:13.95pt;width:46pt;" o:ole="t" filled="f" o:preferrelative="t" stroked="f" coordsize="21600,21600">
            <v:path/>
            <v:fill on="f" alignshape="1" focussize="0,0"/>
            <v:stroke on="f"/>
            <v:imagedata r:id="rId102" o:title=""/>
            <o:lock v:ext="edit" aspectratio="t"/>
            <w10:wrap type="none"/>
            <w10:anchorlock/>
          </v:shape>
          <o:OLEObject Type="Embed" ProgID="Equation.KSEE3" ShapeID="_x0000_i1073" DrawAspect="Content" ObjectID="_1468075773" r:id="rId101">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24"/>
          <w:sz w:val="28"/>
          <w:szCs w:val="28"/>
        </w:rPr>
        <w:object>
          <v:shape id="_x0000_i1074" o:spt="75" type="#_x0000_t75" style="height:31.95pt;width:52pt;" o:ole="t" filled="f" o:preferrelative="t" stroked="f" coordsize="21600,21600">
            <v:path/>
            <v:fill on="f" alignshape="1" focussize="0,0"/>
            <v:stroke on="f"/>
            <v:imagedata r:id="rId104" o:title=""/>
            <o:lock v:ext="edit" aspectratio="t"/>
            <w10:wrap type="none"/>
            <w10:anchorlock/>
          </v:shape>
          <o:OLEObject Type="Embed" ProgID="Equation.KSEE3" ShapeID="_x0000_i1074" DrawAspect="Content" ObjectID="_1468075774" r:id="rId103">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11、理想气体自由膨胀过程中（D）</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10"/>
          <w:sz w:val="28"/>
          <w:szCs w:val="28"/>
        </w:rPr>
        <w:object>
          <v:shape id="_x0000_i1075" o:spt="75" type="#_x0000_t75" style="height:15.95pt;width:141.95pt;" o:ole="t" filled="f" stroked="f" coordsize="21600,21600">
            <v:path/>
            <v:fill on="f" focussize="0,0"/>
            <v:stroke on="f"/>
            <v:imagedata r:id="rId106" o:title=""/>
            <o:lock v:ext="edit" grouping="f" rotation="f" text="f" aspectratio="t"/>
            <w10:wrap type="none"/>
            <w10:anchorlock/>
          </v:shape>
          <o:OLEObject Type="Embed" ProgID="Equation.KSEE3" ShapeID="_x0000_i1075" DrawAspect="Content" ObjectID="_1468075775" r:id="rId105">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076" o:spt="75" type="#_x0000_t75" style="height:15.95pt;width:141.95pt;" o:ole="t" filled="f" stroked="f" coordsize="21600,21600">
            <v:path/>
            <v:fill on="f" focussize="0,0"/>
            <v:stroke on="f"/>
            <v:imagedata r:id="rId108" o:title=""/>
            <o:lock v:ext="edit" grouping="f" rotation="f" text="f" aspectratio="t"/>
            <w10:wrap type="none"/>
            <w10:anchorlock/>
          </v:shape>
          <o:OLEObject Type="Embed" ProgID="Equation.KSEE3" ShapeID="_x0000_i1076" DrawAspect="Content" ObjectID="_1468075776" r:id="rId107">
            <o:LockedField>false</o:LockedField>
          </o:OLEObject>
        </w:objec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077" o:spt="75" type="#_x0000_t75" style="height:15.95pt;width:141.95pt;" o:ole="t" filled="f" stroked="f" coordsize="21600,21600">
            <v:path/>
            <v:fill on="f" focussize="0,0"/>
            <v:stroke on="f"/>
            <v:imagedata r:id="rId110" o:title=""/>
            <o:lock v:ext="edit" grouping="f" rotation="f" text="f" aspectratio="t"/>
            <w10:wrap type="none"/>
            <w10:anchorlock/>
          </v:shape>
          <o:OLEObject Type="Embed" ProgID="Equation.KSEE3" ShapeID="_x0000_i1077" DrawAspect="Content" ObjectID="_1468075777" r:id="rId109">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078" o:spt="75" type="#_x0000_t75" style="height:15.95pt;width:141.95pt;" o:ole="t" filled="f" stroked="f" coordsize="21600,21600">
            <v:path/>
            <v:fill on="f" focussize="0,0"/>
            <v:stroke on="f"/>
            <v:imagedata r:id="rId112" o:title=""/>
            <o:lock v:ext="edit" grouping="f" rotation="f" text="f" aspectratio="t"/>
            <w10:wrap type="none"/>
            <w10:anchorlock/>
          </v:shape>
          <o:OLEObject Type="Embed" ProgID="Equation.KSEE3" ShapeID="_x0000_i1078" DrawAspect="Content" ObjectID="_1468075778" r:id="rId111">
            <o:LockedField>false</o:LockedField>
          </o:OLEObject>
        </w:object>
      </w:r>
    </w:p>
    <w:p>
      <w:pPr>
        <w:numPr>
          <w:ilvl w:val="0"/>
          <w:numId w:val="6"/>
        </w:numPr>
        <w:jc w:val="left"/>
        <w:rPr>
          <w:rFonts w:hint="eastAsia" w:ascii="华文楷体" w:hAnsi="华文楷体" w:eastAsia="华文楷体" w:cs="华文楷体"/>
          <w:sz w:val="28"/>
          <w:szCs w:val="28"/>
        </w:rPr>
      </w:pPr>
      <w:r>
        <w:rPr>
          <w:rFonts w:hint="eastAsia" w:ascii="华文楷体" w:hAnsi="华文楷体" w:eastAsia="华文楷体" w:cs="华文楷体"/>
          <w:position w:val="-4"/>
          <w:sz w:val="28"/>
          <w:szCs w:val="28"/>
        </w:rPr>
        <w:object>
          <v:shape id="_x0000_i1079" o:spt="75" type="#_x0000_t75" style="height:12.95pt;width:18pt;" o:ole="t" filled="f" stroked="f" coordsize="21600,21600">
            <v:path/>
            <v:fill on="f" focussize="0,0"/>
            <v:stroke on="f"/>
            <v:imagedata r:id="rId114" o:title=""/>
            <o:lock v:ext="edit" grouping="f" rotation="f" text="f" aspectratio="t"/>
            <w10:wrap type="none"/>
            <w10:anchorlock/>
          </v:shape>
          <o:OLEObject Type="Embed" ProgID="Equation.KSEE3" ShapeID="_x0000_i1079" DrawAspect="Content" ObjectID="_1468075779" r:id="rId113">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6"/>
          <w:sz w:val="28"/>
          <w:szCs w:val="28"/>
        </w:rPr>
        <w:object>
          <v:shape id="_x0000_i1080" o:spt="75" type="#_x0000_t75" style="height:13.95pt;width:15.95pt;" o:ole="t" filled="f" stroked="f" coordsize="21600,21600">
            <v:path/>
            <v:fill on="f" focussize="0,0"/>
            <v:stroke on="f"/>
            <v:imagedata r:id="rId116" o:title=""/>
            <o:lock v:ext="edit" grouping="f" rotation="f" text="f" aspectratio="t"/>
            <w10:wrap type="none"/>
            <w10:anchorlock/>
          </v:shape>
          <o:OLEObject Type="Embed" ProgID="Equation.KSEE3" ShapeID="_x0000_i1080" DrawAspect="Content" ObjectID="_1468075780" r:id="rId115">
            <o:LockedField>false</o:LockedField>
          </o:OLEObject>
        </w:object>
      </w:r>
      <w:r>
        <w:rPr>
          <w:rFonts w:hint="eastAsia" w:ascii="华文楷体" w:hAnsi="华文楷体" w:eastAsia="华文楷体" w:cs="华文楷体"/>
          <w:sz w:val="28"/>
          <w:szCs w:val="28"/>
        </w:rPr>
        <w:t>在绝热定容的体系中生成水，则（D）</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10"/>
          <w:sz w:val="28"/>
          <w:szCs w:val="28"/>
        </w:rPr>
        <w:object>
          <v:shape id="_x0000_i1081" o:spt="75" type="#_x0000_t75" style="height:15.95pt;width:112.95pt;" o:ole="t" filled="f" stroked="f" coordsize="21600,21600">
            <v:path/>
            <v:fill on="f" focussize="0,0"/>
            <v:stroke on="f"/>
            <v:imagedata r:id="rId118" o:title=""/>
            <o:lock v:ext="edit" grouping="f" rotation="f" text="f" aspectratio="t"/>
            <w10:wrap type="none"/>
            <w10:anchorlock/>
          </v:shape>
          <o:OLEObject Type="Embed" ProgID="Equation.KSEE3" ShapeID="_x0000_i1081" DrawAspect="Content" ObjectID="_1468075781" r:id="rId117">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082" o:spt="75" type="#_x0000_t75" style="height:15.95pt;width:102.95pt;" o:ole="t" filled="f" stroked="f" coordsize="21600,21600">
            <v:path/>
            <v:fill on="f" focussize="0,0"/>
            <v:stroke on="f"/>
            <v:imagedata r:id="rId120" o:title=""/>
            <o:lock v:ext="edit" grouping="f" rotation="f" text="f" aspectratio="t"/>
            <w10:wrap type="none"/>
            <w10:anchorlock/>
          </v:shape>
          <o:OLEObject Type="Embed" ProgID="Equation.KSEE3" ShapeID="_x0000_i1082" DrawAspect="Content" ObjectID="_1468075782" r:id="rId119">
            <o:LockedField>false</o:LockedField>
          </o:OLEObject>
        </w:objec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083" o:spt="75" type="#_x0000_t75" style="height:15.95pt;width:112.95pt;" o:ole="t" filled="f" stroked="f" coordsize="21600,21600">
            <v:path/>
            <v:fill on="f" focussize="0,0"/>
            <v:stroke on="f"/>
            <v:imagedata r:id="rId122" o:title=""/>
            <o:lock v:ext="edit" grouping="f" rotation="f" text="f" aspectratio="t"/>
            <w10:wrap type="none"/>
            <w10:anchorlock/>
          </v:shape>
          <o:OLEObject Type="Embed" ProgID="Equation.KSEE3" ShapeID="_x0000_i1083" DrawAspect="Content" ObjectID="_1468075783" r:id="rId121">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084" o:spt="75" type="#_x0000_t75" style="height:15.95pt;width:105.95pt;" o:ole="t" filled="f" stroked="f" coordsize="21600,21600">
            <v:path/>
            <v:fill on="f" focussize="0,0"/>
            <v:stroke on="f"/>
            <v:imagedata r:id="rId124" o:title=""/>
            <o:lock v:ext="edit" grouping="f" rotation="f" text="f" aspectratio="t"/>
            <w10:wrap type="none"/>
            <w10:anchorlock/>
          </v:shape>
          <o:OLEObject Type="Embed" ProgID="Equation.KSEE3" ShapeID="_x0000_i1084" DrawAspect="Content" ObjectID="_1468075784" r:id="rId123">
            <o:LockedField>false</o:LockedField>
          </o:OLEObject>
        </w:object>
      </w:r>
    </w:p>
    <w:p>
      <w:pPr>
        <w:numPr>
          <w:ilvl w:val="0"/>
          <w:numId w:val="6"/>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理想气体可逆定温压缩过程中，错误的有（A）</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6"/>
          <w:sz w:val="28"/>
          <w:szCs w:val="28"/>
        </w:rPr>
        <w:object>
          <v:shape id="_x0000_i1085" o:spt="75" type="#_x0000_t75" style="height:13.95pt;width:41.95pt;" o:ole="t" filled="f" stroked="f" coordsize="21600,21600">
            <v:path/>
            <v:fill on="f" focussize="0,0"/>
            <v:stroke on="f"/>
            <v:imagedata r:id="rId126" o:title=""/>
            <o:lock v:ext="edit" grouping="f" rotation="f" text="f" aspectratio="t"/>
            <w10:wrap type="none"/>
            <w10:anchorlock/>
          </v:shape>
          <o:OLEObject Type="Embed" ProgID="Equation.KSEE3" ShapeID="_x0000_i1085" DrawAspect="Content" ObjectID="_1468075785" r:id="rId125">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086" o:spt="75" type="#_x0000_t75" style="height:13.95pt;width:38.95pt;" o:ole="t" filled="f" stroked="f" coordsize="21600,21600">
            <v:path/>
            <v:fill on="f" focussize="0,0"/>
            <v:stroke on="f"/>
            <v:imagedata r:id="rId128" o:title=""/>
            <o:lock v:ext="edit" grouping="f" rotation="f" text="f" aspectratio="t"/>
            <w10:wrap type="none"/>
            <w10:anchorlock/>
          </v:shape>
          <o:OLEObject Type="Embed" ProgID="Equation.KSEE3" ShapeID="_x0000_i1086" DrawAspect="Content" ObjectID="_1468075786" r:id="rId127">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10"/>
          <w:sz w:val="28"/>
          <w:szCs w:val="28"/>
        </w:rPr>
        <w:object>
          <v:shape id="_x0000_i1087" o:spt="75" type="#_x0000_t75" style="height:15.95pt;width:29.95pt;" o:ole="t" filled="f" stroked="f" coordsize="21600,21600">
            <v:path/>
            <v:fill on="f" focussize="0,0"/>
            <v:stroke on="f"/>
            <v:imagedata r:id="rId130" o:title=""/>
            <o:lock v:ext="edit" grouping="f" rotation="f" text="f" aspectratio="t"/>
            <w10:wrap type="none"/>
            <w10:anchorlock/>
          </v:shape>
          <o:OLEObject Type="Embed" ProgID="Equation.KSEE3" ShapeID="_x0000_i1087" DrawAspect="Content" ObjectID="_1468075787" r:id="rId129">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088" o:spt="75" type="#_x0000_t75" style="height:13.95pt;width:38.95pt;" o:ole="t" filled="f" stroked="f" coordsize="21600,21600">
            <v:path/>
            <v:fill on="f" focussize="0,0"/>
            <v:stroke on="f"/>
            <v:imagedata r:id="rId132" o:title=""/>
            <o:lock v:ext="edit" grouping="f" rotation="f" text="f" aspectratio="t"/>
            <w10:wrap type="none"/>
            <w10:anchorlock/>
          </v:shape>
          <o:OLEObject Type="Embed" ProgID="Equation.KSEE3" ShapeID="_x0000_i1088" DrawAspect="Content" ObjectID="_1468075788" r:id="rId131">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14、当理想气体反抗一定外压做绝热膨胀时，则（D）</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A.焓总是不变的                   B.热力学能总是不变的</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C.焓总是增加的                   D.热力学能总是减小的</w:t>
      </w:r>
    </w:p>
    <w:p>
      <w:pPr>
        <w:numPr>
          <w:ilvl w:val="0"/>
          <w:numId w:val="7"/>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环境的熵变等于（B、C）</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26"/>
          <w:sz w:val="28"/>
          <w:szCs w:val="28"/>
        </w:rPr>
        <w:object>
          <v:shape id="_x0000_i1089" o:spt="75" type="#_x0000_t75" style="height:31.95pt;width:26.95pt;" o:ole="t" filled="f" stroked="f" coordsize="21600,21600">
            <v:path/>
            <v:fill on="f" focussize="0,0"/>
            <v:stroke on="f"/>
            <v:imagedata r:id="rId134" o:title=""/>
            <o:lock v:ext="edit" grouping="f" rotation="f" text="f" aspectratio="t"/>
            <w10:wrap type="none"/>
            <w10:anchorlock/>
          </v:shape>
          <o:OLEObject Type="Embed" ProgID="Equation.KSEE3" ShapeID="_x0000_i1089" DrawAspect="Content" ObjectID="_1468075789" r:id="rId133">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26"/>
          <w:sz w:val="28"/>
          <w:szCs w:val="28"/>
        </w:rPr>
        <w:object>
          <v:shape id="_x0000_i1090" o:spt="75" type="#_x0000_t75" style="height:31.95pt;width:34.95pt;" o:ole="t" filled="f" stroked="f" coordsize="21600,21600">
            <v:path/>
            <v:fill on="f" focussize="0,0"/>
            <v:stroke on="f"/>
            <v:imagedata r:id="rId136" o:title=""/>
            <o:lock v:ext="edit" grouping="f" rotation="f" text="f" aspectratio="t"/>
            <w10:wrap type="none"/>
            <w10:anchorlock/>
          </v:shape>
          <o:OLEObject Type="Embed" ProgID="Equation.KSEE3" ShapeID="_x0000_i1090" DrawAspect="Content" ObjectID="_1468075790" r:id="rId135">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26"/>
          <w:sz w:val="28"/>
          <w:szCs w:val="28"/>
        </w:rPr>
        <w:object>
          <v:shape id="_x0000_i1091" o:spt="75" type="#_x0000_t75" style="height:31.95pt;width:26.95pt;" o:ole="t" filled="f" stroked="f" coordsize="21600,21600">
            <v:path/>
            <v:fill on="f" focussize="0,0"/>
            <v:stroke on="f"/>
            <v:imagedata r:id="rId138" o:title=""/>
            <o:lock v:ext="edit" grouping="f" rotation="f" text="f" aspectratio="t"/>
            <w10:wrap type="none"/>
            <w10:anchorlock/>
          </v:shape>
          <o:OLEObject Type="Embed" ProgID="Equation.KSEE3" ShapeID="_x0000_i1091" DrawAspect="Content" ObjectID="_1468075791" r:id="rId137">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26"/>
          <w:sz w:val="28"/>
          <w:szCs w:val="28"/>
        </w:rPr>
        <w:object>
          <v:shape id="_x0000_i1092" o:spt="75" type="#_x0000_t75" style="height:31.95pt;width:34.95pt;" o:ole="t" filled="f" stroked="f" coordsize="21600,21600">
            <v:path/>
            <v:fill on="f" focussize="0,0"/>
            <v:stroke on="f"/>
            <v:imagedata r:id="rId140" o:title=""/>
            <o:lock v:ext="edit" grouping="f" rotation="f" text="f" aspectratio="t"/>
            <w10:wrap type="none"/>
            <w10:anchorlock/>
          </v:shape>
          <o:OLEObject Type="Embed" ProgID="Equation.KSEE3" ShapeID="_x0000_i1092" DrawAspect="Content" ObjectID="_1468075792" r:id="rId139">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16、在孤立体系中进行的变化，其</w:t>
      </w:r>
      <w:r>
        <w:rPr>
          <w:rFonts w:hint="eastAsia" w:ascii="华文楷体" w:hAnsi="华文楷体" w:eastAsia="华文楷体" w:cs="华文楷体"/>
          <w:position w:val="-6"/>
          <w:sz w:val="28"/>
          <w:szCs w:val="28"/>
        </w:rPr>
        <w:object>
          <v:shape id="_x0000_i1093" o:spt="75" type="#_x0000_t75" style="height:13.95pt;width:20.95pt;" o:ole="t" filled="f" stroked="f" coordsize="21600,21600">
            <v:path/>
            <v:fill on="f" focussize="0,0"/>
            <v:stroke on="f"/>
            <v:imagedata r:id="rId142" o:title=""/>
            <o:lock v:ext="edit" grouping="f" rotation="f" text="f" aspectratio="t"/>
            <w10:wrap type="none"/>
            <w10:anchorlock/>
          </v:shape>
          <o:OLEObject Type="Embed" ProgID="Equation.KSEE3" ShapeID="_x0000_i1093" DrawAspect="Content" ObjectID="_1468075793" r:id="rId141">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4"/>
          <w:sz w:val="28"/>
          <w:szCs w:val="28"/>
        </w:rPr>
        <w:object>
          <v:shape id="_x0000_i1094" o:spt="75" type="#_x0000_t75" style="height:12.95pt;width:20.95pt;" o:ole="t" filled="f" stroked="f" coordsize="21600,21600">
            <v:path/>
            <v:fill on="f" focussize="0,0"/>
            <v:stroke on="f"/>
            <v:imagedata r:id="rId144" o:title=""/>
            <o:lock v:ext="edit" grouping="f" rotation="f" text="f" aspectratio="t"/>
            <w10:wrap type="none"/>
            <w10:anchorlock/>
          </v:shape>
          <o:OLEObject Type="Embed" ProgID="Equation.KSEE3" ShapeID="_x0000_i1094" DrawAspect="Content" ObjectID="_1468075794" r:id="rId143">
            <o:LockedField>false</o:LockedField>
          </o:OLEObject>
        </w:object>
      </w:r>
      <w:r>
        <w:rPr>
          <w:rFonts w:hint="eastAsia" w:ascii="华文楷体" w:hAnsi="华文楷体" w:eastAsia="华文楷体" w:cs="华文楷体"/>
          <w:sz w:val="28"/>
          <w:szCs w:val="28"/>
        </w:rPr>
        <w:t>的值一定是（D）</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10"/>
          <w:sz w:val="28"/>
          <w:szCs w:val="28"/>
        </w:rPr>
        <w:object>
          <v:shape id="_x0000_i1095" o:spt="75" type="#_x0000_t75" style="height:15.95pt;width:78.95pt;" o:ole="t" filled="f" stroked="f" coordsize="21600,21600">
            <v:path/>
            <v:fill on="f" focussize="0,0"/>
            <v:stroke on="f"/>
            <v:imagedata r:id="rId146" o:title=""/>
            <o:lock v:ext="edit" grouping="f" rotation="f" text="f" aspectratio="t"/>
            <w10:wrap type="none"/>
            <w10:anchorlock/>
          </v:shape>
          <o:OLEObject Type="Embed" ProgID="Equation.KSEE3" ShapeID="_x0000_i1095" DrawAspect="Content" ObjectID="_1468075795" r:id="rId145">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096" o:spt="75" type="#_x0000_t75" style="height:15.95pt;width:78.95pt;" o:ole="t" filled="f" stroked="f" coordsize="21600,21600">
            <v:path/>
            <v:fill on="f" focussize="0,0"/>
            <v:stroke on="f"/>
            <v:imagedata r:id="rId148" o:title=""/>
            <o:lock v:ext="edit" grouping="f" rotation="f" text="f" aspectratio="t"/>
            <w10:wrap type="none"/>
            <w10:anchorlock/>
          </v:shape>
          <o:OLEObject Type="Embed" ProgID="Equation.KSEE3" ShapeID="_x0000_i1096" DrawAspect="Content" ObjectID="_1468075796" r:id="rId147">
            <o:LockedField>false</o:LockedField>
          </o:OLEObject>
        </w:object>
      </w:r>
    </w:p>
    <w:p>
      <w:pPr>
        <w:tabs>
          <w:tab w:val="center" w:pos="4153"/>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097" o:spt="75" type="#_x0000_t75" style="height:15.95pt;width:78.95pt;" o:ole="t" filled="f" stroked="f" coordsize="21600,21600">
            <v:path/>
            <v:fill on="f" focussize="0,0"/>
            <v:stroke on="f"/>
            <v:imagedata r:id="rId150" o:title=""/>
            <o:lock v:ext="edit" grouping="f" rotation="f" text="f" aspectratio="t"/>
            <w10:wrap type="none"/>
            <w10:anchorlock/>
          </v:shape>
          <o:OLEObject Type="Embed" ProgID="Equation.KSEE3" ShapeID="_x0000_i1097" DrawAspect="Content" ObjectID="_1468075797" r:id="rId149">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098" o:spt="75" type="#_x0000_t75" style="height:16.95pt;width:106.95pt;" o:ole="t" filled="f" stroked="f" coordsize="21600,21600">
            <v:path/>
            <v:fill on="f" focussize="0,0"/>
            <v:stroke on="f"/>
            <v:imagedata r:id="rId152" o:title=""/>
            <o:lock v:ext="edit" grouping="f" rotation="f" text="f" aspectratio="t"/>
            <w10:wrap type="none"/>
            <w10:anchorlock/>
          </v:shape>
          <o:OLEObject Type="Embed" ProgID="Equation.KSEE3" ShapeID="_x0000_i1098" DrawAspect="Content" ObjectID="_1468075798" r:id="rId151">
            <o:LockedField>false</o:LockedField>
          </o:OLEObject>
        </w:object>
      </w:r>
    </w:p>
    <w:p>
      <w:pPr>
        <w:numPr>
          <w:ilvl w:val="0"/>
          <w:numId w:val="8"/>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某体系经过不可逆循环后，错误的答案是（A）</w:t>
      </w:r>
    </w:p>
    <w:p>
      <w:pPr>
        <w:numPr>
          <w:ilvl w:val="0"/>
          <w:numId w:val="9"/>
        </w:numPr>
        <w:tabs>
          <w:tab w:val="left" w:pos="2278"/>
          <w:tab w:val="center" w:pos="4153"/>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099" o:spt="75" type="#_x0000_t75" style="height:15.95pt;width:29.95pt;" o:ole="t" filled="f" stroked="f" coordsize="21600,21600">
            <v:path/>
            <v:fill on="f" focussize="0,0"/>
            <v:stroke on="f"/>
            <v:imagedata r:id="rId154" o:title=""/>
            <o:lock v:ext="edit" grouping="f" rotation="f" text="f" aspectratio="t"/>
            <w10:wrap type="none"/>
            <w10:anchorlock/>
          </v:shape>
          <o:OLEObject Type="Embed" ProgID="Equation.KSEE3" ShapeID="_x0000_i1099" DrawAspect="Content" ObjectID="_1468075799" r:id="rId153">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100" o:spt="75" type="#_x0000_t75" style="height:13.95pt;width:36pt;" o:ole="t" filled="f" stroked="f" coordsize="21600,21600">
            <v:path/>
            <v:fill on="f" focussize="0,0"/>
            <v:stroke on="f"/>
            <v:imagedata r:id="rId156" o:title=""/>
            <o:lock v:ext="edit" grouping="f" rotation="f" text="f" aspectratio="t"/>
            <w10:wrap type="none"/>
            <w10:anchorlock/>
          </v:shape>
          <o:OLEObject Type="Embed" ProgID="Equation.KSEE3" ShapeID="_x0000_i1100" DrawAspect="Content" ObjectID="_1468075800" r:id="rId155">
            <o:LockedField>false</o:LockedField>
          </o:OLEObject>
        </w:objec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101" o:spt="75" type="#_x0000_t75" style="height:13.95pt;width:38.95pt;" o:ole="t" filled="f" stroked="f" coordsize="21600,21600">
            <v:path/>
            <v:fill on="f" focussize="0,0"/>
            <v:stroke on="f"/>
            <v:imagedata r:id="rId158" o:title=""/>
            <o:lock v:ext="edit" grouping="f" rotation="f" text="f" aspectratio="t"/>
            <w10:wrap type="none"/>
            <w10:anchorlock/>
          </v:shape>
          <o:OLEObject Type="Embed" ProgID="Equation.KSEE3" ShapeID="_x0000_i1101" DrawAspect="Content" ObjectID="_1468075801" r:id="rId157">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102" o:spt="75" type="#_x0000_t75" style="height:13.95pt;width:38.95pt;" o:ole="t" filled="f" stroked="f" coordsize="21600,21600">
            <v:path/>
            <v:fill on="f" focussize="0,0"/>
            <v:stroke on="f"/>
            <v:imagedata r:id="rId160" o:title=""/>
            <o:lock v:ext="edit" grouping="f" rotation="f" text="f" aspectratio="t"/>
            <w10:wrap type="none"/>
            <w10:anchorlock/>
          </v:shape>
          <o:OLEObject Type="Embed" ProgID="Equation.KSEE3" ShapeID="_x0000_i1102" DrawAspect="Content" ObjectID="_1468075802" r:id="rId159">
            <o:LockedField>false</o:LockedField>
          </o:OLEObject>
        </w:object>
      </w:r>
    </w:p>
    <w:p>
      <w:pPr>
        <w:numPr>
          <w:ilvl w:val="0"/>
          <w:numId w:val="10"/>
        </w:numPr>
        <w:tabs>
          <w:tab w:val="left" w:pos="2278"/>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(l)在刚性绝热容器中燃烧，则（D）</w:t>
      </w:r>
    </w:p>
    <w:p>
      <w:pPr>
        <w:tabs>
          <w:tab w:val="left" w:pos="2278"/>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A.</w:t>
      </w:r>
      <w:r>
        <w:rPr>
          <w:rFonts w:hint="eastAsia" w:ascii="华文楷体" w:hAnsi="华文楷体" w:eastAsia="华文楷体" w:cs="华文楷体"/>
          <w:position w:val="-10"/>
          <w:sz w:val="28"/>
          <w:szCs w:val="28"/>
        </w:rPr>
        <w:object>
          <v:shape id="_x0000_i1103" o:spt="75" type="#_x0000_t75" style="height:15.95pt;width:108.95pt;" o:ole="t" filled="f" stroked="f" coordsize="21600,21600">
            <v:path/>
            <v:fill on="f" focussize="0,0"/>
            <v:stroke on="f"/>
            <v:imagedata r:id="rId162" o:title=""/>
            <o:lock v:ext="edit" grouping="f" rotation="f" text="f" aspectratio="t"/>
            <w10:wrap type="none"/>
            <w10:anchorlock/>
          </v:shape>
          <o:OLEObject Type="Embed" ProgID="Equation.KSEE3" ShapeID="_x0000_i1103" DrawAspect="Content" ObjectID="_1468075803" r:id="rId161">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104" o:spt="75" type="#_x0000_t75" style="height:15.95pt;width:111.95pt;" o:ole="t" filled="f" stroked="f" coordsize="21600,21600">
            <v:path/>
            <v:fill on="f" focussize="0,0"/>
            <v:stroke on="f"/>
            <v:imagedata r:id="rId164" o:title=""/>
            <o:lock v:ext="edit" grouping="f" rotation="f" text="f" aspectratio="t"/>
            <w10:wrap type="none"/>
            <w10:anchorlock/>
          </v:shape>
          <o:OLEObject Type="Embed" ProgID="Equation.KSEE3" ShapeID="_x0000_i1104" DrawAspect="Content" ObjectID="_1468075804" r:id="rId163">
            <o:LockedField>false</o:LockedField>
          </o:OLEObject>
        </w:object>
      </w:r>
    </w:p>
    <w:p>
      <w:pPr>
        <w:ind w:firstLine="373"/>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105" o:spt="75" type="#_x0000_t75" style="height:15.95pt;width:109.95pt;" o:ole="t" filled="f" stroked="f" coordsize="21600,21600">
            <v:path/>
            <v:fill on="f" focussize="0,0"/>
            <v:stroke on="f"/>
            <v:imagedata r:id="rId166" o:title=""/>
            <o:lock v:ext="edit" grouping="f" rotation="f" text="f" aspectratio="t"/>
            <w10:wrap type="none"/>
            <w10:anchorlock/>
          </v:shape>
          <o:OLEObject Type="Embed" ProgID="Equation.KSEE3" ShapeID="_x0000_i1105" DrawAspect="Content" ObjectID="_1468075805" r:id="rId165">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106" o:spt="75" type="#_x0000_t75" style="height:15.95pt;width:111.95pt;" o:ole="t" filled="f" stroked="f" coordsize="21600,21600">
            <v:path/>
            <v:fill on="f" focussize="0,0"/>
            <v:stroke on="f"/>
            <v:imagedata r:id="rId168" o:title=""/>
            <o:lock v:ext="edit" grouping="f" rotation="f" text="f" aspectratio="t"/>
            <w10:wrap type="none"/>
            <w10:anchorlock/>
          </v:shape>
          <o:OLEObject Type="Embed" ProgID="Equation.KSEE3" ShapeID="_x0000_i1106" DrawAspect="Content" ObjectID="_1468075806" r:id="rId167">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19 、下列化学势是偏摩尔量的是（ B ）</w:t>
      </w:r>
    </w:p>
    <w:p>
      <w:pPr>
        <w:numPr>
          <w:ilvl w:val="0"/>
          <w:numId w:val="11"/>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34"/>
          <w:sz w:val="28"/>
          <w:szCs w:val="28"/>
        </w:rPr>
        <w:object>
          <v:shape id="_x0000_i1107" o:spt="75" type="#_x0000_t75" style="height:36.95pt;width:60.95pt;" o:ole="t" filled="f" stroked="f" coordsize="21600,21600">
            <v:path/>
            <v:fill on="f" focussize="0,0"/>
            <v:stroke on="f"/>
            <v:imagedata r:id="rId170" o:title=""/>
            <o:lock v:ext="edit" grouping="f" rotation="f" text="f" aspectratio="t"/>
            <w10:wrap type="none"/>
            <w10:anchorlock/>
          </v:shape>
          <o:OLEObject Type="Embed" ProgID="Equation.KSEE3" ShapeID="_x0000_i1107" DrawAspect="Content" ObjectID="_1468075807" r:id="rId169">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34"/>
          <w:sz w:val="28"/>
          <w:szCs w:val="28"/>
        </w:rPr>
        <w:object>
          <v:shape id="_x0000_i1108" o:spt="75" type="#_x0000_t75" style="height:36.95pt;width:59.95pt;" o:ole="t" filled="f" stroked="f" coordsize="21600,21600">
            <v:path/>
            <v:fill on="f" focussize="0,0"/>
            <v:stroke on="f"/>
            <v:imagedata r:id="rId172" o:title=""/>
            <o:lock v:ext="edit" grouping="f" rotation="f" text="f" aspectratio="t"/>
            <w10:wrap type="none"/>
            <w10:anchorlock/>
          </v:shape>
          <o:OLEObject Type="Embed" ProgID="Equation.KSEE3" ShapeID="_x0000_i1108" DrawAspect="Content" ObjectID="_1468075808" r:id="rId171">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34"/>
          <w:sz w:val="28"/>
          <w:szCs w:val="28"/>
        </w:rPr>
        <w:object>
          <v:shape id="_x0000_i1109" o:spt="75" type="#_x0000_t75" style="height:36.95pt;width:59.95pt;" o:ole="t" filled="f" stroked="f" coordsize="21600,21600">
            <v:path/>
            <v:fill on="f" focussize="0,0"/>
            <v:stroke on="f"/>
            <v:imagedata r:id="rId174" o:title=""/>
            <o:lock v:ext="edit" grouping="f" rotation="f" text="f" aspectratio="t"/>
            <w10:wrap type="none"/>
            <w10:anchorlock/>
          </v:shape>
          <o:OLEObject Type="Embed" ProgID="Equation.KSEE3" ShapeID="_x0000_i1109" DrawAspect="Content" ObjectID="_1468075809" r:id="rId173">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34"/>
          <w:sz w:val="28"/>
          <w:szCs w:val="28"/>
        </w:rPr>
        <w:object>
          <v:shape id="_x0000_i1110" o:spt="75" type="#_x0000_t75" style="height:36.95pt;width:59.95pt;" o:ole="t" filled="f" stroked="f" coordsize="21600,21600">
            <v:path/>
            <v:fill on="f" focussize="0,0"/>
            <v:stroke on="f"/>
            <v:imagedata r:id="rId176" o:title=""/>
            <o:lock v:ext="edit" grouping="f" rotation="f" text="f" aspectratio="t"/>
            <w10:wrap type="none"/>
            <w10:anchorlock/>
          </v:shape>
          <o:OLEObject Type="Embed" ProgID="Equation.KSEE3" ShapeID="_x0000_i1110" DrawAspect="Content" ObjectID="_1468075810" r:id="rId175">
            <o:LockedField>false</o:LockedField>
          </o:OLEObject>
        </w:object>
      </w:r>
    </w:p>
    <w:p>
      <w:pPr>
        <w:numPr>
          <w:ilvl w:val="0"/>
          <w:numId w:val="12"/>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w:t>
      </w:r>
      <w:r>
        <w:rPr>
          <w:rFonts w:hint="eastAsia" w:ascii="华文楷体" w:hAnsi="华文楷体" w:eastAsia="华文楷体" w:cs="华文楷体"/>
          <w:position w:val="-6"/>
          <w:sz w:val="28"/>
          <w:szCs w:val="28"/>
        </w:rPr>
        <w:object>
          <v:shape id="_x0000_i1111" o:spt="75" type="#_x0000_t75" style="height:13.95pt;width:32.95pt;" o:ole="t" filled="f" stroked="f" coordsize="21600,21600">
            <v:path/>
            <v:fill on="f" focussize="0,0"/>
            <v:stroke on="f"/>
            <v:imagedata r:id="rId178" o:title=""/>
            <o:lock v:ext="edit" grouping="f" rotation="f" text="f" aspectratio="t"/>
            <w10:wrap type="none"/>
            <w10:anchorlock/>
          </v:shape>
          <o:OLEObject Type="Embed" ProgID="Equation.KSEE3" ShapeID="_x0000_i1111" DrawAspect="Content" ObjectID="_1468075811" r:id="rId177">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10"/>
          <w:sz w:val="28"/>
          <w:szCs w:val="28"/>
        </w:rPr>
        <w:object>
          <v:shape id="_x0000_i1112" o:spt="75" type="#_x0000_t75" style="height:18pt;width:15.95pt;" o:ole="t" filled="f" stroked="f" coordsize="21600,21600">
            <v:path/>
            <v:fill on="f" focussize="0,0"/>
            <v:stroke on="f"/>
            <v:imagedata r:id="rId180" o:title=""/>
            <o:lock v:ext="edit" grouping="f" rotation="f" text="f" aspectratio="t"/>
            <w10:wrap type="none"/>
            <w10:anchorlock/>
          </v:shape>
          <o:OLEObject Type="Embed" ProgID="Equation.KSEE3" ShapeID="_x0000_i1112" DrawAspect="Content" ObjectID="_1468075812" r:id="rId179">
            <o:LockedField>false</o:LockedField>
          </o:OLEObject>
        </w:object>
      </w:r>
      <w:r>
        <w:rPr>
          <w:rFonts w:hint="eastAsia" w:ascii="华文楷体" w:hAnsi="华文楷体" w:eastAsia="华文楷体" w:cs="华文楷体"/>
          <w:sz w:val="28"/>
          <w:szCs w:val="28"/>
        </w:rPr>
        <w:t>，1mol过冷的水结成冰时，下述表示正确的是（ C ）</w:t>
      </w:r>
    </w:p>
    <w:p>
      <w:pPr>
        <w:numPr>
          <w:ilvl w:val="0"/>
          <w:numId w:val="1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113" o:spt="75" type="#_x0000_t75" style="height:15.95pt;width:171.95pt;" o:ole="t" filled="f" stroked="f" coordsize="21600,21600">
            <v:path/>
            <v:fill on="f" focussize="0,0"/>
            <v:stroke on="f"/>
            <v:imagedata r:id="rId182" o:title=""/>
            <o:lock v:ext="edit" grouping="f" rotation="f" text="f" aspectratio="t"/>
            <w10:wrap type="none"/>
            <w10:anchorlock/>
          </v:shape>
          <o:OLEObject Type="Embed" ProgID="Equation.KSEE3" ShapeID="_x0000_i1113" DrawAspect="Content" ObjectID="_1468075813" r:id="rId181">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114" o:spt="75" type="#_x0000_t75" style="height:15.95pt;width:171.95pt;" o:ole="t" filled="f" stroked="f" coordsize="21600,21600">
            <v:path/>
            <v:fill on="f" focussize="0,0"/>
            <v:stroke on="f"/>
            <v:imagedata r:id="rId184" o:title=""/>
            <o:lock v:ext="edit" grouping="f" rotation="f" text="f" aspectratio="t"/>
            <w10:wrap type="none"/>
            <w10:anchorlock/>
          </v:shape>
          <o:OLEObject Type="Embed" ProgID="Equation.KSEE3" ShapeID="_x0000_i1114" DrawAspect="Content" ObjectID="_1468075814" r:id="rId183">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115" o:spt="75" type="#_x0000_t75" style="height:15.95pt;width:171.95pt;" o:ole="t" filled="f" stroked="f" coordsize="21600,21600">
            <v:path/>
            <v:fill on="f" focussize="0,0"/>
            <v:stroke on="f"/>
            <v:imagedata r:id="rId186" o:title=""/>
            <o:lock v:ext="edit" grouping="f" rotation="f" text="f" aspectratio="t"/>
            <w10:wrap type="none"/>
            <w10:anchorlock/>
          </v:shape>
          <o:OLEObject Type="Embed" ProgID="Equation.KSEE3" ShapeID="_x0000_i1115" DrawAspect="Content" ObjectID="_1468075815" r:id="rId185">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116" o:spt="75" type="#_x0000_t75" style="height:15.95pt;width:171.95pt;" o:ole="t" filled="f" stroked="f" coordsize="21600,21600">
            <v:path/>
            <v:fill on="f" focussize="0,0"/>
            <v:stroke on="f"/>
            <v:imagedata r:id="rId188" o:title=""/>
            <o:lock v:ext="edit" grouping="f" rotation="f" text="f" aspectratio="t"/>
            <w10:wrap type="none"/>
            <w10:anchorlock/>
          </v:shape>
          <o:OLEObject Type="Embed" ProgID="Equation.KSEE3" ShapeID="_x0000_i1116" DrawAspect="Content" ObjectID="_1468075816" r:id="rId187">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21、下述化学势的公式中，不正确的是（ D ）</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34"/>
          <w:sz w:val="28"/>
          <w:szCs w:val="28"/>
        </w:rPr>
        <w:object>
          <v:shape id="_x0000_i1117" o:spt="75" type="#_x0000_t75" style="height:41pt;width:90pt;" o:ole="t" filled="f" o:preferrelative="t" stroked="f" coordsize="21600,21600">
            <v:path/>
            <v:fill on="f" alignshape="1" focussize="0,0"/>
            <v:stroke on="f"/>
            <v:imagedata r:id="rId190" o:title=""/>
            <o:lock v:ext="edit" aspectratio="t"/>
            <w10:wrap type="none"/>
            <w10:anchorlock/>
          </v:shape>
          <o:OLEObject Type="Embed" ProgID="Equation.KSEE3" ShapeID="_x0000_i1117" DrawAspect="Content" ObjectID="_1468075817" r:id="rId189">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32"/>
          <w:sz w:val="28"/>
          <w:szCs w:val="28"/>
        </w:rPr>
        <w:object>
          <v:shape id="_x0000_i1118" o:spt="75" type="#_x0000_t75" style="height:36pt;width:75.95pt;" o:ole="t" filled="f" stroked="f" coordsize="21600,21600">
            <v:path/>
            <v:fill on="f" focussize="0,0"/>
            <v:stroke on="f"/>
            <v:imagedata r:id="rId192" o:title=""/>
            <o:lock v:ext="edit" grouping="f" rotation="f" text="f" aspectratio="t"/>
            <w10:wrap type="none"/>
            <w10:anchorlock/>
          </v:shape>
          <o:OLEObject Type="Embed" ProgID="Equation.KSEE3" ShapeID="_x0000_i1118" DrawAspect="Content" ObjectID="_1468075818" r:id="rId191">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32"/>
          <w:sz w:val="28"/>
          <w:szCs w:val="28"/>
        </w:rPr>
        <w:object>
          <v:shape id="_x0000_i1119" o:spt="75" type="#_x0000_t75" style="height:36.95pt;width:68.95pt;" o:ole="t" filled="f" stroked="f" coordsize="21600,21600">
            <v:path/>
            <v:fill on="f" focussize="0,0"/>
            <v:stroke on="f"/>
            <v:imagedata r:id="rId194" o:title=""/>
            <o:lock v:ext="edit" grouping="f" rotation="f" text="f" aspectratio="t"/>
            <w10:wrap type="none"/>
            <w10:anchorlock/>
          </v:shape>
          <o:OLEObject Type="Embed" ProgID="Equation.KSEE3" ShapeID="_x0000_i1119" DrawAspect="Content" ObjectID="_1468075819" r:id="rId193">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34"/>
          <w:sz w:val="28"/>
          <w:szCs w:val="28"/>
        </w:rPr>
        <w:object>
          <v:shape id="_x0000_i1120" o:spt="75" type="#_x0000_t75" style="height:41pt;width:63pt;" o:ole="t" filled="f" o:preferrelative="t" stroked="f" coordsize="21600,21600">
            <v:path/>
            <v:fill on="f" alignshape="1" focussize="0,0"/>
            <v:stroke on="f"/>
            <v:imagedata r:id="rId196" o:title=""/>
            <o:lock v:ext="edit" aspectratio="t"/>
            <w10:wrap type="none"/>
            <w10:anchorlock/>
          </v:shape>
          <o:OLEObject Type="Embed" ProgID="Equation.KSEE3" ShapeID="_x0000_i1120" DrawAspect="Content" ObjectID="_1468075820" r:id="rId195">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22、在373.15K，101.325Pa，</w:t>
      </w:r>
      <w:r>
        <w:rPr>
          <w:rFonts w:hint="eastAsia" w:ascii="华文楷体" w:hAnsi="华文楷体" w:eastAsia="华文楷体" w:cs="华文楷体"/>
          <w:position w:val="-10"/>
          <w:sz w:val="28"/>
          <w:szCs w:val="28"/>
        </w:rPr>
        <w:object>
          <v:shape id="_x0000_i1121" o:spt="75" type="#_x0000_t75" style="height:12.95pt;width:33.95pt;" o:ole="t" filled="f" stroked="f" coordsize="21600,21600">
            <v:path/>
            <v:fill on="f" focussize="0,0"/>
            <v:stroke on="f"/>
            <v:imagedata r:id="rId198" o:title=""/>
            <o:lock v:ext="edit" grouping="f" rotation="f" text="f" aspectratio="t"/>
            <w10:wrap type="none"/>
            <w10:anchorlock/>
          </v:shape>
          <o:OLEObject Type="Embed" ProgID="Equation.KSEE3" ShapeID="_x0000_i1121" DrawAspect="Content" ObjectID="_1468075821" r:id="rId197">
            <o:LockedField>false</o:LockedField>
          </o:OLEObject>
        </w:object>
      </w:r>
      <w:r>
        <w:rPr>
          <w:rFonts w:hint="eastAsia" w:ascii="华文楷体" w:hAnsi="华文楷体" w:eastAsia="华文楷体" w:cs="华文楷体"/>
          <w:sz w:val="28"/>
          <w:szCs w:val="28"/>
        </w:rPr>
        <w:t>与</w:t>
      </w:r>
      <w:r>
        <w:rPr>
          <w:rFonts w:hint="eastAsia" w:ascii="华文楷体" w:hAnsi="华文楷体" w:eastAsia="华文楷体" w:cs="华文楷体"/>
          <w:position w:val="-10"/>
          <w:sz w:val="28"/>
          <w:szCs w:val="28"/>
        </w:rPr>
        <w:object>
          <v:shape id="_x0000_i1122" o:spt="75" type="#_x0000_t75" style="height:12.95pt;width:36pt;" o:ole="t" filled="f" stroked="f" coordsize="21600,21600">
            <v:path/>
            <v:fill on="f" focussize="0,0"/>
            <v:stroke on="f"/>
            <v:imagedata r:id="rId200" o:title=""/>
            <o:lock v:ext="edit" grouping="f" rotation="f" text="f" aspectratio="t"/>
            <w10:wrap type="none"/>
            <w10:anchorlock/>
          </v:shape>
          <o:OLEObject Type="Embed" ProgID="Equation.KSEE3" ShapeID="_x0000_i1122" DrawAspect="Content" ObjectID="_1468075822" r:id="rId199">
            <o:LockedField>false</o:LockedField>
          </o:OLEObject>
        </w:object>
      </w:r>
      <w:r>
        <w:rPr>
          <w:rFonts w:hint="eastAsia" w:ascii="华文楷体" w:hAnsi="华文楷体" w:eastAsia="华文楷体" w:cs="华文楷体"/>
          <w:sz w:val="28"/>
          <w:szCs w:val="28"/>
        </w:rPr>
        <w:t>的关系是（ B ）</w:t>
      </w:r>
    </w:p>
    <w:p>
      <w:pPr>
        <w:numPr>
          <w:ilvl w:val="0"/>
          <w:numId w:val="14"/>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123" o:spt="75" type="#_x0000_t75" style="height:12.95pt;width:77.95pt;" o:ole="t" filled="f" stroked="f" coordsize="21600,21600">
            <v:path/>
            <v:fill on="f" focussize="0,0"/>
            <v:stroke on="f"/>
            <v:imagedata r:id="rId202" o:title=""/>
            <o:lock v:ext="edit" grouping="f" rotation="f" text="f" aspectratio="t"/>
            <w10:wrap type="none"/>
            <w10:anchorlock/>
          </v:shape>
          <o:OLEObject Type="Embed" ProgID="Equation.KSEE3" ShapeID="_x0000_i1123" DrawAspect="Content" ObjectID="_1468075823" r:id="rId201">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124" o:spt="75" type="#_x0000_t75" style="height:12.95pt;width:77.95pt;" o:ole="t" filled="f" stroked="f" coordsize="21600,21600">
            <v:path/>
            <v:fill on="f" focussize="0,0"/>
            <v:stroke on="f"/>
            <v:imagedata r:id="rId204" o:title=""/>
            <o:lock v:ext="edit" grouping="f" rotation="f" text="f" aspectratio="t"/>
            <w10:wrap type="none"/>
            <w10:anchorlock/>
          </v:shape>
          <o:OLEObject Type="Embed" ProgID="Equation.KSEE3" ShapeID="_x0000_i1124" DrawAspect="Content" ObjectID="_1468075824" r:id="rId203">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125" o:spt="75" type="#_x0000_t75" style="height:12.95pt;width:77.95pt;" o:ole="t" filled="f" stroked="f" coordsize="21600,21600">
            <v:path/>
            <v:fill on="f" focussize="0,0"/>
            <v:stroke on="f"/>
            <v:imagedata r:id="rId206" o:title=""/>
            <o:lock v:ext="edit" grouping="f" rotation="f" text="f" aspectratio="t"/>
            <w10:wrap type="none"/>
            <w10:anchorlock/>
          </v:shape>
          <o:OLEObject Type="Embed" ProgID="Equation.KSEE3" ShapeID="_x0000_i1125" DrawAspect="Content" ObjectID="_1468075825" r:id="rId205">
            <o:LockedField>false</o:LockedField>
          </o:OLEObject>
        </w:object>
      </w:r>
      <w:r>
        <w:rPr>
          <w:rFonts w:hint="eastAsia" w:ascii="华文楷体" w:hAnsi="华文楷体" w:eastAsia="华文楷体" w:cs="华文楷体"/>
          <w:sz w:val="28"/>
          <w:szCs w:val="28"/>
        </w:rPr>
        <w:t xml:space="preserve">                        D.无法确定</w:t>
      </w:r>
    </w:p>
    <w:p>
      <w:pPr>
        <w:numPr>
          <w:ilvl w:val="0"/>
          <w:numId w:val="15"/>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制作膨胀功的封闭体系，</w:t>
      </w:r>
      <w:r>
        <w:rPr>
          <w:rFonts w:hint="eastAsia" w:ascii="华文楷体" w:hAnsi="华文楷体" w:eastAsia="华文楷体" w:cs="华文楷体"/>
          <w:position w:val="-34"/>
          <w:sz w:val="28"/>
          <w:szCs w:val="28"/>
        </w:rPr>
        <w:object>
          <v:shape id="_x0000_i1126" o:spt="75" type="#_x0000_t75" style="height:36.95pt;width:38.95pt;" o:ole="t" filled="f" stroked="f" coordsize="21600,21600">
            <v:path/>
            <v:fill on="f" focussize="0,0"/>
            <v:stroke on="f"/>
            <v:imagedata r:id="rId208" o:title=""/>
            <o:lock v:ext="edit" grouping="f" rotation="f" text="f" aspectratio="t"/>
            <w10:wrap type="none"/>
            <w10:anchorlock/>
          </v:shape>
          <o:OLEObject Type="Embed" ProgID="Equation.KSEE3" ShapeID="_x0000_i1126" DrawAspect="Content" ObjectID="_1468075826" r:id="rId207">
            <o:LockedField>false</o:LockedField>
          </o:OLEObject>
        </w:object>
      </w:r>
      <w:r>
        <w:rPr>
          <w:rFonts w:hint="eastAsia" w:ascii="华文楷体" w:hAnsi="华文楷体" w:eastAsia="华文楷体" w:cs="华文楷体"/>
          <w:sz w:val="28"/>
          <w:szCs w:val="28"/>
        </w:rPr>
        <w:t>的值（ B ）</w:t>
      </w:r>
    </w:p>
    <w:p>
      <w:pPr>
        <w:numPr>
          <w:ilvl w:val="0"/>
          <w:numId w:val="16"/>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大于零         B.小于零         C.等于零        D.无法确定</w:t>
      </w:r>
    </w:p>
    <w:p>
      <w:pPr>
        <w:numPr>
          <w:ilvl w:val="0"/>
          <w:numId w:val="15"/>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某一过程</w:t>
      </w:r>
      <w:r>
        <w:rPr>
          <w:rFonts w:hint="eastAsia" w:ascii="华文楷体" w:hAnsi="华文楷体" w:eastAsia="华文楷体" w:cs="华文楷体"/>
          <w:position w:val="-6"/>
          <w:sz w:val="28"/>
          <w:szCs w:val="28"/>
        </w:rPr>
        <w:object>
          <v:shape id="_x0000_i1127" o:spt="75" type="#_x0000_t75" style="height:13.95pt;width:37.95pt;" o:ole="t" filled="f" stroked="f" coordsize="21600,21600">
            <v:path/>
            <v:fill on="f" focussize="0,0"/>
            <v:stroke on="f"/>
            <v:imagedata r:id="rId210" o:title=""/>
            <o:lock v:ext="edit" grouping="f" rotation="f" text="f" aspectratio="t"/>
            <w10:wrap type="none"/>
            <w10:anchorlock/>
          </v:shape>
          <o:OLEObject Type="Embed" ProgID="Equation.KSEE3" ShapeID="_x0000_i1127" DrawAspect="Content" ObjectID="_1468075827" r:id="rId209">
            <o:LockedField>false</o:LockedField>
          </o:OLEObject>
        </w:object>
      </w:r>
      <w:r>
        <w:rPr>
          <w:rFonts w:hint="eastAsia" w:ascii="华文楷体" w:hAnsi="华文楷体" w:eastAsia="华文楷体" w:cs="华文楷体"/>
          <w:sz w:val="28"/>
          <w:szCs w:val="28"/>
        </w:rPr>
        <w:t>，应满足的条件是（ D ）</w:t>
      </w:r>
    </w:p>
    <w:p>
      <w:pPr>
        <w:numPr>
          <w:ilvl w:val="0"/>
          <w:numId w:val="17"/>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任意的可逆过程</w:t>
      </w:r>
    </w:p>
    <w:p>
      <w:pPr>
        <w:numPr>
          <w:ilvl w:val="0"/>
          <w:numId w:val="17"/>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定温定压且只做体积中的过程</w:t>
      </w:r>
    </w:p>
    <w:p>
      <w:pPr>
        <w:numPr>
          <w:ilvl w:val="0"/>
          <w:numId w:val="17"/>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定温定容且只做体积功的可逆过程</w:t>
      </w:r>
    </w:p>
    <w:p>
      <w:pPr>
        <w:numPr>
          <w:ilvl w:val="0"/>
          <w:numId w:val="17"/>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定温定压且只做体积功的可逆过程</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25、1mol理想气体经一定温可逆膨胀过程，则（ A ）</w:t>
      </w:r>
    </w:p>
    <w:p>
      <w:pPr>
        <w:numPr>
          <w:ilvl w:val="0"/>
          <w:numId w:val="18"/>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128" o:spt="75" type="#_x0000_t75" style="height:13.95pt;width:47.95pt;" o:ole="t" filled="f" stroked="f" coordsize="21600,21600">
            <v:path/>
            <v:fill on="f" focussize="0,0"/>
            <v:stroke on="f"/>
            <v:imagedata r:id="rId212" o:title=""/>
            <o:lock v:ext="edit" grouping="f" rotation="f" text="f" aspectratio="t"/>
            <w10:wrap type="none"/>
            <w10:anchorlock/>
          </v:shape>
          <o:OLEObject Type="Embed" ProgID="Equation.KSEE3" ShapeID="_x0000_i1128" DrawAspect="Content" ObjectID="_1468075828" r:id="rId211">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129" o:spt="75" type="#_x0000_t75" style="height:13.95pt;width:47.95pt;" o:ole="t" filled="f" stroked="f" coordsize="21600,21600">
            <v:path/>
            <v:fill on="f" focussize="0,0"/>
            <v:stroke on="f"/>
            <v:imagedata r:id="rId214" o:title=""/>
            <o:lock v:ext="edit" grouping="f" rotation="f" text="f" aspectratio="t"/>
            <w10:wrap type="none"/>
            <w10:anchorlock/>
          </v:shape>
          <o:OLEObject Type="Embed" ProgID="Equation.KSEE3" ShapeID="_x0000_i1129" DrawAspect="Content" ObjectID="_1468075829" r:id="rId213">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130" o:spt="75" type="#_x0000_t75" style="height:13.95pt;width:47.95pt;" o:ole="t" filled="f" stroked="f" coordsize="21600,21600">
            <v:path/>
            <v:fill on="f" focussize="0,0"/>
            <v:stroke on="f"/>
            <v:imagedata r:id="rId216" o:title=""/>
            <o:lock v:ext="edit" grouping="f" rotation="f" text="f" aspectratio="t"/>
            <w10:wrap type="none"/>
            <w10:anchorlock/>
          </v:shape>
          <o:OLEObject Type="Embed" ProgID="Equation.KSEE3" ShapeID="_x0000_i1130" DrawAspect="Content" ObjectID="_1468075830" r:id="rId215">
            <o:LockedField>false</o:LockedField>
          </o:OLEObject>
        </w:object>
      </w:r>
      <w:r>
        <w:rPr>
          <w:rFonts w:hint="eastAsia" w:ascii="华文楷体" w:hAnsi="华文楷体" w:eastAsia="华文楷体" w:cs="华文楷体"/>
          <w:sz w:val="28"/>
          <w:szCs w:val="28"/>
        </w:rPr>
        <w:t xml:space="preserve">      D.无法确定</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26、纯液体在正常相变点凝固，则下列量减少的是（ A ）</w:t>
      </w:r>
    </w:p>
    <w:p>
      <w:pPr>
        <w:numPr>
          <w:ilvl w:val="0"/>
          <w:numId w:val="19"/>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drawing>
          <wp:anchor distT="0" distB="0" distL="114300" distR="114300" simplePos="0" relativeHeight="251742208" behindDoc="0" locked="0" layoutInCell="1" allowOverlap="1">
            <wp:simplePos x="0" y="0"/>
            <wp:positionH relativeFrom="column">
              <wp:posOffset>4200525</wp:posOffset>
            </wp:positionH>
            <wp:positionV relativeFrom="paragraph">
              <wp:posOffset>160655</wp:posOffset>
            </wp:positionV>
            <wp:extent cx="1581150" cy="1838325"/>
            <wp:effectExtent l="0" t="0" r="0" b="9525"/>
            <wp:wrapNone/>
            <wp:docPr id="77" name="图片 3" descr="IMH{4~N7HUX`JL63HU$`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 descr="IMH{4~N7HUX`JL63HU$`6)8"/>
                    <pic:cNvPicPr>
                      <a:picLocks noChangeAspect="1"/>
                    </pic:cNvPicPr>
                  </pic:nvPicPr>
                  <pic:blipFill>
                    <a:blip r:embed="rId217"/>
                    <a:stretch>
                      <a:fillRect/>
                    </a:stretch>
                  </pic:blipFill>
                  <pic:spPr>
                    <a:xfrm>
                      <a:off x="0" y="0"/>
                      <a:ext cx="1581150" cy="1838325"/>
                    </a:xfrm>
                    <a:prstGeom prst="rect">
                      <a:avLst/>
                    </a:prstGeom>
                    <a:noFill/>
                    <a:ln w="9525">
                      <a:noFill/>
                    </a:ln>
                  </pic:spPr>
                </pic:pic>
              </a:graphicData>
            </a:graphic>
          </wp:anchor>
        </w:drawing>
      </w:r>
      <w:r>
        <w:rPr>
          <w:rFonts w:hint="eastAsia" w:ascii="华文楷体" w:hAnsi="华文楷体" w:eastAsia="华文楷体" w:cs="华文楷体"/>
          <w:sz w:val="28"/>
          <w:szCs w:val="28"/>
        </w:rPr>
        <w:t xml:space="preserve">S               B.G             C.蒸汽压         D.凝固热  </w:t>
      </w:r>
    </w:p>
    <w:p>
      <w:pPr>
        <w:numPr>
          <w:ilvl w:val="0"/>
          <w:numId w:val="20"/>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右图中哪一点是稀溶液溶质的标准态的点（ B ）</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A.a点            B.b点           C.c点            D.d点</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28、在</w:t>
      </w:r>
      <w:r>
        <w:rPr>
          <w:rFonts w:hint="eastAsia" w:ascii="华文楷体" w:hAnsi="华文楷体" w:eastAsia="华文楷体" w:cs="华文楷体"/>
          <w:position w:val="-10"/>
          <w:sz w:val="28"/>
          <w:szCs w:val="28"/>
        </w:rPr>
        <w:object>
          <v:shape id="_x0000_i1131" o:spt="75" type="#_x0000_t75" style="height:18pt;width:15.95pt;" o:ole="t" filled="f" stroked="f" coordsize="21600,21600">
            <v:path/>
            <v:fill on="f" focussize="0,0"/>
            <v:stroke on="f"/>
            <v:imagedata r:id="rId219" o:title=""/>
            <o:lock v:ext="edit" grouping="f" rotation="f" text="f" aspectratio="t"/>
            <w10:wrap type="none"/>
            <w10:anchorlock/>
          </v:shape>
          <o:OLEObject Type="Embed" ProgID="Equation.KSEE3" ShapeID="_x0000_i1131" DrawAspect="Content" ObjectID="_1468075831" r:id="rId218">
            <o:LockedField>false</o:LockedField>
          </o:OLEObject>
        </w:object>
      </w:r>
      <w:r>
        <w:rPr>
          <w:rFonts w:hint="eastAsia" w:ascii="华文楷体" w:hAnsi="华文楷体" w:eastAsia="华文楷体" w:cs="华文楷体"/>
          <w:sz w:val="28"/>
          <w:szCs w:val="28"/>
        </w:rPr>
        <w:t>下，当过冷水蒸气凝结为同温度的水，在该过程中正、负</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号无法确定的是（ D ）</w:t>
      </w:r>
    </w:p>
    <w:p>
      <w:pPr>
        <w:numPr>
          <w:ilvl w:val="0"/>
          <w:numId w:val="21"/>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132" o:spt="75" type="#_x0000_t75" style="height:13.95pt;width:19.95pt;" o:ole="t" filled="f" stroked="f" coordsize="21600,21600">
            <v:path/>
            <v:fill on="f" focussize="0,0"/>
            <v:stroke on="f"/>
            <v:imagedata r:id="rId221" o:title=""/>
            <o:lock v:ext="edit" grouping="f" rotation="f" text="f" aspectratio="t"/>
            <w10:wrap type="none"/>
            <w10:anchorlock/>
          </v:shape>
          <o:OLEObject Type="Embed" ProgID="Equation.KSEE3" ShapeID="_x0000_i1132" DrawAspect="Content" ObjectID="_1468075832" r:id="rId220">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133" o:spt="75" type="#_x0000_t75" style="height:13.95pt;width:18pt;" o:ole="t" filled="f" stroked="f" coordsize="21600,21600">
            <v:path/>
            <v:fill on="f" focussize="0,0"/>
            <v:stroke on="f"/>
            <v:imagedata r:id="rId223" o:title=""/>
            <o:lock v:ext="edit" grouping="f" rotation="f" text="f" aspectratio="t"/>
            <w10:wrap type="none"/>
            <w10:anchorlock/>
          </v:shape>
          <o:OLEObject Type="Embed" ProgID="Equation.KSEE3" ShapeID="_x0000_i1133" DrawAspect="Content" ObjectID="_1468075833" r:id="rId222">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4"/>
          <w:sz w:val="28"/>
          <w:szCs w:val="28"/>
        </w:rPr>
        <w:object>
          <v:shape id="_x0000_i1134" o:spt="75" type="#_x0000_t75" style="height:12.95pt;width:20.95pt;" o:ole="t" filled="f" stroked="f" coordsize="21600,21600">
            <v:path/>
            <v:fill on="f" focussize="0,0"/>
            <v:stroke on="f"/>
            <v:imagedata r:id="rId225" o:title=""/>
            <o:lock v:ext="edit" grouping="f" rotation="f" text="f" aspectratio="t"/>
            <w10:wrap type="none"/>
            <w10:anchorlock/>
          </v:shape>
          <o:OLEObject Type="Embed" ProgID="Equation.KSEE3" ShapeID="_x0000_i1134" DrawAspect="Content" ObjectID="_1468075834" r:id="rId224">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135" o:spt="75" type="#_x0000_t75" style="height:13.95pt;width:20.95pt;" o:ole="t" filled="f" stroked="f" coordsize="21600,21600">
            <v:path/>
            <v:fill on="f" focussize="0,0"/>
            <v:stroke on="f"/>
            <v:imagedata r:id="rId227" o:title=""/>
            <o:lock v:ext="edit" grouping="f" rotation="f" text="f" aspectratio="t"/>
            <w10:wrap type="none"/>
            <w10:anchorlock/>
          </v:shape>
          <o:OLEObject Type="Embed" ProgID="Equation.KSEE3" ShapeID="_x0000_i1135" DrawAspect="Content" ObjectID="_1468075835" r:id="rId226">
            <o:LockedField>false</o:LockedField>
          </o:OLEObject>
        </w:object>
      </w:r>
    </w:p>
    <w:p>
      <w:pPr>
        <w:numPr>
          <w:ilvl w:val="0"/>
          <w:numId w:val="22"/>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实际气体的化学势表达式为</w:t>
      </w:r>
      <w:r>
        <w:rPr>
          <w:rFonts w:hint="eastAsia" w:ascii="华文楷体" w:hAnsi="华文楷体" w:eastAsia="华文楷体" w:cs="华文楷体"/>
          <w:position w:val="-28"/>
          <w:sz w:val="28"/>
          <w:szCs w:val="28"/>
        </w:rPr>
        <w:object>
          <v:shape id="_x0000_i1136" o:spt="75" type="#_x0000_t75" style="height:32.95pt;width:108pt;" o:ole="t" filled="f" stroked="f" coordsize="21600,21600">
            <v:path/>
            <v:fill on="f" focussize="0,0"/>
            <v:stroke on="f"/>
            <v:imagedata r:id="rId229" o:title=""/>
            <o:lock v:ext="edit" grouping="f" rotation="f" text="f" aspectratio="t"/>
            <w10:wrap type="none"/>
            <w10:anchorlock/>
          </v:shape>
          <o:OLEObject Type="Embed" ProgID="Equation.KSEE3" ShapeID="_x0000_i1136" DrawAspect="Content" ObjectID="_1468075836" r:id="rId228">
            <o:LockedField>false</o:LockedField>
          </o:OLEObject>
        </w:object>
      </w:r>
      <w:r>
        <w:rPr>
          <w:rFonts w:hint="eastAsia" w:ascii="华文楷体" w:hAnsi="华文楷体" w:eastAsia="华文楷体" w:cs="华文楷体"/>
          <w:sz w:val="28"/>
          <w:szCs w:val="28"/>
        </w:rPr>
        <w:t>，其中标准态</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化学势为（ A ）</w:t>
      </w:r>
    </w:p>
    <w:p>
      <w:pPr>
        <w:numPr>
          <w:ilvl w:val="0"/>
          <w:numId w:val="2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逸度</w:t>
      </w:r>
      <w:r>
        <w:rPr>
          <w:rFonts w:hint="eastAsia" w:ascii="华文楷体" w:hAnsi="华文楷体" w:eastAsia="华文楷体" w:cs="华文楷体"/>
          <w:position w:val="-10"/>
          <w:sz w:val="28"/>
          <w:szCs w:val="28"/>
        </w:rPr>
        <w:object>
          <v:shape id="_x0000_i1137" o:spt="75" type="#_x0000_t75" style="height:18pt;width:36.95pt;" o:ole="t" filled="f" stroked="f" coordsize="21600,21600">
            <v:path/>
            <v:fill on="f" focussize="0,0"/>
            <v:stroke on="f"/>
            <v:imagedata r:id="rId231" o:title=""/>
            <o:lock v:ext="edit" grouping="f" rotation="f" text="f" aspectratio="t"/>
            <w10:wrap type="none"/>
            <w10:anchorlock/>
          </v:shape>
          <o:OLEObject Type="Embed" ProgID="Equation.KSEE3" ShapeID="_x0000_i1137" DrawAspect="Content" ObjectID="_1468075837" r:id="rId230">
            <o:LockedField>false</o:LockedField>
          </o:OLEObject>
        </w:object>
      </w:r>
      <w:r>
        <w:rPr>
          <w:rFonts w:hint="eastAsia" w:ascii="华文楷体" w:hAnsi="华文楷体" w:eastAsia="华文楷体" w:cs="华文楷体"/>
          <w:sz w:val="28"/>
          <w:szCs w:val="28"/>
        </w:rPr>
        <w:t>的实际气体的化学势</w:t>
      </w:r>
    </w:p>
    <w:p>
      <w:pPr>
        <w:numPr>
          <w:ilvl w:val="0"/>
          <w:numId w:val="2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压力</w:t>
      </w:r>
      <w:r>
        <w:rPr>
          <w:rFonts w:hint="eastAsia" w:ascii="华文楷体" w:hAnsi="华文楷体" w:eastAsia="华文楷体" w:cs="华文楷体"/>
          <w:position w:val="-10"/>
          <w:sz w:val="28"/>
          <w:szCs w:val="28"/>
        </w:rPr>
        <w:object>
          <v:shape id="_x0000_i1138" o:spt="75" type="#_x0000_t75" style="height:18pt;width:36pt;" o:ole="t" filled="f" stroked="f" coordsize="21600,21600">
            <v:path/>
            <v:fill on="f" focussize="0,0"/>
            <v:stroke on="f"/>
            <v:imagedata r:id="rId233" o:title=""/>
            <o:lock v:ext="edit" grouping="f" rotation="f" text="f" aspectratio="t"/>
            <w10:wrap type="none"/>
            <w10:anchorlock/>
          </v:shape>
          <o:OLEObject Type="Embed" ProgID="Equation.KSEE3" ShapeID="_x0000_i1138" DrawAspect="Content" ObjectID="_1468075838" r:id="rId232">
            <o:LockedField>false</o:LockedField>
          </o:OLEObject>
        </w:object>
      </w:r>
      <w:r>
        <w:rPr>
          <w:rFonts w:hint="eastAsia" w:ascii="华文楷体" w:hAnsi="华文楷体" w:eastAsia="华文楷体" w:cs="华文楷体"/>
          <w:sz w:val="28"/>
          <w:szCs w:val="28"/>
        </w:rPr>
        <w:t>的实际气体的化学势</w:t>
      </w:r>
    </w:p>
    <w:p>
      <w:pPr>
        <w:numPr>
          <w:ilvl w:val="0"/>
          <w:numId w:val="2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压力</w:t>
      </w:r>
      <w:r>
        <w:rPr>
          <w:rFonts w:hint="eastAsia" w:ascii="华文楷体" w:hAnsi="华文楷体" w:eastAsia="华文楷体" w:cs="华文楷体"/>
          <w:position w:val="-10"/>
          <w:sz w:val="28"/>
          <w:szCs w:val="28"/>
        </w:rPr>
        <w:object>
          <v:shape id="_x0000_i1139" o:spt="75" type="#_x0000_t75" style="height:18pt;width:36pt;" o:ole="t" filled="f" stroked="f" coordsize="21600,21600">
            <v:path/>
            <v:fill on="f" focussize="0,0"/>
            <v:stroke on="f"/>
            <v:imagedata r:id="rId233" o:title=""/>
            <o:lock v:ext="edit" grouping="f" rotation="f" text="f" aspectratio="t"/>
            <w10:wrap type="none"/>
            <w10:anchorlock/>
          </v:shape>
          <o:OLEObject Type="Embed" ProgID="Equation.KSEE3" ShapeID="_x0000_i1139" DrawAspect="Content" ObjectID="_1468075839" r:id="rId234">
            <o:LockedField>false</o:LockedField>
          </o:OLEObject>
        </w:object>
      </w:r>
      <w:r>
        <w:rPr>
          <w:rFonts w:hint="eastAsia" w:ascii="华文楷体" w:hAnsi="华文楷体" w:eastAsia="华文楷体" w:cs="华文楷体"/>
          <w:sz w:val="28"/>
          <w:szCs w:val="28"/>
        </w:rPr>
        <w:t>的理想气体的化学势</w:t>
      </w:r>
    </w:p>
    <w:p>
      <w:pPr>
        <w:numPr>
          <w:ilvl w:val="0"/>
          <w:numId w:val="2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逸度</w:t>
      </w:r>
      <w:r>
        <w:rPr>
          <w:rFonts w:hint="eastAsia" w:ascii="华文楷体" w:hAnsi="华文楷体" w:eastAsia="华文楷体" w:cs="华文楷体"/>
          <w:position w:val="-10"/>
          <w:sz w:val="28"/>
          <w:szCs w:val="28"/>
        </w:rPr>
        <w:object>
          <v:shape id="_x0000_i1140" o:spt="75" type="#_x0000_t75" style="height:18pt;width:36.95pt;" o:ole="t" filled="f" stroked="f" coordsize="21600,21600">
            <v:path/>
            <v:fill on="f" focussize="0,0"/>
            <v:stroke on="f"/>
            <v:imagedata r:id="rId231" o:title=""/>
            <o:lock v:ext="edit" grouping="f" rotation="f" text="f" aspectratio="t"/>
            <w10:wrap type="none"/>
            <w10:anchorlock/>
          </v:shape>
          <o:OLEObject Type="Embed" ProgID="Equation.KSEE3" ShapeID="_x0000_i1140" DrawAspect="Content" ObjectID="_1468075840" r:id="rId235">
            <o:LockedField>false</o:LockedField>
          </o:OLEObject>
        </w:object>
      </w:r>
      <w:r>
        <w:rPr>
          <w:rFonts w:hint="eastAsia" w:ascii="华文楷体" w:hAnsi="华文楷体" w:eastAsia="华文楷体" w:cs="华文楷体"/>
          <w:sz w:val="28"/>
          <w:szCs w:val="28"/>
        </w:rPr>
        <w:t>的理想气体的化学势</w:t>
      </w:r>
    </w:p>
    <w:p>
      <w:pPr>
        <w:numPr>
          <w:ilvl w:val="0"/>
          <w:numId w:val="22"/>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理想气体的不可逆循环，</w:t>
      </w:r>
      <w:r>
        <w:rPr>
          <w:rFonts w:hint="eastAsia" w:ascii="华文楷体" w:hAnsi="华文楷体" w:eastAsia="华文楷体" w:cs="华文楷体"/>
          <w:position w:val="-6"/>
          <w:sz w:val="28"/>
          <w:szCs w:val="28"/>
        </w:rPr>
        <w:object>
          <v:shape id="_x0000_i1141" o:spt="75" type="#_x0000_t75" style="height:13.95pt;width:19.95pt;" o:ole="t" filled="f" stroked="f" coordsize="21600,21600">
            <v:path/>
            <v:fill on="f" focussize="0,0"/>
            <v:stroke on="f"/>
            <v:imagedata r:id="rId237" o:title=""/>
            <o:lock v:ext="edit" grouping="f" rotation="f" text="f" aspectratio="t"/>
            <w10:wrap type="none"/>
            <w10:anchorlock/>
          </v:shape>
          <o:OLEObject Type="Embed" ProgID="Equation.KSEE3" ShapeID="_x0000_i1141" DrawAspect="Content" ObjectID="_1468075841" r:id="rId236">
            <o:LockedField>false</o:LockedField>
          </o:OLEObject>
        </w:object>
      </w:r>
      <w:r>
        <w:rPr>
          <w:rFonts w:hint="eastAsia" w:ascii="华文楷体" w:hAnsi="华文楷体" w:eastAsia="华文楷体" w:cs="华文楷体"/>
          <w:sz w:val="28"/>
          <w:szCs w:val="28"/>
        </w:rPr>
        <w:t>( B )</w:t>
      </w:r>
    </w:p>
    <w:p>
      <w:pPr>
        <w:numPr>
          <w:ilvl w:val="0"/>
          <w:numId w:val="24"/>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142" o:spt="75" type="#_x0000_t75" style="height:13.95pt;width:18.95pt;" o:ole="t" filled="f" stroked="f" coordsize="21600,21600">
            <v:path/>
            <v:fill on="f" focussize="0,0"/>
            <v:stroke on="f"/>
            <v:imagedata r:id="rId239" o:title=""/>
            <o:lock v:ext="edit" grouping="f" rotation="f" text="f" aspectratio="t"/>
            <w10:wrap type="none"/>
            <w10:anchorlock/>
          </v:shape>
          <o:OLEObject Type="Embed" ProgID="Equation.KSEE3" ShapeID="_x0000_i1142" DrawAspect="Content" ObjectID="_1468075842" r:id="rId238">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143" o:spt="75" type="#_x0000_t75" style="height:13.95pt;width:18.95pt;" o:ole="t" filled="f" stroked="f" coordsize="21600,21600">
            <v:path/>
            <v:fill on="f" focussize="0,0"/>
            <v:stroke on="f"/>
            <v:imagedata r:id="rId241" o:title=""/>
            <o:lock v:ext="edit" grouping="f" rotation="f" text="f" aspectratio="t"/>
            <w10:wrap type="none"/>
            <w10:anchorlock/>
          </v:shape>
          <o:OLEObject Type="Embed" ProgID="Equation.KSEE3" ShapeID="_x0000_i1143" DrawAspect="Content" ObjectID="_1468075843" r:id="rId240">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144" o:spt="75" type="#_x0000_t75" style="height:13.95pt;width:18.95pt;" o:ole="t" filled="f" stroked="f" coordsize="21600,21600">
            <v:path/>
            <v:fill on="f" focussize="0,0"/>
            <v:stroke on="f"/>
            <v:imagedata r:id="rId243" o:title=""/>
            <o:lock v:ext="edit" grouping="f" rotation="f" text="f" aspectratio="t"/>
            <w10:wrap type="none"/>
            <w10:anchorlock/>
          </v:shape>
          <o:OLEObject Type="Embed" ProgID="Equation.KSEE3" ShapeID="_x0000_i1144" DrawAspect="Content" ObjectID="_1468075844" r:id="rId242">
            <o:LockedField>false</o:LockedField>
          </o:OLEObject>
        </w:object>
      </w:r>
      <w:r>
        <w:rPr>
          <w:rFonts w:hint="eastAsia" w:ascii="华文楷体" w:hAnsi="华文楷体" w:eastAsia="华文楷体" w:cs="华文楷体"/>
          <w:sz w:val="28"/>
          <w:szCs w:val="28"/>
        </w:rPr>
        <w:t xml:space="preserve">           D.无法确定</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31、在</w:t>
      </w:r>
      <w:r>
        <w:rPr>
          <w:rFonts w:hint="eastAsia" w:ascii="华文楷体" w:hAnsi="华文楷体" w:eastAsia="华文楷体" w:cs="华文楷体"/>
          <w:position w:val="-10"/>
          <w:sz w:val="28"/>
          <w:szCs w:val="28"/>
        </w:rPr>
        <w:object>
          <v:shape id="_x0000_i1145" o:spt="75" type="#_x0000_t75" style="height:15.95pt;width:24.95pt;" o:ole="t" filled="f" stroked="f" coordsize="21600,21600">
            <v:path/>
            <v:fill on="f" focussize="0,0"/>
            <v:stroke on="f"/>
            <v:imagedata r:id="rId245" o:title=""/>
            <o:lock v:ext="edit" grouping="f" rotation="f" text="f" aspectratio="t"/>
            <w10:wrap type="none"/>
            <w10:anchorlock/>
          </v:shape>
          <o:OLEObject Type="Embed" ProgID="Equation.KSEE3" ShapeID="_x0000_i1145" DrawAspect="Content" ObjectID="_1468075845" r:id="rId244">
            <o:LockedField>false</o:LockedField>
          </o:OLEObject>
        </w:object>
      </w:r>
      <w:r>
        <w:rPr>
          <w:rFonts w:hint="eastAsia" w:ascii="华文楷体" w:hAnsi="华文楷体" w:eastAsia="华文楷体" w:cs="华文楷体"/>
          <w:sz w:val="28"/>
          <w:szCs w:val="28"/>
        </w:rPr>
        <w:t>两相中含A、B两种物质，当达平衡时，正确的是（ B ）</w:t>
      </w:r>
    </w:p>
    <w:p>
      <w:pPr>
        <w:numPr>
          <w:ilvl w:val="0"/>
          <w:numId w:val="25"/>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146" o:spt="75" type="#_x0000_t75" style="height:18pt;width:43.95pt;" o:ole="t" filled="f" stroked="f" coordsize="21600,21600">
            <v:path/>
            <v:fill on="f" focussize="0,0"/>
            <v:stroke on="f"/>
            <v:imagedata r:id="rId247" o:title=""/>
            <o:lock v:ext="edit" grouping="f" rotation="f" text="f" aspectratio="t"/>
            <w10:wrap type="none"/>
            <w10:anchorlock/>
          </v:shape>
          <o:OLEObject Type="Embed" ProgID="Equation.KSEE3" ShapeID="_x0000_i1146" DrawAspect="Content" ObjectID="_1468075846" r:id="rId246">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147" o:spt="75" type="#_x0000_t75" style="height:18pt;width:43.95pt;" o:ole="t" filled="f" stroked="f" coordsize="21600,21600">
            <v:path/>
            <v:fill on="f" focussize="0,0"/>
            <v:stroke on="f"/>
            <v:imagedata r:id="rId249" o:title=""/>
            <o:lock v:ext="edit" grouping="f" rotation="f" text="f" aspectratio="t"/>
            <w10:wrap type="none"/>
            <w10:anchorlock/>
          </v:shape>
          <o:OLEObject Type="Embed" ProgID="Equation.KSEE3" ShapeID="_x0000_i1147" DrawAspect="Content" ObjectID="_1468075847" r:id="rId248">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10"/>
          <w:sz w:val="28"/>
          <w:szCs w:val="28"/>
        </w:rPr>
        <w:object>
          <v:shape id="_x0000_i1148" o:spt="75" type="#_x0000_t75" style="height:18pt;width:43.95pt;" o:ole="t" filled="f" stroked="f" coordsize="21600,21600">
            <v:path/>
            <v:fill on="f" focussize="0,0"/>
            <v:stroke on="f"/>
            <v:imagedata r:id="rId251" o:title=""/>
            <o:lock v:ext="edit" grouping="f" rotation="f" text="f" aspectratio="t"/>
            <w10:wrap type="none"/>
            <w10:anchorlock/>
          </v:shape>
          <o:OLEObject Type="Embed" ProgID="Equation.KSEE3" ShapeID="_x0000_i1148" DrawAspect="Content" ObjectID="_1468075848" r:id="rId250">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149" o:spt="75" type="#_x0000_t75" style="height:18pt;width:43.95pt;" o:ole="t" filled="f" stroked="f" coordsize="21600,21600">
            <v:path/>
            <v:fill on="f" focussize="0,0"/>
            <v:stroke on="f"/>
            <v:imagedata r:id="rId253" o:title=""/>
            <o:lock v:ext="edit" grouping="f" rotation="f" text="f" aspectratio="t"/>
            <w10:wrap type="none"/>
            <w10:anchorlock/>
          </v:shape>
          <o:OLEObject Type="Embed" ProgID="Equation.KSEE3" ShapeID="_x0000_i1149" DrawAspect="Content" ObjectID="_1468075849" r:id="rId252">
            <o:LockedField>false</o:LockedField>
          </o:OLEObject>
        </w:object>
      </w:r>
    </w:p>
    <w:p>
      <w:pPr>
        <w:numPr>
          <w:ilvl w:val="0"/>
          <w:numId w:val="26"/>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多组分体系中，物质B的化学势随压力的变化率，即</w:t>
      </w:r>
      <w:r>
        <w:rPr>
          <w:rFonts w:hint="eastAsia" w:ascii="华文楷体" w:hAnsi="华文楷体" w:eastAsia="华文楷体" w:cs="华文楷体"/>
          <w:position w:val="-36"/>
          <w:sz w:val="28"/>
          <w:szCs w:val="28"/>
        </w:rPr>
        <w:object>
          <v:shape id="_x0000_i1150" o:spt="75" type="#_x0000_t75" style="height:38.95pt;width:72pt;" o:ole="t" filled="f" stroked="f" coordsize="21600,21600">
            <v:path/>
            <v:fill on="f" focussize="0,0"/>
            <v:stroke on="f"/>
            <v:imagedata r:id="rId255" o:title=""/>
            <o:lock v:ext="edit" grouping="f" rotation="f" text="f" aspectratio="t"/>
            <w10:wrap type="none"/>
            <w10:anchorlock/>
          </v:shape>
          <o:OLEObject Type="Embed" ProgID="Equation.KSEE3" ShapeID="_x0000_i1150" DrawAspect="Content" ObjectID="_1468075850" r:id="rId254">
            <o:LockedField>false</o:LockedField>
          </o:OLEObject>
        </w:object>
      </w:r>
      <w:r>
        <w:rPr>
          <w:rFonts w:hint="eastAsia" w:ascii="华文楷体" w:hAnsi="华文楷体" w:eastAsia="华文楷体" w:cs="华文楷体"/>
          <w:sz w:val="28"/>
          <w:szCs w:val="28"/>
        </w:rPr>
        <w:t>的值（ A ）</w:t>
      </w:r>
    </w:p>
    <w:p>
      <w:pPr>
        <w:numPr>
          <w:ilvl w:val="0"/>
          <w:numId w:val="27"/>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151" o:spt="75" type="#_x0000_t75" style="height:13.95pt;width:18.95pt;" o:ole="t" filled="f" stroked="f" coordsize="21600,21600">
            <v:path/>
            <v:fill on="f" focussize="0,0"/>
            <v:stroke on="f"/>
            <v:imagedata r:id="rId243" o:title=""/>
            <o:lock v:ext="edit" grouping="f" rotation="f" text="f" aspectratio="t"/>
            <w10:wrap type="none"/>
            <w10:anchorlock/>
          </v:shape>
          <o:OLEObject Type="Embed" ProgID="Equation.KSEE3" ShapeID="_x0000_i1151" DrawAspect="Content" ObjectID="_1468075851" r:id="rId256">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152" o:spt="75" type="#_x0000_t75" style="height:13.95pt;width:18.95pt;" o:ole="t" filled="f" stroked="f" coordsize="21600,21600">
            <v:path/>
            <v:fill on="f" focussize="0,0"/>
            <v:stroke on="f"/>
            <v:imagedata r:id="rId239" o:title=""/>
            <o:lock v:ext="edit" grouping="f" rotation="f" text="f" aspectratio="t"/>
            <w10:wrap type="none"/>
            <w10:anchorlock/>
          </v:shape>
          <o:OLEObject Type="Embed" ProgID="Equation.KSEE3" ShapeID="_x0000_i1152" DrawAspect="Content" ObjectID="_1468075852" r:id="rId257">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153" o:spt="75" type="#_x0000_t75" style="height:13.95pt;width:18.95pt;" o:ole="t" filled="f" stroked="f" coordsize="21600,21600">
            <v:path/>
            <v:fill on="f" focussize="0,0"/>
            <v:stroke on="f"/>
            <v:imagedata r:id="rId241" o:title=""/>
            <o:lock v:ext="edit" grouping="f" rotation="f" text="f" aspectratio="t"/>
            <w10:wrap type="none"/>
            <w10:anchorlock/>
          </v:shape>
          <o:OLEObject Type="Embed" ProgID="Equation.KSEE3" ShapeID="_x0000_i1153" DrawAspect="Content" ObjectID="_1468075853" r:id="rId258">
            <o:LockedField>false</o:LockedField>
          </o:OLEObject>
        </w:object>
      </w:r>
      <w:r>
        <w:rPr>
          <w:rFonts w:hint="eastAsia" w:ascii="华文楷体" w:hAnsi="华文楷体" w:eastAsia="华文楷体" w:cs="华文楷体"/>
          <w:sz w:val="28"/>
          <w:szCs w:val="28"/>
        </w:rPr>
        <w:t xml:space="preserve">           D.无法确定</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33、</w:t>
      </w:r>
      <w:r>
        <w:rPr>
          <w:rFonts w:hint="eastAsia" w:ascii="华文楷体" w:hAnsi="华文楷体" w:eastAsia="华文楷体" w:cs="华文楷体"/>
          <w:position w:val="-6"/>
          <w:sz w:val="28"/>
          <w:szCs w:val="28"/>
        </w:rPr>
        <w:object>
          <v:shape id="_x0000_i1154" o:spt="75" type="#_x0000_t75" style="height:13.95pt;width:32.95pt;" o:ole="t" filled="f" stroked="f" coordsize="21600,21600">
            <v:path/>
            <v:fill on="f" focussize="0,0"/>
            <v:stroke on="f"/>
            <v:imagedata r:id="rId260" o:title=""/>
            <o:lock v:ext="edit" grouping="f" rotation="f" text="f" aspectratio="t"/>
            <w10:wrap type="none"/>
            <w10:anchorlock/>
          </v:shape>
          <o:OLEObject Type="Embed" ProgID="Equation.KSEE3" ShapeID="_x0000_i1154" DrawAspect="Content" ObjectID="_1468075854" r:id="rId259">
            <o:LockedField>false</o:LockedField>
          </o:OLEObject>
        </w:object>
      </w:r>
      <w:r>
        <w:rPr>
          <w:rFonts w:hint="eastAsia" w:ascii="华文楷体" w:hAnsi="华文楷体" w:eastAsia="华文楷体" w:cs="华文楷体"/>
          <w:sz w:val="28"/>
          <w:szCs w:val="28"/>
        </w:rPr>
        <w:t>、标准压力下，1mol过冷水蒸汽凝集成冰，则体系、环境及总的熵变为（ B ）</w:t>
      </w:r>
    </w:p>
    <w:p>
      <w:pPr>
        <w:numPr>
          <w:ilvl w:val="0"/>
          <w:numId w:val="28"/>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155" o:spt="75" type="#_x0000_t75" style="height:15.95pt;width:135.95pt;" o:ole="t" filled="f" stroked="f" coordsize="21600,21600">
            <v:path/>
            <v:fill on="f" focussize="0,0"/>
            <v:stroke on="f"/>
            <v:imagedata r:id="rId262" o:title=""/>
            <o:lock v:ext="edit" grouping="f" rotation="f" text="f" aspectratio="t"/>
            <w10:wrap type="none"/>
            <w10:anchorlock/>
          </v:shape>
          <o:OLEObject Type="Embed" ProgID="Equation.KSEE3" ShapeID="_x0000_i1155" DrawAspect="Content" ObjectID="_1468075855" r:id="rId261">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156" o:spt="75" type="#_x0000_t75" style="height:15.95pt;width:136.95pt;" o:ole="t" filled="f" stroked="f" coordsize="21600,21600">
            <v:path/>
            <v:fill on="f" focussize="0,0"/>
            <v:stroke on="f"/>
            <v:imagedata r:id="rId264" o:title=""/>
            <o:lock v:ext="edit" grouping="f" rotation="f" text="f" aspectratio="t"/>
            <w10:wrap type="none"/>
            <w10:anchorlock/>
          </v:shape>
          <o:OLEObject Type="Embed" ProgID="Equation.KSEE3" ShapeID="_x0000_i1156" DrawAspect="Content" ObjectID="_1468075856" r:id="rId263">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4"/>
          <w:sz w:val="28"/>
          <w:szCs w:val="28"/>
        </w:rPr>
        <w:drawing>
          <wp:anchor distT="0" distB="0" distL="114300" distR="114300" simplePos="0" relativeHeight="251743232" behindDoc="0" locked="0" layoutInCell="1" allowOverlap="1">
            <wp:simplePos x="0" y="0"/>
            <wp:positionH relativeFrom="column">
              <wp:posOffset>3800475</wp:posOffset>
            </wp:positionH>
            <wp:positionV relativeFrom="paragraph">
              <wp:posOffset>382905</wp:posOffset>
            </wp:positionV>
            <wp:extent cx="1371600" cy="1371600"/>
            <wp:effectExtent l="0" t="0" r="0" b="0"/>
            <wp:wrapNone/>
            <wp:docPr id="79" name="图片 4" descr="0$}W]RG9CYBN5[Z0ZALP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 descr="0$}W]RG9CYBN5[Z0ZALPE47"/>
                    <pic:cNvPicPr>
                      <a:picLocks noChangeAspect="1"/>
                    </pic:cNvPicPr>
                  </pic:nvPicPr>
                  <pic:blipFill>
                    <a:blip r:embed="rId265"/>
                    <a:stretch>
                      <a:fillRect/>
                    </a:stretch>
                  </pic:blipFill>
                  <pic:spPr>
                    <a:xfrm>
                      <a:off x="0" y="0"/>
                      <a:ext cx="1371600" cy="1371600"/>
                    </a:xfrm>
                    <a:prstGeom prst="rect">
                      <a:avLst/>
                    </a:prstGeom>
                    <a:noFill/>
                    <a:ln w="9525">
                      <a:noFill/>
                    </a:ln>
                  </pic:spPr>
                </pic:pic>
              </a:graphicData>
            </a:graphic>
          </wp:anchor>
        </w:drawing>
      </w: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157" o:spt="75" type="#_x0000_t75" style="height:15.95pt;width:136.95pt;" o:ole="t" filled="f" stroked="f" coordsize="21600,21600">
            <v:path/>
            <v:fill on="f" focussize="0,0"/>
            <v:stroke on="f"/>
            <v:imagedata r:id="rId267" o:title=""/>
            <o:lock v:ext="edit" grouping="f" rotation="f" text="f" aspectratio="t"/>
            <w10:wrap type="none"/>
            <w10:anchorlock/>
          </v:shape>
          <o:OLEObject Type="Embed" ProgID="Equation.KSEE3" ShapeID="_x0000_i1157" DrawAspect="Content" ObjectID="_1468075857" r:id="rId266">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158" o:spt="75" type="#_x0000_t75" style="height:15.95pt;width:135.95pt;" o:ole="t" filled="f" stroked="f" coordsize="21600,21600">
            <v:path/>
            <v:fill on="f" focussize="0,0"/>
            <v:stroke on="f"/>
            <v:imagedata r:id="rId269" o:title=""/>
            <o:lock v:ext="edit" grouping="f" rotation="f" text="f" aspectratio="t"/>
            <w10:wrap type="none"/>
            <w10:anchorlock/>
          </v:shape>
          <o:OLEObject Type="Embed" ProgID="Equation.KSEE3" ShapeID="_x0000_i1158" DrawAspect="Content" ObjectID="_1468075858" r:id="rId268">
            <o:LockedField>false</o:LockedField>
          </o:OLEObject>
        </w:object>
      </w:r>
    </w:p>
    <w:p>
      <w:pPr>
        <w:numPr>
          <w:ilvl w:val="0"/>
          <w:numId w:val="29"/>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p-V图上，1mol单原子理想气体，由状态A变到状态B，</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错误的是（ B ）</w:t>
      </w:r>
    </w:p>
    <w:p>
      <w:pPr>
        <w:numPr>
          <w:ilvl w:val="0"/>
          <w:numId w:val="30"/>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159" o:spt="75" type="#_x0000_t75" style="height:15.95pt;width:41.95pt;" o:ole="t" filled="f" stroked="f" coordsize="21600,21600">
            <v:path/>
            <v:fill on="f" focussize="0,0"/>
            <v:stroke on="f"/>
            <v:imagedata r:id="rId271" o:title=""/>
            <o:lock v:ext="edit" grouping="f" rotation="f" text="f" aspectratio="t"/>
            <w10:wrap type="none"/>
            <w10:anchorlock/>
          </v:shape>
          <o:OLEObject Type="Embed" ProgID="Equation.KSEE3" ShapeID="_x0000_i1159" DrawAspect="Content" ObjectID="_1468075859" r:id="rId270">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160" o:spt="75" type="#_x0000_t75" style="height:15.95pt;width:41.95pt;" o:ole="t" filled="f" stroked="f" coordsize="21600,21600">
            <v:path/>
            <v:fill on="f" focussize="0,0"/>
            <v:stroke on="f"/>
            <v:imagedata r:id="rId273" o:title=""/>
            <o:lock v:ext="edit" grouping="f" rotation="f" text="f" aspectratio="t"/>
            <w10:wrap type="none"/>
            <w10:anchorlock/>
          </v:shape>
          <o:OLEObject Type="Embed" ProgID="Equation.KSEE3" ShapeID="_x0000_i1160" DrawAspect="Content" ObjectID="_1468075860" r:id="rId272">
            <o:LockedField>false</o:LockedField>
          </o:OLEObject>
        </w:object>
      </w:r>
      <w:r>
        <w:rPr>
          <w:rFonts w:hint="eastAsia" w:ascii="华文楷体" w:hAnsi="华文楷体" w:eastAsia="华文楷体" w:cs="华文楷体"/>
          <w:sz w:val="28"/>
          <w:szCs w:val="28"/>
        </w:rPr>
        <w:t xml:space="preserve">      </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6"/>
          <w:sz w:val="28"/>
          <w:szCs w:val="28"/>
        </w:rPr>
        <w:object>
          <v:shape id="_x0000_i1161" o:spt="75" type="#_x0000_t75" style="height:13.95pt;width:36pt;" o:ole="t" filled="f" stroked="f" coordsize="21600,21600">
            <v:path/>
            <v:fill on="f" focussize="0,0"/>
            <v:stroke on="f"/>
            <v:imagedata r:id="rId275" o:title=""/>
            <o:lock v:ext="edit" grouping="f" rotation="f" text="f" aspectratio="t"/>
            <w10:wrap type="none"/>
            <w10:anchorlock/>
          </v:shape>
          <o:OLEObject Type="Embed" ProgID="Equation.KSEE3" ShapeID="_x0000_i1161" DrawAspect="Content" ObjectID="_1468075861" r:id="rId274">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162" o:spt="75" type="#_x0000_t75" style="height:13.95pt;width:38.95pt;" o:ole="t" filled="f" stroked="f" coordsize="21600,21600">
            <v:path/>
            <v:fill on="f" focussize="0,0"/>
            <v:stroke on="f"/>
            <v:imagedata r:id="rId277" o:title=""/>
            <o:lock v:ext="edit" grouping="f" rotation="f" text="f" aspectratio="t"/>
            <w10:wrap type="none"/>
            <w10:anchorlock/>
          </v:shape>
          <o:OLEObject Type="Embed" ProgID="Equation.KSEE3" ShapeID="_x0000_i1162" DrawAspect="Content" ObjectID="_1468075862" r:id="rId276">
            <o:LockedField>false</o:LockedField>
          </o:OLEObject>
        </w:object>
      </w:r>
    </w:p>
    <w:p>
      <w:pPr>
        <w:tabs>
          <w:tab w:val="center" w:pos="4153"/>
        </w:tabs>
        <w:jc w:val="left"/>
        <w:rPr>
          <w:rFonts w:hint="eastAsia" w:ascii="华文楷体" w:hAnsi="华文楷体" w:eastAsia="华文楷体" w:cs="华文楷体"/>
          <w:sz w:val="28"/>
          <w:szCs w:val="28"/>
        </w:rPr>
      </w:pPr>
    </w:p>
    <w:p>
      <w:pPr>
        <w:numPr>
          <w:ilvl w:val="0"/>
          <w:numId w:val="29"/>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体系经不可逆过程，下列物理量一定大于零的是（ C ）</w:t>
      </w:r>
    </w:p>
    <w:p>
      <w:pPr>
        <w:numPr>
          <w:ilvl w:val="0"/>
          <w:numId w:val="31"/>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163" o:spt="75" type="#_x0000_t75" style="height:13.95pt;width:20.95pt;" o:ole="t" filled="f" stroked="f" coordsize="21600,21600">
            <v:path/>
            <v:fill on="f" focussize="0,0"/>
            <v:stroke on="f"/>
            <v:imagedata r:id="rId279" o:title=""/>
            <o:lock v:ext="edit" grouping="f" rotation="f" text="f" aspectratio="t"/>
            <w10:wrap type="none"/>
            <w10:anchorlock/>
          </v:shape>
          <o:OLEObject Type="Embed" ProgID="Equation.KSEE3" ShapeID="_x0000_i1163" DrawAspect="Content" ObjectID="_1468075863" r:id="rId278">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4"/>
          <w:sz w:val="28"/>
          <w:szCs w:val="28"/>
        </w:rPr>
        <w:object>
          <v:shape id="_x0000_i1164" o:spt="75" type="#_x0000_t75" style="height:12.95pt;width:20.95pt;" o:ole="t" filled="f" stroked="f" coordsize="21600,21600">
            <v:path/>
            <v:fill on="f" focussize="0,0"/>
            <v:stroke on="f"/>
            <v:imagedata r:id="rId281" o:title=""/>
            <o:lock v:ext="edit" grouping="f" rotation="f" text="f" aspectratio="t"/>
            <w10:wrap type="none"/>
            <w10:anchorlock/>
          </v:shape>
          <o:OLEObject Type="Embed" ProgID="Equation.KSEE3" ShapeID="_x0000_i1164" DrawAspect="Content" ObjectID="_1468075864" r:id="rId280">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165" o:spt="75" type="#_x0000_t75" style="height:13.95pt;width:23.95pt;" o:ole="t" filled="f" stroked="f" coordsize="21600,21600">
            <v:path/>
            <v:fill on="f" focussize="0,0"/>
            <v:stroke on="f"/>
            <v:imagedata r:id="rId283" o:title=""/>
            <o:lock v:ext="edit" grouping="f" rotation="f" text="f" aspectratio="t"/>
            <w10:wrap type="none"/>
            <w10:anchorlock/>
          </v:shape>
          <o:OLEObject Type="Embed" ProgID="Equation.KSEE3" ShapeID="_x0000_i1165" DrawAspect="Content" ObjectID="_1468075865" r:id="rId282">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166" o:spt="75" type="#_x0000_t75" style="height:13.95pt;width:19.95pt;" o:ole="t" filled="f" stroked="f" coordsize="21600,21600">
            <v:path/>
            <v:fill on="f" focussize="0,0"/>
            <v:stroke on="f"/>
            <v:imagedata r:id="rId285" o:title=""/>
            <o:lock v:ext="edit" grouping="f" rotation="f" text="f" aspectratio="t"/>
            <w10:wrap type="none"/>
            <w10:anchorlock/>
          </v:shape>
          <o:OLEObject Type="Embed" ProgID="Equation.KSEE3" ShapeID="_x0000_i1166" DrawAspect="Content" ObjectID="_1468075866" r:id="rId284">
            <o:LockedField>false</o:LockedField>
          </o:OLEObject>
        </w:object>
      </w:r>
    </w:p>
    <w:p>
      <w:pPr>
        <w:numPr>
          <w:ilvl w:val="0"/>
          <w:numId w:val="29"/>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一个很大的恒温箱放着一段电阻丝，短时通电后，电阻丝的熵变（ D ）</w:t>
      </w:r>
    </w:p>
    <w:p>
      <w:pPr>
        <w:numPr>
          <w:ilvl w:val="0"/>
          <w:numId w:val="32"/>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167" o:spt="75" type="#_x0000_t75" style="height:13.95pt;width:18.95pt;" o:ole="t" filled="f" stroked="f" coordsize="21600,21600">
            <v:path/>
            <v:fill on="f" focussize="0,0"/>
            <v:stroke on="f"/>
            <v:imagedata r:id="rId243" o:title=""/>
            <o:lock v:ext="edit" grouping="f" rotation="f" text="f" aspectratio="t"/>
            <w10:wrap type="none"/>
            <w10:anchorlock/>
          </v:shape>
          <o:OLEObject Type="Embed" ProgID="Equation.KSEE3" ShapeID="_x0000_i1167" DrawAspect="Content" ObjectID="_1468075867" r:id="rId286">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168" o:spt="75" type="#_x0000_t75" style="height:13.95pt;width:18.95pt;" o:ole="t" filled="f" stroked="f" coordsize="21600,21600">
            <v:path/>
            <v:fill on="f" focussize="0,0"/>
            <v:stroke on="f"/>
            <v:imagedata r:id="rId239" o:title=""/>
            <o:lock v:ext="edit" grouping="f" rotation="f" text="f" aspectratio="t"/>
            <w10:wrap type="none"/>
            <w10:anchorlock/>
          </v:shape>
          <o:OLEObject Type="Embed" ProgID="Equation.KSEE3" ShapeID="_x0000_i1168" DrawAspect="Content" ObjectID="_1468075868" r:id="rId287">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169" o:spt="75" type="#_x0000_t75" style="height:13.95pt;width:18.95pt;" o:ole="t" filled="f" stroked="f" coordsize="21600,21600">
            <v:path/>
            <v:fill on="f" focussize="0,0"/>
            <v:stroke on="f"/>
            <v:imagedata r:id="rId241" o:title=""/>
            <o:lock v:ext="edit" grouping="f" rotation="f" text="f" aspectratio="t"/>
            <w10:wrap type="none"/>
            <w10:anchorlock/>
          </v:shape>
          <o:OLEObject Type="Embed" ProgID="Equation.KSEE3" ShapeID="_x0000_i1169" DrawAspect="Content" ObjectID="_1468075869" r:id="rId288">
            <o:LockedField>false</o:LockedField>
          </o:OLEObject>
        </w:object>
      </w:r>
      <w:r>
        <w:rPr>
          <w:rFonts w:hint="eastAsia" w:ascii="华文楷体" w:hAnsi="华文楷体" w:eastAsia="华文楷体" w:cs="华文楷体"/>
          <w:sz w:val="28"/>
          <w:szCs w:val="28"/>
        </w:rPr>
        <w:t xml:space="preserve">           D.无法确定</w:t>
      </w:r>
    </w:p>
    <w:p>
      <w:pPr>
        <w:numPr>
          <w:ilvl w:val="0"/>
          <w:numId w:val="29"/>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热力学的基本方程</w:t>
      </w:r>
      <w:r>
        <w:rPr>
          <w:rFonts w:hint="eastAsia" w:ascii="华文楷体" w:hAnsi="华文楷体" w:eastAsia="华文楷体" w:cs="华文楷体"/>
          <w:position w:val="-10"/>
          <w:sz w:val="28"/>
          <w:szCs w:val="28"/>
        </w:rPr>
        <w:object>
          <v:shape id="_x0000_i1170" o:spt="75" type="#_x0000_t75" style="height:15.95pt;width:87.95pt;" o:ole="t" filled="f" stroked="f" coordsize="21600,21600">
            <v:path/>
            <v:fill on="f" focussize="0,0"/>
            <v:stroke on="f"/>
            <v:imagedata r:id="rId13" o:title=""/>
            <o:lock v:ext="edit" grouping="f" rotation="f" text="f" aspectratio="t"/>
            <w10:wrap type="none"/>
            <w10:anchorlock/>
          </v:shape>
          <o:OLEObject Type="Embed" ProgID="Equation.KSEE3" ShapeID="_x0000_i1170" DrawAspect="Content" ObjectID="_1468075870" r:id="rId289">
            <o:LockedField>false</o:LockedField>
          </o:OLEObject>
        </w:object>
      </w:r>
      <w:r>
        <w:rPr>
          <w:rFonts w:hint="eastAsia" w:ascii="华文楷体" w:hAnsi="华文楷体" w:eastAsia="华文楷体" w:cs="华文楷体"/>
          <w:sz w:val="28"/>
          <w:szCs w:val="28"/>
        </w:rPr>
        <w:t>可使用与下列哪一过程（ B ）</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A.298K，标准压力的水蒸发的过程</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B.理想气体向真空膨胀</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C.电解水制备氢气</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D.合成氨反应未达平衡</w:t>
      </w:r>
    </w:p>
    <w:p>
      <w:pPr>
        <w:numPr>
          <w:ilvl w:val="0"/>
          <w:numId w:val="29"/>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温度为T时，纯液体A的饱和蒸汽压为</w:t>
      </w:r>
      <w:r>
        <w:rPr>
          <w:rFonts w:hint="eastAsia" w:ascii="华文楷体" w:hAnsi="华文楷体" w:eastAsia="华文楷体" w:cs="华文楷体"/>
          <w:position w:val="-10"/>
          <w:sz w:val="28"/>
          <w:szCs w:val="28"/>
        </w:rPr>
        <w:object>
          <v:shape id="_x0000_i1171" o:spt="75" type="#_x0000_t75" style="height:18pt;width:15.95pt;" o:ole="t" filled="f" stroked="f" coordsize="21600,21600">
            <v:path/>
            <v:fill on="f" focussize="0,0"/>
            <v:stroke on="f"/>
            <v:imagedata r:id="rId291" o:title=""/>
            <o:lock v:ext="edit" grouping="f" rotation="f" text="f" aspectratio="t"/>
            <w10:wrap type="none"/>
            <w10:anchorlock/>
          </v:shape>
          <o:OLEObject Type="Embed" ProgID="Equation.KSEE3" ShapeID="_x0000_i1171" DrawAspect="Content" ObjectID="_1468075871" r:id="rId290">
            <o:LockedField>false</o:LockedField>
          </o:OLEObject>
        </w:object>
      </w:r>
      <w:r>
        <w:rPr>
          <w:rFonts w:hint="eastAsia" w:ascii="华文楷体" w:hAnsi="华文楷体" w:eastAsia="华文楷体" w:cs="华文楷体"/>
          <w:sz w:val="28"/>
          <w:szCs w:val="28"/>
        </w:rPr>
        <w:t>，化学势为</w:t>
      </w:r>
      <w:r>
        <w:rPr>
          <w:rFonts w:hint="eastAsia" w:ascii="华文楷体" w:hAnsi="华文楷体" w:eastAsia="华文楷体" w:cs="华文楷体"/>
          <w:position w:val="-10"/>
          <w:sz w:val="28"/>
          <w:szCs w:val="28"/>
        </w:rPr>
        <w:object>
          <v:shape id="_x0000_i1172" o:spt="75" type="#_x0000_t75" style="height:18pt;width:15.95pt;" o:ole="t" filled="f" stroked="f" coordsize="21600,21600">
            <v:path/>
            <v:fill on="f" focussize="0,0"/>
            <v:stroke on="f"/>
            <v:imagedata r:id="rId293" o:title=""/>
            <o:lock v:ext="edit" grouping="f" rotation="f" text="f" aspectratio="t"/>
            <w10:wrap type="none"/>
            <w10:anchorlock/>
          </v:shape>
          <o:OLEObject Type="Embed" ProgID="Equation.KSEE3" ShapeID="_x0000_i1172" DrawAspect="Content" ObjectID="_1468075872" r:id="rId292">
            <o:LockedField>false</o:LockedField>
          </o:OLEObject>
        </w:object>
      </w:r>
      <w:r>
        <w:rPr>
          <w:rFonts w:hint="eastAsia" w:ascii="华文楷体" w:hAnsi="华文楷体" w:eastAsia="华文楷体" w:cs="华文楷体"/>
          <w:sz w:val="28"/>
          <w:szCs w:val="28"/>
        </w:rPr>
        <w:t>，在1</w:t>
      </w:r>
      <w:r>
        <w:rPr>
          <w:rFonts w:hint="eastAsia" w:ascii="华文楷体" w:hAnsi="华文楷体" w:eastAsia="华文楷体" w:cs="华文楷体"/>
          <w:position w:val="-10"/>
          <w:sz w:val="28"/>
          <w:szCs w:val="28"/>
        </w:rPr>
        <w:object>
          <v:shape id="_x0000_i1173" o:spt="75" type="#_x0000_t75" style="height:18pt;width:15.95pt;" o:ole="t" filled="f" stroked="f" coordsize="21600,21600">
            <v:path/>
            <v:fill on="f" focussize="0,0"/>
            <v:stroke on="f"/>
            <v:imagedata r:id="rId295" o:title=""/>
            <o:lock v:ext="edit" grouping="f" rotation="f" text="f" aspectratio="t"/>
            <w10:wrap type="none"/>
            <w10:anchorlock/>
          </v:shape>
          <o:OLEObject Type="Embed" ProgID="Equation.KSEE3" ShapeID="_x0000_i1173" DrawAspect="Content" ObjectID="_1468075873" r:id="rId294">
            <o:LockedField>false</o:LockedField>
          </o:OLEObject>
        </w:object>
      </w:r>
      <w:r>
        <w:rPr>
          <w:rFonts w:hint="eastAsia" w:ascii="华文楷体" w:hAnsi="华文楷体" w:eastAsia="华文楷体" w:cs="华文楷体"/>
          <w:sz w:val="28"/>
          <w:szCs w:val="28"/>
        </w:rPr>
        <w:t>时，凝固点为</w:t>
      </w:r>
      <w:r>
        <w:rPr>
          <w:rFonts w:hint="eastAsia" w:ascii="华文楷体" w:hAnsi="华文楷体" w:eastAsia="华文楷体" w:cs="华文楷体"/>
          <w:position w:val="-14"/>
          <w:sz w:val="28"/>
          <w:szCs w:val="28"/>
        </w:rPr>
        <w:object>
          <v:shape id="_x0000_i1174" o:spt="75" type="#_x0000_t75" style="height:19.95pt;width:14.95pt;" o:ole="t" filled="f" stroked="f" coordsize="21600,21600">
            <v:path/>
            <v:fill on="f" focussize="0,0"/>
            <v:stroke on="f"/>
            <v:imagedata r:id="rId297" o:title=""/>
            <o:lock v:ext="edit" grouping="f" rotation="f" text="f" aspectratio="t"/>
            <w10:wrap type="none"/>
            <w10:anchorlock/>
          </v:shape>
          <o:OLEObject Type="Embed" ProgID="Equation.KSEE3" ShapeID="_x0000_i1174" DrawAspect="Content" ObjectID="_1468075874" r:id="rId296">
            <o:LockedField>false</o:LockedField>
          </o:OLEObject>
        </w:object>
      </w:r>
      <w:r>
        <w:rPr>
          <w:rFonts w:hint="eastAsia" w:ascii="华文楷体" w:hAnsi="华文楷体" w:eastAsia="华文楷体" w:cs="华文楷体"/>
          <w:sz w:val="28"/>
          <w:szCs w:val="28"/>
        </w:rPr>
        <w:t>，向A溶液中加入少量溶质形成稀溶液，该溶质是不挥发的，则</w:t>
      </w:r>
      <w:r>
        <w:rPr>
          <w:rFonts w:hint="eastAsia" w:ascii="华文楷体" w:hAnsi="华文楷体" w:eastAsia="华文楷体" w:cs="华文楷体"/>
          <w:position w:val="-10"/>
          <w:sz w:val="28"/>
          <w:szCs w:val="28"/>
        </w:rPr>
        <w:object>
          <v:shape id="_x0000_i1175" o:spt="75" type="#_x0000_t75" style="height:12.95pt;width:15.95pt;" o:ole="t" filled="f" stroked="f" coordsize="21600,21600">
            <v:path/>
            <v:fill on="f" focussize="0,0"/>
            <v:stroke on="f"/>
            <v:imagedata r:id="rId299" o:title=""/>
            <o:lock v:ext="edit" grouping="f" rotation="f" text="f" aspectratio="t"/>
            <w10:wrap type="none"/>
            <w10:anchorlock/>
          </v:shape>
          <o:OLEObject Type="Embed" ProgID="Equation.KSEE3" ShapeID="_x0000_i1175" DrawAspect="Content" ObjectID="_1468075875" r:id="rId298">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10"/>
          <w:sz w:val="28"/>
          <w:szCs w:val="28"/>
        </w:rPr>
        <w:object>
          <v:shape id="_x0000_i1176" o:spt="75" type="#_x0000_t75" style="height:12.95pt;width:14.95pt;" o:ole="t" filled="f" stroked="f" coordsize="21600,21600">
            <v:path/>
            <v:fill on="f" focussize="0,0"/>
            <v:stroke on="f"/>
            <v:imagedata r:id="rId301" o:title=""/>
            <o:lock v:ext="edit" grouping="f" rotation="f" text="f" aspectratio="t"/>
            <w10:wrap type="none"/>
            <w10:anchorlock/>
          </v:shape>
          <o:OLEObject Type="Embed" ProgID="Equation.KSEE3" ShapeID="_x0000_i1176" DrawAspect="Content" ObjectID="_1468075876" r:id="rId300">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8"/>
          <w:sz w:val="28"/>
          <w:szCs w:val="28"/>
        </w:rPr>
        <w:object>
          <v:shape id="_x0000_i1177" o:spt="75" type="#_x0000_t75" style="height:14.95pt;width:13.95pt;" o:ole="t" filled="f" stroked="f" coordsize="21600,21600">
            <v:path/>
            <v:fill on="f" focussize="0,0"/>
            <v:stroke on="f"/>
            <v:imagedata r:id="rId303" o:title=""/>
            <o:lock v:ext="edit" grouping="f" rotation="f" text="f" aspectratio="t"/>
            <w10:wrap type="none"/>
            <w10:anchorlock/>
          </v:shape>
          <o:OLEObject Type="Embed" ProgID="Equation.KSEE3" ShapeID="_x0000_i1177" DrawAspect="Content" ObjectID="_1468075877" r:id="rId302">
            <o:LockedField>false</o:LockedField>
          </o:OLEObject>
        </w:object>
      </w:r>
      <w:r>
        <w:rPr>
          <w:rFonts w:hint="eastAsia" w:ascii="华文楷体" w:hAnsi="华文楷体" w:eastAsia="华文楷体" w:cs="华文楷体"/>
          <w:sz w:val="28"/>
          <w:szCs w:val="28"/>
        </w:rPr>
        <w:t>的关系是（ D ）</w:t>
      </w:r>
    </w:p>
    <w:p>
      <w:pPr>
        <w:numPr>
          <w:ilvl w:val="0"/>
          <w:numId w:val="3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14"/>
          <w:sz w:val="28"/>
          <w:szCs w:val="28"/>
        </w:rPr>
        <w:object>
          <v:shape id="_x0000_i1178" o:spt="75" type="#_x0000_t75" style="height:19.95pt;width:122.95pt;" o:ole="t" filled="f" stroked="f" coordsize="21600,21600">
            <v:path/>
            <v:fill on="f" focussize="0,0"/>
            <v:stroke on="f"/>
            <v:imagedata r:id="rId305" o:title=""/>
            <o:lock v:ext="edit" grouping="f" rotation="f" text="f" aspectratio="t"/>
            <w10:wrap type="none"/>
            <w10:anchorlock/>
          </v:shape>
          <o:OLEObject Type="Embed" ProgID="Equation.KSEE3" ShapeID="_x0000_i1178" DrawAspect="Content" ObjectID="_1468075878" r:id="rId304">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179" o:spt="75" type="#_x0000_t75" style="height:19.95pt;width:122.95pt;" o:ole="t" filled="f" stroked="f" coordsize="21600,21600">
            <v:path/>
            <v:fill on="f" focussize="0,0"/>
            <v:stroke on="f"/>
            <v:imagedata r:id="rId307" o:title=""/>
            <o:lock v:ext="edit" grouping="f" rotation="f" text="f" aspectratio="t"/>
            <w10:wrap type="none"/>
            <w10:anchorlock/>
          </v:shape>
          <o:OLEObject Type="Embed" ProgID="Equation.KSEE3" ShapeID="_x0000_i1179" DrawAspect="Content" ObjectID="_1468075879" r:id="rId306">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4"/>
          <w:sz w:val="28"/>
          <w:szCs w:val="28"/>
        </w:rPr>
        <w:object>
          <v:shape id="_x0000_i1180" o:spt="75" type="#_x0000_t75" style="height:19.95pt;width:122.95pt;" o:ole="t" filled="f" stroked="f" coordsize="21600,21600">
            <v:path/>
            <v:fill on="f" focussize="0,0"/>
            <v:stroke on="f"/>
            <v:imagedata r:id="rId309" o:title=""/>
            <o:lock v:ext="edit" grouping="f" rotation="f" text="f" aspectratio="t"/>
            <w10:wrap type="none"/>
            <w10:anchorlock/>
          </v:shape>
          <o:OLEObject Type="Embed" ProgID="Equation.KSEE3" ShapeID="_x0000_i1180" DrawAspect="Content" ObjectID="_1468075880" r:id="rId308">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4"/>
          <w:sz w:val="28"/>
          <w:szCs w:val="28"/>
        </w:rPr>
        <w:object>
          <v:shape id="_x0000_i1181" o:spt="75" type="#_x0000_t75" style="height:19.95pt;width:122.95pt;" o:ole="t" filled="f" stroked="f" coordsize="21600,21600">
            <v:path/>
            <v:fill on="f" focussize="0,0"/>
            <v:stroke on="f"/>
            <v:imagedata r:id="rId311" o:title=""/>
            <o:lock v:ext="edit" grouping="f" rotation="f" text="f" aspectratio="t"/>
            <w10:wrap type="none"/>
            <w10:anchorlock/>
          </v:shape>
          <o:OLEObject Type="Embed" ProgID="Equation.KSEE3" ShapeID="_x0000_i1181" DrawAspect="Content" ObjectID="_1468075881" r:id="rId310">
            <o:LockedField>false</o:LockedField>
          </o:OLEObject>
        </w:object>
      </w:r>
    </w:p>
    <w:p>
      <w:pPr>
        <w:adjustRightInd w:val="0"/>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39下列性质不符合理想溶液通性的是：                                       </w:t>
      </w:r>
      <w:r>
        <w:rPr>
          <w:rFonts w:hint="eastAsia" w:ascii="华文楷体" w:hAnsi="华文楷体" w:eastAsia="华文楷体" w:cs="华文楷体"/>
          <w:bCs/>
          <w:color w:val="000000"/>
          <w:sz w:val="28"/>
          <w:szCs w:val="28"/>
        </w:rPr>
        <w:t xml:space="preserve">  ( D  )</w:t>
      </w:r>
    </w:p>
    <w:p>
      <w:pPr>
        <w:adjustRightInd w:val="0"/>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A. </w:t>
      </w:r>
      <w:r>
        <w:rPr>
          <w:rFonts w:hint="eastAsia" w:ascii="华文楷体" w:hAnsi="华文楷体" w:eastAsia="华文楷体" w:cs="华文楷体"/>
          <w:sz w:val="28"/>
          <w:szCs w:val="28"/>
        </w:rPr>
        <w:sym w:font="Symbol" w:char="F044"/>
      </w:r>
      <w:r>
        <w:rPr>
          <w:rFonts w:hint="eastAsia" w:ascii="华文楷体" w:hAnsi="华文楷体" w:eastAsia="华文楷体" w:cs="华文楷体"/>
          <w:sz w:val="28"/>
          <w:szCs w:val="28"/>
          <w:vertAlign w:val="subscript"/>
        </w:rPr>
        <w:t>mix</w:t>
      </w:r>
      <w:r>
        <w:rPr>
          <w:rFonts w:hint="eastAsia" w:ascii="华文楷体" w:hAnsi="华文楷体" w:eastAsia="华文楷体" w:cs="华文楷体"/>
          <w:sz w:val="28"/>
          <w:szCs w:val="28"/>
        </w:rPr>
        <w:t xml:space="preserve">V＝0             B. </w:t>
      </w:r>
      <w:r>
        <w:rPr>
          <w:rFonts w:hint="eastAsia" w:ascii="华文楷体" w:hAnsi="华文楷体" w:eastAsia="华文楷体" w:cs="华文楷体"/>
          <w:sz w:val="28"/>
          <w:szCs w:val="28"/>
        </w:rPr>
        <w:sym w:font="Symbol" w:char="F044"/>
      </w:r>
      <w:r>
        <w:rPr>
          <w:rFonts w:hint="eastAsia" w:ascii="华文楷体" w:hAnsi="华文楷体" w:eastAsia="华文楷体" w:cs="华文楷体"/>
          <w:sz w:val="28"/>
          <w:szCs w:val="28"/>
          <w:vertAlign w:val="subscript"/>
        </w:rPr>
        <w:t>mix</w:t>
      </w:r>
      <w:r>
        <w:rPr>
          <w:rFonts w:hint="eastAsia" w:ascii="华文楷体" w:hAnsi="华文楷体" w:eastAsia="华文楷体" w:cs="华文楷体"/>
          <w:sz w:val="28"/>
          <w:szCs w:val="28"/>
        </w:rPr>
        <w:t>S &gt;0</w:t>
      </w:r>
    </w:p>
    <w:p>
      <w:pPr>
        <w:snapToGrid w:val="0"/>
        <w:spacing w:line="360" w:lineRule="auto"/>
        <w:ind w:firstLine="700" w:firstLineChars="25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C. </w:t>
      </w:r>
      <w:r>
        <w:rPr>
          <w:rFonts w:hint="eastAsia" w:ascii="华文楷体" w:hAnsi="华文楷体" w:eastAsia="华文楷体" w:cs="华文楷体"/>
          <w:sz w:val="28"/>
          <w:szCs w:val="28"/>
        </w:rPr>
        <w:sym w:font="Symbol" w:char="F044"/>
      </w:r>
      <w:r>
        <w:rPr>
          <w:rFonts w:hint="eastAsia" w:ascii="华文楷体" w:hAnsi="华文楷体" w:eastAsia="华文楷体" w:cs="华文楷体"/>
          <w:sz w:val="28"/>
          <w:szCs w:val="28"/>
          <w:vertAlign w:val="subscript"/>
        </w:rPr>
        <w:t>mix</w:t>
      </w:r>
      <w:r>
        <w:rPr>
          <w:rFonts w:hint="eastAsia" w:ascii="华文楷体" w:hAnsi="华文楷体" w:eastAsia="华文楷体" w:cs="华文楷体"/>
          <w:sz w:val="28"/>
          <w:szCs w:val="28"/>
        </w:rPr>
        <w:t xml:space="preserve">G &lt;0             D. </w:t>
      </w:r>
      <w:r>
        <w:rPr>
          <w:rFonts w:hint="eastAsia" w:ascii="华文楷体" w:hAnsi="华文楷体" w:eastAsia="华文楷体" w:cs="华文楷体"/>
          <w:sz w:val="28"/>
          <w:szCs w:val="28"/>
        </w:rPr>
        <w:sym w:font="Symbol" w:char="F044"/>
      </w:r>
      <w:r>
        <w:rPr>
          <w:rFonts w:hint="eastAsia" w:ascii="华文楷体" w:hAnsi="华文楷体" w:eastAsia="华文楷体" w:cs="华文楷体"/>
          <w:sz w:val="28"/>
          <w:szCs w:val="28"/>
          <w:vertAlign w:val="subscript"/>
        </w:rPr>
        <w:t>mix</w:t>
      </w:r>
      <w:r>
        <w:rPr>
          <w:rFonts w:hint="eastAsia" w:ascii="华文楷体" w:hAnsi="华文楷体" w:eastAsia="华文楷体" w:cs="华文楷体"/>
          <w:sz w:val="28"/>
          <w:szCs w:val="28"/>
        </w:rPr>
        <w:t>G &gt;0</w:t>
      </w: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40、从A态到B态经不可逆过程ΔS</w:t>
      </w:r>
      <w:r>
        <w:rPr>
          <w:rFonts w:hint="eastAsia" w:ascii="华文楷体" w:hAnsi="华文楷体" w:eastAsia="华文楷体" w:cs="华文楷体"/>
          <w:sz w:val="28"/>
          <w:szCs w:val="28"/>
          <w:vertAlign w:val="subscript"/>
        </w:rPr>
        <w:t>体</w:t>
      </w:r>
      <w:r>
        <w:rPr>
          <w:rFonts w:hint="eastAsia" w:ascii="华文楷体" w:hAnsi="华文楷体" w:eastAsia="华文楷体" w:cs="华文楷体"/>
          <w:sz w:val="28"/>
          <w:szCs w:val="28"/>
        </w:rPr>
        <w:t xml:space="preserve">是：                                     </w:t>
      </w:r>
      <w:r>
        <w:rPr>
          <w:rFonts w:hint="eastAsia" w:ascii="华文楷体" w:hAnsi="华文楷体" w:eastAsia="华文楷体" w:cs="华文楷体"/>
          <w:bCs/>
          <w:color w:val="000000"/>
          <w:sz w:val="28"/>
          <w:szCs w:val="28"/>
        </w:rPr>
        <w:t xml:space="preserve">  ( D  )</w:t>
      </w: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A.大于零      B.小于零      C.等于零      D.无法确定</w:t>
      </w:r>
    </w:p>
    <w:p>
      <w:pPr>
        <w:snapToGrid w:val="0"/>
        <w:spacing w:line="360" w:lineRule="auto"/>
        <w:ind w:left="210" w:hanging="280" w:hangingChars="1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41、常压下-10℃过冷水变成-10℃的冰，在此过程中，体系的ΔG与ΔH如何变化： </w:t>
      </w:r>
      <w:r>
        <w:rPr>
          <w:rFonts w:hint="eastAsia" w:ascii="华文楷体" w:hAnsi="华文楷体" w:eastAsia="华文楷体" w:cs="华文楷体"/>
          <w:bCs/>
          <w:color w:val="000000"/>
          <w:sz w:val="28"/>
          <w:szCs w:val="28"/>
        </w:rPr>
        <w:t xml:space="preserve">  ( D  )</w:t>
      </w:r>
    </w:p>
    <w:p>
      <w:pPr>
        <w:snapToGrid w:val="0"/>
        <w:spacing w:line="360" w:lineRule="auto"/>
        <w:ind w:firstLine="840" w:firstLineChars="3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A. ΔG&lt;0，ΔH&gt;0           B. ΔG&gt;0，ΔH&gt;0  </w:t>
      </w:r>
    </w:p>
    <w:p>
      <w:pPr>
        <w:snapToGrid w:val="0"/>
        <w:spacing w:line="360" w:lineRule="auto"/>
        <w:ind w:firstLine="840" w:firstLineChars="300"/>
        <w:rPr>
          <w:rFonts w:hint="eastAsia" w:ascii="华文楷体" w:hAnsi="华文楷体" w:eastAsia="华文楷体" w:cs="华文楷体"/>
          <w:sz w:val="28"/>
          <w:szCs w:val="28"/>
        </w:rPr>
      </w:pPr>
      <w:r>
        <w:rPr>
          <w:rFonts w:hint="eastAsia" w:ascii="华文楷体" w:hAnsi="华文楷体" w:eastAsia="华文楷体" w:cs="华文楷体"/>
          <w:sz w:val="28"/>
          <w:szCs w:val="28"/>
        </w:rPr>
        <w:t>C. ΔG=0，ΔH=0           D. ΔG&lt;0，ΔH&lt;0</w:t>
      </w:r>
    </w:p>
    <w:p>
      <w:pPr>
        <w:pStyle w:val="6"/>
        <w:spacing w:before="0" w:beforeAutospacing="0" w:after="0" w:afterAutospacing="0"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42、某绝热封闭体系在接受了环境所做的功之后，其温度:                        </w:t>
      </w:r>
      <w:r>
        <w:rPr>
          <w:rFonts w:hint="eastAsia" w:ascii="华文楷体" w:hAnsi="华文楷体" w:eastAsia="华文楷体" w:cs="华文楷体"/>
          <w:bCs/>
          <w:color w:val="000000"/>
          <w:sz w:val="28"/>
          <w:szCs w:val="28"/>
        </w:rPr>
        <w:t xml:space="preserve">  ( A  )</w:t>
      </w:r>
    </w:p>
    <w:p>
      <w:pPr>
        <w:snapToGrid w:val="0"/>
        <w:spacing w:line="360" w:lineRule="auto"/>
        <w:ind w:firstLine="840" w:firstLineChars="300"/>
        <w:rPr>
          <w:rFonts w:hint="eastAsia" w:ascii="华文楷体" w:hAnsi="华文楷体" w:eastAsia="华文楷体" w:cs="华文楷体"/>
          <w:sz w:val="28"/>
          <w:szCs w:val="28"/>
        </w:rPr>
      </w:pPr>
      <w:r>
        <w:rPr>
          <w:rFonts w:hint="eastAsia" w:ascii="华文楷体" w:hAnsi="华文楷体" w:eastAsia="华文楷体" w:cs="华文楷体"/>
          <w:sz w:val="28"/>
          <w:szCs w:val="28"/>
        </w:rPr>
        <w:t>A.一定升高       B.一定降低</w:t>
      </w:r>
    </w:p>
    <w:p>
      <w:pPr>
        <w:snapToGrid w:val="0"/>
        <w:spacing w:line="360" w:lineRule="auto"/>
        <w:ind w:firstLine="840" w:firstLineChars="300"/>
        <w:rPr>
          <w:rFonts w:hint="eastAsia" w:ascii="华文楷体" w:hAnsi="华文楷体" w:eastAsia="华文楷体" w:cs="华文楷体"/>
          <w:sz w:val="28"/>
          <w:szCs w:val="28"/>
        </w:rPr>
      </w:pPr>
      <w:r>
        <w:rPr>
          <w:rFonts w:hint="eastAsia" w:ascii="华文楷体" w:hAnsi="华文楷体" w:eastAsia="华文楷体" w:cs="华文楷体"/>
          <w:sz w:val="28"/>
          <w:szCs w:val="28"/>
        </w:rPr>
        <w:t>C.一定不变       D.不一定改变</w:t>
      </w:r>
    </w:p>
    <w:p>
      <w:pPr>
        <w:snapToGrid w:val="0"/>
        <w:spacing w:line="360" w:lineRule="auto"/>
        <w:ind w:firstLine="840" w:firstLineChars="300"/>
        <w:rPr>
          <w:rFonts w:hint="eastAsia" w:ascii="华文楷体" w:hAnsi="华文楷体" w:eastAsia="华文楷体" w:cs="华文楷体"/>
          <w:sz w:val="28"/>
          <w:szCs w:val="28"/>
        </w:rPr>
      </w:pP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43、对于纯物质的标准态的规定，下列说法中不正确的是：</w:t>
      </w:r>
      <w:r>
        <w:rPr>
          <w:rFonts w:hint="eastAsia" w:ascii="华文楷体" w:hAnsi="华文楷体" w:eastAsia="华文楷体" w:cs="华文楷体"/>
          <w:bCs/>
          <w:color w:val="000000"/>
          <w:sz w:val="28"/>
          <w:szCs w:val="28"/>
        </w:rPr>
        <w:t xml:space="preserve">                  (C)</w:t>
      </w:r>
    </w:p>
    <w:p>
      <w:pPr>
        <w:snapToGrid w:val="0"/>
        <w:spacing w:line="360" w:lineRule="auto"/>
        <w:ind w:firstLine="700" w:firstLineChars="250"/>
        <w:rPr>
          <w:rFonts w:hint="eastAsia" w:ascii="华文楷体" w:hAnsi="华文楷体" w:eastAsia="华文楷体" w:cs="华文楷体"/>
          <w:sz w:val="28"/>
          <w:szCs w:val="28"/>
        </w:rPr>
      </w:pPr>
      <w:r>
        <w:rPr>
          <w:rFonts w:hint="eastAsia" w:ascii="华文楷体" w:hAnsi="华文楷体" w:eastAsia="华文楷体" w:cs="华文楷体"/>
          <w:sz w:val="28"/>
          <w:szCs w:val="28"/>
        </w:rPr>
        <w:t>A. 气体的标准态就是温度为</w:t>
      </w:r>
      <w:r>
        <w:rPr>
          <w:rFonts w:hint="eastAsia" w:ascii="华文楷体" w:hAnsi="华文楷体" w:eastAsia="华文楷体" w:cs="华文楷体"/>
          <w:i/>
          <w:iCs/>
          <w:sz w:val="28"/>
          <w:szCs w:val="28"/>
        </w:rPr>
        <w:t>T</w:t>
      </w:r>
      <w:r>
        <w:rPr>
          <w:rFonts w:hint="eastAsia" w:ascii="华文楷体" w:hAnsi="华文楷体" w:eastAsia="华文楷体" w:cs="华文楷体"/>
          <w:sz w:val="28"/>
          <w:szCs w:val="28"/>
        </w:rPr>
        <w:t>，压力为100kPa下具有理想气体性质的纯气体状态。</w:t>
      </w:r>
    </w:p>
    <w:p>
      <w:pPr>
        <w:snapToGrid w:val="0"/>
        <w:spacing w:line="360" w:lineRule="auto"/>
        <w:ind w:firstLine="700" w:firstLineChars="250"/>
        <w:rPr>
          <w:rFonts w:hint="eastAsia" w:ascii="华文楷体" w:hAnsi="华文楷体" w:eastAsia="华文楷体" w:cs="华文楷体"/>
          <w:sz w:val="28"/>
          <w:szCs w:val="28"/>
        </w:rPr>
      </w:pPr>
      <w:r>
        <w:rPr>
          <w:rFonts w:hint="eastAsia" w:ascii="华文楷体" w:hAnsi="华文楷体" w:eastAsia="华文楷体" w:cs="华文楷体"/>
          <w:sz w:val="28"/>
          <w:szCs w:val="28"/>
        </w:rPr>
        <w:t>B. 纯液态物质的标准态就是温度为</w:t>
      </w:r>
      <w:r>
        <w:rPr>
          <w:rFonts w:hint="eastAsia" w:ascii="华文楷体" w:hAnsi="华文楷体" w:eastAsia="华文楷体" w:cs="华文楷体"/>
          <w:i/>
          <w:iCs/>
          <w:sz w:val="28"/>
          <w:szCs w:val="28"/>
        </w:rPr>
        <w:t>T</w:t>
      </w:r>
      <w:r>
        <w:rPr>
          <w:rFonts w:hint="eastAsia" w:ascii="华文楷体" w:hAnsi="华文楷体" w:eastAsia="华文楷体" w:cs="华文楷体"/>
          <w:sz w:val="28"/>
          <w:szCs w:val="28"/>
        </w:rPr>
        <w:t>及100kPa下的纯态。</w:t>
      </w:r>
    </w:p>
    <w:p>
      <w:pPr>
        <w:snapToGrid w:val="0"/>
        <w:spacing w:line="360" w:lineRule="auto"/>
        <w:ind w:firstLine="700" w:firstLineChars="250"/>
        <w:rPr>
          <w:rFonts w:hint="eastAsia" w:ascii="华文楷体" w:hAnsi="华文楷体" w:eastAsia="华文楷体" w:cs="华文楷体"/>
          <w:sz w:val="28"/>
          <w:szCs w:val="28"/>
        </w:rPr>
      </w:pPr>
      <w:r>
        <w:rPr>
          <w:rFonts w:hint="eastAsia" w:ascii="华文楷体" w:hAnsi="华文楷体" w:eastAsia="华文楷体" w:cs="华文楷体"/>
          <w:sz w:val="28"/>
          <w:szCs w:val="28"/>
        </w:rPr>
        <w:t>C. 气体的标准态就是温度为</w:t>
      </w:r>
      <w:r>
        <w:rPr>
          <w:rFonts w:hint="eastAsia" w:ascii="华文楷体" w:hAnsi="华文楷体" w:eastAsia="华文楷体" w:cs="华文楷体"/>
          <w:i/>
          <w:iCs/>
          <w:sz w:val="28"/>
          <w:szCs w:val="28"/>
        </w:rPr>
        <w:t>T</w:t>
      </w:r>
      <w:r>
        <w:rPr>
          <w:rFonts w:hint="eastAsia" w:ascii="华文楷体" w:hAnsi="华文楷体" w:eastAsia="华文楷体" w:cs="华文楷体"/>
          <w:sz w:val="28"/>
          <w:szCs w:val="28"/>
        </w:rPr>
        <w:t>及压力为100kPa时的纯态。</w:t>
      </w:r>
    </w:p>
    <w:p>
      <w:pPr>
        <w:snapToGrid w:val="0"/>
        <w:spacing w:line="360" w:lineRule="auto"/>
        <w:ind w:firstLine="700" w:firstLineChars="250"/>
        <w:rPr>
          <w:rFonts w:hint="eastAsia" w:ascii="华文楷体" w:hAnsi="华文楷体" w:eastAsia="华文楷体" w:cs="华文楷体"/>
          <w:sz w:val="28"/>
          <w:szCs w:val="28"/>
        </w:rPr>
      </w:pPr>
      <w:r>
        <w:rPr>
          <w:rFonts w:hint="eastAsia" w:ascii="华文楷体" w:hAnsi="华文楷体" w:eastAsia="华文楷体" w:cs="华文楷体"/>
          <w:sz w:val="28"/>
          <w:szCs w:val="28"/>
        </w:rPr>
        <w:t>D. 纯固态物质的标准态就是温度为</w:t>
      </w:r>
      <w:r>
        <w:rPr>
          <w:rFonts w:hint="eastAsia" w:ascii="华文楷体" w:hAnsi="华文楷体" w:eastAsia="华文楷体" w:cs="华文楷体"/>
          <w:i/>
          <w:iCs/>
          <w:sz w:val="28"/>
          <w:szCs w:val="28"/>
        </w:rPr>
        <w:t>T</w:t>
      </w:r>
      <w:r>
        <w:rPr>
          <w:rFonts w:hint="eastAsia" w:ascii="华文楷体" w:hAnsi="华文楷体" w:eastAsia="华文楷体" w:cs="华文楷体"/>
          <w:sz w:val="28"/>
          <w:szCs w:val="28"/>
        </w:rPr>
        <w:t>及100kPa下的纯态。</w:t>
      </w: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44、下列各式中哪个是化学势：                                              </w:t>
      </w:r>
      <w:r>
        <w:rPr>
          <w:rFonts w:hint="eastAsia" w:ascii="华文楷体" w:hAnsi="华文楷体" w:eastAsia="华文楷体" w:cs="华文楷体"/>
          <w:bCs/>
          <w:color w:val="000000"/>
          <w:sz w:val="28"/>
          <w:szCs w:val="28"/>
        </w:rPr>
        <w:t xml:space="preserve">  ( C  )</w:t>
      </w:r>
    </w:p>
    <w:p>
      <w:pPr>
        <w:snapToGrid w:val="0"/>
        <w:spacing w:line="360" w:lineRule="auto"/>
        <w:ind w:firstLine="924" w:firstLineChars="330"/>
        <w:rPr>
          <w:rFonts w:hint="eastAsia" w:ascii="华文楷体" w:hAnsi="华文楷体" w:eastAsia="华文楷体" w:cs="华文楷体"/>
          <w:sz w:val="28"/>
          <w:szCs w:val="28"/>
        </w:rPr>
      </w:pPr>
      <w:r>
        <w:rPr>
          <w:rFonts w:hint="eastAsia" w:ascii="华文楷体" w:hAnsi="华文楷体" w:eastAsia="华文楷体" w:cs="华文楷体"/>
          <w:sz w:val="28"/>
          <w:szCs w:val="28"/>
        </w:rPr>
        <w:t>A. (</w:t>
      </w:r>
      <w:r>
        <w:rPr>
          <w:rFonts w:hint="eastAsia" w:ascii="华文楷体" w:hAnsi="华文楷体" w:eastAsia="华文楷体" w:cs="华文楷体"/>
          <w:kern w:val="0"/>
          <w:sz w:val="28"/>
          <w:szCs w:val="28"/>
        </w:rPr>
        <w:sym w:font="Symbol" w:char="F0B6"/>
      </w:r>
      <w:r>
        <w:rPr>
          <w:rFonts w:hint="eastAsia" w:ascii="华文楷体" w:hAnsi="华文楷体" w:eastAsia="华文楷体" w:cs="华文楷体"/>
          <w:sz w:val="28"/>
          <w:szCs w:val="28"/>
        </w:rPr>
        <w:t>H/</w:t>
      </w:r>
      <w:r>
        <w:rPr>
          <w:rFonts w:hint="eastAsia" w:ascii="华文楷体" w:hAnsi="华文楷体" w:eastAsia="华文楷体" w:cs="华文楷体"/>
          <w:kern w:val="0"/>
          <w:sz w:val="28"/>
          <w:szCs w:val="28"/>
        </w:rPr>
        <w:sym w:font="Symbol" w:char="F0B6"/>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)T,</w:t>
      </w:r>
      <w:r>
        <w:rPr>
          <w:rFonts w:hint="eastAsia" w:ascii="华文楷体" w:hAnsi="华文楷体" w:eastAsia="华文楷体" w:cs="华文楷体"/>
          <w:i/>
          <w:iCs/>
          <w:sz w:val="28"/>
          <w:szCs w:val="28"/>
        </w:rPr>
        <w:t>p</w:t>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 xml:space="preserve">Z   </w:t>
      </w:r>
      <w:r>
        <w:rPr>
          <w:rFonts w:hint="eastAsia" w:ascii="华文楷体" w:hAnsi="华文楷体" w:eastAsia="华文楷体" w:cs="华文楷体"/>
          <w:sz w:val="28"/>
          <w:szCs w:val="28"/>
        </w:rPr>
        <w:t>  B. (</w:t>
      </w:r>
      <w:r>
        <w:rPr>
          <w:rFonts w:hint="eastAsia" w:ascii="华文楷体" w:hAnsi="华文楷体" w:eastAsia="华文楷体" w:cs="华文楷体"/>
          <w:kern w:val="0"/>
          <w:sz w:val="28"/>
          <w:szCs w:val="28"/>
        </w:rPr>
        <w:sym w:font="Symbol" w:char="F0B6"/>
      </w:r>
      <w:r>
        <w:rPr>
          <w:rFonts w:hint="eastAsia" w:ascii="华文楷体" w:hAnsi="华文楷体" w:eastAsia="华文楷体" w:cs="华文楷体"/>
          <w:sz w:val="28"/>
          <w:szCs w:val="28"/>
        </w:rPr>
        <w:t>F/</w:t>
      </w:r>
      <w:r>
        <w:rPr>
          <w:rFonts w:hint="eastAsia" w:ascii="华文楷体" w:hAnsi="华文楷体" w:eastAsia="华文楷体" w:cs="华文楷体"/>
          <w:kern w:val="0"/>
          <w:sz w:val="28"/>
          <w:szCs w:val="28"/>
        </w:rPr>
        <w:sym w:font="Symbol" w:char="F0B6"/>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 T,</w:t>
      </w:r>
      <w:r>
        <w:rPr>
          <w:rFonts w:hint="eastAsia" w:ascii="华文楷体" w:hAnsi="华文楷体" w:eastAsia="华文楷体" w:cs="华文楷体"/>
          <w:i/>
          <w:iCs/>
          <w:sz w:val="28"/>
          <w:szCs w:val="28"/>
        </w:rPr>
        <w:t>p</w:t>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Z</w:t>
      </w:r>
      <w:r>
        <w:rPr>
          <w:rFonts w:hint="eastAsia" w:ascii="华文楷体" w:hAnsi="华文楷体" w:eastAsia="华文楷体" w:cs="华文楷体"/>
          <w:sz w:val="28"/>
          <w:szCs w:val="28"/>
        </w:rPr>
        <w:t xml:space="preserve"> </w:t>
      </w:r>
    </w:p>
    <w:p>
      <w:pPr>
        <w:pStyle w:val="6"/>
        <w:spacing w:before="0" w:beforeAutospacing="0" w:after="0" w:afterAutospacing="0" w:line="360" w:lineRule="auto"/>
        <w:ind w:firstLine="980" w:firstLineChars="350"/>
        <w:rPr>
          <w:rFonts w:hint="eastAsia" w:ascii="华文楷体" w:hAnsi="华文楷体" w:eastAsia="华文楷体" w:cs="华文楷体"/>
          <w:sz w:val="28"/>
          <w:szCs w:val="28"/>
        </w:rPr>
      </w:pPr>
      <w:r>
        <w:rPr>
          <w:rFonts w:hint="eastAsia" w:ascii="华文楷体" w:hAnsi="华文楷体" w:eastAsia="华文楷体" w:cs="华文楷体"/>
          <w:sz w:val="28"/>
          <w:szCs w:val="28"/>
        </w:rPr>
        <w:t>C. (</w:t>
      </w:r>
      <w:r>
        <w:rPr>
          <w:rFonts w:hint="eastAsia" w:ascii="华文楷体" w:hAnsi="华文楷体" w:eastAsia="华文楷体" w:cs="华文楷体"/>
          <w:sz w:val="28"/>
          <w:szCs w:val="28"/>
        </w:rPr>
        <w:sym w:font="Symbol" w:char="F0B6"/>
      </w:r>
      <w:r>
        <w:rPr>
          <w:rFonts w:hint="eastAsia" w:ascii="华文楷体" w:hAnsi="华文楷体" w:eastAsia="华文楷体" w:cs="华文楷体"/>
          <w:sz w:val="28"/>
          <w:szCs w:val="28"/>
        </w:rPr>
        <w:t>G/</w:t>
      </w:r>
      <w:r>
        <w:rPr>
          <w:rFonts w:hint="eastAsia" w:ascii="华文楷体" w:hAnsi="华文楷体" w:eastAsia="华文楷体" w:cs="华文楷体"/>
          <w:sz w:val="28"/>
          <w:szCs w:val="28"/>
        </w:rPr>
        <w:sym w:font="Symbol" w:char="F0B6"/>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 T,</w:t>
      </w:r>
      <w:r>
        <w:rPr>
          <w:rFonts w:hint="eastAsia" w:ascii="华文楷体" w:hAnsi="华文楷体" w:eastAsia="华文楷体" w:cs="华文楷体"/>
          <w:i/>
          <w:iCs/>
          <w:sz w:val="28"/>
          <w:szCs w:val="28"/>
        </w:rPr>
        <w:t>p</w:t>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Z</w:t>
      </w:r>
      <w:r>
        <w:rPr>
          <w:rFonts w:hint="eastAsia" w:ascii="华文楷体" w:hAnsi="华文楷体" w:eastAsia="华文楷体" w:cs="华文楷体"/>
          <w:sz w:val="28"/>
          <w:szCs w:val="28"/>
        </w:rPr>
        <w:t>    D. (</w:t>
      </w:r>
      <w:r>
        <w:rPr>
          <w:rFonts w:hint="eastAsia" w:ascii="华文楷体" w:hAnsi="华文楷体" w:eastAsia="华文楷体" w:cs="华文楷体"/>
          <w:sz w:val="28"/>
          <w:szCs w:val="28"/>
        </w:rPr>
        <w:sym w:font="Symbol" w:char="F0B6"/>
      </w:r>
      <w:r>
        <w:rPr>
          <w:rFonts w:hint="eastAsia" w:ascii="华文楷体" w:hAnsi="华文楷体" w:eastAsia="华文楷体" w:cs="华文楷体"/>
          <w:sz w:val="28"/>
          <w:szCs w:val="28"/>
        </w:rPr>
        <w:t>U/</w:t>
      </w:r>
      <w:r>
        <w:rPr>
          <w:rFonts w:hint="eastAsia" w:ascii="华文楷体" w:hAnsi="华文楷体" w:eastAsia="华文楷体" w:cs="华文楷体"/>
          <w:sz w:val="28"/>
          <w:szCs w:val="28"/>
        </w:rPr>
        <w:sym w:font="Symbol" w:char="F0B6"/>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 T,</w:t>
      </w:r>
      <w:r>
        <w:rPr>
          <w:rFonts w:hint="eastAsia" w:ascii="华文楷体" w:hAnsi="华文楷体" w:eastAsia="华文楷体" w:cs="华文楷体"/>
          <w:i/>
          <w:iCs/>
          <w:sz w:val="28"/>
          <w:szCs w:val="28"/>
        </w:rPr>
        <w:t>p</w:t>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Z</w:t>
      </w:r>
    </w:p>
    <w:p>
      <w:pPr>
        <w:pStyle w:val="6"/>
        <w:spacing w:before="0" w:beforeAutospacing="0" w:after="0" w:afterAutospacing="0"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45、理想气体的状态改变了，其内能值：                                    </w:t>
      </w:r>
      <w:r>
        <w:rPr>
          <w:rFonts w:hint="eastAsia" w:ascii="华文楷体" w:hAnsi="华文楷体" w:eastAsia="华文楷体" w:cs="华文楷体"/>
          <w:bCs/>
          <w:color w:val="000000"/>
          <w:sz w:val="28"/>
          <w:szCs w:val="28"/>
        </w:rPr>
        <w:t xml:space="preserve">     ( C  )</w:t>
      </w:r>
    </w:p>
    <w:p>
      <w:pPr>
        <w:pStyle w:val="6"/>
        <w:spacing w:before="0" w:beforeAutospacing="0" w:after="0" w:afterAutospacing="0" w:line="360" w:lineRule="auto"/>
        <w:ind w:firstLine="980" w:firstLineChars="350"/>
        <w:rPr>
          <w:rFonts w:hint="eastAsia" w:ascii="华文楷体" w:hAnsi="华文楷体" w:eastAsia="华文楷体" w:cs="华文楷体"/>
          <w:sz w:val="28"/>
          <w:szCs w:val="28"/>
        </w:rPr>
      </w:pPr>
      <w:r>
        <w:rPr>
          <w:rFonts w:hint="eastAsia" w:ascii="华文楷体" w:hAnsi="华文楷体" w:eastAsia="华文楷体" w:cs="华文楷体"/>
          <w:sz w:val="28"/>
          <w:szCs w:val="28"/>
        </w:rPr>
        <w:t>A. 必定改变       B. 必定不变</w:t>
      </w:r>
    </w:p>
    <w:p>
      <w:pPr>
        <w:snapToGrid w:val="0"/>
        <w:spacing w:line="360" w:lineRule="auto"/>
        <w:ind w:left="630" w:leftChars="300" w:firstLine="140" w:firstLineChars="50"/>
        <w:rPr>
          <w:rFonts w:hint="eastAsia" w:ascii="华文楷体" w:hAnsi="华文楷体" w:eastAsia="华文楷体" w:cs="华文楷体"/>
          <w:sz w:val="28"/>
          <w:szCs w:val="28"/>
        </w:rPr>
      </w:pPr>
      <w:r>
        <w:rPr>
          <w:rFonts w:hint="eastAsia" w:ascii="华文楷体" w:hAnsi="华文楷体" w:eastAsia="华文楷体" w:cs="华文楷体"/>
          <w:sz w:val="28"/>
          <w:szCs w:val="28"/>
        </w:rPr>
        <w:t>C. 不一定改变     D. 状态与内能无关</w:t>
      </w:r>
    </w:p>
    <w:p>
      <w:pPr>
        <w:adjustRightInd w:val="0"/>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46、满足△S</w:t>
      </w:r>
      <w:r>
        <w:rPr>
          <w:rFonts w:hint="eastAsia" w:ascii="华文楷体" w:hAnsi="华文楷体" w:eastAsia="华文楷体" w:cs="华文楷体"/>
          <w:sz w:val="28"/>
          <w:szCs w:val="28"/>
          <w:vertAlign w:val="subscript"/>
        </w:rPr>
        <w:t xml:space="preserve">孤立 </w:t>
      </w:r>
      <w:r>
        <w:rPr>
          <w:rFonts w:hint="eastAsia" w:ascii="华文楷体" w:hAnsi="华文楷体" w:eastAsia="华文楷体" w:cs="华文楷体"/>
          <w:sz w:val="28"/>
          <w:szCs w:val="28"/>
        </w:rPr>
        <w:t xml:space="preserve">= 0的过程是：                                                </w:t>
      </w:r>
      <w:r>
        <w:rPr>
          <w:rFonts w:hint="eastAsia" w:ascii="华文楷体" w:hAnsi="华文楷体" w:eastAsia="华文楷体" w:cs="华文楷体"/>
          <w:bCs/>
          <w:color w:val="000000"/>
          <w:sz w:val="28"/>
          <w:szCs w:val="28"/>
        </w:rPr>
        <w:t xml:space="preserve">  ( A  )</w:t>
      </w:r>
    </w:p>
    <w:p>
      <w:pPr>
        <w:adjustRightInd w:val="0"/>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A. 可逆绝热过程        B. 节流膨胀过程</w:t>
      </w:r>
    </w:p>
    <w:p>
      <w:pPr>
        <w:snapToGrid w:val="0"/>
        <w:spacing w:line="360" w:lineRule="auto"/>
        <w:ind w:firstLine="700" w:firstLineChars="250"/>
        <w:rPr>
          <w:rFonts w:hint="eastAsia" w:ascii="华文楷体" w:hAnsi="华文楷体" w:eastAsia="华文楷体" w:cs="华文楷体"/>
          <w:bCs/>
          <w:color w:val="000000"/>
          <w:sz w:val="28"/>
          <w:szCs w:val="28"/>
        </w:rPr>
      </w:pPr>
      <w:r>
        <w:rPr>
          <w:rFonts w:hint="eastAsia" w:ascii="华文楷体" w:hAnsi="华文楷体" w:eastAsia="华文楷体" w:cs="华文楷体"/>
          <w:sz w:val="28"/>
          <w:szCs w:val="28"/>
        </w:rPr>
        <w:t xml:space="preserve"> C. 绝热过程            D. 等压绝热过程</w:t>
      </w: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47、325kPa下，过冷水蒸气凝结为同温度的水，在该过程中，正负号无法确定的变量是：（D）</w:t>
      </w:r>
    </w:p>
    <w:p>
      <w:pPr>
        <w:snapToGrid w:val="0"/>
        <w:spacing w:line="360" w:lineRule="auto"/>
        <w:ind w:left="420" w:leftChars="200" w:firstLine="420" w:firstLineChars="150"/>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A. ΔG             B. ΔS            C. ΔH             D. ΔU</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48、 关于循环过程，下列表述正确的是 ( B  )</w:t>
      </w:r>
    </w:p>
    <w:p>
      <w:pPr>
        <w:ind w:firstLine="274" w:firstLineChars="98"/>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可逆过程一定是循环过程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循环过程不一定是可逆过程</w:t>
      </w:r>
    </w:p>
    <w:p>
      <w:pPr>
        <w:ind w:firstLine="274" w:firstLineChars="98"/>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"http://www.chem.snnu.edu.cn/phy/exam/1/x1-c.jpg"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495425" cy="285750"/>
            <wp:effectExtent l="0" t="0" r="9525" b="0"/>
            <wp:docPr id="80" name="图片 159" descr="x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9" descr="x1-c"/>
                    <pic:cNvPicPr>
                      <a:picLocks noChangeAspect="1"/>
                    </pic:cNvPicPr>
                  </pic:nvPicPr>
                  <pic:blipFill>
                    <a:blip r:embed="rId312"/>
                    <a:stretch>
                      <a:fillRect/>
                    </a:stretch>
                  </pic:blipFill>
                  <pic:spPr>
                    <a:xfrm>
                      <a:off x="0" y="0"/>
                      <a:ext cx="1495425" cy="28575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"http://www.chem.snnu.edu.cn/phy/exam/1/x1-d.jpg"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524000" cy="238125"/>
            <wp:effectExtent l="0" t="0" r="0" b="9525"/>
            <wp:docPr id="81" name="图片 160" descr="x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0" descr="x1-d"/>
                    <pic:cNvPicPr>
                      <a:picLocks noChangeAspect="1"/>
                    </pic:cNvPicPr>
                  </pic:nvPicPr>
                  <pic:blipFill>
                    <a:blip r:embed="rId313"/>
                    <a:stretch>
                      <a:fillRect/>
                    </a:stretch>
                  </pic:blipFill>
                  <pic:spPr>
                    <a:xfrm>
                      <a:off x="0" y="0"/>
                      <a:ext cx="1524000" cy="2381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49、对热力学能的意义，下列说法中正确的是 (  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只有理想气体的热力学能是状态的单值函数</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对应于某一状态的热力学能是不可测定的</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当理想气体的状态改变时，热力学能一定改变</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体系的热力学能即为体系内分子之间的相互作用势能</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50、对常压下进行的气相化学反应，已知体系中各物质的等压热容与温度有关，下列有关基尔霍夫定律的表达式不正确的是 ( D</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"http://www.chem.snnu.edu.cn/phy/images/bto_x.gif"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08280" cy="66040"/>
            <wp:effectExtent l="0" t="0" r="0" b="0"/>
            <wp:docPr id="82" name="图片 161" descr="bt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61" descr="bto_x"/>
                    <pic:cNvPicPr>
                      <a:picLocks noChangeAspect="1"/>
                    </pic:cNvPicPr>
                  </pic:nvPicPr>
                  <pic:blipFill>
                    <a:blip r:embed="rId314"/>
                    <a:stretch>
                      <a:fillRect/>
                    </a:stretch>
                  </pic:blipFill>
                  <pic:spPr>
                    <a:xfrm>
                      <a:off x="0" y="0"/>
                      <a:ext cx="208280" cy="6604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"http://www.chem.snnu.edu.cn/phy/exam/1/x3-a.jpg"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104900" cy="347980"/>
            <wp:effectExtent l="0" t="0" r="0" b="13970"/>
            <wp:docPr id="83" name="图片 162" descr="x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62" descr="x3-a"/>
                    <pic:cNvPicPr>
                      <a:picLocks noChangeAspect="1"/>
                    </pic:cNvPicPr>
                  </pic:nvPicPr>
                  <pic:blipFill>
                    <a:blip r:embed="rId315"/>
                    <a:stretch>
                      <a:fillRect/>
                    </a:stretch>
                  </pic:blipFill>
                  <pic:spPr>
                    <a:xfrm>
                      <a:off x="0" y="0"/>
                      <a:ext cx="1104900" cy="34798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"http://www.chem.snnu.edu.cn/phy/exam/1/x3-b.jpg"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3257550" cy="318770"/>
            <wp:effectExtent l="0" t="0" r="0" b="5080"/>
            <wp:docPr id="84" name="图片 163" descr="x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63" descr="x3-b"/>
                    <pic:cNvPicPr>
                      <a:picLocks noChangeAspect="1"/>
                    </pic:cNvPicPr>
                  </pic:nvPicPr>
                  <pic:blipFill>
                    <a:blip r:embed="rId316"/>
                    <a:stretch>
                      <a:fillRect/>
                    </a:stretch>
                  </pic:blipFill>
                  <pic:spPr>
                    <a:xfrm>
                      <a:off x="0" y="0"/>
                      <a:ext cx="3257550" cy="31877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"http://www.chem.snnu.edu.cn/phy/exam/1/x3-c.jpg"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305685" cy="267970"/>
            <wp:effectExtent l="0" t="0" r="18415" b="17780"/>
            <wp:docPr id="78" name="图片 164" descr="x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4" descr="x3-c"/>
                    <pic:cNvPicPr>
                      <a:picLocks noChangeAspect="1"/>
                    </pic:cNvPicPr>
                  </pic:nvPicPr>
                  <pic:blipFill>
                    <a:blip r:embed="rId317"/>
                    <a:stretch>
                      <a:fillRect/>
                    </a:stretch>
                  </pic:blipFill>
                  <pic:spPr>
                    <a:xfrm>
                      <a:off x="0" y="0"/>
                      <a:ext cx="2305685" cy="26797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"http://www.chem.snnu.edu.cn/phy/exam/1/x3-d.jpg"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178050" cy="232410"/>
            <wp:effectExtent l="0" t="0" r="12700" b="15240"/>
            <wp:docPr id="108" name="图片 165" descr="x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65" descr="x3-d"/>
                    <pic:cNvPicPr>
                      <a:picLocks noChangeAspect="1"/>
                    </pic:cNvPicPr>
                  </pic:nvPicPr>
                  <pic:blipFill>
                    <a:blip r:embed="rId318"/>
                    <a:stretch>
                      <a:fillRect/>
                    </a:stretch>
                  </pic:blipFill>
                  <pic:spPr>
                    <a:xfrm>
                      <a:off x="0" y="0"/>
                      <a:ext cx="2178050" cy="23241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51、理想气体的热力学能由U</w:t>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rPr>
        <w:t>增加到U</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若分别按：（Ⅰ）等压（Ⅱ）等容和（Ⅲ）绝热从始态到终态，则C</w:t>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"http://www.chem.snnu.edu.cn/phy/exam/1/x4-a.jpg"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019175" cy="209550"/>
            <wp:effectExtent l="0" t="0" r="9525" b="0"/>
            <wp:docPr id="94" name="图片 166" descr="x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66" descr="x4-a"/>
                    <pic:cNvPicPr>
                      <a:picLocks noChangeAspect="1"/>
                    </pic:cNvPicPr>
                  </pic:nvPicPr>
                  <pic:blipFill>
                    <a:blip r:embed="rId319"/>
                    <a:stretch>
                      <a:fillRect/>
                    </a:stretch>
                  </pic:blipFill>
                  <pic:spPr>
                    <a:xfrm>
                      <a:off x="0" y="0"/>
                      <a:ext cx="1019175" cy="20955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"http://www.chem.snnu.edu.cn/phy/exam/1/x4-b.jpg"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095375" cy="200025"/>
            <wp:effectExtent l="0" t="0" r="9525" b="9525"/>
            <wp:docPr id="113" name="图片 167" descr="x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67" descr="x4-b"/>
                    <pic:cNvPicPr>
                      <a:picLocks noChangeAspect="1"/>
                    </pic:cNvPicPr>
                  </pic:nvPicPr>
                  <pic:blipFill>
                    <a:blip r:embed="rId320"/>
                    <a:stretch>
                      <a:fillRect/>
                    </a:stretch>
                  </pic:blipFill>
                  <pic:spPr>
                    <a:xfrm>
                      <a:off x="0" y="0"/>
                      <a:ext cx="1095375" cy="2000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"http://www.chem.snnu.edu.cn/phy/exam/1/x4-c.jpg"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09625" cy="180975"/>
            <wp:effectExtent l="0" t="0" r="9525" b="9525"/>
            <wp:docPr id="91" name="图片 168" descr="x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68" descr="x4-c"/>
                    <pic:cNvPicPr>
                      <a:picLocks noChangeAspect="1"/>
                    </pic:cNvPicPr>
                  </pic:nvPicPr>
                  <pic:blipFill>
                    <a:blip r:embed="rId321"/>
                    <a:stretch>
                      <a:fillRect/>
                    </a:stretch>
                  </pic:blipFill>
                  <pic:spPr>
                    <a:xfrm>
                      <a:off x="0" y="0"/>
                      <a:ext cx="809625" cy="18097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"http://www.chem.snnu.edu.cn/phy/exam/1/x4-d.jpg"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04875" cy="190500"/>
            <wp:effectExtent l="0" t="0" r="9525" b="0"/>
            <wp:docPr id="105" name="图片 169" descr="x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69" descr="x4-d"/>
                    <pic:cNvPicPr>
                      <a:picLocks noChangeAspect="1"/>
                    </pic:cNvPicPr>
                  </pic:nvPicPr>
                  <pic:blipFill>
                    <a:blip r:embed="rId322"/>
                    <a:stretch>
                      <a:fillRect/>
                    </a:stretch>
                  </pic:blipFill>
                  <pic:spPr>
                    <a:xfrm>
                      <a:off x="0" y="0"/>
                      <a:ext cx="904875" cy="1905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52.下列各式不受理想气体条件限制的是 (  D  )</w:t>
      </w:r>
    </w:p>
    <w:p>
      <w:pPr>
        <w:ind w:firstLine="274" w:firstLineChars="98"/>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"http://www.chem.snnu.edu.cn/phy/exam/1/x5-a.jpg"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104900" cy="190500"/>
            <wp:effectExtent l="0" t="0" r="0" b="0"/>
            <wp:docPr id="92" name="图片 170" descr="x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70" descr="x5-a"/>
                    <pic:cNvPicPr>
                      <a:picLocks noChangeAspect="1"/>
                    </pic:cNvPicPr>
                  </pic:nvPicPr>
                  <pic:blipFill>
                    <a:blip r:embed="rId323"/>
                    <a:stretch>
                      <a:fillRect/>
                    </a:stretch>
                  </pic:blipFill>
                  <pic:spPr>
                    <a:xfrm>
                      <a:off x="0" y="0"/>
                      <a:ext cx="1104900" cy="1905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"http://www.chem.snnu.edu.cn/phy/exam/1/x5-b.jpg"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447800" cy="190500"/>
            <wp:effectExtent l="0" t="0" r="0" b="0"/>
            <wp:docPr id="86" name="图片 171" descr="x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71" descr="x5-b"/>
                    <pic:cNvPicPr>
                      <a:picLocks noChangeAspect="1"/>
                    </pic:cNvPicPr>
                  </pic:nvPicPr>
                  <pic:blipFill>
                    <a:blip r:embed="rId324"/>
                    <a:stretch>
                      <a:fillRect/>
                    </a:stretch>
                  </pic:blipFill>
                  <pic:spPr>
                    <a:xfrm>
                      <a:off x="0" y="0"/>
                      <a:ext cx="1447800" cy="1905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ind w:firstLine="274" w:firstLineChars="98"/>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"http://www.chem.snnu.edu.cn/phy/exam/1/x5-c.jpg"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419225" cy="209550"/>
            <wp:effectExtent l="0" t="0" r="9525" b="0"/>
            <wp:docPr id="107" name="图片 172" descr="x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72" descr="x5-c"/>
                    <pic:cNvPicPr>
                      <a:picLocks noChangeAspect="1"/>
                    </pic:cNvPicPr>
                  </pic:nvPicPr>
                  <pic:blipFill>
                    <a:blip r:embed="rId325"/>
                    <a:stretch>
                      <a:fillRect/>
                    </a:stretch>
                  </pic:blipFill>
                  <pic:spPr>
                    <a:xfrm>
                      <a:off x="0" y="0"/>
                      <a:ext cx="1419225" cy="20955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"http://www.chem.snnu.edu.cn/phy/exam/1/x5-d.jpg"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181225" cy="323850"/>
            <wp:effectExtent l="0" t="0" r="9525" b="0"/>
            <wp:docPr id="93" name="图片 173" descr="x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73" descr="x5-d"/>
                    <pic:cNvPicPr>
                      <a:picLocks noChangeAspect="1"/>
                    </pic:cNvPicPr>
                  </pic:nvPicPr>
                  <pic:blipFill>
                    <a:blip r:embed="rId326"/>
                    <a:stretch>
                      <a:fillRect/>
                    </a:stretch>
                  </pic:blipFill>
                  <pic:spPr>
                    <a:xfrm>
                      <a:off x="0" y="0"/>
                      <a:ext cx="2181225" cy="32385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53. 在101.3kP</w:t>
      </w:r>
      <w:r>
        <w:rPr>
          <w:rFonts w:hint="eastAsia" w:ascii="华文楷体" w:hAnsi="华文楷体" w:eastAsia="华文楷体" w:cs="华文楷体"/>
          <w:color w:val="000000"/>
          <w:sz w:val="28"/>
          <w:szCs w:val="28"/>
          <w:vertAlign w:val="subscript"/>
        </w:rPr>
        <w:t>a</w:t>
      </w:r>
      <w:r>
        <w:rPr>
          <w:rFonts w:hint="eastAsia" w:ascii="华文楷体" w:hAnsi="华文楷体" w:eastAsia="华文楷体" w:cs="华文楷体"/>
          <w:color w:val="000000"/>
          <w:sz w:val="28"/>
          <w:szCs w:val="28"/>
        </w:rPr>
        <w:t>、373K下，1molH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O（l）变成H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O（g）则（  D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Q &lt; 0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 △U = 0   </w:t>
      </w: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 &gt; 0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 △H &gt; 0</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54. 关于焓变，下列表述不正确的是 (  A  )</w:t>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△H = Q适用于封闭体系等压只作功的过程</w:t>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对于常压下的凝聚相，过程中△H ≈△U</w:t>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对任何体系等压只作体积功的过程△H =△U – W</w:t>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对实际气体的恒容过程△H = △U + V△p</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55. 理想气体从A态到B态沿二条等温途径进行：（I）可逆；（II）不可逆。则下列关系成立的是 (  A  )</w:t>
      </w:r>
    </w:p>
    <w:p>
      <w:pPr>
        <w:ind w:firstLine="823" w:firstLineChars="294"/>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"http://www.chem.snnu.edu.cn/phy/exam/1/x8-a.jpg"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047750" cy="190500"/>
            <wp:effectExtent l="0" t="0" r="0" b="0"/>
            <wp:docPr id="109" name="图片 174" descr="x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74" descr="x8-a"/>
                    <pic:cNvPicPr>
                      <a:picLocks noChangeAspect="1"/>
                    </pic:cNvPicPr>
                  </pic:nvPicPr>
                  <pic:blipFill>
                    <a:blip r:embed="rId327"/>
                    <a:stretch>
                      <a:fillRect/>
                    </a:stretch>
                  </pic:blipFill>
                  <pic:spPr>
                    <a:xfrm>
                      <a:off x="0" y="0"/>
                      <a:ext cx="1047750" cy="1905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"http://www.chem.snnu.edu.cn/phy/exam/1/x8-b.jpg"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42925" cy="180975"/>
            <wp:effectExtent l="0" t="0" r="9525" b="9525"/>
            <wp:docPr id="89" name="图片 175" descr="x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75" descr="x8-b"/>
                    <pic:cNvPicPr>
                      <a:picLocks noChangeAspect="1"/>
                    </pic:cNvPicPr>
                  </pic:nvPicPr>
                  <pic:blipFill>
                    <a:blip r:embed="rId328"/>
                    <a:stretch>
                      <a:fillRect/>
                    </a:stretch>
                  </pic:blipFill>
                  <pic:spPr>
                    <a:xfrm>
                      <a:off x="0" y="0"/>
                      <a:ext cx="542925" cy="18097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ind w:firstLine="823" w:firstLineChars="294"/>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"http://www.chem.snnu.edu.cn/phy/exam/1/x8-c.jpg"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15620" cy="161925"/>
            <wp:effectExtent l="0" t="0" r="17780" b="9525"/>
            <wp:docPr id="115" name="图片 176" descr="x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76" descr="x8-c"/>
                    <pic:cNvPicPr>
                      <a:picLocks noChangeAspect="1"/>
                    </pic:cNvPicPr>
                  </pic:nvPicPr>
                  <pic:blipFill>
                    <a:blip r:embed="rId329"/>
                    <a:stretch>
                      <a:fillRect/>
                    </a:stretch>
                  </pic:blipFill>
                  <pic:spPr>
                    <a:xfrm>
                      <a:off x="0" y="0"/>
                      <a:ext cx="515620" cy="1619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"http://www.chem.snnu.edu.cn/phy/exam/1/x8-d.jpg"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685800" cy="219075"/>
            <wp:effectExtent l="0" t="0" r="0" b="9525"/>
            <wp:docPr id="100" name="图片 177" descr="x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77" descr="x8-d"/>
                    <pic:cNvPicPr>
                      <a:picLocks noChangeAspect="1"/>
                    </pic:cNvPicPr>
                  </pic:nvPicPr>
                  <pic:blipFill>
                    <a:blip r:embed="rId330"/>
                    <a:stretch>
                      <a:fillRect/>
                    </a:stretch>
                  </pic:blipFill>
                  <pic:spPr>
                    <a:xfrm>
                      <a:off x="0" y="0"/>
                      <a:ext cx="685800" cy="21907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56. 对封闭体系，当过程的始终态确定后，下列值中不能确定的是 (  D  )</w:t>
      </w:r>
    </w:p>
    <w:p>
      <w:pPr>
        <w:ind w:firstLine="686" w:firstLineChars="245"/>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恒容、无其它功过程的Q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可逆过程的W</w:t>
      </w:r>
    </w:p>
    <w:p>
      <w:pPr>
        <w:ind w:firstLine="686" w:firstLineChars="245"/>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任意过程的Q+ W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绝热过程的W</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57. 已知反应C（s）+O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（g）的ΔrHm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 (298K)&lt;0,若常温常压下在一具有刚壁的绝热容器中C和O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发生反应.则体系( D   )</w:t>
      </w:r>
    </w:p>
    <w:p>
      <w:pPr>
        <w:ind w:firstLine="548" w:firstLineChars="196"/>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"http://www.chem.snnu.edu.cn/phy/exam/1/x10-a.jpg"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57200" cy="152400"/>
            <wp:effectExtent l="0" t="0" r="0" b="0"/>
            <wp:docPr id="101" name="图片 178" descr="x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78" descr="x10-a"/>
                    <pic:cNvPicPr>
                      <a:picLocks noChangeAspect="1"/>
                    </pic:cNvPicPr>
                  </pic:nvPicPr>
                  <pic:blipFill>
                    <a:blip r:embed="rId331"/>
                    <a:stretch>
                      <a:fillRect/>
                    </a:stretch>
                  </pic:blipFill>
                  <pic:spPr>
                    <a:xfrm>
                      <a:off x="0" y="0"/>
                      <a:ext cx="457200" cy="1524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"http://www.chem.snnu.edu.cn/phy/exam/1/x10-b.jpg"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14350" cy="190500"/>
            <wp:effectExtent l="0" t="0" r="0" b="0"/>
            <wp:docPr id="95" name="图片 179" descr="x1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79" descr="x10-b"/>
                    <pic:cNvPicPr>
                      <a:picLocks noChangeAspect="1"/>
                    </pic:cNvPicPr>
                  </pic:nvPicPr>
                  <pic:blipFill>
                    <a:blip r:embed="rId332"/>
                    <a:stretch>
                      <a:fillRect/>
                    </a:stretch>
                  </pic:blipFill>
                  <pic:spPr>
                    <a:xfrm>
                      <a:off x="0" y="0"/>
                      <a:ext cx="514350" cy="1905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ind w:firstLine="548" w:firstLineChars="196"/>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"http://www.chem.snnu.edu.cn/phy/exam/1/x10-c.jpg"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14350" cy="161925"/>
            <wp:effectExtent l="0" t="0" r="0" b="9525"/>
            <wp:docPr id="96" name="图片 180" descr="x1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80" descr="x10-c"/>
                    <pic:cNvPicPr>
                      <a:picLocks noChangeAspect="1"/>
                    </pic:cNvPicPr>
                  </pic:nvPicPr>
                  <pic:blipFill>
                    <a:blip r:embed="rId333"/>
                    <a:stretch>
                      <a:fillRect/>
                    </a:stretch>
                  </pic:blipFill>
                  <pic:spPr>
                    <a:xfrm>
                      <a:off x="0" y="0"/>
                      <a:ext cx="514350" cy="1619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"http://www.chem.snnu.edu.cn/phy/exam/1/x10-d.jpg"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23875" cy="142875"/>
            <wp:effectExtent l="0" t="0" r="9525" b="9525"/>
            <wp:docPr id="116" name="图片 181" descr="x1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81" descr="x10-d"/>
                    <pic:cNvPicPr>
                      <a:picLocks noChangeAspect="1"/>
                    </pic:cNvPicPr>
                  </pic:nvPicPr>
                  <pic:blipFill>
                    <a:blip r:embed="rId334"/>
                    <a:stretch>
                      <a:fillRect/>
                    </a:stretch>
                  </pic:blipFill>
                  <pic:spPr>
                    <a:xfrm>
                      <a:off x="0" y="0"/>
                      <a:ext cx="523875" cy="14287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ind w:firstLine="274" w:firstLineChars="98"/>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70. 状态方程为p(V–nb)=nRT常数（b&gt;0）的气体进行节流膨胀时 (  C  )</w:t>
      </w:r>
    </w:p>
    <w:p>
      <w:pPr>
        <w:ind w:firstLine="137" w:firstLineChars="49"/>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"http://www.chem.snnu.edu.cn/phy/exam/1/0x23a.jpg"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628650" cy="266700"/>
            <wp:effectExtent l="0" t="0" r="0" b="0"/>
            <wp:docPr id="85" name="图片 182" descr="0x2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82" descr="0x23a"/>
                    <pic:cNvPicPr>
                      <a:picLocks noChangeAspect="1"/>
                    </pic:cNvPicPr>
                  </pic:nvPicPr>
                  <pic:blipFill>
                    <a:blip r:embed="rId335"/>
                    <a:stretch>
                      <a:fillRect/>
                    </a:stretch>
                  </pic:blipFill>
                  <pic:spPr>
                    <a:xfrm>
                      <a:off x="0" y="0"/>
                      <a:ext cx="628650" cy="2667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"http://www.chem.snnu.edu.cn/phy/exam/1/0x23b.jpg"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639445" cy="238760"/>
            <wp:effectExtent l="0" t="0" r="8255" b="8890"/>
            <wp:docPr id="98" name="图片 183" descr="0x2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83" descr="0x23b"/>
                    <pic:cNvPicPr>
                      <a:picLocks noChangeAspect="1"/>
                    </pic:cNvPicPr>
                  </pic:nvPicPr>
                  <pic:blipFill>
                    <a:blip r:embed="rId336"/>
                    <a:stretch>
                      <a:fillRect/>
                    </a:stretch>
                  </pic:blipFill>
                  <pic:spPr>
                    <a:xfrm>
                      <a:off x="0" y="0"/>
                      <a:ext cx="639445" cy="23876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"http://www.chem.snnu.edu.cn/phy/exam/1/0x23c.jpg"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76300" cy="295275"/>
            <wp:effectExtent l="0" t="0" r="0" b="9525"/>
            <wp:docPr id="106" name="图片 184" descr="0x2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84" descr="0x23c"/>
                    <pic:cNvPicPr>
                      <a:picLocks noChangeAspect="1"/>
                    </pic:cNvPicPr>
                  </pic:nvPicPr>
                  <pic:blipFill>
                    <a:blip r:embed="rId337"/>
                    <a:stretch>
                      <a:fillRect/>
                    </a:stretch>
                  </pic:blipFill>
                  <pic:spPr>
                    <a:xfrm>
                      <a:off x="0" y="0"/>
                      <a:ext cx="876300" cy="29527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"http://www.chem.snnu.edu.cn/phy/exam/1/0x23d.jpg"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85750" cy="171450"/>
            <wp:effectExtent l="0" t="0" r="0" b="0"/>
            <wp:docPr id="90" name="图片 185" descr="0x2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85" descr="0x23d"/>
                    <pic:cNvPicPr>
                      <a:picLocks noChangeAspect="1"/>
                    </pic:cNvPicPr>
                  </pic:nvPicPr>
                  <pic:blipFill>
                    <a:blip r:embed="rId338"/>
                    <a:stretch>
                      <a:fillRect/>
                    </a:stretch>
                  </pic:blipFill>
                  <pic:spPr>
                    <a:xfrm>
                      <a:off x="0" y="0"/>
                      <a:ext cx="285750" cy="17145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71. 硫酸和水在敞开容器中混合，放出大量热，并有部分水汽化。若始态和终态均与环境处于热平衡，则 (  C</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"http://www.chem.snnu.edu.cn/phy/images/bto_x.gif"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08280" cy="66040"/>
            <wp:effectExtent l="0" t="0" r="0" b="0"/>
            <wp:docPr id="102" name="图片 186" descr="bt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86" descr="bto_x"/>
                    <pic:cNvPicPr>
                      <a:picLocks noChangeAspect="1"/>
                    </pic:cNvPicPr>
                  </pic:nvPicPr>
                  <pic:blipFill>
                    <a:blip r:embed="rId314"/>
                    <a:stretch>
                      <a:fillRect/>
                    </a:stretch>
                  </pic:blipFill>
                  <pic:spPr>
                    <a:xfrm>
                      <a:off x="0" y="0"/>
                      <a:ext cx="208280" cy="6604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"http://www.chem.snnu.edu.cn/phy/exam/1/0x25a.jpg"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124075" cy="209550"/>
            <wp:effectExtent l="0" t="0" r="9525" b="0"/>
            <wp:docPr id="87" name="图片 187" descr="0x2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87" descr="0x25a"/>
                    <pic:cNvPicPr>
                      <a:picLocks noChangeAspect="1"/>
                    </pic:cNvPicPr>
                  </pic:nvPicPr>
                  <pic:blipFill>
                    <a:blip r:embed="rId339"/>
                    <a:stretch>
                      <a:fillRect/>
                    </a:stretch>
                  </pic:blipFill>
                  <pic:spPr>
                    <a:xfrm>
                      <a:off x="0" y="0"/>
                      <a:ext cx="2124075" cy="20955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"http://www.chem.snnu.edu.cn/phy/exam/1/0x25b.jpg"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200275" cy="228600"/>
            <wp:effectExtent l="0" t="0" r="9525" b="0"/>
            <wp:docPr id="88" name="图片 188" descr="0x2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88" descr="0x25b"/>
                    <pic:cNvPicPr>
                      <a:picLocks noChangeAspect="1"/>
                    </pic:cNvPicPr>
                  </pic:nvPicPr>
                  <pic:blipFill>
                    <a:blip r:embed="rId340"/>
                    <a:stretch>
                      <a:fillRect/>
                    </a:stretch>
                  </pic:blipFill>
                  <pic:spPr>
                    <a:xfrm>
                      <a:off x="0" y="0"/>
                      <a:ext cx="2200275" cy="2286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"http://www.chem.snnu.edu.cn/phy/exam/1/0x25c.jpg"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124075" cy="219075"/>
            <wp:effectExtent l="0" t="0" r="9525" b="9525"/>
            <wp:docPr id="110" name="图片 189" descr="0x2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89" descr="0x25c"/>
                    <pic:cNvPicPr>
                      <a:picLocks noChangeAspect="1"/>
                    </pic:cNvPicPr>
                  </pic:nvPicPr>
                  <pic:blipFill>
                    <a:blip r:embed="rId341"/>
                    <a:stretch>
                      <a:fillRect/>
                    </a:stretch>
                  </pic:blipFill>
                  <pic:spPr>
                    <a:xfrm>
                      <a:off x="0" y="0"/>
                      <a:ext cx="2124075" cy="21907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"http://www.chem.snnu.edu.cn/phy/exam/1/0x25d.jpg"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153285" cy="219710"/>
            <wp:effectExtent l="0" t="0" r="18415" b="8890"/>
            <wp:docPr id="112" name="图片 190" descr="0x2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90" descr="0x25d"/>
                    <pic:cNvPicPr>
                      <a:picLocks noChangeAspect="1"/>
                    </pic:cNvPicPr>
                  </pic:nvPicPr>
                  <pic:blipFill>
                    <a:blip r:embed="rId342"/>
                    <a:stretch>
                      <a:fillRect/>
                    </a:stretch>
                  </pic:blipFill>
                  <pic:spPr>
                    <a:xfrm>
                      <a:off x="0" y="0"/>
                      <a:ext cx="2153285" cy="21971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72. 关于热力学第二定律，下列说法不正确的是 (  D  )</w:t>
      </w:r>
    </w:p>
    <w:p>
      <w:pPr>
        <w:ind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第二类永动机是不可能制造出来的</w:t>
      </w:r>
    </w:p>
    <w:p>
      <w:pPr>
        <w:ind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把热从低温物体传到高温物体，不引起其它变化是不可能的</w:t>
      </w:r>
    </w:p>
    <w:p>
      <w:pPr>
        <w:ind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一切实际过程都是热力学不可逆过程</w:t>
      </w:r>
    </w:p>
    <w:p>
      <w:pPr>
        <w:ind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功可以全部转化为热，但热一定不能全部转化为功</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73. 体系从状态A变化到状态B，有两条途径：I为可逆途径，II为不可逆途径。以下关系中不正确的是 (  C  )</w:t>
      </w:r>
    </w:p>
    <w:p>
      <w:pPr>
        <w:ind w:firstLine="1100" w:firstLineChars="393"/>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"http://www.chem.snnu.edu.cn/phy/exam/2/x1_a.jpg"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677545" cy="257810"/>
            <wp:effectExtent l="0" t="0" r="8255" b="8890"/>
            <wp:docPr id="99" name="图片 191" descr="x1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91" descr="x1_a"/>
                    <pic:cNvPicPr>
                      <a:picLocks noChangeAspect="1"/>
                    </pic:cNvPicPr>
                  </pic:nvPicPr>
                  <pic:blipFill>
                    <a:blip r:embed="rId343"/>
                    <a:stretch>
                      <a:fillRect/>
                    </a:stretch>
                  </pic:blipFill>
                  <pic:spPr>
                    <a:xfrm>
                      <a:off x="0" y="0"/>
                      <a:ext cx="677545" cy="25781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"http://www.chem.snnu.edu.cn/phy/exam/2/x1_b.jpg"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70915" cy="389255"/>
            <wp:effectExtent l="0" t="0" r="635" b="10795"/>
            <wp:docPr id="111" name="图片 192" descr="x1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92" descr="x1_b"/>
                    <pic:cNvPicPr>
                      <a:picLocks noChangeAspect="1"/>
                    </pic:cNvPicPr>
                  </pic:nvPicPr>
                  <pic:blipFill>
                    <a:blip r:embed="rId344"/>
                    <a:stretch>
                      <a:fillRect/>
                    </a:stretch>
                  </pic:blipFill>
                  <pic:spPr>
                    <a:xfrm>
                      <a:off x="0" y="0"/>
                      <a:ext cx="970915" cy="38925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w:t>
      </w:r>
    </w:p>
    <w:p>
      <w:pPr>
        <w:ind w:firstLine="1374" w:firstLineChars="491"/>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"http://www.chem.snnu.edu.cn/phy/exam/2/x1_c.jpg"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333500" cy="496570"/>
            <wp:effectExtent l="0" t="0" r="0" b="17780"/>
            <wp:docPr id="114" name="图片 193" descr="x1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93" descr="x1_c"/>
                    <pic:cNvPicPr>
                      <a:picLocks noChangeAspect="1"/>
                    </pic:cNvPicPr>
                  </pic:nvPicPr>
                  <pic:blipFill>
                    <a:blip r:embed="rId345"/>
                    <a:stretch>
                      <a:fillRect/>
                    </a:stretch>
                  </pic:blipFill>
                  <pic:spPr>
                    <a:xfrm>
                      <a:off x="0" y="0"/>
                      <a:ext cx="1333500" cy="49657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"http://www.chem.snnu.edu.cn/phy/exam/2/x1_d.jpg"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51865" cy="408940"/>
            <wp:effectExtent l="0" t="0" r="635" b="10160"/>
            <wp:docPr id="97" name="图片 194" descr="x1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94" descr="x1_d"/>
                    <pic:cNvPicPr>
                      <a:picLocks noChangeAspect="1"/>
                    </pic:cNvPicPr>
                  </pic:nvPicPr>
                  <pic:blipFill>
                    <a:blip r:embed="rId346"/>
                    <a:stretch>
                      <a:fillRect/>
                    </a:stretch>
                  </pic:blipFill>
                  <pic:spPr>
                    <a:xfrm>
                      <a:off x="0" y="0"/>
                      <a:ext cx="951865" cy="40894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74、 在绝热封闭体系发生一过程中，体系的熵 (  D  )</w:t>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必增加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必减少       </w:t>
      </w: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不变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不能减少</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75. 1 mol理想气体，从同一始态出发经绝热可逆压缩和绝热不可逆压缩到相同压力的终态，终态的熵分别为 S1和S2，则两者关系为 (  B  )</w:t>
      </w:r>
    </w:p>
    <w:p>
      <w:pPr>
        <w:ind w:firstLine="686" w:firstLineChars="245"/>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S1= S2</w:t>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S1&lt; S2</w:t>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S1&gt; S2</w:t>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S1≥S2</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76. 理想气体在绝热可逆膨胀中,对体系的ΔH和ΔS下列表示正确的是(  C   )</w:t>
      </w:r>
    </w:p>
    <w:p>
      <w:pPr>
        <w:ind w:firstLine="823" w:firstLineChars="294"/>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ΔH &gt; 0, ΔS &gt; 0</w:t>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ΔH = 0, ΔS = 0</w:t>
      </w:r>
      <w:r>
        <w:rPr>
          <w:rFonts w:hint="eastAsia" w:ascii="华文楷体" w:hAnsi="华文楷体" w:eastAsia="华文楷体" w:cs="华文楷体"/>
          <w:bCs/>
          <w:color w:val="000000"/>
          <w:sz w:val="28"/>
          <w:szCs w:val="28"/>
        </w:rPr>
        <w:t xml:space="preserve"> </w:t>
      </w:r>
    </w:p>
    <w:p>
      <w:pPr>
        <w:ind w:firstLine="823" w:firstLineChars="294"/>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ΔH &lt; 0, ΔS = 0</w:t>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ΔH &lt; 0, ΔS &lt; 0</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77. 270 K、101.3 kPa时，1 mol水凝结成冰，对该过程来说，下面关系正确的是 (  D  )</w:t>
      </w:r>
    </w:p>
    <w:p>
      <w:pPr>
        <w:ind w:firstLine="823" w:firstLineChars="294"/>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ΔS体系+ΔS环境 ≥ 0</w:t>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ΔS体系+ΔS环境 &gt; 0</w:t>
      </w:r>
      <w:r>
        <w:rPr>
          <w:rFonts w:hint="eastAsia" w:ascii="华文楷体" w:hAnsi="华文楷体" w:eastAsia="华文楷体" w:cs="华文楷体"/>
          <w:bCs/>
          <w:color w:val="000000"/>
          <w:sz w:val="28"/>
          <w:szCs w:val="28"/>
        </w:rPr>
        <w:t xml:space="preserve"> </w:t>
      </w:r>
    </w:p>
    <w:p>
      <w:pPr>
        <w:ind w:firstLine="823" w:firstLineChars="294"/>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ΔS体系+ΔS环境 = 0</w:t>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ΔS体系+ΔS环境 &lt; 0</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78. 等温等压下进行的化学反应，其方向由ΔrHm和ΔrSm共同决定，自发进行的反应满足下列关系中的 (  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"http://www.chem.snnu.edu.cn/phy/exam/2/x2_a.jpg"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13765" cy="381000"/>
            <wp:effectExtent l="0" t="0" r="635" b="0"/>
            <wp:docPr id="103" name="图片 195" descr="x2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95" descr="x2_a"/>
                    <pic:cNvPicPr>
                      <a:picLocks noChangeAspect="1"/>
                    </pic:cNvPicPr>
                  </pic:nvPicPr>
                  <pic:blipFill>
                    <a:blip r:embed="rId347"/>
                    <a:stretch>
                      <a:fillRect/>
                    </a:stretch>
                  </pic:blipFill>
                  <pic:spPr>
                    <a:xfrm>
                      <a:off x="0" y="0"/>
                      <a:ext cx="913765" cy="3810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"http://www.chem.snnu.edu.cn/phy/exam/2/x2_b.jpg"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32815" cy="381000"/>
            <wp:effectExtent l="0" t="0" r="635" b="0"/>
            <wp:docPr id="104" name="图片 196" descr="x2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96" descr="x2_b"/>
                    <pic:cNvPicPr>
                      <a:picLocks noChangeAspect="1"/>
                    </pic:cNvPicPr>
                  </pic:nvPicPr>
                  <pic:blipFill>
                    <a:blip r:embed="rId348"/>
                    <a:stretch>
                      <a:fillRect/>
                    </a:stretch>
                  </pic:blipFill>
                  <pic:spPr>
                    <a:xfrm>
                      <a:off x="0" y="0"/>
                      <a:ext cx="932815" cy="3810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"http://www.chem.snnu.edu.cn/phy/exam/2/x2_c.jpg"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94080" cy="381000"/>
            <wp:effectExtent l="0" t="0" r="1270" b="0"/>
            <wp:docPr id="133" name="图片 197" descr="x2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97" descr="x2_c"/>
                    <pic:cNvPicPr>
                      <a:picLocks noChangeAspect="1"/>
                    </pic:cNvPicPr>
                  </pic:nvPicPr>
                  <pic:blipFill>
                    <a:blip r:embed="rId349"/>
                    <a:stretch>
                      <a:fillRect/>
                    </a:stretch>
                  </pic:blipFill>
                  <pic:spPr>
                    <a:xfrm>
                      <a:off x="0" y="0"/>
                      <a:ext cx="894080" cy="3810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"http://www.chem.snnu.edu.cn/phy/exam/2/x2_d.jpg"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13765" cy="419735"/>
            <wp:effectExtent l="0" t="0" r="635" b="18415"/>
            <wp:docPr id="139" name="图片 198" descr="x2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98" descr="x2_d"/>
                    <pic:cNvPicPr>
                      <a:picLocks noChangeAspect="1"/>
                    </pic:cNvPicPr>
                  </pic:nvPicPr>
                  <pic:blipFill>
                    <a:blip r:embed="rId350"/>
                    <a:stretch>
                      <a:fillRect/>
                    </a:stretch>
                  </pic:blipFill>
                  <pic:spPr>
                    <a:xfrm>
                      <a:off x="0" y="0"/>
                      <a:ext cx="913765" cy="41973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79. 等温等压下过程可以自发进行时，肯定成立的关系是 (  B</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"http://www.chem.snnu.edu.cn/phy/images/bto_x.gif"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08280" cy="66040"/>
            <wp:effectExtent l="0" t="0" r="0" b="0"/>
            <wp:docPr id="146" name="图片 199" descr="bt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99" descr="bto_x"/>
                    <pic:cNvPicPr>
                      <a:picLocks noChangeAspect="1"/>
                    </pic:cNvPicPr>
                  </pic:nvPicPr>
                  <pic:blipFill>
                    <a:blip r:embed="rId314"/>
                    <a:stretch>
                      <a:fillRect/>
                    </a:stretch>
                  </pic:blipFill>
                  <pic:spPr>
                    <a:xfrm>
                      <a:off x="0" y="0"/>
                      <a:ext cx="208280" cy="6604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w:t>
      </w:r>
    </w:p>
    <w:p>
      <w:pPr>
        <w:ind w:firstLine="274" w:firstLineChars="98"/>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(ΔGT,p + Wf) &gt; 0</w:t>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ΔGT,p &lt; 0</w:t>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ΔS总 &gt; 0   </w:t>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ΔH S,p &gt; 0</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80. 已知金刚石和石墨的S</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Ө</w:t>
      </w:r>
      <w:r>
        <w:rPr>
          <w:rFonts w:hint="eastAsia" w:ascii="华文楷体" w:hAnsi="华文楷体" w:eastAsia="华文楷体" w:cs="华文楷体"/>
          <w:color w:val="000000"/>
          <w:sz w:val="28"/>
          <w:szCs w:val="28"/>
        </w:rPr>
        <w:t>(298K)，分别为0.244 J•K</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和5.696 J•K</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，V</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rPr>
        <w:t>分别为3.414 cm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和5.310 cm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，欲增加石墨转化为金刚石的趋势，则应 (  D  )</w:t>
      </w:r>
    </w:p>
    <w:p>
      <w:pPr>
        <w:ind w:firstLine="686" w:firstLineChars="245"/>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升高温度，降低压力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升高温度，增大压力 </w:t>
      </w:r>
    </w:p>
    <w:p>
      <w:pPr>
        <w:ind w:firstLine="694" w:firstLineChars="248"/>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降低温度，降低压力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降低温度，增大压力</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81. 某体系状态A径不可逆过程到状态B，再经可逆过程回到状态A，则体系的ΔG和ΔS满足下列关系中的哪一个 (  D  )</w:t>
      </w:r>
    </w:p>
    <w:p>
      <w:pPr>
        <w:ind w:firstLine="823" w:firstLineChars="294"/>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ΔG &gt; 0, ΔS &gt; 0</w:t>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ΔG &lt; 0, ΔS &lt; 0</w:t>
      </w:r>
      <w:r>
        <w:rPr>
          <w:rFonts w:hint="eastAsia" w:ascii="华文楷体" w:hAnsi="华文楷体" w:eastAsia="华文楷体" w:cs="华文楷体"/>
          <w:bCs/>
          <w:color w:val="000000"/>
          <w:sz w:val="28"/>
          <w:szCs w:val="28"/>
        </w:rPr>
        <w:t xml:space="preserve"> </w:t>
      </w:r>
    </w:p>
    <w:p>
      <w:pPr>
        <w:ind w:firstLine="823" w:firstLineChars="294"/>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ΔG &gt; 0, ΔS = 0</w:t>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ΔG = 0, ΔS = 0</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82.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"http://www.chem.snnu.edu.cn/phy/exam/2/0x11.jpg"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372610" cy="447040"/>
            <wp:effectExtent l="0" t="0" r="8890" b="10160"/>
            <wp:docPr id="143" name="图片 200" descr="0x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00" descr="0x11"/>
                    <pic:cNvPicPr>
                      <a:picLocks noChangeAspect="1"/>
                    </pic:cNvPicPr>
                  </pic:nvPicPr>
                  <pic:blipFill>
                    <a:blip r:embed="rId351"/>
                    <a:stretch>
                      <a:fillRect/>
                    </a:stretch>
                  </pic:blipFill>
                  <pic:spPr>
                    <a:xfrm>
                      <a:off x="0" y="0"/>
                      <a:ext cx="4372610" cy="44704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A   )</w:t>
      </w:r>
    </w:p>
    <w:p>
      <w:pPr>
        <w:ind w:firstLine="686" w:firstLineChars="245"/>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0</w:t>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"http://www.chem.snnu.edu.cn/phy/exam/2/0x11b.jpg"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53670" cy="200025"/>
            <wp:effectExtent l="0" t="0" r="17780" b="9525"/>
            <wp:docPr id="124" name="图片 201" descr="0x1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01" descr="0x11b"/>
                    <pic:cNvPicPr>
                      <a:picLocks noChangeAspect="1"/>
                    </pic:cNvPicPr>
                  </pic:nvPicPr>
                  <pic:blipFill>
                    <a:blip r:embed="rId352"/>
                    <a:stretch>
                      <a:fillRect/>
                    </a:stretch>
                  </pic:blipFill>
                  <pic:spPr>
                    <a:xfrm>
                      <a:off x="0" y="0"/>
                      <a:ext cx="153670" cy="2000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"http://www.chem.snnu.edu.cn/phy/exam/2/0x11c.jpg"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38785" cy="438785"/>
            <wp:effectExtent l="0" t="0" r="18415" b="18415"/>
            <wp:docPr id="119" name="图片 202" descr="0x1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02" descr="0x11c"/>
                    <pic:cNvPicPr>
                      <a:picLocks noChangeAspect="1"/>
                    </pic:cNvPicPr>
                  </pic:nvPicPr>
                  <pic:blipFill>
                    <a:blip r:embed="rId353"/>
                    <a:stretch>
                      <a:fillRect/>
                    </a:stretch>
                  </pic:blipFill>
                  <pic:spPr>
                    <a:xfrm>
                      <a:off x="0" y="0"/>
                      <a:ext cx="438785" cy="43878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"http://www.chem.snnu.edu.cn/phy/exam/2/0x11d.jpg"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96545" cy="438785"/>
            <wp:effectExtent l="0" t="0" r="8255" b="18415"/>
            <wp:docPr id="140" name="图片 203" descr="0x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03" descr="0x11d"/>
                    <pic:cNvPicPr>
                      <a:picLocks noChangeAspect="1"/>
                    </pic:cNvPicPr>
                  </pic:nvPicPr>
                  <pic:blipFill>
                    <a:blip r:embed="rId354"/>
                    <a:stretch>
                      <a:fillRect/>
                    </a:stretch>
                  </pic:blipFill>
                  <pic:spPr>
                    <a:xfrm>
                      <a:off x="0" y="0"/>
                      <a:ext cx="296545" cy="43878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83. 373.2 K和101.3 kPa下的1 mol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O(l)，令其与373.2 K的大热源接触并向真空容器蒸发，变为373.2 K、101.3 kPa下的H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O(g)，对这一过程可以判断过程方向的是 ( C</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"http://www.chem.snnu.edu.cn/phy/images/bto_x.gif"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08280" cy="66040"/>
            <wp:effectExtent l="0" t="0" r="0" b="0"/>
            <wp:docPr id="127" name="图片 204" descr="bt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04" descr="bto_x"/>
                    <pic:cNvPicPr>
                      <a:picLocks noChangeAspect="1"/>
                    </pic:cNvPicPr>
                  </pic:nvPicPr>
                  <pic:blipFill>
                    <a:blip r:embed="rId314"/>
                    <a:stretch>
                      <a:fillRect/>
                    </a:stretch>
                  </pic:blipFill>
                  <pic:spPr>
                    <a:xfrm>
                      <a:off x="0" y="0"/>
                      <a:ext cx="208280" cy="6604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w:t>
      </w:r>
    </w:p>
    <w:p>
      <w:pPr>
        <w:ind w:firstLine="548" w:firstLineChars="196"/>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"http://www.chem.snnu.edu.cn/phy/exam/2/0x12a.jpg"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694055" cy="266065"/>
            <wp:effectExtent l="0" t="0" r="10795" b="635"/>
            <wp:docPr id="129" name="图片 205" descr="0x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05" descr="0x12a"/>
                    <pic:cNvPicPr>
                      <a:picLocks noChangeAspect="1"/>
                    </pic:cNvPicPr>
                  </pic:nvPicPr>
                  <pic:blipFill>
                    <a:blip r:embed="rId355"/>
                    <a:stretch>
                      <a:fillRect/>
                    </a:stretch>
                  </pic:blipFill>
                  <pic:spPr>
                    <a:xfrm>
                      <a:off x="0" y="0"/>
                      <a:ext cx="694055" cy="2660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"http://www.chem.snnu.edu.cn/phy/exam/2/0x12b.jpg"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723900" cy="247015"/>
            <wp:effectExtent l="0" t="0" r="0" b="635"/>
            <wp:docPr id="141" name="图片 206" descr="0x1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06" descr="0x12b"/>
                    <pic:cNvPicPr>
                      <a:picLocks noChangeAspect="1"/>
                    </pic:cNvPicPr>
                  </pic:nvPicPr>
                  <pic:blipFill>
                    <a:blip r:embed="rId356"/>
                    <a:stretch>
                      <a:fillRect/>
                    </a:stretch>
                  </pic:blipFill>
                  <pic:spPr>
                    <a:xfrm>
                      <a:off x="0" y="0"/>
                      <a:ext cx="723900" cy="24701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"http://www.chem.snnu.edu.cn/phy/exam/2/0x12c.jpg"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628015" cy="247015"/>
            <wp:effectExtent l="0" t="0" r="635" b="635"/>
            <wp:docPr id="120" name="图片 207" descr="0x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07" descr="0x12c"/>
                    <pic:cNvPicPr>
                      <a:picLocks noChangeAspect="1"/>
                    </pic:cNvPicPr>
                  </pic:nvPicPr>
                  <pic:blipFill>
                    <a:blip r:embed="rId357"/>
                    <a:stretch>
                      <a:fillRect/>
                    </a:stretch>
                  </pic:blipFill>
                  <pic:spPr>
                    <a:xfrm>
                      <a:off x="0" y="0"/>
                      <a:ext cx="628015" cy="24701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"http://www.chem.snnu.edu.cn/phy/exam/2/0x12d.jpg"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704850" cy="247015"/>
            <wp:effectExtent l="0" t="0" r="0" b="635"/>
            <wp:docPr id="142" name="图片 208" descr="0x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08" descr="0x12d"/>
                    <pic:cNvPicPr>
                      <a:picLocks noChangeAspect="1"/>
                    </pic:cNvPicPr>
                  </pic:nvPicPr>
                  <pic:blipFill>
                    <a:blip r:embed="rId358"/>
                    <a:stretch>
                      <a:fillRect/>
                    </a:stretch>
                  </pic:blipFill>
                  <pic:spPr>
                    <a:xfrm>
                      <a:off x="0" y="0"/>
                      <a:ext cx="704850" cy="24701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bCs/>
          <w:color w:val="000000"/>
          <w:sz w:val="28"/>
          <w:szCs w:val="28"/>
        </w:rPr>
      </w:pPr>
      <w:r>
        <w:rPr>
          <w:rFonts w:hint="eastAsia" w:ascii="华文楷体" w:hAnsi="华文楷体" w:eastAsia="华文楷体" w:cs="华文楷体"/>
          <w:color w:val="000000"/>
          <w:sz w:val="28"/>
          <w:szCs w:val="28"/>
        </w:rPr>
        <w:t>84. 在等温等压下,将1molN</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和1molO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混合,视N</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和O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为理想气体,混合过程中不发生变化的一组状态函数是(  A  )</w:t>
      </w:r>
      <w:r>
        <w:rPr>
          <w:rFonts w:hint="eastAsia" w:ascii="华文楷体" w:hAnsi="华文楷体" w:eastAsia="华文楷体" w:cs="华文楷体"/>
          <w:bCs/>
          <w:color w:val="000000"/>
          <w:sz w:val="28"/>
          <w:szCs w:val="28"/>
        </w:rPr>
        <w:t xml:space="preserve"> </w:t>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"http://www.chem.snnu.edu.cn/phy/exam/2/0x13a.jpg"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770890" cy="266065"/>
            <wp:effectExtent l="0" t="0" r="10160" b="635"/>
            <wp:docPr id="130" name="图片 209" descr="0x1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09" descr="0x13a"/>
                    <pic:cNvPicPr>
                      <a:picLocks noChangeAspect="1"/>
                    </pic:cNvPicPr>
                  </pic:nvPicPr>
                  <pic:blipFill>
                    <a:blip r:embed="rId359"/>
                    <a:stretch>
                      <a:fillRect/>
                    </a:stretch>
                  </pic:blipFill>
                  <pic:spPr>
                    <a:xfrm>
                      <a:off x="0" y="0"/>
                      <a:ext cx="770890" cy="2660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"http://www.chem.snnu.edu.cn/phy/exam/2/0x13b.jpg"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751840" cy="296545"/>
            <wp:effectExtent l="0" t="0" r="10160" b="8255"/>
            <wp:docPr id="131" name="图片 210" descr="0x1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10" descr="0x13b"/>
                    <pic:cNvPicPr>
                      <a:picLocks noChangeAspect="1"/>
                    </pic:cNvPicPr>
                  </pic:nvPicPr>
                  <pic:blipFill>
                    <a:blip r:embed="rId360"/>
                    <a:stretch>
                      <a:fillRect/>
                    </a:stretch>
                  </pic:blipFill>
                  <pic:spPr>
                    <a:xfrm>
                      <a:off x="0" y="0"/>
                      <a:ext cx="751840" cy="29654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"http://www.chem.snnu.edu.cn/phy/exam/2/0x13c.jpg"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723900" cy="200025"/>
            <wp:effectExtent l="0" t="0" r="0" b="9525"/>
            <wp:docPr id="125" name="图片 211" descr="0x1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11" descr="0x13c"/>
                    <pic:cNvPicPr>
                      <a:picLocks noChangeAspect="1"/>
                    </pic:cNvPicPr>
                  </pic:nvPicPr>
                  <pic:blipFill>
                    <a:blip r:embed="rId361"/>
                    <a:stretch>
                      <a:fillRect/>
                    </a:stretch>
                  </pic:blipFill>
                  <pic:spPr>
                    <a:xfrm>
                      <a:off x="0" y="0"/>
                      <a:ext cx="723900" cy="2000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"http://www.chem.snnu.edu.cn/phy/exam/2/0x13d.jpg"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789940" cy="266065"/>
            <wp:effectExtent l="0" t="0" r="10160" b="635"/>
            <wp:docPr id="121" name="图片 212" descr="0x1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12" descr="0x13d"/>
                    <pic:cNvPicPr>
                      <a:picLocks noChangeAspect="1"/>
                    </pic:cNvPicPr>
                  </pic:nvPicPr>
                  <pic:blipFill>
                    <a:blip r:embed="rId362"/>
                    <a:stretch>
                      <a:fillRect/>
                    </a:stretch>
                  </pic:blipFill>
                  <pic:spPr>
                    <a:xfrm>
                      <a:off x="0" y="0"/>
                      <a:ext cx="789940" cy="2660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85. 某理想气体在等温膨胀过程中(不做非体积功.W</w:t>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color w:val="000000"/>
          <w:sz w:val="28"/>
          <w:szCs w:val="28"/>
        </w:rPr>
        <w:t>=0), 则 (A    )</w:t>
      </w:r>
    </w:p>
    <w:p>
      <w:pPr>
        <w:ind w:firstLine="686" w:firstLineChars="24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w:t>
      </w: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"http://www.chem.snnu.edu.cn/phy/exam/2/0x14a.jpg"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39470" cy="227965"/>
            <wp:effectExtent l="0" t="0" r="17780" b="635"/>
            <wp:docPr id="122" name="图片 213" descr="0x1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13" descr="0x14a"/>
                    <pic:cNvPicPr>
                      <a:picLocks noChangeAspect="1"/>
                    </pic:cNvPicPr>
                  </pic:nvPicPr>
                  <pic:blipFill>
                    <a:blip r:embed="rId363"/>
                    <a:stretch>
                      <a:fillRect/>
                    </a:stretch>
                  </pic:blipFill>
                  <pic:spPr>
                    <a:xfrm>
                      <a:off x="0" y="0"/>
                      <a:ext cx="839470" cy="2279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"http://www.chem.snnu.edu.cn/phy/exam/2/0x14b.jpg"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51865" cy="315595"/>
            <wp:effectExtent l="0" t="0" r="635" b="8255"/>
            <wp:docPr id="132" name="图片 214" descr="0x1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14" descr="0x14b"/>
                    <pic:cNvPicPr>
                      <a:picLocks noChangeAspect="1"/>
                    </pic:cNvPicPr>
                  </pic:nvPicPr>
                  <pic:blipFill>
                    <a:blip r:embed="rId364"/>
                    <a:stretch>
                      <a:fillRect/>
                    </a:stretch>
                  </pic:blipFill>
                  <pic:spPr>
                    <a:xfrm>
                      <a:off x="0" y="0"/>
                      <a:ext cx="951865" cy="31559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"http://www.chem.snnu.edu.cn/phy/exam/2/0x14c.jpg"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286510" cy="315595"/>
            <wp:effectExtent l="0" t="0" r="8890" b="8255"/>
            <wp:docPr id="123" name="图片 215" descr="0x1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15" descr="0x14c"/>
                    <pic:cNvPicPr>
                      <a:picLocks noChangeAspect="1"/>
                    </pic:cNvPicPr>
                  </pic:nvPicPr>
                  <pic:blipFill>
                    <a:blip r:embed="rId365"/>
                    <a:stretch>
                      <a:fillRect/>
                    </a:stretch>
                  </pic:blipFill>
                  <pic:spPr>
                    <a:xfrm>
                      <a:off x="0" y="0"/>
                      <a:ext cx="1286510" cy="31559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"http://www.chem.snnu.edu.cn/phy/exam/2/0x14d.jpg"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182370" cy="323850"/>
            <wp:effectExtent l="0" t="0" r="17780" b="0"/>
            <wp:docPr id="126" name="图片 216" descr="0x1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16" descr="0x14d"/>
                    <pic:cNvPicPr>
                      <a:picLocks noChangeAspect="1"/>
                    </pic:cNvPicPr>
                  </pic:nvPicPr>
                  <pic:blipFill>
                    <a:blip r:embed="rId366"/>
                    <a:stretch>
                      <a:fillRect/>
                    </a:stretch>
                  </pic:blipFill>
                  <pic:spPr>
                    <a:xfrm>
                      <a:off x="0" y="0"/>
                      <a:ext cx="1182370" cy="32385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86.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"http://www.chem.snnu.edu.cn/phy/exam/2/0x15.jpg"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552440" cy="913765"/>
            <wp:effectExtent l="0" t="0" r="10160" b="635"/>
            <wp:docPr id="134" name="图片 217" descr="0x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17" descr="0x15"/>
                    <pic:cNvPicPr>
                      <a:picLocks noChangeAspect="1"/>
                    </pic:cNvPicPr>
                  </pic:nvPicPr>
                  <pic:blipFill>
                    <a:blip r:embed="rId367"/>
                    <a:stretch>
                      <a:fillRect/>
                    </a:stretch>
                  </pic:blipFill>
                  <pic:spPr>
                    <a:xfrm>
                      <a:off x="0" y="0"/>
                      <a:ext cx="5552440" cy="9137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D</w:t>
      </w:r>
    </w:p>
    <w:p>
      <w:pPr>
        <w:rPr>
          <w:rFonts w:hint="eastAsia" w:ascii="华文楷体" w:hAnsi="华文楷体" w:eastAsia="华文楷体" w:cs="华文楷体"/>
          <w:color w:val="000000"/>
          <w:sz w:val="28"/>
          <w:szCs w:val="28"/>
        </w:rPr>
      </w:pPr>
    </w:p>
    <w:p>
      <w:pPr>
        <w:ind w:left="307" w:leftChars="146"/>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"http://www.chem.snnu.edu.cn/phy/exam/2/0x15a.jpg"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036955" cy="370205"/>
            <wp:effectExtent l="0" t="0" r="10795" b="10795"/>
            <wp:docPr id="118" name="图片 218" descr="0x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18" descr="0x15a"/>
                    <pic:cNvPicPr>
                      <a:picLocks noChangeAspect="1"/>
                    </pic:cNvPicPr>
                  </pic:nvPicPr>
                  <pic:blipFill>
                    <a:blip r:embed="rId368"/>
                    <a:stretch>
                      <a:fillRect/>
                    </a:stretch>
                  </pic:blipFill>
                  <pic:spPr>
                    <a:xfrm>
                      <a:off x="0" y="0"/>
                      <a:ext cx="1036955" cy="37020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"http://www.chem.snnu.edu.cn/phy/exam/2/0x15b.jpg"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914525" cy="389255"/>
            <wp:effectExtent l="0" t="0" r="9525" b="10795"/>
            <wp:docPr id="135" name="图片 219" descr="0x1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19" descr="0x15b"/>
                    <pic:cNvPicPr>
                      <a:picLocks noChangeAspect="1"/>
                    </pic:cNvPicPr>
                  </pic:nvPicPr>
                  <pic:blipFill>
                    <a:blip r:embed="rId369"/>
                    <a:stretch>
                      <a:fillRect/>
                    </a:stretch>
                  </pic:blipFill>
                  <pic:spPr>
                    <a:xfrm>
                      <a:off x="0" y="0"/>
                      <a:ext cx="1914525" cy="38925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"http://www.chem.snnu.edu.cn/phy/exam/2/0x15c.jpg"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849120" cy="296545"/>
            <wp:effectExtent l="0" t="0" r="17780" b="8255"/>
            <wp:docPr id="128" name="图片 220" descr="0x1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20" descr="0x15c"/>
                    <pic:cNvPicPr>
                      <a:picLocks noChangeAspect="1"/>
                    </pic:cNvPicPr>
                  </pic:nvPicPr>
                  <pic:blipFill>
                    <a:blip r:embed="rId370"/>
                    <a:stretch>
                      <a:fillRect/>
                    </a:stretch>
                  </pic:blipFill>
                  <pic:spPr>
                    <a:xfrm>
                      <a:off x="0" y="0"/>
                      <a:ext cx="1849120" cy="29654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"http://www.chem.snnu.edu.cn/phy/exam/2/0x15d.jpg"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934210" cy="276860"/>
            <wp:effectExtent l="0" t="0" r="8890" b="8890"/>
            <wp:docPr id="136" name="图片 221" descr="0x1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21" descr="0x15d"/>
                    <pic:cNvPicPr>
                      <a:picLocks noChangeAspect="1"/>
                    </pic:cNvPicPr>
                  </pic:nvPicPr>
                  <pic:blipFill>
                    <a:blip r:embed="rId371"/>
                    <a:stretch>
                      <a:fillRect/>
                    </a:stretch>
                  </pic:blipFill>
                  <pic:spPr>
                    <a:xfrm>
                      <a:off x="0" y="0"/>
                      <a:ext cx="1934210" cy="27686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 xml:space="preserve">87.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"http://www.chem.snnu.edu.cn/phy/exam/2/0x16.jpg"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371465" cy="532130"/>
            <wp:effectExtent l="0" t="0" r="635" b="1270"/>
            <wp:docPr id="137" name="图片 222" descr="0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22" descr="0x16"/>
                    <pic:cNvPicPr>
                      <a:picLocks noChangeAspect="1"/>
                    </pic:cNvPicPr>
                  </pic:nvPicPr>
                  <pic:blipFill>
                    <a:blip r:embed="rId372"/>
                    <a:stretch>
                      <a:fillRect/>
                    </a:stretch>
                  </pic:blipFill>
                  <pic:spPr>
                    <a:xfrm>
                      <a:off x="0" y="0"/>
                      <a:ext cx="5371465" cy="53213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C</w:t>
      </w:r>
    </w:p>
    <w:p>
      <w:pPr>
        <w:ind w:firstLine="960" w:firstLineChars="343"/>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"http://www.chem.snnu.edu.cn/phy/exam/2/0x16a.jpg"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32815" cy="227965"/>
            <wp:effectExtent l="0" t="0" r="635" b="635"/>
            <wp:docPr id="138" name="图片 223" descr="0x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23" descr="0x16a"/>
                    <pic:cNvPicPr>
                      <a:picLocks noChangeAspect="1"/>
                    </pic:cNvPicPr>
                  </pic:nvPicPr>
                  <pic:blipFill>
                    <a:blip r:embed="rId373"/>
                    <a:stretch>
                      <a:fillRect/>
                    </a:stretch>
                  </pic:blipFill>
                  <pic:spPr>
                    <a:xfrm>
                      <a:off x="0" y="0"/>
                      <a:ext cx="932815" cy="2279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"http://www.chem.snnu.edu.cn/phy/exam/2/0x16b.jpg"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82345" cy="227965"/>
            <wp:effectExtent l="0" t="0" r="8255" b="635"/>
            <wp:docPr id="144" name="图片 224" descr="0x1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24" descr="0x16b"/>
                    <pic:cNvPicPr>
                      <a:picLocks noChangeAspect="1"/>
                    </pic:cNvPicPr>
                  </pic:nvPicPr>
                  <pic:blipFill>
                    <a:blip r:embed="rId374"/>
                    <a:stretch>
                      <a:fillRect/>
                    </a:stretch>
                  </pic:blipFill>
                  <pic:spPr>
                    <a:xfrm>
                      <a:off x="0" y="0"/>
                      <a:ext cx="982345" cy="2279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w:t>
      </w:r>
    </w:p>
    <w:p>
      <w:pPr>
        <w:ind w:firstLine="960" w:firstLineChars="343"/>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"http://www.chem.snnu.edu.cn/phy/exam/2/0x16c.jpg"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056005" cy="266065"/>
            <wp:effectExtent l="0" t="0" r="10795" b="635"/>
            <wp:docPr id="145" name="图片 225" descr="0x1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25" descr="0x16c"/>
                    <pic:cNvPicPr>
                      <a:picLocks noChangeAspect="1"/>
                    </pic:cNvPicPr>
                  </pic:nvPicPr>
                  <pic:blipFill>
                    <a:blip r:embed="rId375"/>
                    <a:stretch>
                      <a:fillRect/>
                    </a:stretch>
                  </pic:blipFill>
                  <pic:spPr>
                    <a:xfrm>
                      <a:off x="0" y="0"/>
                      <a:ext cx="1056005" cy="2660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"http://www.chem.snnu.edu.cn/phy/exam/2/0x16d.jpg"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105535" cy="266065"/>
            <wp:effectExtent l="0" t="0" r="18415" b="635"/>
            <wp:docPr id="148" name="图片 226" descr="0x1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226" descr="0x16d"/>
                    <pic:cNvPicPr>
                      <a:picLocks noChangeAspect="1"/>
                    </pic:cNvPicPr>
                  </pic:nvPicPr>
                  <pic:blipFill>
                    <a:blip r:embed="rId376"/>
                    <a:stretch>
                      <a:fillRect/>
                    </a:stretch>
                  </pic:blipFill>
                  <pic:spPr>
                    <a:xfrm>
                      <a:off x="0" y="0"/>
                      <a:ext cx="1105535" cy="2660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88.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"http://www.chem.snnu.edu.cn/phy/exam/2/0x17.jpg"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532755" cy="628015"/>
            <wp:effectExtent l="0" t="0" r="10795" b="635"/>
            <wp:docPr id="147" name="图片 227" descr="0x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27" descr="0x17"/>
                    <pic:cNvPicPr>
                      <a:picLocks noChangeAspect="1"/>
                    </pic:cNvPicPr>
                  </pic:nvPicPr>
                  <pic:blipFill>
                    <a:blip r:embed="rId377"/>
                    <a:stretch>
                      <a:fillRect/>
                    </a:stretch>
                  </pic:blipFill>
                  <pic:spPr>
                    <a:xfrm>
                      <a:off x="0" y="0"/>
                      <a:ext cx="5532755" cy="62801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B</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"http://www.chem.snnu.edu.cn/phy/exam/2/0x17a.jpg"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3001010" cy="296545"/>
            <wp:effectExtent l="0" t="0" r="8890" b="8255"/>
            <wp:docPr id="117" name="图片 228" descr="0x1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28" descr="0x17a"/>
                    <pic:cNvPicPr>
                      <a:picLocks noChangeAspect="1"/>
                    </pic:cNvPicPr>
                  </pic:nvPicPr>
                  <pic:blipFill>
                    <a:blip r:embed="rId378"/>
                    <a:stretch>
                      <a:fillRect/>
                    </a:stretch>
                  </pic:blipFill>
                  <pic:spPr>
                    <a:xfrm>
                      <a:off x="0" y="0"/>
                      <a:ext cx="3001010" cy="29654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"http://www.chem.snnu.edu.cn/phy/exam/2/0x17b.jpg"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990215" cy="323850"/>
            <wp:effectExtent l="0" t="0" r="635" b="0"/>
            <wp:docPr id="177" name="图片 229" descr="0x1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29" descr="0x17b"/>
                    <pic:cNvPicPr>
                      <a:picLocks noChangeAspect="1"/>
                    </pic:cNvPicPr>
                  </pic:nvPicPr>
                  <pic:blipFill>
                    <a:blip r:embed="rId379"/>
                    <a:stretch>
                      <a:fillRect/>
                    </a:stretch>
                  </pic:blipFill>
                  <pic:spPr>
                    <a:xfrm>
                      <a:off x="0" y="0"/>
                      <a:ext cx="2990215" cy="32385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"http://www.chem.snnu.edu.cn/phy/exam/2/0x17c.jpg"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981960" cy="296545"/>
            <wp:effectExtent l="0" t="0" r="8890" b="8255"/>
            <wp:docPr id="151" name="图片 230" descr="0x1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230" descr="0x17c"/>
                    <pic:cNvPicPr>
                      <a:picLocks noChangeAspect="1"/>
                    </pic:cNvPicPr>
                  </pic:nvPicPr>
                  <pic:blipFill>
                    <a:blip r:embed="rId380"/>
                    <a:stretch>
                      <a:fillRect/>
                    </a:stretch>
                  </pic:blipFill>
                  <pic:spPr>
                    <a:xfrm>
                      <a:off x="0" y="0"/>
                      <a:ext cx="2981960" cy="29654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"http://www.chem.snnu.edu.cn/phy/exam/2/0x17d.jpg"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3028315" cy="296545"/>
            <wp:effectExtent l="0" t="0" r="635" b="8255"/>
            <wp:docPr id="173" name="图片 231" descr="0x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31" descr="0x17d"/>
                    <pic:cNvPicPr>
                      <a:picLocks noChangeAspect="1"/>
                    </pic:cNvPicPr>
                  </pic:nvPicPr>
                  <pic:blipFill>
                    <a:blip r:embed="rId381"/>
                    <a:stretch>
                      <a:fillRect/>
                    </a:stretch>
                  </pic:blipFill>
                  <pic:spPr>
                    <a:xfrm>
                      <a:off x="0" y="0"/>
                      <a:ext cx="3028315" cy="29654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89.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"http://www.chem.snnu.edu.cn/phy/exam/2/0x18.jpg"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563235" cy="608965"/>
            <wp:effectExtent l="0" t="0" r="18415" b="635"/>
            <wp:docPr id="152" name="图片 232" descr="0x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32" descr="0x18"/>
                    <pic:cNvPicPr>
                      <a:picLocks noChangeAspect="1"/>
                    </pic:cNvPicPr>
                  </pic:nvPicPr>
                  <pic:blipFill>
                    <a:blip r:embed="rId382"/>
                    <a:stretch>
                      <a:fillRect/>
                    </a:stretch>
                  </pic:blipFill>
                  <pic:spPr>
                    <a:xfrm>
                      <a:off x="0" y="0"/>
                      <a:ext cx="5563235" cy="6089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C</w:t>
      </w:r>
    </w:p>
    <w:p>
      <w:pPr>
        <w:ind w:firstLine="686" w:firstLineChars="245"/>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"http://www.chem.snnu.edu.cn/phy/exam/2/0x18a.jpg"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51180" cy="247015"/>
            <wp:effectExtent l="0" t="0" r="1270" b="635"/>
            <wp:docPr id="161" name="图片 233" descr="0x1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233" descr="0x18a"/>
                    <pic:cNvPicPr>
                      <a:picLocks noChangeAspect="1"/>
                    </pic:cNvPicPr>
                  </pic:nvPicPr>
                  <pic:blipFill>
                    <a:blip r:embed="rId383"/>
                    <a:stretch>
                      <a:fillRect/>
                    </a:stretch>
                  </pic:blipFill>
                  <pic:spPr>
                    <a:xfrm>
                      <a:off x="0" y="0"/>
                      <a:ext cx="551180" cy="24701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"http://www.chem.snnu.edu.cn/phy/exam/2/0x18b.jpg"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77520" cy="200025"/>
            <wp:effectExtent l="0" t="0" r="17780" b="9525"/>
            <wp:docPr id="150" name="图片 234" descr="0x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234" descr="0x18b"/>
                    <pic:cNvPicPr>
                      <a:picLocks noChangeAspect="1"/>
                    </pic:cNvPicPr>
                  </pic:nvPicPr>
                  <pic:blipFill>
                    <a:blip r:embed="rId384"/>
                    <a:stretch>
                      <a:fillRect/>
                    </a:stretch>
                  </pic:blipFill>
                  <pic:spPr>
                    <a:xfrm>
                      <a:off x="0" y="0"/>
                      <a:ext cx="477520" cy="2000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"http://www.chem.snnu.edu.cn/phy/exam/2/0x18c.jpg"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15620" cy="180975"/>
            <wp:effectExtent l="0" t="0" r="17780" b="9525"/>
            <wp:docPr id="178" name="图片 235" descr="0x1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235" descr="0x18c"/>
                    <pic:cNvPicPr>
                      <a:picLocks noChangeAspect="1"/>
                    </pic:cNvPicPr>
                  </pic:nvPicPr>
                  <pic:blipFill>
                    <a:blip r:embed="rId385"/>
                    <a:stretch>
                      <a:fillRect/>
                    </a:stretch>
                  </pic:blipFill>
                  <pic:spPr>
                    <a:xfrm>
                      <a:off x="0" y="0"/>
                      <a:ext cx="515620" cy="18097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"http://www.chem.snnu.edu.cn/phy/exam/2/0x18d.jpg"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51180" cy="200025"/>
            <wp:effectExtent l="0" t="0" r="1270" b="9525"/>
            <wp:docPr id="166" name="图片 236" descr="0x1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236" descr="0x18d"/>
                    <pic:cNvPicPr>
                      <a:picLocks noChangeAspect="1"/>
                    </pic:cNvPicPr>
                  </pic:nvPicPr>
                  <pic:blipFill>
                    <a:blip r:embed="rId386"/>
                    <a:stretch>
                      <a:fillRect/>
                    </a:stretch>
                  </pic:blipFill>
                  <pic:spPr>
                    <a:xfrm>
                      <a:off x="0" y="0"/>
                      <a:ext cx="551180" cy="2000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90.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"http://www.chem.snnu.edu.cn/phy/exam/2/0x19.jpg"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524500" cy="562610"/>
            <wp:effectExtent l="0" t="0" r="0" b="8890"/>
            <wp:docPr id="162" name="图片 237" descr="0x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37" descr="0x19"/>
                    <pic:cNvPicPr>
                      <a:picLocks noChangeAspect="1"/>
                    </pic:cNvPicPr>
                  </pic:nvPicPr>
                  <pic:blipFill>
                    <a:blip r:embed="rId387"/>
                    <a:stretch>
                      <a:fillRect/>
                    </a:stretch>
                  </pic:blipFill>
                  <pic:spPr>
                    <a:xfrm>
                      <a:off x="0" y="0"/>
                      <a:ext cx="5524500" cy="56261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C</w:t>
      </w:r>
    </w:p>
    <w:p>
      <w:pPr>
        <w:ind w:firstLine="274" w:firstLineChars="98"/>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"http://www.chem.snnu.edu.cn/phy/exam/2/0x19a.jpg"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39470" cy="266065"/>
            <wp:effectExtent l="0" t="0" r="17780" b="635"/>
            <wp:docPr id="155" name="图片 238" descr="0x1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38" descr="0x19a"/>
                    <pic:cNvPicPr>
                      <a:picLocks noChangeAspect="1"/>
                    </pic:cNvPicPr>
                  </pic:nvPicPr>
                  <pic:blipFill>
                    <a:blip r:embed="rId388"/>
                    <a:stretch>
                      <a:fillRect/>
                    </a:stretch>
                  </pic:blipFill>
                  <pic:spPr>
                    <a:xfrm>
                      <a:off x="0" y="0"/>
                      <a:ext cx="839470" cy="2660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"http://www.chem.snnu.edu.cn/phy/exam/2/0x19b.jpg"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20420" cy="266065"/>
            <wp:effectExtent l="0" t="0" r="17780" b="635"/>
            <wp:docPr id="159" name="图片 239" descr="0x1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239" descr="0x19b"/>
                    <pic:cNvPicPr>
                      <a:picLocks noChangeAspect="1"/>
                    </pic:cNvPicPr>
                  </pic:nvPicPr>
                  <pic:blipFill>
                    <a:blip r:embed="rId389"/>
                    <a:stretch>
                      <a:fillRect/>
                    </a:stretch>
                  </pic:blipFill>
                  <pic:spPr>
                    <a:xfrm>
                      <a:off x="0" y="0"/>
                      <a:ext cx="820420" cy="2660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"http://www.chem.snnu.edu.cn/phy/exam/2/0x19c.jpg"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39470" cy="208280"/>
            <wp:effectExtent l="0" t="0" r="17780" b="1270"/>
            <wp:docPr id="160" name="图片 240" descr="0x1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240" descr="0x19c"/>
                    <pic:cNvPicPr>
                      <a:picLocks noChangeAspect="1"/>
                    </pic:cNvPicPr>
                  </pic:nvPicPr>
                  <pic:blipFill>
                    <a:blip r:embed="rId390"/>
                    <a:stretch>
                      <a:fillRect/>
                    </a:stretch>
                  </pic:blipFill>
                  <pic:spPr>
                    <a:xfrm>
                      <a:off x="0" y="0"/>
                      <a:ext cx="839470" cy="20828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"http://www.chem.snnu.edu.cn/phy/exam/2/0x19d.jpg"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009650" cy="247015"/>
            <wp:effectExtent l="0" t="0" r="0" b="635"/>
            <wp:docPr id="174" name="图片 241" descr="0x1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241" descr="0x19d"/>
                    <pic:cNvPicPr>
                      <a:picLocks noChangeAspect="1"/>
                    </pic:cNvPicPr>
                  </pic:nvPicPr>
                  <pic:blipFill>
                    <a:blip r:embed="rId391"/>
                    <a:stretch>
                      <a:fillRect/>
                    </a:stretch>
                  </pic:blipFill>
                  <pic:spPr>
                    <a:xfrm>
                      <a:off x="0" y="0"/>
                      <a:ext cx="1009650" cy="24701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91.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"http://www.chem.snnu.edu.cn/phy/exam/2/0x20.jpg"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010660" cy="296545"/>
            <wp:effectExtent l="0" t="0" r="8890" b="8255"/>
            <wp:docPr id="175" name="图片 242" descr="0x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242" descr="0x20"/>
                    <pic:cNvPicPr>
                      <a:picLocks noChangeAspect="1"/>
                    </pic:cNvPicPr>
                  </pic:nvPicPr>
                  <pic:blipFill>
                    <a:blip r:embed="rId392"/>
                    <a:stretch>
                      <a:fillRect/>
                    </a:stretch>
                  </pic:blipFill>
                  <pic:spPr>
                    <a:xfrm>
                      <a:off x="0" y="0"/>
                      <a:ext cx="4010660" cy="29654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D</w:t>
      </w:r>
    </w:p>
    <w:p>
      <w:pPr>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"http://www.chem.snnu.edu.cn/phy/exam/2/0x20a.jpg"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3086100" cy="276860"/>
            <wp:effectExtent l="0" t="0" r="0" b="8890"/>
            <wp:docPr id="149" name="图片 243" descr="0x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243" descr="0x20a"/>
                    <pic:cNvPicPr>
                      <a:picLocks noChangeAspect="1"/>
                    </pic:cNvPicPr>
                  </pic:nvPicPr>
                  <pic:blipFill>
                    <a:blip r:embed="rId393"/>
                    <a:stretch>
                      <a:fillRect/>
                    </a:stretch>
                  </pic:blipFill>
                  <pic:spPr>
                    <a:xfrm>
                      <a:off x="0" y="0"/>
                      <a:ext cx="3086100" cy="27686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电解水制取氢气和氧气</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"http://www.chem.snnu.edu.cn/phy/exam/2/0x20c.jpg"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3725545" cy="276860"/>
            <wp:effectExtent l="0" t="0" r="8255" b="8890"/>
            <wp:docPr id="171" name="图片 244" descr="0x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244" descr="0x20c"/>
                    <pic:cNvPicPr>
                      <a:picLocks noChangeAspect="1"/>
                    </pic:cNvPicPr>
                  </pic:nvPicPr>
                  <pic:blipFill>
                    <a:blip r:embed="rId394"/>
                    <a:stretch>
                      <a:fillRect/>
                    </a:stretch>
                  </pic:blipFill>
                  <pic:spPr>
                    <a:xfrm>
                      <a:off x="0" y="0"/>
                      <a:ext cx="3725545" cy="27686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"http://www.chem.snnu.edu.cn/phy/exam/2/0x20d.jpg"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876425" cy="247015"/>
            <wp:effectExtent l="0" t="0" r="9525" b="635"/>
            <wp:docPr id="153" name="图片 245" descr="0x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245" descr="0x20d"/>
                    <pic:cNvPicPr>
                      <a:picLocks noChangeAspect="1"/>
                    </pic:cNvPicPr>
                  </pic:nvPicPr>
                  <pic:blipFill>
                    <a:blip r:embed="rId395"/>
                    <a:stretch>
                      <a:fillRect/>
                    </a:stretch>
                  </pic:blipFill>
                  <pic:spPr>
                    <a:xfrm>
                      <a:off x="0" y="0"/>
                      <a:ext cx="1876425" cy="24701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92.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"http://www.chem.snnu.edu.cn/phy/exam/2/0x21.jpg"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973320" cy="296545"/>
            <wp:effectExtent l="0" t="0" r="17780" b="8255"/>
            <wp:docPr id="154" name="图片 246" descr="0x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46" descr="0x21"/>
                    <pic:cNvPicPr>
                      <a:picLocks noChangeAspect="1"/>
                    </pic:cNvPicPr>
                  </pic:nvPicPr>
                  <pic:blipFill>
                    <a:blip r:embed="rId396"/>
                    <a:stretch>
                      <a:fillRect/>
                    </a:stretch>
                  </pic:blipFill>
                  <pic:spPr>
                    <a:xfrm>
                      <a:off x="0" y="0"/>
                      <a:ext cx="4973320" cy="29654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B</w:t>
      </w:r>
    </w:p>
    <w:p>
      <w:pPr>
        <w:ind w:firstLine="137" w:firstLineChars="49"/>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"http://www.chem.snnu.edu.cn/phy/exam/2/0x21a.jpg"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39470" cy="200025"/>
            <wp:effectExtent l="0" t="0" r="17780" b="9525"/>
            <wp:docPr id="176" name="图片 247" descr="0x2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247" descr="0x21a"/>
                    <pic:cNvPicPr>
                      <a:picLocks noChangeAspect="1"/>
                    </pic:cNvPicPr>
                  </pic:nvPicPr>
                  <pic:blipFill>
                    <a:blip r:embed="rId397"/>
                    <a:stretch>
                      <a:fillRect/>
                    </a:stretch>
                  </pic:blipFill>
                  <pic:spPr>
                    <a:xfrm>
                      <a:off x="0" y="0"/>
                      <a:ext cx="839470" cy="2000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"http://www.chem.snnu.edu.cn/phy/exam/2/0x21b.jpg"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43610" cy="189230"/>
            <wp:effectExtent l="0" t="0" r="8890" b="1270"/>
            <wp:docPr id="156" name="图片 248" descr="0x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248" descr="0x21b"/>
                    <pic:cNvPicPr>
                      <a:picLocks noChangeAspect="1"/>
                    </pic:cNvPicPr>
                  </pic:nvPicPr>
                  <pic:blipFill>
                    <a:blip r:embed="rId398"/>
                    <a:stretch>
                      <a:fillRect/>
                    </a:stretch>
                  </pic:blipFill>
                  <pic:spPr>
                    <a:xfrm>
                      <a:off x="0" y="0"/>
                      <a:ext cx="943610" cy="18923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"http://www.chem.snnu.edu.cn/phy/exam/2/0x21c.jpg"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66775" cy="227965"/>
            <wp:effectExtent l="0" t="0" r="9525" b="635"/>
            <wp:docPr id="158" name="图片 249" descr="0x2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249" descr="0x21c"/>
                    <pic:cNvPicPr>
                      <a:picLocks noChangeAspect="1"/>
                    </pic:cNvPicPr>
                  </pic:nvPicPr>
                  <pic:blipFill>
                    <a:blip r:embed="rId399"/>
                    <a:stretch>
                      <a:fillRect/>
                    </a:stretch>
                  </pic:blipFill>
                  <pic:spPr>
                    <a:xfrm>
                      <a:off x="0" y="0"/>
                      <a:ext cx="866775" cy="2279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"http://www.chem.snnu.edu.cn/phy/exam/2/0x21d.jpg"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47725" cy="208280"/>
            <wp:effectExtent l="0" t="0" r="9525" b="1270"/>
            <wp:docPr id="179" name="图片 250" descr="0x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250" descr="0x21d"/>
                    <pic:cNvPicPr>
                      <a:picLocks noChangeAspect="1"/>
                    </pic:cNvPicPr>
                  </pic:nvPicPr>
                  <pic:blipFill>
                    <a:blip r:embed="rId400"/>
                    <a:stretch>
                      <a:fillRect/>
                    </a:stretch>
                  </pic:blipFill>
                  <pic:spPr>
                    <a:xfrm>
                      <a:off x="0" y="0"/>
                      <a:ext cx="847725" cy="20828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93. </w:t>
      </w:r>
      <w:r>
        <w:rPr>
          <w:rFonts w:hint="eastAsia" w:ascii="华文楷体" w:hAnsi="华文楷体" w:eastAsia="华文楷体" w:cs="华文楷体"/>
          <w:sz w:val="28"/>
          <w:szCs w:val="28"/>
        </w:rPr>
        <w:drawing>
          <wp:anchor distT="0" distB="0" distL="114300" distR="114300" simplePos="0" relativeHeight="251766784" behindDoc="0" locked="0" layoutInCell="1" allowOverlap="1">
            <wp:simplePos x="0" y="0"/>
            <wp:positionH relativeFrom="column">
              <wp:posOffset>0</wp:posOffset>
            </wp:positionH>
            <wp:positionV relativeFrom="paragraph">
              <wp:posOffset>206375</wp:posOffset>
            </wp:positionV>
            <wp:extent cx="5553075" cy="590550"/>
            <wp:effectExtent l="0" t="0" r="9525" b="0"/>
            <wp:wrapSquare wrapText="bothSides"/>
            <wp:docPr id="1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
                    <pic:cNvPicPr>
                      <a:picLocks noChangeAspect="1"/>
                    </pic:cNvPicPr>
                  </pic:nvPicPr>
                  <pic:blipFill>
                    <a:blip r:embed="rId401" r:link="rId402"/>
                    <a:stretch>
                      <a:fillRect/>
                    </a:stretch>
                  </pic:blipFill>
                  <pic:spPr>
                    <a:xfrm>
                      <a:off x="0" y="0"/>
                      <a:ext cx="5553075" cy="590550"/>
                    </a:xfrm>
                    <a:prstGeom prst="rect">
                      <a:avLst/>
                    </a:prstGeom>
                    <a:noFill/>
                    <a:ln w="9525">
                      <a:noFill/>
                    </a:ln>
                  </pic:spPr>
                </pic:pic>
              </a:graphicData>
            </a:graphic>
          </wp:anchor>
        </w:drawing>
      </w:r>
    </w:p>
    <w:p>
      <w:pPr>
        <w:ind w:firstLine="411" w:firstLineChars="147"/>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(C)</w:t>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"http://www.chem.snnu.edu.cn/phy/exam/2/0x22a.jpg"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96570" cy="180975"/>
            <wp:effectExtent l="0" t="0" r="17780" b="9525"/>
            <wp:docPr id="180" name="图片 251" descr="0x2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251" descr="0x22a"/>
                    <pic:cNvPicPr>
                      <a:picLocks noChangeAspect="1"/>
                    </pic:cNvPicPr>
                  </pic:nvPicPr>
                  <pic:blipFill>
                    <a:blip r:embed="rId403"/>
                    <a:stretch>
                      <a:fillRect/>
                    </a:stretch>
                  </pic:blipFill>
                  <pic:spPr>
                    <a:xfrm>
                      <a:off x="0" y="0"/>
                      <a:ext cx="496570" cy="18097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"http://www.chem.snnu.edu.cn/phy/exam/2/0x22b.jpg"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85775" cy="238760"/>
            <wp:effectExtent l="0" t="0" r="9525" b="8890"/>
            <wp:docPr id="157" name="图片 252" descr="0x2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252" descr="0x22b"/>
                    <pic:cNvPicPr>
                      <a:picLocks noChangeAspect="1"/>
                    </pic:cNvPicPr>
                  </pic:nvPicPr>
                  <pic:blipFill>
                    <a:blip r:embed="rId404"/>
                    <a:stretch>
                      <a:fillRect/>
                    </a:stretch>
                  </pic:blipFill>
                  <pic:spPr>
                    <a:xfrm>
                      <a:off x="0" y="0"/>
                      <a:ext cx="485775" cy="23876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"http://www.chem.snnu.edu.cn/phy/exam/2/0x22c.jpg"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85775" cy="227965"/>
            <wp:effectExtent l="0" t="0" r="9525" b="635"/>
            <wp:docPr id="165" name="图片 253" descr="0x2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53" descr="0x22c"/>
                    <pic:cNvPicPr>
                      <a:picLocks noChangeAspect="1"/>
                    </pic:cNvPicPr>
                  </pic:nvPicPr>
                  <pic:blipFill>
                    <a:blip r:embed="rId405"/>
                    <a:stretch>
                      <a:fillRect/>
                    </a:stretch>
                  </pic:blipFill>
                  <pic:spPr>
                    <a:xfrm>
                      <a:off x="0" y="0"/>
                      <a:ext cx="485775" cy="2279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液体蒸气压与外压无关</w:t>
      </w:r>
    </w:p>
    <w:p>
      <w:pPr>
        <w:ind w:firstLine="137" w:firstLineChars="49"/>
        <w:rPr>
          <w:rFonts w:hint="eastAsia" w:ascii="华文楷体" w:hAnsi="华文楷体" w:eastAsia="华文楷体" w:cs="华文楷体"/>
          <w:color w:val="000000"/>
          <w:sz w:val="28"/>
          <w:szCs w:val="28"/>
        </w:rPr>
      </w:pP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94.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"http://www.chem.snnu.edu.cn/phy/exam/2/0x23.jpg"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868170" cy="247015"/>
            <wp:effectExtent l="0" t="0" r="17780" b="635"/>
            <wp:docPr id="164" name="图片 254" descr="0x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254" descr="0x23"/>
                    <pic:cNvPicPr>
                      <a:picLocks noChangeAspect="1"/>
                    </pic:cNvPicPr>
                  </pic:nvPicPr>
                  <pic:blipFill>
                    <a:blip r:embed="rId406"/>
                    <a:stretch>
                      <a:fillRect/>
                    </a:stretch>
                  </pic:blipFill>
                  <pic:spPr>
                    <a:xfrm>
                      <a:off x="0" y="0"/>
                      <a:ext cx="1868170" cy="24701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C</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"http://www.chem.snnu.edu.cn/phy/images/bto_x.gif"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08280" cy="66040"/>
            <wp:effectExtent l="0" t="0" r="0" b="0"/>
            <wp:docPr id="167" name="图片 255" descr="bt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255" descr="bto_x"/>
                    <pic:cNvPicPr>
                      <a:picLocks noChangeAspect="1"/>
                    </pic:cNvPicPr>
                  </pic:nvPicPr>
                  <pic:blipFill>
                    <a:blip r:embed="rId314"/>
                    <a:stretch>
                      <a:fillRect/>
                    </a:stretch>
                  </pic:blipFill>
                  <pic:spPr>
                    <a:xfrm>
                      <a:off x="0" y="0"/>
                      <a:ext cx="208280" cy="6604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w:t>
      </w:r>
    </w:p>
    <w:p>
      <w:pPr>
        <w:ind w:firstLine="137" w:firstLineChars="49"/>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"http://www.chem.snnu.edu.cn/phy/exam/2/0x23a.jpg"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3601720" cy="315595"/>
            <wp:effectExtent l="0" t="0" r="17780" b="8255"/>
            <wp:docPr id="168" name="图片 256" descr="0x2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56" descr="0x23a"/>
                    <pic:cNvPicPr>
                      <a:picLocks noChangeAspect="1"/>
                    </pic:cNvPicPr>
                  </pic:nvPicPr>
                  <pic:blipFill>
                    <a:blip r:embed="rId407"/>
                    <a:stretch>
                      <a:fillRect/>
                    </a:stretch>
                  </pic:blipFill>
                  <pic:spPr>
                    <a:xfrm>
                      <a:off x="0" y="0"/>
                      <a:ext cx="3601720" cy="31559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ind w:firstLine="137" w:firstLineChars="49"/>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"http://www.chem.snnu.edu.cn/phy/exam/2/0x23b.jpg"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820035" cy="276860"/>
            <wp:effectExtent l="0" t="0" r="18415" b="8890"/>
            <wp:docPr id="169" name="图片 257" descr="0x2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57" descr="0x23b"/>
                    <pic:cNvPicPr>
                      <a:picLocks noChangeAspect="1"/>
                    </pic:cNvPicPr>
                  </pic:nvPicPr>
                  <pic:blipFill>
                    <a:blip r:embed="rId408"/>
                    <a:stretch>
                      <a:fillRect/>
                    </a:stretch>
                  </pic:blipFill>
                  <pic:spPr>
                    <a:xfrm>
                      <a:off x="0" y="0"/>
                      <a:ext cx="2820035" cy="27686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ind w:firstLine="137" w:firstLineChars="49"/>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"http://www.chem.snnu.edu.cn/phy/exam/2/0x23c.jpg"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3475355" cy="276860"/>
            <wp:effectExtent l="0" t="0" r="10795" b="8890"/>
            <wp:docPr id="170" name="图片 258" descr="0x2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58" descr="0x23c"/>
                    <pic:cNvPicPr>
                      <a:picLocks noChangeAspect="1"/>
                    </pic:cNvPicPr>
                  </pic:nvPicPr>
                  <pic:blipFill>
                    <a:blip r:embed="rId409"/>
                    <a:stretch>
                      <a:fillRect/>
                    </a:stretch>
                  </pic:blipFill>
                  <pic:spPr>
                    <a:xfrm>
                      <a:off x="0" y="0"/>
                      <a:ext cx="3475355" cy="27686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ind w:firstLine="137" w:firstLineChars="49"/>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"http://www.chem.snnu.edu.cn/phy/exam/2/0x23d.jpg"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3028315" cy="266065"/>
            <wp:effectExtent l="0" t="0" r="635" b="635"/>
            <wp:docPr id="172" name="图片 259" descr="0x2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59" descr="0x23d"/>
                    <pic:cNvPicPr>
                      <a:picLocks noChangeAspect="1"/>
                    </pic:cNvPicPr>
                  </pic:nvPicPr>
                  <pic:blipFill>
                    <a:blip r:embed="rId410"/>
                    <a:stretch>
                      <a:fillRect/>
                    </a:stretch>
                  </pic:blipFill>
                  <pic:spPr>
                    <a:xfrm>
                      <a:off x="0" y="0"/>
                      <a:ext cx="3028315" cy="2660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95.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"http://www.chem.snnu.edu.cn/phy/exam/2/0x24.jpg"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758315" cy="474345"/>
            <wp:effectExtent l="0" t="0" r="13335" b="1905"/>
            <wp:docPr id="181" name="图片 260" descr="0x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260" descr="0x24"/>
                    <pic:cNvPicPr>
                      <a:picLocks noChangeAspect="1"/>
                    </pic:cNvPicPr>
                  </pic:nvPicPr>
                  <pic:blipFill>
                    <a:blip r:embed="rId411"/>
                    <a:stretch>
                      <a:fillRect/>
                    </a:stretch>
                  </pic:blipFill>
                  <pic:spPr>
                    <a:xfrm>
                      <a:off x="0" y="0"/>
                      <a:ext cx="1758315" cy="47434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C</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理想气体恒外压等温压缩</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263K、101.3Pa下,冰熔化为水</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等温等压下，原电池中发生的反应</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等温等压下电解水</w:t>
      </w:r>
    </w:p>
    <w:p>
      <w:pPr>
        <w:rPr>
          <w:rFonts w:hint="eastAsia" w:ascii="华文楷体" w:hAnsi="华文楷体" w:eastAsia="华文楷体" w:cs="华文楷体"/>
          <w:bCs/>
          <w:color w:val="000000"/>
          <w:sz w:val="28"/>
          <w:szCs w:val="28"/>
        </w:rPr>
      </w:pPr>
      <w:r>
        <w:rPr>
          <w:rFonts w:hint="eastAsia" w:ascii="华文楷体" w:hAnsi="华文楷体" w:eastAsia="华文楷体" w:cs="华文楷体"/>
          <w:color w:val="000000"/>
          <w:sz w:val="28"/>
          <w:szCs w:val="28"/>
        </w:rPr>
        <w:t>96. 实际气体节流膨胀后其熵变为 (  B</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"http://www.chem.snnu.edu.cn/phy/images/bto_x.gif"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08280" cy="66040"/>
            <wp:effectExtent l="0" t="0" r="0" b="0"/>
            <wp:docPr id="188" name="图片 261" descr="bt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261" descr="bto_x"/>
                    <pic:cNvPicPr>
                      <a:picLocks noChangeAspect="1"/>
                    </pic:cNvPicPr>
                  </pic:nvPicPr>
                  <pic:blipFill>
                    <a:blip r:embed="rId314"/>
                    <a:stretch>
                      <a:fillRect/>
                    </a:stretch>
                  </pic:blipFill>
                  <pic:spPr>
                    <a:xfrm>
                      <a:off x="0" y="0"/>
                      <a:ext cx="208280" cy="6604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w:t>
      </w:r>
      <w:r>
        <w:rPr>
          <w:rFonts w:hint="eastAsia" w:ascii="华文楷体" w:hAnsi="华文楷体" w:eastAsia="华文楷体" w:cs="华文楷体"/>
          <w:bCs/>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"http://www.chem.snnu.edu.cn/phy/exam/2/0x25a.jpg"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66775" cy="438785"/>
            <wp:effectExtent l="0" t="0" r="9525" b="18415"/>
            <wp:docPr id="197" name="图片 262" descr="0x2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262" descr="0x25a"/>
                    <pic:cNvPicPr>
                      <a:picLocks noChangeAspect="1"/>
                    </pic:cNvPicPr>
                  </pic:nvPicPr>
                  <pic:blipFill>
                    <a:blip r:embed="rId412"/>
                    <a:stretch>
                      <a:fillRect/>
                    </a:stretch>
                  </pic:blipFill>
                  <pic:spPr>
                    <a:xfrm>
                      <a:off x="0" y="0"/>
                      <a:ext cx="866775" cy="43878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"http://www.chem.snnu.edu.cn/phy/exam/2/0x25b.jpg"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62660" cy="438785"/>
            <wp:effectExtent l="0" t="0" r="8890" b="18415"/>
            <wp:docPr id="185" name="图片 263" descr="0x2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263" descr="0x25b"/>
                    <pic:cNvPicPr>
                      <a:picLocks noChangeAspect="1"/>
                    </pic:cNvPicPr>
                  </pic:nvPicPr>
                  <pic:blipFill>
                    <a:blip r:embed="rId413"/>
                    <a:stretch>
                      <a:fillRect/>
                    </a:stretch>
                  </pic:blipFill>
                  <pic:spPr>
                    <a:xfrm>
                      <a:off x="0" y="0"/>
                      <a:ext cx="962660" cy="43878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"http://www.chem.snnu.edu.cn/phy/exam/2/0x25c.jpg"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43610" cy="438785"/>
            <wp:effectExtent l="0" t="0" r="8890" b="18415"/>
            <wp:docPr id="199" name="图片 264" descr="0x2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264" descr="0x25c"/>
                    <pic:cNvPicPr>
                      <a:picLocks noChangeAspect="1"/>
                    </pic:cNvPicPr>
                  </pic:nvPicPr>
                  <pic:blipFill>
                    <a:blip r:embed="rId414"/>
                    <a:stretch>
                      <a:fillRect/>
                    </a:stretch>
                  </pic:blipFill>
                  <pic:spPr>
                    <a:xfrm>
                      <a:off x="0" y="0"/>
                      <a:ext cx="943610" cy="43878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"http://www.chem.snnu.edu.cn/phy/exam/2/0x25d.jpg"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82345" cy="389255"/>
            <wp:effectExtent l="0" t="0" r="8255" b="10795"/>
            <wp:docPr id="187" name="图片 265" descr="0x2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265" descr="0x25d"/>
                    <pic:cNvPicPr>
                      <a:picLocks noChangeAspect="1"/>
                    </pic:cNvPicPr>
                  </pic:nvPicPr>
                  <pic:blipFill>
                    <a:blip r:embed="rId415"/>
                    <a:stretch>
                      <a:fillRect/>
                    </a:stretch>
                  </pic:blipFill>
                  <pic:spPr>
                    <a:xfrm>
                      <a:off x="0" y="0"/>
                      <a:ext cx="982345" cy="38925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97、 理想气体定温自由膨胀过程为（ D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 xml:space="preserve">   A</w:t>
      </w:r>
      <w:r>
        <w:rPr>
          <w:rFonts w:hint="eastAsia" w:ascii="华文楷体" w:hAnsi="华文楷体" w:eastAsia="华文楷体" w:cs="华文楷体"/>
          <w:i/>
          <w:iCs/>
          <w:color w:val="000000"/>
          <w:sz w:val="28"/>
          <w:szCs w:val="28"/>
        </w:rPr>
        <w:t xml:space="preserve">  Q</w:t>
      </w:r>
      <w:r>
        <w:rPr>
          <w:rFonts w:hint="eastAsia" w:ascii="华文楷体" w:hAnsi="华文楷体" w:eastAsia="华文楷体" w:cs="华文楷体"/>
          <w:color w:val="000000"/>
          <w:sz w:val="28"/>
          <w:szCs w:val="28"/>
        </w:rPr>
        <w:t>&gt;0     B</w:t>
      </w:r>
      <w:r>
        <w:rPr>
          <w:rFonts w:hint="eastAsia" w:ascii="华文楷体" w:hAnsi="华文楷体" w:eastAsia="华文楷体" w:cs="华文楷体"/>
          <w:i/>
          <w:iCs/>
          <w:color w:val="000000"/>
          <w:sz w:val="28"/>
          <w:szCs w:val="28"/>
        </w:rPr>
        <w:t>U</w:t>
      </w:r>
      <w:r>
        <w:rPr>
          <w:rFonts w:hint="eastAsia" w:ascii="华文楷体" w:hAnsi="华文楷体" w:eastAsia="华文楷体" w:cs="华文楷体"/>
          <w:color w:val="000000"/>
          <w:sz w:val="28"/>
          <w:szCs w:val="28"/>
        </w:rPr>
        <w:t>&lt;0     C</w:t>
      </w:r>
      <w:r>
        <w:rPr>
          <w:rFonts w:hint="eastAsia" w:ascii="华文楷体" w:hAnsi="华文楷体" w:eastAsia="华文楷体" w:cs="华文楷体"/>
          <w:i/>
          <w:iCs/>
          <w:color w:val="000000"/>
          <w:sz w:val="28"/>
          <w:szCs w:val="28"/>
        </w:rPr>
        <w:t>W</w:t>
      </w:r>
      <w:r>
        <w:rPr>
          <w:rFonts w:hint="eastAsia" w:ascii="华文楷体" w:hAnsi="华文楷体" w:eastAsia="华文楷体" w:cs="华文楷体"/>
          <w:color w:val="000000"/>
          <w:sz w:val="28"/>
          <w:szCs w:val="28"/>
        </w:rPr>
        <w:t xml:space="preserve">&lt;0      D </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rPr>
        <w:t>=0</w:t>
      </w:r>
    </w:p>
    <w:p>
      <w:pPr>
        <w:rPr>
          <w:rFonts w:hint="eastAsia" w:ascii="华文楷体" w:hAnsi="华文楷体" w:eastAsia="华文楷体" w:cs="华文楷体"/>
          <w:vanish/>
          <w:color w:val="000000"/>
          <w:sz w:val="28"/>
          <w:szCs w:val="28"/>
        </w:rPr>
      </w:pP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98、 已知反应H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(g)+(1/2)O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O(g)的标准摩尔焓[变]为Δ</w:t>
      </w:r>
      <w:r>
        <w:rPr>
          <w:rFonts w:hint="eastAsia" w:ascii="华文楷体" w:hAnsi="华文楷体" w:eastAsia="华文楷体" w:cs="华文楷体"/>
          <w:color w:val="000000"/>
          <w:position w:val="-4"/>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)，下列说法中不正确的是（ 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A、Δ</w:t>
      </w:r>
      <w:r>
        <w:rPr>
          <w:rFonts w:hint="eastAsia" w:ascii="华文楷体" w:hAnsi="华文楷体" w:eastAsia="华文楷体" w:cs="华文楷体"/>
          <w:color w:val="000000"/>
          <w:position w:val="-4"/>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)是H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(g)的标准摩尔生成焓</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B、Δ</w:t>
      </w:r>
      <w:r>
        <w:rPr>
          <w:rFonts w:hint="eastAsia" w:ascii="华文楷体" w:hAnsi="华文楷体" w:eastAsia="华文楷体" w:cs="华文楷体"/>
          <w:color w:val="000000"/>
          <w:position w:val="-4"/>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)是H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O(g)的标准摩尔燃烧焓</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C、Δ</w:t>
      </w:r>
      <w:r>
        <w:rPr>
          <w:rFonts w:hint="eastAsia" w:ascii="华文楷体" w:hAnsi="华文楷体" w:eastAsia="华文楷体" w:cs="华文楷体"/>
          <w:color w:val="000000"/>
          <w:position w:val="-4"/>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)是 负值。</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D、Δ</w:t>
      </w:r>
      <w:r>
        <w:rPr>
          <w:rFonts w:hint="eastAsia" w:ascii="华文楷体" w:hAnsi="华文楷体" w:eastAsia="华文楷体" w:cs="华文楷体"/>
          <w:color w:val="000000"/>
          <w:position w:val="-4"/>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)与反应的Δ</w:t>
      </w:r>
      <w:r>
        <w:rPr>
          <w:rFonts w:hint="eastAsia" w:ascii="华文楷体" w:hAnsi="华文楷体" w:eastAsia="华文楷体" w:cs="华文楷体"/>
          <w:color w:val="000000"/>
          <w:position w:val="-4"/>
          <w:sz w:val="28"/>
          <w:szCs w:val="28"/>
        </w:rPr>
        <w:t>r</w:t>
      </w:r>
      <w:r>
        <w:rPr>
          <w:rFonts w:hint="eastAsia" w:ascii="华文楷体" w:hAnsi="华文楷体" w:eastAsia="华文楷体" w:cs="华文楷体"/>
          <w:i/>
          <w:iCs/>
          <w:color w:val="000000"/>
          <w:sz w:val="28"/>
          <w:szCs w:val="28"/>
        </w:rPr>
        <w:t>U</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)在量值上不等</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99、 对于只做膨胀功的封闭系统的(d</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/d</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position w:val="-4"/>
          <w:sz w:val="28"/>
          <w:szCs w:val="28"/>
        </w:rPr>
        <w:t>V</w:t>
      </w:r>
      <w:r>
        <w:rPr>
          <w:rFonts w:hint="eastAsia" w:ascii="华文楷体" w:hAnsi="华文楷体" w:eastAsia="华文楷体" w:cs="华文楷体"/>
          <w:color w:val="000000"/>
          <w:sz w:val="28"/>
          <w:szCs w:val="28"/>
        </w:rPr>
        <w:t>值是：（B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A、大于零    B、小于零　 C、等于零  D、不确定</w:t>
      </w:r>
    </w:p>
    <w:p>
      <w:pPr>
        <w:rPr>
          <w:rFonts w:hint="eastAsia" w:ascii="华文楷体" w:hAnsi="华文楷体" w:eastAsia="华文楷体" w:cs="华文楷体"/>
          <w:vanish/>
          <w:color w:val="000000"/>
          <w:sz w:val="28"/>
          <w:szCs w:val="28"/>
        </w:rPr>
      </w:pP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100、 对封闭系统来说，当过程的始态和终态确定后，下列各项中没有确定的值是：　（　A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Q</w:t>
      </w:r>
      <w:r>
        <w:rPr>
          <w:rFonts w:hint="eastAsia" w:ascii="华文楷体" w:hAnsi="华文楷体" w:eastAsia="华文楷体" w:cs="华文楷体"/>
          <w:color w:val="000000"/>
          <w:sz w:val="28"/>
          <w:szCs w:val="28"/>
        </w:rPr>
        <w:t xml:space="preserve">           B、</w:t>
      </w:r>
      <w:r>
        <w:rPr>
          <w:rFonts w:hint="eastAsia" w:ascii="华文楷体" w:hAnsi="华文楷体" w:eastAsia="华文楷体" w:cs="华文楷体"/>
          <w:i/>
          <w:iCs/>
          <w:color w:val="000000"/>
          <w:sz w:val="28"/>
          <w:szCs w:val="28"/>
        </w:rPr>
        <w:t>Q</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W</w:t>
      </w:r>
      <w:r>
        <w:rPr>
          <w:rFonts w:hint="eastAsia" w:ascii="华文楷体" w:hAnsi="华文楷体" w:eastAsia="华文楷体" w:cs="华文楷体"/>
          <w:color w:val="000000"/>
          <w:sz w:val="28"/>
          <w:szCs w:val="28"/>
        </w:rPr>
        <w:t xml:space="preserve">        C、</w:t>
      </w:r>
      <w:r>
        <w:rPr>
          <w:rFonts w:hint="eastAsia" w:ascii="华文楷体" w:hAnsi="华文楷体" w:eastAsia="华文楷体" w:cs="华文楷体"/>
          <w:i/>
          <w:iCs/>
          <w:color w:val="000000"/>
          <w:sz w:val="28"/>
          <w:szCs w:val="28"/>
        </w:rPr>
        <w:t>W</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Q</w:t>
      </w:r>
      <w:r>
        <w:rPr>
          <w:rFonts w:hint="eastAsia" w:ascii="华文楷体" w:hAnsi="华文楷体" w:eastAsia="华文楷体" w:cs="华文楷体"/>
          <w:color w:val="000000"/>
          <w:sz w:val="28"/>
          <w:szCs w:val="28"/>
        </w:rPr>
        <w:t>=0)     D、</w:t>
      </w:r>
      <w:r>
        <w:rPr>
          <w:rFonts w:hint="eastAsia" w:ascii="华文楷体" w:hAnsi="华文楷体" w:eastAsia="华文楷体" w:cs="华文楷体"/>
          <w:i/>
          <w:iCs/>
          <w:color w:val="000000"/>
          <w:sz w:val="28"/>
          <w:szCs w:val="28"/>
        </w:rPr>
        <w:t>Q</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 xml:space="preserve">W </w:t>
      </w:r>
      <w:r>
        <w:rPr>
          <w:rFonts w:hint="eastAsia" w:ascii="华文楷体" w:hAnsi="华文楷体" w:eastAsia="华文楷体" w:cs="华文楷体"/>
          <w:color w:val="000000"/>
          <w:sz w:val="28"/>
          <w:szCs w:val="28"/>
        </w:rPr>
        <w:t>=0)</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101、</w:t>
      </w:r>
      <w:r>
        <w:rPr>
          <w:rFonts w:hint="eastAsia" w:ascii="华文楷体" w:hAnsi="华文楷体" w:eastAsia="华文楷体" w:cs="华文楷体"/>
          <w:i/>
          <w:iCs/>
          <w:color w:val="000000"/>
          <w:sz w:val="28"/>
          <w:szCs w:val="28"/>
        </w:rPr>
        <w:t>pV</w:t>
      </w:r>
      <w:r>
        <w:rPr>
          <w:rFonts w:hint="eastAsia" w:ascii="华文楷体" w:hAnsi="华文楷体" w:eastAsia="华文楷体" w:cs="华文楷体"/>
          <w:color w:val="000000"/>
          <w:position w:val="5"/>
          <w:sz w:val="28"/>
          <w:szCs w:val="28"/>
        </w:rPr>
        <w:sym w:font="Times New Roman" w:char="0067"/>
      </w:r>
      <w:r>
        <w:rPr>
          <w:rFonts w:hint="eastAsia" w:ascii="华文楷体" w:hAnsi="华文楷体" w:eastAsia="华文楷体" w:cs="华文楷体"/>
          <w:color w:val="000000"/>
          <w:sz w:val="28"/>
          <w:szCs w:val="28"/>
        </w:rPr>
        <w:t xml:space="preserve">=常数（ </w:t>
      </w:r>
      <w:r>
        <w:rPr>
          <w:rFonts w:hint="eastAsia" w:ascii="华文楷体" w:hAnsi="华文楷体" w:eastAsia="华文楷体" w:cs="华文楷体"/>
          <w:color w:val="000000"/>
          <w:sz w:val="28"/>
          <w:szCs w:val="28"/>
        </w:rPr>
        <w:sym w:font="Times New Roman" w:char="0067"/>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i/>
          <w:iCs/>
          <w:color w:val="000000"/>
          <w:position w:val="-4"/>
          <w:sz w:val="28"/>
          <w:szCs w:val="28"/>
        </w:rPr>
        <w:t>p</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i/>
          <w:iCs/>
          <w:color w:val="000000"/>
          <w:position w:val="-4"/>
          <w:sz w:val="28"/>
          <w:szCs w:val="28"/>
        </w:rPr>
        <w:t>V</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sz w:val="28"/>
          <w:szCs w:val="28"/>
        </w:rPr>
        <w:t>)的适用条件是（C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A、绝热过程　                  B、理想气体绝热过程</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C、理想气体绝热可逆过程　　    D、绝热可逆过程</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102、当理想气体反抗一定的压力作绝热膨胀时，则　(　D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A、焓总是不变　　       B、热力学能总是增加</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C、焓总是增加　　       D、热力学能总是减少</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103、在隔离系统内（C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A、热力学能守恒，焓守恒　       B、热力学能不一定守恒，焓守恒、</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C、热力学能守恒，焓不一定守恒   D、热力学能、焓均不一定守恒</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104、从同一始态出发，理想气体经可逆和不可逆两种绝热过程（B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group id="_x0000_s1026" o:spid="_x0000_s1026" o:spt="203" style="position:absolute;left:0pt;margin-left:-180pt;margin-top:23.4pt;height:48.4pt;width:546pt;z-index:251765760;mso-width-relative:page;mso-height-relative:page;" coordorigin="96,3021" coordsize="4368,387">
            <o:lock v:ext="edit" text="f"/>
            <v:shape id="_x0000_s1027" o:spid="_x0000_s1027" o:spt="202" type="#_x0000_t202" style="position:absolute;left:96;top:3120;height:288;width:4368;" fillcolor="#00CC99" filled="f" stroked="f" coordsize="21600,21600">
              <v:path/>
              <v:fill on="f" focussize="0,0"/>
              <v:stroke on="f"/>
              <v:imagedata o:title=""/>
              <o:lock v:ext="edit"/>
              <v:textbox>
                <w:txbxContent>
                  <w:p>
                    <w:pPr>
                      <w:autoSpaceDE w:val="0"/>
                      <w:autoSpaceDN w:val="0"/>
                      <w:adjustRightInd w:val="0"/>
                      <w:rPr>
                        <w:rFonts w:hint="eastAsia"/>
                        <w:color w:val="000000"/>
                        <w:sz w:val="48"/>
                        <w:szCs w:val="48"/>
                        <w:lang w:val="zh-CN"/>
                      </w:rPr>
                    </w:pPr>
                    <w:r>
                      <w:rPr>
                        <w:rFonts w:hint="eastAsia"/>
                        <w:color w:val="000000"/>
                        <w:sz w:val="48"/>
                        <w:szCs w:val="48"/>
                        <w:lang w:val="zh-CN"/>
                      </w:rPr>
                      <w:t>B</w:t>
                    </w:r>
                  </w:p>
                </w:txbxContent>
              </v:textbox>
            </v:shape>
            <v:shape id="_x0000_s1028" o:spid="_x0000_s1028" o:spt="75" type="#_x0000_t75" style="position:absolute;left:2832;top:3021;height:280;width:304;" o:ole="t" filled="f" stroked="f" coordsize="21600,21600">
              <v:path/>
              <v:fill on="f" focussize="0,0"/>
              <v:stroke on="f"/>
              <v:imagedata r:id="rId417" o:title=""/>
              <o:lock v:ext="edit" aspectratio="t"/>
            </v:shape>
          </v:group>
          <o:OLEObject Type="Embed" ProgID="Equation.3" ShapeID="_x0000_s1028" DrawAspect="Content" ObjectID="_1468075882" r:id="rId416">
            <o:LockedField>false</o:LockedField>
          </o:OLEObject>
        </w:pict>
      </w:r>
      <w:r>
        <w:rPr>
          <w:rFonts w:hint="eastAsia" w:ascii="华文楷体" w:hAnsi="华文楷体" w:eastAsia="华文楷体" w:cs="华文楷体"/>
          <w:color w:val="000000"/>
          <w:sz w:val="28"/>
          <w:szCs w:val="28"/>
        </w:rPr>
        <w:t xml:space="preserve">A、可以到达同一终态             B、不可能到达同一终态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C、可以到达同一终态 ，但给环境留下不同影响</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105、从热力学四个基本过程可导出             =（  ）B</w:t>
      </w:r>
    </w:p>
    <w:p>
      <w:pPr>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pict>
          <v:shape id="_x0000_s1029" o:spid="_x0000_s1029" o:spt="75" type="#_x0000_t75" style="position:absolute;left:0pt;margin-left:216pt;margin-top:39pt;height:37pt;width:37pt;z-index:251764736;mso-width-relative:page;mso-height-relative:page;" o:ole="t" filled="f" stroked="f" coordsize="21600,21600">
            <v:path/>
            <v:fill on="f" focussize="0,0"/>
            <v:stroke on="f"/>
            <v:imagedata r:id="rId419" o:title=""/>
            <o:lock v:ext="edit" aspectratio="t"/>
          </v:shape>
          <o:OLEObject Type="Embed" ProgID="Equation.3" ShapeID="_x0000_s1029" DrawAspect="Content" ObjectID="_1468075883" r:id="rId418">
            <o:LockedField>false</o:LockedField>
          </o:OLEObject>
        </w:pict>
      </w:r>
      <w:r>
        <w:rPr>
          <w:rFonts w:hint="eastAsia" w:ascii="华文楷体" w:hAnsi="华文楷体" w:eastAsia="华文楷体" w:cs="华文楷体"/>
          <w:color w:val="000000"/>
          <w:sz w:val="28"/>
          <w:szCs w:val="28"/>
        </w:rPr>
        <w:pict>
          <v:shape id="_x0000_s1030" o:spid="_x0000_s1030" o:spt="75" type="#_x0000_t75" style="position:absolute;left:0pt;margin-left:0pt;margin-top:7.8pt;height:36pt;width:271pt;mso-wrap-distance-bottom:0pt;mso-wrap-distance-top:0pt;z-index:251763712;mso-width-relative:page;mso-height-relative:page;" o:ole="t" filled="f" stroked="f" coordsize="21600,21600">
            <v:path/>
            <v:fill on="f" focussize="0,0"/>
            <v:stroke on="f"/>
            <v:imagedata r:id="rId421" o:title=""/>
            <o:lock v:ext="edit" text="f" aspectratio="t"/>
            <w10:wrap type="topAndBottom"/>
          </v:shape>
          <o:OLEObject Type="Embed" ProgID="Equation.3" ShapeID="_x0000_s1030" DrawAspect="Content" ObjectID="_1468075884" r:id="rId420">
            <o:LockedField>false</o:LockedField>
          </o:OLEObject>
        </w:pic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106、对封闭的单组分均相系统，且</w:t>
      </w:r>
      <w:r>
        <w:rPr>
          <w:rFonts w:hint="eastAsia" w:ascii="华文楷体" w:hAnsi="华文楷体" w:eastAsia="华文楷体" w:cs="华文楷体"/>
          <w:i/>
          <w:iCs/>
          <w:color w:val="000000"/>
          <w:sz w:val="28"/>
          <w:szCs w:val="28"/>
        </w:rPr>
        <w:t>W</w:t>
      </w:r>
      <w:r>
        <w:rPr>
          <w:rFonts w:hint="eastAsia" w:ascii="华文楷体" w:hAnsi="华文楷体" w:eastAsia="华文楷体" w:cs="华文楷体"/>
          <w:color w:val="000000"/>
          <w:sz w:val="28"/>
          <w:szCs w:val="28"/>
        </w:rPr>
        <w:t>’=0时，           的值应是（ B ）</w:t>
      </w:r>
    </w:p>
    <w:p>
      <w:pPr>
        <w:widowControl/>
        <w:jc w:val="left"/>
        <w:rPr>
          <w:rFonts w:hint="eastAsia" w:ascii="华文楷体" w:hAnsi="华文楷体" w:eastAsia="华文楷体" w:cs="华文楷体"/>
          <w:vanish/>
          <w:color w:val="000000"/>
          <w:sz w:val="28"/>
          <w:szCs w:val="28"/>
        </w:rPr>
      </w:pPr>
    </w:p>
    <w:p>
      <w:pPr>
        <w:widowControl/>
        <w:ind w:firstLine="420" w:firstLineChars="150"/>
        <w:jc w:val="left"/>
        <w:rPr>
          <w:rFonts w:hint="eastAsia" w:ascii="华文楷体" w:hAnsi="华文楷体" w:eastAsia="华文楷体" w:cs="华文楷体"/>
          <w:color w:val="000000"/>
          <w:sz w:val="28"/>
          <w:szCs w:val="28"/>
        </w:rPr>
      </w:pPr>
    </w:p>
    <w:p>
      <w:pPr>
        <w:widowControl/>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A、&lt;0             B、&gt;0           C、 =0       D、无法判断</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107、1mol理想气体（1）经定温自由膨胀使体积增加1倍；（2）经定温可逆膨胀使体积增加1倍；（3）经绝热自由膨胀使体积增加1倍；（4）经绝热可逆膨胀使体积增加1倍。在下列结论中何者正确？（ D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 xml:space="preserve">4                   </w:t>
      </w:r>
      <w:r>
        <w:rPr>
          <w:rFonts w:hint="eastAsia" w:ascii="华文楷体" w:hAnsi="华文楷体" w:eastAsia="华文楷体" w:cs="华文楷体"/>
          <w:color w:val="000000"/>
          <w:sz w:val="28"/>
          <w:szCs w:val="28"/>
        </w:rPr>
        <w:t>B、</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=0</w:t>
      </w:r>
    </w:p>
    <w:p>
      <w:pPr>
        <w:ind w:firstLine="560" w:firstLineChars="200"/>
        <w:rPr>
          <w:rFonts w:hint="eastAsia" w:ascii="华文楷体" w:hAnsi="华文楷体" w:eastAsia="华文楷体" w:cs="华文楷体"/>
          <w:vanish/>
          <w:color w:val="000000"/>
          <w:position w:val="-4"/>
          <w:sz w:val="28"/>
          <w:szCs w:val="28"/>
        </w:rPr>
      </w:pP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 xml:space="preserve">3   </w:t>
      </w:r>
      <w:r>
        <w:rPr>
          <w:rFonts w:hint="eastAsia" w:ascii="华文楷体" w:hAnsi="华文楷体" w:eastAsia="华文楷体" w:cs="华文楷体"/>
          <w:color w:val="000000"/>
          <w:sz w:val="28"/>
          <w:szCs w:val="28"/>
        </w:rPr>
        <w:t xml:space="preserve">                  D、</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=0</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108、373.15K和</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下，水的摩尔汽化焓为40.7kJ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，1mol水的体积为18.8cm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，1mol水蒸气的体积为30 200cm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，1mol水蒸发为水蒸气的Δ</w:t>
      </w:r>
      <w:r>
        <w:rPr>
          <w:rFonts w:hint="eastAsia" w:ascii="华文楷体" w:hAnsi="华文楷体" w:eastAsia="华文楷体" w:cs="华文楷体"/>
          <w:i/>
          <w:iCs/>
          <w:color w:val="000000"/>
          <w:sz w:val="28"/>
          <w:szCs w:val="28"/>
        </w:rPr>
        <w:t>U</w:t>
      </w:r>
      <w:r>
        <w:rPr>
          <w:rFonts w:hint="eastAsia" w:ascii="华文楷体" w:hAnsi="华文楷体" w:eastAsia="华文楷体" w:cs="华文楷体"/>
          <w:color w:val="000000"/>
          <w:sz w:val="28"/>
          <w:szCs w:val="28"/>
        </w:rPr>
        <w:t>为（ C ）。</w:t>
      </w:r>
    </w:p>
    <w:p>
      <w:pPr>
        <w:ind w:firstLine="420" w:firstLineChars="150"/>
        <w:rPr>
          <w:rFonts w:hint="eastAsia" w:ascii="华文楷体" w:hAnsi="华文楷体" w:eastAsia="华文楷体" w:cs="华文楷体"/>
          <w:color w:val="000000"/>
          <w:position w:val="5"/>
          <w:sz w:val="28"/>
          <w:szCs w:val="28"/>
        </w:rPr>
      </w:pPr>
      <w:r>
        <w:rPr>
          <w:rFonts w:hint="eastAsia" w:ascii="华文楷体" w:hAnsi="华文楷体" w:eastAsia="华文楷体" w:cs="华文楷体"/>
          <w:color w:val="000000"/>
          <w:sz w:val="28"/>
          <w:szCs w:val="28"/>
        </w:rPr>
        <w:t>A、45.2kJ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 xml:space="preserve">-1     </w:t>
      </w:r>
      <w:r>
        <w:rPr>
          <w:rFonts w:hint="eastAsia" w:ascii="华文楷体" w:hAnsi="华文楷体" w:eastAsia="华文楷体" w:cs="华文楷体"/>
          <w:color w:val="000000"/>
          <w:sz w:val="28"/>
          <w:szCs w:val="28"/>
        </w:rPr>
        <w:t>B、40.7kJ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 xml:space="preserve">-1    </w:t>
      </w:r>
      <w:r>
        <w:rPr>
          <w:rFonts w:hint="eastAsia" w:ascii="华文楷体" w:hAnsi="华文楷体" w:eastAsia="华文楷体" w:cs="华文楷体"/>
          <w:color w:val="000000"/>
          <w:sz w:val="28"/>
          <w:szCs w:val="28"/>
        </w:rPr>
        <w:t>C、37.6kJ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 xml:space="preserve">-1          </w:t>
      </w:r>
      <w:r>
        <w:rPr>
          <w:rFonts w:hint="eastAsia" w:ascii="华文楷体" w:hAnsi="华文楷体" w:eastAsia="华文楷体" w:cs="华文楷体"/>
          <w:color w:val="000000"/>
          <w:sz w:val="28"/>
          <w:szCs w:val="28"/>
        </w:rPr>
        <w:t>D、52.5kJ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-1</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109、戊烷的标准摩尔燃烧焓为-3520kJ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(g)和H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O(l)的标准摩尔生成焓分别为-395kJ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和-286kJ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，则戊烷的标准摩尔生成焓为（D  ）</w:t>
      </w:r>
    </w:p>
    <w:p>
      <w:pPr>
        <w:ind w:firstLine="1260" w:firstLineChars="450"/>
        <w:rPr>
          <w:rFonts w:hint="eastAsia" w:ascii="华文楷体" w:hAnsi="华文楷体" w:eastAsia="华文楷体" w:cs="华文楷体"/>
          <w:color w:val="000000"/>
          <w:position w:val="5"/>
          <w:sz w:val="28"/>
          <w:szCs w:val="28"/>
        </w:rPr>
      </w:pPr>
      <w:r>
        <w:rPr>
          <w:rFonts w:hint="eastAsia" w:ascii="华文楷体" w:hAnsi="华文楷体" w:eastAsia="华文楷体" w:cs="华文楷体"/>
          <w:color w:val="000000"/>
          <w:sz w:val="28"/>
          <w:szCs w:val="28"/>
        </w:rPr>
        <w:t>A、2839kJ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 xml:space="preserve">-1              </w:t>
      </w:r>
      <w:r>
        <w:rPr>
          <w:rFonts w:hint="eastAsia" w:ascii="华文楷体" w:hAnsi="华文楷体" w:eastAsia="华文楷体" w:cs="华文楷体"/>
          <w:color w:val="000000"/>
          <w:sz w:val="28"/>
          <w:szCs w:val="28"/>
        </w:rPr>
        <w:t>B、-2839kJ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-1</w:t>
      </w:r>
    </w:p>
    <w:p>
      <w:pPr>
        <w:ind w:firstLine="1260" w:firstLineChars="450"/>
        <w:rPr>
          <w:rFonts w:hint="eastAsia" w:ascii="华文楷体" w:hAnsi="华文楷体" w:eastAsia="华文楷体" w:cs="华文楷体"/>
          <w:color w:val="000000"/>
          <w:position w:val="5"/>
          <w:sz w:val="28"/>
          <w:szCs w:val="28"/>
        </w:rPr>
      </w:pPr>
      <w:r>
        <w:rPr>
          <w:rFonts w:hint="eastAsia" w:ascii="华文楷体" w:hAnsi="华文楷体" w:eastAsia="华文楷体" w:cs="华文楷体"/>
          <w:color w:val="000000"/>
          <w:position w:val="5"/>
          <w:sz w:val="28"/>
          <w:szCs w:val="28"/>
        </w:rPr>
        <w:t>C、</w:t>
      </w:r>
      <w:r>
        <w:rPr>
          <w:rFonts w:hint="eastAsia" w:ascii="华文楷体" w:hAnsi="华文楷体" w:eastAsia="华文楷体" w:cs="华文楷体"/>
          <w:color w:val="000000"/>
          <w:sz w:val="28"/>
          <w:szCs w:val="28"/>
        </w:rPr>
        <w:t>171kJ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 xml:space="preserve">-1                </w:t>
      </w:r>
      <w:r>
        <w:rPr>
          <w:rFonts w:hint="eastAsia" w:ascii="华文楷体" w:hAnsi="华文楷体" w:eastAsia="华文楷体" w:cs="华文楷体"/>
          <w:color w:val="000000"/>
          <w:sz w:val="28"/>
          <w:szCs w:val="28"/>
        </w:rPr>
        <w:t>D、-171kJ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-1</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110．273K, </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iCs/>
          <w:color w:val="000000"/>
          <w:kern w:val="0"/>
          <w:sz w:val="28"/>
          <w:szCs w:val="28"/>
          <w:vertAlign w:val="superscript"/>
        </w:rPr>
        <w:t></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时，冰融化为水的过程中，下列关系式正确的有</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＜0　　B.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vertAlign w:val="subscript"/>
        </w:rPr>
        <w:t>P</w:t>
      </w:r>
      <w:r>
        <w:rPr>
          <w:rFonts w:hint="eastAsia" w:ascii="华文楷体" w:hAnsi="华文楷体" w:eastAsia="华文楷体" w:cs="华文楷体"/>
          <w:color w:val="000000"/>
          <w:kern w:val="0"/>
          <w:sz w:val="28"/>
          <w:szCs w:val="28"/>
        </w:rPr>
        <w:t xml:space="preserve">    C.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 xml:space="preserve"> ＜0    D.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111．体系接受环境作功为160J，热力学能增加了200J，则体系</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A．吸收热量40J         B．吸收热量360J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C．放出热量40J         D．放出热量360J</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112、在一绝热箱内，一电阻丝浸入水中，通以电流。若以水和电阻丝为体系，其余为环</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境，则</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 0     B．</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 0</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 0     D．</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 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113．任一体系经一循环过程回到始态，则不一定为零的是</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i/>
          <w:iCs/>
          <w:color w:val="000000"/>
          <w:kern w:val="0"/>
          <w:sz w:val="28"/>
          <w:szCs w:val="28"/>
        </w:rPr>
        <w:t>Q</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114．对一理想气体，下列哪个关系式不正确</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85800" cy="400685"/>
            <wp:effectExtent l="0" t="0" r="0" b="18415"/>
            <wp:docPr id="189" name="图片 266"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266" descr="image004"/>
                    <pic:cNvPicPr>
                      <a:picLocks noChangeAspect="1"/>
                    </pic:cNvPicPr>
                  </pic:nvPicPr>
                  <pic:blipFill>
                    <a:blip r:embed="rId422"/>
                    <a:stretch>
                      <a:fillRect/>
                    </a:stretch>
                  </pic:blipFill>
                  <pic:spPr>
                    <a:xfrm>
                      <a:off x="0" y="0"/>
                      <a:ext cx="685800" cy="40068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85800" cy="400685"/>
            <wp:effectExtent l="0" t="0" r="0" b="18415"/>
            <wp:docPr id="198" name="图片 267"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267" descr="image006"/>
                    <pic:cNvPicPr>
                      <a:picLocks noChangeAspect="1"/>
                    </pic:cNvPicPr>
                  </pic:nvPicPr>
                  <pic:blipFill>
                    <a:blip r:embed="rId423"/>
                    <a:stretch>
                      <a:fillRect/>
                    </a:stretch>
                  </pic:blipFill>
                  <pic:spPr>
                    <a:xfrm>
                      <a:off x="0" y="0"/>
                      <a:ext cx="685800" cy="40068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77545" cy="419735"/>
            <wp:effectExtent l="0" t="0" r="8255" b="18415"/>
            <wp:docPr id="194" name="图片 268"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268" descr="image008"/>
                    <pic:cNvPicPr>
                      <a:picLocks noChangeAspect="1"/>
                    </pic:cNvPicPr>
                  </pic:nvPicPr>
                  <pic:blipFill>
                    <a:blip r:embed="rId424"/>
                    <a:stretch>
                      <a:fillRect/>
                    </a:stretch>
                  </pic:blipFill>
                  <pic:spPr>
                    <a:xfrm>
                      <a:off x="0" y="0"/>
                      <a:ext cx="677545" cy="4197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77545" cy="419735"/>
            <wp:effectExtent l="0" t="0" r="8255" b="18415"/>
            <wp:docPr id="186" name="图片 269"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269" descr="image010"/>
                    <pic:cNvPicPr>
                      <a:picLocks noChangeAspect="1"/>
                    </pic:cNvPicPr>
                  </pic:nvPicPr>
                  <pic:blipFill>
                    <a:blip r:embed="rId425"/>
                    <a:stretch>
                      <a:fillRect/>
                    </a:stretch>
                  </pic:blipFill>
                  <pic:spPr>
                    <a:xfrm>
                      <a:off x="0" y="0"/>
                      <a:ext cx="677545" cy="4197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115．当热力学第一定律写成d</w:t>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iCs/>
          <w:color w:val="000000"/>
          <w:kern w:val="0"/>
          <w:sz w:val="28"/>
          <w:szCs w:val="28"/>
        </w:rPr>
        <w:t>δQ</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d</w:t>
      </w:r>
      <w:r>
        <w:rPr>
          <w:rFonts w:hint="eastAsia" w:ascii="华文楷体" w:hAnsi="华文楷体" w:eastAsia="华文楷体" w:cs="华文楷体"/>
          <w:i/>
          <w:iCs/>
          <w:color w:val="000000"/>
          <w:kern w:val="0"/>
          <w:sz w:val="28"/>
          <w:szCs w:val="28"/>
        </w:rPr>
        <w:t>V</w:t>
      </w:r>
      <w:r>
        <w:rPr>
          <w:rFonts w:hint="eastAsia" w:ascii="华文楷体" w:hAnsi="华文楷体" w:eastAsia="华文楷体" w:cs="华文楷体"/>
          <w:color w:val="000000"/>
          <w:kern w:val="0"/>
          <w:sz w:val="28"/>
          <w:szCs w:val="28"/>
        </w:rPr>
        <w:t>时，它适用于</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A．理想气体的可逆过程          B．封闭体系的任一过程</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C．封闭体系只做体积功过程      D．封闭体系的定压过程</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116．在一绝热钢壁体系内，发生一化学反应，温度从</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，压力由</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，则</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 0</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＜0</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 xml:space="preserve">＞0       </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color w:val="000000"/>
          <w:kern w:val="0"/>
          <w:sz w:val="28"/>
          <w:szCs w:val="28"/>
        </w:rPr>
        <w:t>D．</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 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117．理想气体混合过程中，下列体系的性质，不正确的是</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napToGrid w:val="0"/>
        <w:ind w:firstLine="1139" w:firstLineChars="4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 xml:space="preserve"> ＞0      B．</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 xml:space="preserve"> =0      C．</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 xml:space="preserve"> = 0      D．</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 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118.任意的可逆循环过程，体系的熵变</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napToGrid w:val="0"/>
        <w:ind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A．一定为零     B．一定大于零    C．一定为负  D．是温度的函数</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119．一封闭体系，从A→B变化时，经历可逆（R）和不可逆(IR)途径，则</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left="420" w:leftChars="200"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iCs/>
          <w:color w:val="000000"/>
          <w:kern w:val="0"/>
          <w:sz w:val="28"/>
          <w:szCs w:val="28"/>
        </w:rPr>
        <w:t xml:space="preserve"> Q</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IR</w:t>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39445" cy="334645"/>
            <wp:effectExtent l="0" t="0" r="8255" b="7620"/>
            <wp:docPr id="202" name="图片 270"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70" descr="image012"/>
                    <pic:cNvPicPr>
                      <a:picLocks noChangeAspect="1"/>
                    </pic:cNvPicPr>
                  </pic:nvPicPr>
                  <pic:blipFill>
                    <a:blip r:embed="rId426"/>
                    <a:stretch>
                      <a:fillRect/>
                    </a:stretch>
                  </pic:blipFill>
                  <pic:spPr>
                    <a:xfrm>
                      <a:off x="0" y="0"/>
                      <a:ext cx="639445" cy="33464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 xml:space="preserve">R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 xml:space="preserve"> W</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IR</w:t>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00710" cy="334645"/>
            <wp:effectExtent l="0" t="0" r="8890" b="7620"/>
            <wp:docPr id="200" name="图片 271"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71" descr="image014"/>
                    <pic:cNvPicPr>
                      <a:picLocks noChangeAspect="1"/>
                    </pic:cNvPicPr>
                  </pic:nvPicPr>
                  <pic:blipFill>
                    <a:blip r:embed="rId427"/>
                    <a:stretch>
                      <a:fillRect/>
                    </a:stretch>
                  </pic:blipFill>
                  <pic:spPr>
                    <a:xfrm>
                      <a:off x="0" y="0"/>
                      <a:ext cx="600710" cy="33464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120．理想气体自由膨胀过程中</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=0     B．</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＞0</w:t>
      </w:r>
    </w:p>
    <w:p>
      <w:pPr>
        <w:widowControl/>
        <w:snapToGrid w:val="0"/>
        <w:ind w:firstLine="1260" w:firstLineChars="4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121．H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和O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在绝热定容的体系中生成水，则</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1419" w:firstLineChars="5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孤</w:t>
      </w:r>
      <w:r>
        <w:rPr>
          <w:rFonts w:hint="eastAsia" w:ascii="华文楷体" w:hAnsi="华文楷体" w:eastAsia="华文楷体" w:cs="华文楷体"/>
          <w:color w:val="000000"/>
          <w:kern w:val="0"/>
          <w:sz w:val="28"/>
          <w:szCs w:val="28"/>
        </w:rPr>
        <w:t xml:space="preserve"> = 0       B．</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＞0</w:t>
      </w:r>
    </w:p>
    <w:p>
      <w:pPr>
        <w:widowControl/>
        <w:snapToGrid w:val="0"/>
        <w:ind w:firstLine="1419" w:firstLineChars="5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孤</w:t>
      </w:r>
      <w:r>
        <w:rPr>
          <w:rFonts w:hint="eastAsia" w:ascii="华文楷体" w:hAnsi="华文楷体" w:eastAsia="华文楷体" w:cs="华文楷体"/>
          <w:color w:val="000000"/>
          <w:kern w:val="0"/>
          <w:sz w:val="28"/>
          <w:szCs w:val="28"/>
        </w:rPr>
        <w:t>＞0       D．</w:t>
      </w:r>
      <w:r>
        <w:rPr>
          <w:rFonts w:hint="eastAsia" w:ascii="华文楷体" w:hAnsi="华文楷体" w:eastAsia="华文楷体" w:cs="华文楷体"/>
          <w:i/>
          <w:iCs/>
          <w:color w:val="000000"/>
          <w:kern w:val="0"/>
          <w:sz w:val="28"/>
          <w:szCs w:val="28"/>
        </w:rPr>
        <w:t xml:space="preserve"> Q</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孤</w:t>
      </w:r>
      <w:r>
        <w:rPr>
          <w:rFonts w:hint="eastAsia" w:ascii="华文楷体" w:hAnsi="华文楷体" w:eastAsia="华文楷体" w:cs="华文楷体"/>
          <w:color w:val="000000"/>
          <w:kern w:val="0"/>
          <w:sz w:val="28"/>
          <w:szCs w:val="28"/>
        </w:rPr>
        <w:t>＞0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122．理想气体可逆定温压缩过程中，错误的有</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napToGrid w:val="0"/>
        <w:ind w:firstLine="1419" w:firstLineChars="5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体</w:t>
      </w:r>
      <w:r>
        <w:rPr>
          <w:rFonts w:hint="eastAsia" w:ascii="华文楷体" w:hAnsi="华文楷体" w:eastAsia="华文楷体" w:cs="华文楷体"/>
          <w:color w:val="000000"/>
          <w:kern w:val="0"/>
          <w:sz w:val="28"/>
          <w:szCs w:val="28"/>
        </w:rPr>
        <w:t>= 0      B．</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=0      C．</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＜0      D．</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123．当理想气体反抗一定的外压做绝热膨胀时，则</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left="435" w:leftChars="207"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焓总是不变的        B．热力学能总是不变的    </w:t>
      </w:r>
    </w:p>
    <w:p>
      <w:pPr>
        <w:widowControl/>
        <w:snapToGrid w:val="0"/>
        <w:ind w:left="435" w:leftChars="207"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C．焓总是增加的        D．热力学能总是减小的</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124．环境的熵变等于</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firstLine="1139" w:firstLineChars="4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96545" cy="381000"/>
            <wp:effectExtent l="0" t="0" r="8255" b="0"/>
            <wp:docPr id="201" name="图片 272"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72" descr="image016"/>
                    <pic:cNvPicPr>
                      <a:picLocks noChangeAspect="1"/>
                    </pic:cNvPicPr>
                  </pic:nvPicPr>
                  <pic:blipFill>
                    <a:blip r:embed="rId428"/>
                    <a:stretch>
                      <a:fillRect/>
                    </a:stretch>
                  </pic:blipFill>
                  <pic:spPr>
                    <a:xfrm>
                      <a:off x="0" y="0"/>
                      <a:ext cx="296545" cy="3810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"http://nhjy.hzau.edu.cn/kech/wlhx/exercise/images/1/image018.gif"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19735" cy="381000"/>
            <wp:effectExtent l="0" t="0" r="18415" b="0"/>
            <wp:docPr id="182" name="图片 273"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273" descr="image018"/>
                    <pic:cNvPicPr>
                      <a:picLocks noChangeAspect="1"/>
                    </pic:cNvPicPr>
                  </pic:nvPicPr>
                  <pic:blipFill>
                    <a:blip r:embed="rId429"/>
                    <a:stretch>
                      <a:fillRect/>
                    </a:stretch>
                  </pic:blipFill>
                  <pic:spPr>
                    <a:xfrm>
                      <a:off x="0" y="0"/>
                      <a:ext cx="419735" cy="3810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"http://nhjy.hzau.edu.cn/kech/wlhx/exercise/images/1/image020.gif"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96545" cy="334645"/>
            <wp:effectExtent l="0" t="0" r="8255" b="0"/>
            <wp:docPr id="190" name="图片 274"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74" descr="image020"/>
                    <pic:cNvPicPr>
                      <a:picLocks noChangeAspect="1"/>
                    </pic:cNvPicPr>
                  </pic:nvPicPr>
                  <pic:blipFill>
                    <a:blip r:embed="rId430"/>
                    <a:stretch>
                      <a:fillRect/>
                    </a:stretch>
                  </pic:blipFill>
                  <pic:spPr>
                    <a:xfrm>
                      <a:off x="0" y="0"/>
                      <a:ext cx="296545" cy="33464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"http://nhjy.hzau.edu.cn/kech/wlhx/exercise/images/1/image022.gif"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19735" cy="381000"/>
            <wp:effectExtent l="0" t="0" r="18415" b="0"/>
            <wp:docPr id="203" name="图片 275"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75" descr="image022"/>
                    <pic:cNvPicPr>
                      <a:picLocks noChangeAspect="1"/>
                    </pic:cNvPicPr>
                  </pic:nvPicPr>
                  <pic:blipFill>
                    <a:blip r:embed="rId431"/>
                    <a:stretch>
                      <a:fillRect/>
                    </a:stretch>
                  </pic:blipFill>
                  <pic:spPr>
                    <a:xfrm>
                      <a:off x="0" y="0"/>
                      <a:ext cx="419735" cy="3810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jc w:val="left"/>
        <w:rPr>
          <w:rFonts w:hint="eastAsia" w:ascii="华文楷体" w:hAnsi="华文楷体" w:eastAsia="华文楷体" w:cs="华文楷体"/>
          <w:sz w:val="28"/>
          <w:szCs w:val="28"/>
        </w:rPr>
      </w:pPr>
    </w:p>
    <w:p>
      <w:pPr>
        <w:jc w:val="left"/>
        <w:rPr>
          <w:rFonts w:hint="eastAsia" w:ascii="华文楷体" w:hAnsi="华文楷体" w:eastAsia="华文楷体" w:cs="华文楷体"/>
          <w:sz w:val="28"/>
          <w:szCs w:val="28"/>
        </w:rPr>
      </w:pP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125. 将克拉佩龙方程用于H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Ｏ的液固两相平衡，因为</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position w:val="-5"/>
          <w:sz w:val="28"/>
          <w:szCs w:val="28"/>
        </w:rPr>
        <w:t>m</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Ｏ，1）＜</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position w:val="-5"/>
          <w:sz w:val="28"/>
          <w:szCs w:val="28"/>
        </w:rPr>
        <w:t>m</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Ｏ，s），所以随着压力的增大,则H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Ｏ（1）的凝固点将：(  B  )</w:t>
      </w:r>
    </w:p>
    <w:p>
      <w:pPr>
        <w:ind w:firstLine="2240" w:firstLineChars="8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(A)上升 </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(B)下降        (C)不变</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126. 克-克方程式可用于（ A   )</w:t>
      </w:r>
    </w:p>
    <w:p>
      <w:pPr>
        <w:ind w:firstLine="980" w:firstLineChars="3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固-气及液-气两相平衡     (B) 固-液两相平衡       (C) 固-固两相平衡</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127. 液体在其</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满足克-克方程的条件下进行汽化的过程,以下各量中不变的是：(  C )</w:t>
      </w:r>
    </w:p>
    <w:p>
      <w:pPr>
        <w:ind w:firstLine="1120" w:firstLineChars="4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(A)摩尔热力学能           (B)摩尔体积</w:t>
      </w:r>
    </w:p>
    <w:p>
      <w:pPr>
        <w:ind w:firstLine="1120" w:firstLineChars="4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(C)摩尔吉布斯函数         (D)摩尔熵</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031" o:spid="_x0000_s1031" o:spt="75" type="#_x0000_t75" style="position:absolute;left:0pt;margin-left:18pt;margin-top:25.9pt;height:19.7pt;width:81pt;mso-wrap-distance-bottom:0pt;mso-wrap-distance-top:0pt;z-index:251767808;mso-width-relative:page;mso-height-relative:page;" o:ole="t" filled="f" stroked="f" coordsize="21600,21600">
            <v:path/>
            <v:fill on="f" focussize="0,0"/>
            <v:stroke on="f"/>
            <v:imagedata r:id="rId433" o:title=""/>
            <o:lock v:ext="edit" text="f" aspectratio="t"/>
            <w10:wrap type="topAndBottom"/>
          </v:shape>
          <o:OLEObject Type="Embed" ProgID="Equation.3" ShapeID="_x0000_s1031" DrawAspect="Content" ObjectID="_1468075885" r:id="rId432">
            <o:LockedField>false</o:LockedField>
          </o:OLEObject>
        </w:pict>
      </w:r>
      <w:r>
        <w:rPr>
          <w:rFonts w:hint="eastAsia" w:ascii="华文楷体" w:hAnsi="华文楷体" w:eastAsia="华文楷体" w:cs="华文楷体"/>
          <w:color w:val="000000"/>
          <w:sz w:val="28"/>
          <w:szCs w:val="28"/>
        </w:rPr>
        <w:t>128. 特鲁顿(Trouton)规则(适用于不缔合液体)。B</w:t>
      </w:r>
    </w:p>
    <w:p>
      <w:pPr>
        <w:widowControl/>
        <w:ind w:firstLine="420" w:firstLineChars="150"/>
        <w:jc w:val="left"/>
        <w:rPr>
          <w:rFonts w:hint="eastAsia" w:ascii="华文楷体" w:hAnsi="华文楷体" w:eastAsia="华文楷体" w:cs="华文楷体"/>
          <w:color w:val="000000"/>
          <w:position w:val="5"/>
          <w:sz w:val="28"/>
          <w:szCs w:val="28"/>
        </w:rPr>
      </w:pPr>
      <w:r>
        <w:rPr>
          <w:rFonts w:hint="eastAsia" w:ascii="华文楷体" w:hAnsi="华文楷体" w:eastAsia="华文楷体" w:cs="华文楷体"/>
          <w:color w:val="000000"/>
          <w:sz w:val="28"/>
          <w:szCs w:val="28"/>
        </w:rPr>
        <w:t>(A)21 J·mol</w:t>
      </w:r>
      <w:r>
        <w:rPr>
          <w:rFonts w:hint="eastAsia" w:ascii="华文楷体" w:hAnsi="华文楷体" w:eastAsia="华文楷体" w:cs="华文楷体"/>
          <w:color w:val="000000"/>
          <w:position w:val="5"/>
          <w:sz w:val="28"/>
          <w:szCs w:val="28"/>
        </w:rPr>
        <w:t>－１</w:t>
      </w:r>
      <w:r>
        <w:rPr>
          <w:rFonts w:hint="eastAsia" w:ascii="华文楷体" w:hAnsi="华文楷体" w:eastAsia="华文楷体" w:cs="华文楷体"/>
          <w:color w:val="000000"/>
          <w:sz w:val="28"/>
          <w:szCs w:val="28"/>
        </w:rPr>
        <w:t>·K</w:t>
      </w:r>
      <w:r>
        <w:rPr>
          <w:rFonts w:hint="eastAsia" w:ascii="华文楷体" w:hAnsi="华文楷体" w:eastAsia="华文楷体" w:cs="华文楷体"/>
          <w:color w:val="000000"/>
          <w:position w:val="5"/>
          <w:sz w:val="28"/>
          <w:szCs w:val="28"/>
        </w:rPr>
        <w:t>－１</w:t>
      </w:r>
      <w:r>
        <w:rPr>
          <w:rFonts w:hint="eastAsia" w:ascii="华文楷体" w:hAnsi="华文楷体" w:eastAsia="华文楷体" w:cs="华文楷体"/>
          <w:color w:val="000000"/>
          <w:sz w:val="28"/>
          <w:szCs w:val="28"/>
        </w:rPr>
        <w:t xml:space="preserve">    (B)88 J·K</w:t>
      </w:r>
      <w:r>
        <w:rPr>
          <w:rFonts w:hint="eastAsia" w:ascii="华文楷体" w:hAnsi="华文楷体" w:eastAsia="华文楷体" w:cs="华文楷体"/>
          <w:color w:val="000000"/>
          <w:position w:val="5"/>
          <w:sz w:val="28"/>
          <w:szCs w:val="28"/>
        </w:rPr>
        <w:t>－１</w:t>
      </w:r>
      <w:r>
        <w:rPr>
          <w:rFonts w:hint="eastAsia" w:ascii="华文楷体" w:hAnsi="华文楷体" w:eastAsia="华文楷体" w:cs="华文楷体"/>
          <w:color w:val="000000"/>
          <w:sz w:val="28"/>
          <w:szCs w:val="28"/>
        </w:rPr>
        <w:t xml:space="preserve">    (C)109 J·mol</w:t>
      </w:r>
      <w:r>
        <w:rPr>
          <w:rFonts w:hint="eastAsia" w:ascii="华文楷体" w:hAnsi="华文楷体" w:eastAsia="华文楷体" w:cs="华文楷体"/>
          <w:color w:val="000000"/>
          <w:position w:val="5"/>
          <w:sz w:val="28"/>
          <w:szCs w:val="28"/>
        </w:rPr>
        <w:t>－１</w:t>
      </w:r>
      <w:r>
        <w:rPr>
          <w:rFonts w:hint="eastAsia" w:ascii="华文楷体" w:hAnsi="华文楷体" w:eastAsia="华文楷体" w:cs="华文楷体"/>
          <w:color w:val="000000"/>
          <w:sz w:val="28"/>
          <w:szCs w:val="28"/>
        </w:rPr>
        <w:t>·K</w:t>
      </w:r>
      <w:r>
        <w:rPr>
          <w:rFonts w:hint="eastAsia" w:ascii="华文楷体" w:hAnsi="华文楷体" w:eastAsia="华文楷体" w:cs="华文楷体"/>
          <w:color w:val="000000"/>
          <w:position w:val="5"/>
          <w:sz w:val="28"/>
          <w:szCs w:val="28"/>
        </w:rPr>
        <w:t>－１</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vanish/>
          <w:color w:val="000000"/>
          <w:kern w:val="0"/>
          <w:sz w:val="28"/>
          <w:szCs w:val="28"/>
        </w:rPr>
      </w:pPr>
      <w:r>
        <w:rPr>
          <w:rFonts w:hint="eastAsia" w:ascii="华文楷体" w:hAnsi="华文楷体" w:eastAsia="华文楷体" w:cs="华文楷体"/>
          <w:color w:val="000000"/>
          <w:sz w:val="28"/>
          <w:szCs w:val="28"/>
        </w:rPr>
        <w:pict>
          <v:shape id="_x0000_s1032" o:spid="_x0000_s1032" o:spt="75" type="#_x0000_t75" style="position:absolute;left:0pt;margin-left:90pt;margin-top:23.4pt;height:18pt;width:217pt;mso-wrap-distance-bottom:0pt;mso-wrap-distance-top:0pt;z-index:251768832;mso-width-relative:page;mso-height-relative:page;" o:ole="t" filled="f" stroked="f" coordsize="21600,21600">
            <v:path/>
            <v:fill on="f" focussize="0,0"/>
            <v:stroke on="f"/>
            <v:imagedata r:id="rId435" o:title=""/>
            <o:lock v:ext="edit" text="f" aspectratio="t"/>
            <w10:wrap type="topAndBottom"/>
          </v:shape>
          <o:OLEObject Type="Embed" ProgID="Equation.3" ShapeID="_x0000_s1032" DrawAspect="Content" ObjectID="_1468075886" r:id="rId434">
            <o:LockedField>false</o:LockedField>
          </o:OLEObject>
        </w:pict>
      </w:r>
      <w:r>
        <w:rPr>
          <w:rFonts w:hint="eastAsia" w:ascii="华文楷体" w:hAnsi="华文楷体" w:eastAsia="华文楷体" w:cs="华文楷体"/>
          <w:color w:val="000000"/>
          <w:sz w:val="28"/>
          <w:szCs w:val="28"/>
        </w:rPr>
        <w:t>129、在</w:t>
      </w:r>
      <w:r>
        <w:rPr>
          <w:rFonts w:hint="eastAsia" w:ascii="华文楷体" w:hAnsi="华文楷体" w:eastAsia="华文楷体" w:cs="华文楷体"/>
          <w:color w:val="000000"/>
          <w:sz w:val="28"/>
          <w:szCs w:val="28"/>
        </w:rPr>
        <w:sym w:font="Times New Roman" w:char="0061"/>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Times New Roman" w:char="0062"/>
      </w:r>
      <w:r>
        <w:rPr>
          <w:rFonts w:hint="eastAsia" w:ascii="华文楷体" w:hAnsi="华文楷体" w:eastAsia="华文楷体" w:cs="华文楷体"/>
          <w:color w:val="000000"/>
          <w:sz w:val="28"/>
          <w:szCs w:val="28"/>
        </w:rPr>
        <w:t>两相中都含有A和B两种物质，当达到相平衡时，下列三种情况正确的是： （B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130、 100℃，101 325Pa的液态H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O(l)的化学势</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5"/>
          <w:sz w:val="28"/>
          <w:szCs w:val="28"/>
        </w:rPr>
        <w:t>l</w:t>
      </w:r>
      <w:r>
        <w:rPr>
          <w:rFonts w:hint="eastAsia" w:ascii="华文楷体" w:hAnsi="华文楷体" w:eastAsia="华文楷体" w:cs="华文楷体"/>
          <w:color w:val="000000"/>
          <w:sz w:val="28"/>
          <w:szCs w:val="28"/>
        </w:rPr>
        <w:t>， 100℃，101 325Pa的气态H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O(g)的化学势</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5"/>
          <w:sz w:val="28"/>
          <w:szCs w:val="28"/>
        </w:rPr>
        <w:t>g</w:t>
      </w:r>
      <w:r>
        <w:rPr>
          <w:rFonts w:hint="eastAsia" w:ascii="华文楷体" w:hAnsi="华文楷体" w:eastAsia="华文楷体" w:cs="华文楷体"/>
          <w:color w:val="000000"/>
          <w:sz w:val="28"/>
          <w:szCs w:val="28"/>
        </w:rPr>
        <w:t xml:space="preserve"> ，二者的关系为（C  ）</w:t>
      </w:r>
    </w:p>
    <w:p>
      <w:pPr>
        <w:ind w:firstLine="1400" w:firstLineChars="500"/>
        <w:rPr>
          <w:rFonts w:hint="eastAsia" w:ascii="华文楷体" w:hAnsi="华文楷体" w:eastAsia="华文楷体" w:cs="华文楷体"/>
          <w:color w:val="000000"/>
          <w:position w:val="5"/>
          <w:sz w:val="28"/>
          <w:szCs w:val="28"/>
        </w:rPr>
      </w:pPr>
      <w:r>
        <w:rPr>
          <w:rFonts w:hint="eastAsia" w:ascii="华文楷体" w:hAnsi="华文楷体" w:eastAsia="华文楷体" w:cs="华文楷体"/>
          <w:color w:val="000000"/>
          <w:sz w:val="28"/>
          <w:szCs w:val="28"/>
        </w:rPr>
        <w:t xml:space="preserve">(A)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5"/>
          <w:sz w:val="28"/>
          <w:szCs w:val="28"/>
          <w:vertAlign w:val="superscript"/>
        </w:rPr>
        <w:t>l</w:t>
      </w:r>
      <w:r>
        <w:rPr>
          <w:rFonts w:hint="eastAsia" w:ascii="华文楷体" w:hAnsi="华文楷体" w:eastAsia="华文楷体" w:cs="华文楷体"/>
          <w:color w:val="000000"/>
          <w:sz w:val="28"/>
          <w:szCs w:val="28"/>
        </w:rPr>
        <w:t xml:space="preserve">&gt;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5"/>
          <w:sz w:val="28"/>
          <w:szCs w:val="28"/>
          <w:vertAlign w:val="superscript"/>
        </w:rPr>
        <w:t>g</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(B)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5"/>
          <w:sz w:val="28"/>
          <w:szCs w:val="28"/>
          <w:vertAlign w:val="superscript"/>
        </w:rPr>
        <w:t>l</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&lt;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5"/>
          <w:sz w:val="28"/>
          <w:szCs w:val="28"/>
          <w:vertAlign w:val="superscript"/>
        </w:rPr>
        <w:t>g</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(C)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5"/>
          <w:sz w:val="28"/>
          <w:szCs w:val="28"/>
          <w:vertAlign w:val="superscript"/>
        </w:rPr>
        <w:t xml:space="preserve">l </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5"/>
          <w:sz w:val="28"/>
          <w:szCs w:val="28"/>
          <w:vertAlign w:val="superscript"/>
        </w:rPr>
        <w:t>g</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033" o:spid="_x0000_s1033" o:spt="75" type="#_x0000_t75" style="position:absolute;left:0pt;margin-left:72pt;margin-top:39pt;height:18pt;width:217pt;mso-wrap-distance-bottom:0pt;mso-wrap-distance-top:0pt;z-index:251770880;mso-width-relative:page;mso-height-relative:page;" o:ole="t" filled="f" stroked="f" coordsize="21600,21600">
            <v:path/>
            <v:fill on="f" focussize="0,0"/>
            <v:stroke on="f"/>
            <v:imagedata r:id="rId437" o:title=""/>
            <o:lock v:ext="edit" text="f" aspectratio="t"/>
            <w10:wrap type="topAndBottom"/>
          </v:shape>
          <o:OLEObject Type="Embed" ProgID="Equation.3" ShapeID="_x0000_s1033" DrawAspect="Content" ObjectID="_1468075887" r:id="rId436">
            <o:LockedField>false</o:LockedField>
          </o:OLEObject>
        </w:pict>
      </w:r>
      <w:r>
        <w:rPr>
          <w:rFonts w:hint="eastAsia" w:ascii="华文楷体" w:hAnsi="华文楷体" w:eastAsia="华文楷体" w:cs="华文楷体"/>
          <w:color w:val="000000"/>
          <w:sz w:val="28"/>
          <w:szCs w:val="28"/>
        </w:rPr>
        <w:t>131 、由A及B双组分构成的</w:t>
      </w:r>
      <w:r>
        <w:rPr>
          <w:rFonts w:hint="eastAsia" w:ascii="华文楷体" w:hAnsi="华文楷体" w:eastAsia="华文楷体" w:cs="华文楷体"/>
          <w:color w:val="000000"/>
          <w:sz w:val="28"/>
          <w:szCs w:val="28"/>
        </w:rPr>
        <w:sym w:font="Times New Roman" w:char="0061"/>
      </w:r>
      <w:r>
        <w:rPr>
          <w:rFonts w:hint="eastAsia" w:ascii="华文楷体" w:hAnsi="华文楷体" w:eastAsia="华文楷体" w:cs="华文楷体"/>
          <w:color w:val="000000"/>
          <w:sz w:val="28"/>
          <w:szCs w:val="28"/>
        </w:rPr>
        <w:t>和</w:t>
      </w:r>
      <w:r>
        <w:rPr>
          <w:rFonts w:hint="eastAsia" w:ascii="华文楷体" w:hAnsi="华文楷体" w:eastAsia="华文楷体" w:cs="华文楷体"/>
          <w:color w:val="000000"/>
          <w:sz w:val="28"/>
          <w:szCs w:val="28"/>
        </w:rPr>
        <w:sym w:font="Times New Roman" w:char="0062"/>
      </w:r>
      <w:r>
        <w:rPr>
          <w:rFonts w:hint="eastAsia" w:ascii="华文楷体" w:hAnsi="华文楷体" w:eastAsia="华文楷体" w:cs="华文楷体"/>
          <w:color w:val="000000"/>
          <w:sz w:val="28"/>
          <w:szCs w:val="28"/>
        </w:rPr>
        <w:t>两相系统，则在一定</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下，物质A由</w:t>
      </w:r>
      <w:r>
        <w:rPr>
          <w:rFonts w:hint="eastAsia" w:ascii="华文楷体" w:hAnsi="华文楷体" w:eastAsia="华文楷体" w:cs="华文楷体"/>
          <w:color w:val="000000"/>
          <w:sz w:val="28"/>
          <w:szCs w:val="28"/>
        </w:rPr>
        <w:sym w:font="Times New Roman" w:char="0061"/>
      </w:r>
      <w:r>
        <w:rPr>
          <w:rFonts w:hint="eastAsia" w:ascii="华文楷体" w:hAnsi="华文楷体" w:eastAsia="华文楷体" w:cs="华文楷体"/>
          <w:color w:val="000000"/>
          <w:sz w:val="28"/>
          <w:szCs w:val="28"/>
        </w:rPr>
        <w:t>相自发向</w:t>
      </w:r>
      <w:r>
        <w:rPr>
          <w:rFonts w:hint="eastAsia" w:ascii="华文楷体" w:hAnsi="华文楷体" w:eastAsia="华文楷体" w:cs="华文楷体"/>
          <w:color w:val="000000"/>
          <w:sz w:val="28"/>
          <w:szCs w:val="28"/>
        </w:rPr>
        <w:sym w:font="Times New Roman" w:char="0062"/>
      </w:r>
      <w:r>
        <w:rPr>
          <w:rFonts w:hint="eastAsia" w:ascii="华文楷体" w:hAnsi="华文楷体" w:eastAsia="华文楷体" w:cs="华文楷体"/>
          <w:color w:val="000000"/>
          <w:sz w:val="28"/>
          <w:szCs w:val="28"/>
        </w:rPr>
        <w:t>相转移的条件为（ A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pict>
          <v:shape id="_x0000_s1034" o:spid="_x0000_s1034" o:spt="75" type="#_x0000_t75" style="position:absolute;left:0pt;margin-left:36pt;margin-top:78pt;height:42pt;width:240.95pt;mso-wrap-distance-bottom:0pt;mso-wrap-distance-top:0pt;z-index:251769856;mso-width-relative:page;mso-height-relative:page;" o:ole="t" filled="f" stroked="f" coordsize="21600,21600">
            <v:path/>
            <v:fill on="f" focussize="0,0"/>
            <v:stroke on="f"/>
            <v:imagedata r:id="rId439" o:title=""/>
            <o:lock v:ext="edit" text="f" aspectratio="t"/>
            <w10:wrap type="topAndBottom"/>
          </v:shape>
          <o:OLEObject Type="Embed" ProgID="Equation.3" ShapeID="_x0000_s1034" DrawAspect="Content" ObjectID="_1468075888" r:id="rId438">
            <o:LockedField>false</o:LockedField>
          </o:OLEObject>
        </w:pict>
      </w:r>
      <w:r>
        <w:rPr>
          <w:rFonts w:hint="eastAsia" w:ascii="华文楷体" w:hAnsi="华文楷体" w:eastAsia="华文楷体" w:cs="华文楷体"/>
          <w:color w:val="000000"/>
          <w:sz w:val="28"/>
          <w:szCs w:val="28"/>
        </w:rPr>
        <w:t>132、 某物质溶于互不相溶的两液相</w:t>
      </w:r>
      <w:r>
        <w:rPr>
          <w:rFonts w:hint="eastAsia" w:ascii="华文楷体" w:hAnsi="华文楷体" w:eastAsia="华文楷体" w:cs="华文楷体"/>
          <w:color w:val="000000"/>
          <w:sz w:val="28"/>
          <w:szCs w:val="28"/>
        </w:rPr>
        <w:sym w:font="Times New Roman" w:char="0061"/>
      </w:r>
      <w:r>
        <w:rPr>
          <w:rFonts w:hint="eastAsia" w:ascii="华文楷体" w:hAnsi="华文楷体" w:eastAsia="华文楷体" w:cs="华文楷体"/>
          <w:color w:val="000000"/>
          <w:sz w:val="28"/>
          <w:szCs w:val="28"/>
        </w:rPr>
        <w:t>和</w:t>
      </w:r>
      <w:r>
        <w:rPr>
          <w:rFonts w:hint="eastAsia" w:ascii="华文楷体" w:hAnsi="华文楷体" w:eastAsia="华文楷体" w:cs="华文楷体"/>
          <w:color w:val="000000"/>
          <w:sz w:val="28"/>
          <w:szCs w:val="28"/>
        </w:rPr>
        <w:sym w:font="Times New Roman" w:char="0062"/>
      </w:r>
      <w:r>
        <w:rPr>
          <w:rFonts w:hint="eastAsia" w:ascii="华文楷体" w:hAnsi="华文楷体" w:eastAsia="华文楷体" w:cs="华文楷体"/>
          <w:color w:val="000000"/>
          <w:sz w:val="28"/>
          <w:szCs w:val="28"/>
        </w:rPr>
        <w:t>中，该物质在</w:t>
      </w:r>
      <w:r>
        <w:rPr>
          <w:rFonts w:hint="eastAsia" w:ascii="华文楷体" w:hAnsi="华文楷体" w:eastAsia="华文楷体" w:cs="华文楷体"/>
          <w:color w:val="000000"/>
          <w:sz w:val="28"/>
          <w:szCs w:val="28"/>
        </w:rPr>
        <w:sym w:font="Times New Roman" w:char="0061"/>
      </w:r>
      <w:r>
        <w:rPr>
          <w:rFonts w:hint="eastAsia" w:ascii="华文楷体" w:hAnsi="华文楷体" w:eastAsia="华文楷体" w:cs="华文楷体"/>
          <w:color w:val="000000"/>
          <w:sz w:val="28"/>
          <w:szCs w:val="28"/>
        </w:rPr>
        <w:t>相以A的形式存在，在</w:t>
      </w:r>
      <w:r>
        <w:rPr>
          <w:rFonts w:hint="eastAsia" w:ascii="华文楷体" w:hAnsi="华文楷体" w:eastAsia="华文楷体" w:cs="华文楷体"/>
          <w:color w:val="000000"/>
          <w:sz w:val="28"/>
          <w:szCs w:val="28"/>
        </w:rPr>
        <w:sym w:font="Times New Roman" w:char="0062"/>
      </w:r>
      <w:r>
        <w:rPr>
          <w:rFonts w:hint="eastAsia" w:ascii="华文楷体" w:hAnsi="华文楷体" w:eastAsia="华文楷体" w:cs="华文楷体"/>
          <w:color w:val="000000"/>
          <w:sz w:val="28"/>
          <w:szCs w:val="28"/>
        </w:rPr>
        <w:t>相以A</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形式存在，则定温定压下，两相平衡时（ C ）</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133、 理想液态混合物的混合性质是（ A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rPr>
        <w: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&gt;0，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sz w:val="28"/>
          <w:szCs w:val="28"/>
        </w:rPr>
        <w:t>&lt;0</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&lt;0，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rPr>
        <w:t>&lt;0，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&lt;0，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sz w:val="28"/>
          <w:szCs w:val="28"/>
        </w:rPr>
        <w:t>=0</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&gt;0，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rPr>
        <w:t>&gt;0，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sz w:val="28"/>
          <w:szCs w:val="28"/>
        </w:rPr>
        <w:t xml:space="preserve">=0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&gt;0，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rPr>
        <w:t>&gt;0，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&lt;0，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sz w:val="28"/>
          <w:szCs w:val="28"/>
        </w:rPr>
        <w:t>&gt;0</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134、 稀溶液的凝固点</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f</w:t>
      </w:r>
      <w:r>
        <w:rPr>
          <w:rFonts w:hint="eastAsia" w:ascii="华文楷体" w:hAnsi="华文楷体" w:eastAsia="华文楷体" w:cs="华文楷体"/>
          <w:color w:val="000000"/>
          <w:sz w:val="28"/>
          <w:szCs w:val="28"/>
        </w:rPr>
        <w:t>与纯溶剂</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f</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的凝固点比较，</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f</w:t>
      </w:r>
      <w:r>
        <w:rPr>
          <w:rFonts w:hint="eastAsia" w:ascii="华文楷体" w:hAnsi="华文楷体" w:eastAsia="华文楷体" w:cs="华文楷体"/>
          <w:color w:val="000000"/>
          <w:sz w:val="28"/>
          <w:szCs w:val="28"/>
        </w:rPr>
        <w:t xml:space="preserve"> &lt;</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f</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的条件是（ C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(A)溶质必须是挥发性的   (B)析出的固相一定是固溶体</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(C)析出的固相是纯溶剂   (D)析出的固相是纯溶质</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135、若使CO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在水中的溶解度为最大，应选择的条件是（ B ）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(A)高温高压  (B)低温高压  (C)低温低压   (D)高温低压</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136、25℃时，CH</w:t>
      </w:r>
      <w:r>
        <w:rPr>
          <w:rFonts w:hint="eastAsia" w:ascii="华文楷体" w:hAnsi="华文楷体" w:eastAsia="华文楷体" w:cs="华文楷体"/>
          <w:color w:val="000000"/>
          <w:position w:val="-4"/>
          <w:sz w:val="28"/>
          <w:szCs w:val="28"/>
          <w:vertAlign w:val="subscript"/>
        </w:rPr>
        <w:t>4</w:t>
      </w:r>
      <w:r>
        <w:rPr>
          <w:rFonts w:hint="eastAsia" w:ascii="华文楷体" w:hAnsi="华文楷体" w:eastAsia="华文楷体" w:cs="华文楷体"/>
          <w:color w:val="000000"/>
          <w:sz w:val="28"/>
          <w:szCs w:val="28"/>
        </w:rPr>
        <w:t>(g)在H</w:t>
      </w:r>
      <w:r>
        <w:rPr>
          <w:rFonts w:hint="eastAsia" w:ascii="华文楷体" w:hAnsi="华文楷体" w:eastAsia="华文楷体" w:cs="华文楷体"/>
          <w:color w:val="000000"/>
          <w:position w:val="-4"/>
          <w:sz w:val="28"/>
          <w:szCs w:val="28"/>
          <w:vertAlign w:val="subscript"/>
        </w:rPr>
        <w:t>2</w:t>
      </w:r>
      <w:r>
        <w:rPr>
          <w:rFonts w:hint="eastAsia" w:ascii="华文楷体" w:hAnsi="华文楷体" w:eastAsia="华文楷体" w:cs="华文楷体"/>
          <w:color w:val="000000"/>
          <w:sz w:val="28"/>
          <w:szCs w:val="28"/>
        </w:rPr>
        <w:t>O(l)和C</w:t>
      </w:r>
      <w:r>
        <w:rPr>
          <w:rFonts w:hint="eastAsia" w:ascii="华文楷体" w:hAnsi="华文楷体" w:eastAsia="华文楷体" w:cs="华文楷体"/>
          <w:color w:val="000000"/>
          <w:position w:val="-4"/>
          <w:sz w:val="28"/>
          <w:szCs w:val="28"/>
          <w:vertAlign w:val="subscript"/>
        </w:rPr>
        <w:t>6</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position w:val="-4"/>
          <w:sz w:val="28"/>
          <w:szCs w:val="28"/>
          <w:vertAlign w:val="subscript"/>
        </w:rPr>
        <w:t>6</w:t>
      </w:r>
      <w:r>
        <w:rPr>
          <w:rFonts w:hint="eastAsia" w:ascii="华文楷体" w:hAnsi="华文楷体" w:eastAsia="华文楷体" w:cs="华文楷体"/>
          <w:color w:val="000000"/>
          <w:sz w:val="28"/>
          <w:szCs w:val="28"/>
        </w:rPr>
        <w:t>(l)中的亨利系数分别为4.18×10</w:t>
      </w:r>
      <w:r>
        <w:rPr>
          <w:rFonts w:hint="eastAsia" w:ascii="华文楷体" w:hAnsi="华文楷体" w:eastAsia="华文楷体" w:cs="华文楷体"/>
          <w:color w:val="000000"/>
          <w:position w:val="5"/>
          <w:sz w:val="28"/>
          <w:szCs w:val="28"/>
          <w:vertAlign w:val="superscript"/>
        </w:rPr>
        <w:t>9</w:t>
      </w:r>
      <w:r>
        <w:rPr>
          <w:rFonts w:hint="eastAsia" w:ascii="华文楷体" w:hAnsi="华文楷体" w:eastAsia="华文楷体" w:cs="华文楷体"/>
          <w:color w:val="000000"/>
          <w:sz w:val="28"/>
          <w:szCs w:val="28"/>
        </w:rPr>
        <w:t>Pa和57×10</w:t>
      </w:r>
      <w:r>
        <w:rPr>
          <w:rFonts w:hint="eastAsia" w:ascii="华文楷体" w:hAnsi="华文楷体" w:eastAsia="华文楷体" w:cs="华文楷体"/>
          <w:color w:val="000000"/>
          <w:position w:val="5"/>
          <w:sz w:val="28"/>
          <w:szCs w:val="28"/>
          <w:vertAlign w:val="superscript"/>
        </w:rPr>
        <w:t>6</w:t>
      </w:r>
      <w:r>
        <w:rPr>
          <w:rFonts w:hint="eastAsia" w:ascii="华文楷体" w:hAnsi="华文楷体" w:eastAsia="华文楷体" w:cs="华文楷体"/>
          <w:color w:val="000000"/>
          <w:sz w:val="28"/>
          <w:szCs w:val="28"/>
        </w:rPr>
        <w:t>Pa ，则在相同的平衡气相分压</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)下，CH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在水中与在苯中的平衡组成（ B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 xml:space="preserve">，水) &gt; </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，苯) ，(B)</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 xml:space="preserve">，水) &lt; </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，苯)</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 xml:space="preserve">，水) = </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，苯)</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137、在一定压力下，纯物质A的沸点、蒸气压和化学势分别为</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和</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，加入少量不挥发性的溶质形成溶液之后分别变成</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和</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 xml:space="preserve"> ，因此有（ D ）</w:t>
      </w:r>
    </w:p>
    <w:p>
      <w:pPr>
        <w:ind w:firstLine="840" w:firstLineChars="300"/>
        <w:rPr>
          <w:rFonts w:hint="eastAsia" w:ascii="华文楷体" w:hAnsi="华文楷体" w:eastAsia="华文楷体" w:cs="华文楷体"/>
          <w:color w:val="000000"/>
          <w:position w:val="-4"/>
          <w:sz w:val="28"/>
          <w:szCs w:val="28"/>
        </w:rPr>
      </w:pPr>
      <w:r>
        <w:rPr>
          <w:rFonts w:hint="eastAsia" w:ascii="华文楷体" w:hAnsi="华文楷体" w:eastAsia="华文楷体" w:cs="华文楷体"/>
          <w:color w:val="000000"/>
          <w:sz w:val="28"/>
          <w:szCs w:val="28"/>
        </w:rPr>
        <w:t xml:space="preserve">(A)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&lt;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&lt;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&lt;</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p>
    <w:p>
      <w:pPr>
        <w:rPr>
          <w:rFonts w:hint="eastAsia" w:ascii="华文楷体" w:hAnsi="华文楷体" w:eastAsia="华文楷体" w:cs="华文楷体"/>
          <w:color w:val="000000"/>
          <w:position w:val="-4"/>
          <w:sz w:val="28"/>
          <w:szCs w:val="28"/>
        </w:rPr>
      </w:pP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 xml:space="preserve">(B)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&gt;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&gt;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&gt;</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p>
    <w:p>
      <w:pPr>
        <w:ind w:firstLine="700" w:firstLineChars="250"/>
        <w:rPr>
          <w:rFonts w:hint="eastAsia" w:ascii="华文楷体" w:hAnsi="华文楷体" w:eastAsia="华文楷体" w:cs="华文楷体"/>
          <w:color w:val="000000"/>
          <w:position w:val="-4"/>
          <w:sz w:val="28"/>
          <w:szCs w:val="28"/>
        </w:rPr>
      </w:pPr>
      <w:r>
        <w:rPr>
          <w:rFonts w:hint="eastAsia" w:ascii="华文楷体" w:hAnsi="华文楷体" w:eastAsia="华文楷体" w:cs="华文楷体"/>
          <w:color w:val="000000"/>
          <w:sz w:val="28"/>
          <w:szCs w:val="28"/>
        </w:rPr>
        <w:t xml:space="preserve">(C)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&gt;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&lt;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&gt;</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 xml:space="preserve">A </w:t>
      </w:r>
    </w:p>
    <w:p>
      <w:pPr>
        <w:ind w:firstLine="700" w:firstLineChars="250"/>
        <w:rPr>
          <w:rFonts w:hint="eastAsia" w:ascii="华文楷体" w:hAnsi="华文楷体" w:eastAsia="华文楷体" w:cs="华文楷体"/>
          <w:color w:val="000000"/>
          <w:position w:val="-4"/>
          <w:sz w:val="28"/>
          <w:szCs w:val="28"/>
        </w:rPr>
      </w:pPr>
      <w:r>
        <w:rPr>
          <w:rFonts w:hint="eastAsia" w:ascii="华文楷体" w:hAnsi="华文楷体" w:eastAsia="华文楷体" w:cs="华文楷体"/>
          <w:color w:val="000000"/>
          <w:sz w:val="28"/>
          <w:szCs w:val="28"/>
        </w:rPr>
        <w:t xml:space="preserve">(D)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&lt;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&gt;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&gt;</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138、已知环己烷、醋酸、萘、樟脑的凝固点降低系数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4"/>
          <w:sz w:val="28"/>
          <w:szCs w:val="28"/>
        </w:rPr>
        <w:t>f</w:t>
      </w:r>
      <w:r>
        <w:rPr>
          <w:rFonts w:hint="eastAsia" w:ascii="华文楷体" w:hAnsi="华文楷体" w:eastAsia="华文楷体" w:cs="华文楷体"/>
          <w:color w:val="000000"/>
          <w:sz w:val="28"/>
          <w:szCs w:val="28"/>
        </w:rPr>
        <w:t>分别是20.2、9.3、6.9及139.7K</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 xml:space="preserve">kg </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 xml:space="preserve"> mol</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。今有一未知物能在上述四种溶剂着溶解，欲测定该未知物的相对分子质量，最适宜的溶剂是（ B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(A)萘       (B)樟脑    (C) 环己烷     (D)醋酸</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140、在20℃和大气压力下，用凝固点降低法测物质的相对分子质量。若所选的纯溶剂是苯，其正常凝固点为5.5℃，为使冷却过程在比较接近于平衡状态的情况下进行，冷浴内的恒温介质比较合适的是（ A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(A)冰-水      (B)冰-盐水     (C)干冰-丙酮      (D)液氨</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141、 二组分理想液态混合物的蒸气总压（B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(A)与溶液的组成无关     (B)介于两纯组分的蒸气压之间</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 大于任一纯组分的蒸气压  (D)小于任一纯组分的蒸气压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142、 A和B两组分在定温定压下混和形成理想液态混合物时，则有：（A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rPr>
        <w:t>=0  （B）</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=0  （C）</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=0  （D）</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sz w:val="28"/>
          <w:szCs w:val="28"/>
        </w:rPr>
        <w:t xml:space="preserve">=0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143 、指出关于亨利定律的下列几点说明中，错误的是（B）</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(A)溶质在气相和在溶剂中的分子状态必须相同</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(B)溶质必须是非挥发性的</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(C)温度愈高或压力愈低，溶液愈稀，亨利定律愈准确</w:t>
      </w:r>
    </w:p>
    <w:p>
      <w:pPr>
        <w:ind w:left="840" w:leftChars="200" w:hanging="420" w:hanging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(D)对于混合气体，在总压力不太大时，亨利定律能分别适用于每一种气体，与其他气体的分压无关</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144、40℃时，纯液体A的饱和蒸气压是纯液体B的两倍，组分A和B能构成理想液态混合物。若平衡气相中组分A和B的摩尔分数相等，则平衡液相中组分A和B的摩尔分数之比</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 A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(A)1:2        (B) 2:1        (C)3:2       (D)4:3</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145、组分A和B形成理想液态混合物。 已知在100℃时纯组分A的蒸气压为133.32kPa，纯组分B的蒸气压为66.66kPa，当A和B的两组分液态混合物中组分A的摩尔分数为0.5时，与液态混合物成平衡的蒸气中，组分A的摩尔分数是（ C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1          (B)  3/4          (C)2/3    (D) 1/2</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146、在25℃时，0.01mol·dm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糖水的渗透压力为</w:t>
      </w:r>
      <w:r>
        <w:rPr>
          <w:rFonts w:hint="eastAsia" w:ascii="华文楷体" w:hAnsi="华文楷体" w:eastAsia="华文楷体" w:cs="华文楷体"/>
          <w:i/>
          <w:iCs/>
          <w:color w:val="000000"/>
          <w:sz w:val="28"/>
          <w:szCs w:val="28"/>
        </w:rPr>
        <w:t>Π</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  0.01mol·dm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食盐水的渗透压为</w:t>
      </w:r>
      <w:r>
        <w:rPr>
          <w:rFonts w:hint="eastAsia" w:ascii="华文楷体" w:hAnsi="华文楷体" w:eastAsia="华文楷体" w:cs="华文楷体"/>
          <w:i/>
          <w:iCs/>
          <w:color w:val="000000"/>
          <w:sz w:val="28"/>
          <w:szCs w:val="28"/>
        </w:rPr>
        <w:t>Π</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,则 ( C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Π</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Π</w:t>
      </w:r>
      <w:r>
        <w:rPr>
          <w:rFonts w:hint="eastAsia" w:ascii="华文楷体" w:hAnsi="华文楷体" w:eastAsia="华文楷体" w:cs="华文楷体"/>
          <w:color w:val="000000"/>
          <w:position w:val="-4"/>
          <w:sz w:val="28"/>
          <w:szCs w:val="28"/>
        </w:rPr>
        <w:t xml:space="preserve">2   </w:t>
      </w:r>
      <w:r>
        <w:rPr>
          <w:rFonts w:hint="eastAsia" w:ascii="华文楷体" w:hAnsi="华文楷体" w:eastAsia="华文楷体" w:cs="华文楷体"/>
          <w:color w:val="000000"/>
          <w:sz w:val="28"/>
          <w:szCs w:val="28"/>
        </w:rPr>
        <w:t>(B)</w:t>
      </w:r>
      <w:r>
        <w:rPr>
          <w:rFonts w:hint="eastAsia" w:ascii="华文楷体" w:hAnsi="华文楷体" w:eastAsia="华文楷体" w:cs="华文楷体"/>
          <w:i/>
          <w:iCs/>
          <w:color w:val="000000"/>
          <w:sz w:val="28"/>
          <w:szCs w:val="28"/>
        </w:rPr>
        <w:t>Π</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Π</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(C)</w:t>
      </w:r>
      <w:r>
        <w:rPr>
          <w:rFonts w:hint="eastAsia" w:ascii="华文楷体" w:hAnsi="华文楷体" w:eastAsia="华文楷体" w:cs="华文楷体"/>
          <w:i/>
          <w:iCs/>
          <w:color w:val="000000"/>
          <w:sz w:val="28"/>
          <w:szCs w:val="28"/>
        </w:rPr>
        <w:t>Π</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Π</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(D) 无法比较</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147、氯仿（1）和丙酮（2）形成非理想液态混合物，在</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时，测得总蒸气压为29 398Pa，蒸气中丙酮的摩尔分数</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=0.818，而该温度下纯氯仿的饱和蒸气压为29 571Pa，则在液相中氯仿的活度</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为 （ C ）</w:t>
      </w:r>
    </w:p>
    <w:p>
      <w:pPr>
        <w:ind w:firstLine="980" w:firstLineChars="3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0.500       (B) 0.823        (C)0.181        (D) 0.813</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148、在一定温度、压力下，A和B形成理想液态混合物，平衡时液相中的摩尔分数</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=5，与溶液成平衡的气相中A的摩尔分数</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=0.5，则A、B的饱和蒸气压之比为（ C ）</w:t>
      </w:r>
    </w:p>
    <w:p>
      <w:pPr>
        <w:ind w:firstLine="1260" w:firstLineChars="4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5         (B) 1         (C)0.2        (D)   0.5</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149．下列化学势是偏摩尔量的是</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firstLine="1139" w:firstLineChars="407"/>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23900" cy="504825"/>
            <wp:effectExtent l="0" t="0" r="0" b="8890"/>
            <wp:docPr id="191" name="图片 276"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276" descr="image010"/>
                    <pic:cNvPicPr>
                      <a:picLocks noChangeAspect="1"/>
                    </pic:cNvPicPr>
                  </pic:nvPicPr>
                  <pic:blipFill>
                    <a:blip r:embed="rId440"/>
                    <a:stretch>
                      <a:fillRect/>
                    </a:stretch>
                  </pic:blipFill>
                  <pic:spPr>
                    <a:xfrm>
                      <a:off x="0" y="0"/>
                      <a:ext cx="723900" cy="504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23900" cy="504825"/>
            <wp:effectExtent l="0" t="0" r="0" b="8890"/>
            <wp:docPr id="204" name="图片 277"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77" descr="image012"/>
                    <pic:cNvPicPr>
                      <a:picLocks noChangeAspect="1"/>
                    </pic:cNvPicPr>
                  </pic:nvPicPr>
                  <pic:blipFill>
                    <a:blip r:embed="rId441"/>
                    <a:stretch>
                      <a:fillRect/>
                    </a:stretch>
                  </pic:blipFill>
                  <pic:spPr>
                    <a:xfrm>
                      <a:off x="0" y="0"/>
                      <a:ext cx="723900" cy="504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23900" cy="504825"/>
            <wp:effectExtent l="0" t="0" r="0" b="8890"/>
            <wp:docPr id="183" name="图片 278"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278" descr="image014"/>
                    <pic:cNvPicPr>
                      <a:picLocks noChangeAspect="1"/>
                    </pic:cNvPicPr>
                  </pic:nvPicPr>
                  <pic:blipFill>
                    <a:blip r:embed="rId442"/>
                    <a:stretch>
                      <a:fillRect/>
                    </a:stretch>
                  </pic:blipFill>
                  <pic:spPr>
                    <a:xfrm>
                      <a:off x="0" y="0"/>
                      <a:ext cx="723900" cy="504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23900" cy="504825"/>
            <wp:effectExtent l="0" t="0" r="0" b="8890"/>
            <wp:docPr id="192" name="图片 279"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279" descr="image016"/>
                    <pic:cNvPicPr>
                      <a:picLocks noChangeAspect="1"/>
                    </pic:cNvPicPr>
                  </pic:nvPicPr>
                  <pic:blipFill>
                    <a:blip r:embed="rId443"/>
                    <a:stretch>
                      <a:fillRect/>
                    </a:stretch>
                  </pic:blipFill>
                  <pic:spPr>
                    <a:xfrm>
                      <a:off x="0" y="0"/>
                      <a:ext cx="723900" cy="504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150.在－10℃，</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时，1mol过冷的水结成冰时，下述表示正确的是</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napToGrid w:val="0"/>
        <w:ind w:firstLine="1400" w:firstLineChars="500"/>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体</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环</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孤</w:t>
      </w:r>
      <w:r>
        <w:rPr>
          <w:rFonts w:hint="eastAsia" w:ascii="华文楷体" w:hAnsi="华文楷体" w:eastAsia="华文楷体" w:cs="华文楷体"/>
          <w:color w:val="000000"/>
          <w:kern w:val="0"/>
          <w:sz w:val="28"/>
          <w:szCs w:val="28"/>
        </w:rPr>
        <w:t>＞0；</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体</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环</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孤</w:t>
      </w:r>
      <w:r>
        <w:rPr>
          <w:rFonts w:hint="eastAsia" w:ascii="华文楷体" w:hAnsi="华文楷体" w:eastAsia="华文楷体" w:cs="华文楷体"/>
          <w:color w:val="000000"/>
          <w:kern w:val="0"/>
          <w:sz w:val="28"/>
          <w:szCs w:val="28"/>
        </w:rPr>
        <w:t>＜0；</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体</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环</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孤</w:t>
      </w:r>
      <w:r>
        <w:rPr>
          <w:rFonts w:hint="eastAsia" w:ascii="华文楷体" w:hAnsi="华文楷体" w:eastAsia="华文楷体" w:cs="华文楷体"/>
          <w:color w:val="000000"/>
          <w:kern w:val="0"/>
          <w:sz w:val="28"/>
          <w:szCs w:val="28"/>
        </w:rPr>
        <w:t>＞0；</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体</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环</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孤</w:t>
      </w:r>
      <w:r>
        <w:rPr>
          <w:rFonts w:hint="eastAsia" w:ascii="华文楷体" w:hAnsi="华文楷体" w:eastAsia="华文楷体" w:cs="华文楷体"/>
          <w:color w:val="000000"/>
          <w:kern w:val="0"/>
          <w:sz w:val="28"/>
          <w:szCs w:val="28"/>
        </w:rPr>
        <w:t>＜0。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151．下述化学势的公式中，不正确的是</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"http://nhjy.hzau.edu.cn/kech/wlhx/exercise/chap2.files/image018.gif"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66800" cy="504825"/>
            <wp:effectExtent l="0" t="0" r="0" b="8890"/>
            <wp:docPr id="193" name="图片 280"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280" descr="image018"/>
                    <pic:cNvPicPr>
                      <a:picLocks noChangeAspect="1"/>
                    </pic:cNvPicPr>
                  </pic:nvPicPr>
                  <pic:blipFill>
                    <a:blip r:embed="rId444"/>
                    <a:stretch>
                      <a:fillRect/>
                    </a:stretch>
                  </pic:blipFill>
                  <pic:spPr>
                    <a:xfrm>
                      <a:off x="0" y="0"/>
                      <a:ext cx="1066800" cy="504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981075" cy="457200"/>
            <wp:effectExtent l="0" t="0" r="9525" b="0"/>
            <wp:docPr id="195" name="图片 281"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281" descr="image020"/>
                    <pic:cNvPicPr>
                      <a:picLocks noChangeAspect="1"/>
                    </pic:cNvPicPr>
                  </pic:nvPicPr>
                  <pic:blipFill>
                    <a:blip r:embed="rId445"/>
                    <a:stretch>
                      <a:fillRect/>
                    </a:stretch>
                  </pic:blipFill>
                  <pic:spPr>
                    <a:xfrm>
                      <a:off x="0" y="0"/>
                      <a:ext cx="981075" cy="4572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876300" cy="466725"/>
            <wp:effectExtent l="0" t="0" r="0" b="8890"/>
            <wp:docPr id="184" name="图片 282"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82" descr="image022"/>
                    <pic:cNvPicPr>
                      <a:picLocks noChangeAspect="1"/>
                    </pic:cNvPicPr>
                  </pic:nvPicPr>
                  <pic:blipFill>
                    <a:blip r:embed="rId446"/>
                    <a:stretch>
                      <a:fillRect/>
                    </a:stretch>
                  </pic:blipFill>
                  <pic:spPr>
                    <a:xfrm>
                      <a:off x="0" y="0"/>
                      <a:ext cx="876300" cy="4667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66800" cy="504825"/>
            <wp:effectExtent l="0" t="0" r="0" b="8890"/>
            <wp:docPr id="196" name="图片 283"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283" descr="image024"/>
                    <pic:cNvPicPr>
                      <a:picLocks noChangeAspect="1"/>
                    </pic:cNvPicPr>
                  </pic:nvPicPr>
                  <pic:blipFill>
                    <a:blip r:embed="rId447"/>
                    <a:stretch>
                      <a:fillRect/>
                    </a:stretch>
                  </pic:blipFill>
                  <pic:spPr>
                    <a:xfrm>
                      <a:off x="0" y="0"/>
                      <a:ext cx="1066800" cy="504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152．在373.15K，10132Pa，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28625" cy="238125"/>
            <wp:effectExtent l="0" t="0" r="9525" b="6350"/>
            <wp:docPr id="211" name="图片 284"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84" descr="image026"/>
                    <pic:cNvPicPr>
                      <a:picLocks noChangeAspect="1"/>
                    </pic:cNvPicPr>
                  </pic:nvPicPr>
                  <pic:blipFill>
                    <a:blip r:embed="rId448"/>
                    <a:stretch>
                      <a:fillRect/>
                    </a:stretch>
                  </pic:blipFill>
                  <pic:spPr>
                    <a:xfrm>
                      <a:off x="0" y="0"/>
                      <a:ext cx="428625"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与</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57200" cy="238125"/>
            <wp:effectExtent l="0" t="0" r="0" b="6350"/>
            <wp:docPr id="220" name="图片 285" descr="image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85" descr="image028"/>
                    <pic:cNvPicPr>
                      <a:picLocks noChangeAspect="1"/>
                    </pic:cNvPicPr>
                  </pic:nvPicPr>
                  <pic:blipFill>
                    <a:blip r:embed="rId449"/>
                    <a:stretch>
                      <a:fillRect/>
                    </a:stretch>
                  </pic:blipFill>
                  <pic:spPr>
                    <a:xfrm>
                      <a:off x="0" y="0"/>
                      <a:ext cx="457200"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的关系是</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28625" cy="238125"/>
            <wp:effectExtent l="0" t="0" r="9525" b="6350"/>
            <wp:docPr id="209" name="图片 286"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86" descr="image026"/>
                    <pic:cNvPicPr>
                      <a:picLocks noChangeAspect="1"/>
                    </pic:cNvPicPr>
                  </pic:nvPicPr>
                  <pic:blipFill>
                    <a:blip r:embed="rId448"/>
                    <a:stretch>
                      <a:fillRect/>
                    </a:stretch>
                  </pic:blipFill>
                  <pic:spPr>
                    <a:xfrm>
                      <a:off x="0" y="0"/>
                      <a:ext cx="428625"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57200" cy="238125"/>
            <wp:effectExtent l="0" t="0" r="0" b="6350"/>
            <wp:docPr id="212" name="图片 287" descr="image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87" descr="image028"/>
                    <pic:cNvPicPr>
                      <a:picLocks noChangeAspect="1"/>
                    </pic:cNvPicPr>
                  </pic:nvPicPr>
                  <pic:blipFill>
                    <a:blip r:embed="rId449"/>
                    <a:stretch>
                      <a:fillRect/>
                    </a:stretch>
                  </pic:blipFill>
                  <pic:spPr>
                    <a:xfrm>
                      <a:off x="0" y="0"/>
                      <a:ext cx="457200"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28625" cy="238125"/>
            <wp:effectExtent l="0" t="0" r="9525" b="6350"/>
            <wp:docPr id="205" name="图片 288"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88" descr="image026"/>
                    <pic:cNvPicPr>
                      <a:picLocks noChangeAspect="1"/>
                    </pic:cNvPicPr>
                  </pic:nvPicPr>
                  <pic:blipFill>
                    <a:blip r:embed="rId448"/>
                    <a:stretch>
                      <a:fillRect/>
                    </a:stretch>
                  </pic:blipFill>
                  <pic:spPr>
                    <a:xfrm>
                      <a:off x="0" y="0"/>
                      <a:ext cx="428625"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57200" cy="238125"/>
            <wp:effectExtent l="0" t="0" r="0" b="6350"/>
            <wp:docPr id="207" name="图片 289" descr="image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89" descr="image028"/>
                    <pic:cNvPicPr>
                      <a:picLocks noChangeAspect="1"/>
                    </pic:cNvPicPr>
                  </pic:nvPicPr>
                  <pic:blipFill>
                    <a:blip r:embed="rId449"/>
                    <a:stretch>
                      <a:fillRect/>
                    </a:stretch>
                  </pic:blipFill>
                  <pic:spPr>
                    <a:xfrm>
                      <a:off x="0" y="0"/>
                      <a:ext cx="457200"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28625" cy="238125"/>
            <wp:effectExtent l="0" t="0" r="9525" b="6350"/>
            <wp:docPr id="210" name="图片 290"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90" descr="image026"/>
                    <pic:cNvPicPr>
                      <a:picLocks noChangeAspect="1"/>
                    </pic:cNvPicPr>
                  </pic:nvPicPr>
                  <pic:blipFill>
                    <a:blip r:embed="rId448"/>
                    <a:stretch>
                      <a:fillRect/>
                    </a:stretch>
                  </pic:blipFill>
                  <pic:spPr>
                    <a:xfrm>
                      <a:off x="0" y="0"/>
                      <a:ext cx="428625"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57200" cy="238125"/>
            <wp:effectExtent l="0" t="0" r="0" b="6350"/>
            <wp:docPr id="221" name="图片 291" descr="image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91" descr="image028"/>
                    <pic:cNvPicPr>
                      <a:picLocks noChangeAspect="1"/>
                    </pic:cNvPicPr>
                  </pic:nvPicPr>
                  <pic:blipFill>
                    <a:blip r:embed="rId449"/>
                    <a:stretch>
                      <a:fillRect/>
                    </a:stretch>
                  </pic:blipFill>
                  <pic:spPr>
                    <a:xfrm>
                      <a:off x="0" y="0"/>
                      <a:ext cx="457200"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D．无法确定。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153．只做膨胀功的封闭体系，</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"http://nhjy.hzau.edu.cn/kech/wlhx/exercise/chap2.files/image030.gif"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66725" cy="457200"/>
            <wp:effectExtent l="0" t="0" r="9525" b="0"/>
            <wp:docPr id="218" name="图片 292" descr="image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92" descr="image030"/>
                    <pic:cNvPicPr>
                      <a:picLocks noChangeAspect="1"/>
                    </pic:cNvPicPr>
                  </pic:nvPicPr>
                  <pic:blipFill>
                    <a:blip r:embed="rId450"/>
                    <a:stretch>
                      <a:fillRect/>
                    </a:stretch>
                  </pic:blipFill>
                  <pic:spPr>
                    <a:xfrm>
                      <a:off x="0" y="0"/>
                      <a:ext cx="466725" cy="4572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的值</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A．大于零；　　B．小于零；　　C．等于零；　　D．无法确定。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154．某一过程</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G </w:t>
      </w:r>
      <w:r>
        <w:rPr>
          <w:rFonts w:hint="eastAsia" w:ascii="华文楷体" w:hAnsi="华文楷体" w:eastAsia="华文楷体" w:cs="华文楷体"/>
          <w:color w:val="000000"/>
          <w:kern w:val="0"/>
          <w:sz w:val="28"/>
          <w:szCs w:val="28"/>
        </w:rPr>
        <w:t>= 0,应满足的条件是</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A．任意的可逆过程；       </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B．定温定压且只做体积功的过程；</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C．定温定容且只做体积功的可逆过程；</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drawing>
          <wp:anchor distT="0" distB="0" distL="114300" distR="114300" simplePos="0" relativeHeight="251771904" behindDoc="0" locked="0" layoutInCell="1" allowOverlap="0">
            <wp:simplePos x="0" y="0"/>
            <wp:positionH relativeFrom="column">
              <wp:posOffset>3657600</wp:posOffset>
            </wp:positionH>
            <wp:positionV relativeFrom="line">
              <wp:posOffset>20955</wp:posOffset>
            </wp:positionV>
            <wp:extent cx="1590675" cy="1571625"/>
            <wp:effectExtent l="0" t="0" r="9525" b="9525"/>
            <wp:wrapSquare wrapText="bothSides"/>
            <wp:docPr id="222" name="图片 15"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5" descr="image032"/>
                    <pic:cNvPicPr>
                      <a:picLocks noChangeAspect="1"/>
                    </pic:cNvPicPr>
                  </pic:nvPicPr>
                  <pic:blipFill>
                    <a:blip r:embed="rId451"/>
                    <a:stretch>
                      <a:fillRect/>
                    </a:stretch>
                  </pic:blipFill>
                  <pic:spPr>
                    <a:xfrm>
                      <a:off x="0" y="0"/>
                      <a:ext cx="1590675" cy="1571625"/>
                    </a:xfrm>
                    <a:prstGeom prst="rect">
                      <a:avLst/>
                    </a:prstGeom>
                    <a:noFill/>
                    <a:ln w="9525">
                      <a:noFill/>
                    </a:ln>
                  </pic:spPr>
                </pic:pic>
              </a:graphicData>
            </a:graphic>
          </wp:anchor>
        </w:drawing>
      </w:r>
      <w:r>
        <w:rPr>
          <w:rFonts w:hint="eastAsia" w:ascii="华文楷体" w:hAnsi="华文楷体" w:eastAsia="华文楷体" w:cs="华文楷体"/>
          <w:color w:val="000000"/>
          <w:kern w:val="0"/>
          <w:sz w:val="28"/>
          <w:szCs w:val="28"/>
        </w:rPr>
        <w:t>D．定温定压且只做体积功的可逆过程。</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155．1mol理想气体经一定温可逆膨胀过程，则</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980" w:firstLineChars="3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G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F</w:t>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G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F </w:t>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G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F </w:t>
      </w:r>
      <w:r>
        <w:rPr>
          <w:rFonts w:hint="eastAsia" w:ascii="华文楷体" w:hAnsi="华文楷体" w:eastAsia="华文楷体" w:cs="华文楷体"/>
          <w:color w:val="000000"/>
          <w:kern w:val="0"/>
          <w:sz w:val="28"/>
          <w:szCs w:val="28"/>
        </w:rPr>
        <w:t xml:space="preserve">   D．无法确定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156．纯液体在正常相变点凝固，则下列量减小的是</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 xml:space="preserve"> ；           B．</w:t>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 xml:space="preserve"> ；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C．蒸汽压；       D．凝固热。</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157．图中</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点是稀溶液溶质的标准态。</w:t>
      </w:r>
    </w:p>
    <w:p>
      <w:pPr>
        <w:widowControl/>
        <w:tabs>
          <w:tab w:val="right" w:pos="6725"/>
        </w:tabs>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A．a 点；     B．b点；  </w:t>
      </w:r>
    </w:p>
    <w:p>
      <w:pPr>
        <w:widowControl/>
        <w:tabs>
          <w:tab w:val="right" w:pos="6725"/>
        </w:tabs>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C．c点；      D．d点。</w:t>
      </w:r>
      <w:r>
        <w:rPr>
          <w:rFonts w:hint="eastAsia" w:ascii="华文楷体" w:hAnsi="华文楷体" w:eastAsia="华文楷体" w:cs="华文楷体"/>
          <w:color w:val="000000"/>
          <w:kern w:val="0"/>
          <w:sz w:val="28"/>
          <w:szCs w:val="28"/>
        </w:rPr>
        <w:tab/>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158．温度为</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rPr>
        <w:t>时，纯液体A的饱和蒸汽压为</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，化学势为</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，在1</w:t>
      </w:r>
      <w:r>
        <w:rPr>
          <w:rFonts w:hint="eastAsia" w:ascii="华文楷体" w:hAnsi="华文楷体" w:eastAsia="华文楷体" w:cs="华文楷体"/>
          <w:i/>
          <w:iCs/>
          <w:color w:val="000000"/>
          <w:kern w:val="0"/>
          <w:sz w:val="28"/>
          <w:szCs w:val="28"/>
        </w:rPr>
        <w:t xml:space="preserve"> 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时，凝固点为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"http://nhjy.hzau.edu.cn/kech/wlhx/exercise/chap2.files/image034.gif"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00025" cy="257175"/>
            <wp:effectExtent l="0" t="0" r="9525" b="8890"/>
            <wp:docPr id="227" name="图片 293"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93" descr="image034"/>
                    <pic:cNvPicPr>
                      <a:picLocks noChangeAspect="1"/>
                    </pic:cNvPicPr>
                  </pic:nvPicPr>
                  <pic:blipFill>
                    <a:blip r:embed="rId452"/>
                    <a:stretch>
                      <a:fillRect/>
                    </a:stretch>
                  </pic:blipFill>
                  <pic:spPr>
                    <a:xfrm>
                      <a:off x="0" y="0"/>
                      <a:ext cx="200025" cy="2571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，向A中加入少量溶质形成稀溶液，该溶质是不挥发的，则</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vertAlign w:val="subscript"/>
        </w:rPr>
        <w:t>f</w:t>
      </w:r>
      <w:r>
        <w:rPr>
          <w:rFonts w:hint="eastAsia" w:ascii="华文楷体" w:hAnsi="华文楷体" w:eastAsia="华文楷体" w:cs="华文楷体"/>
          <w:color w:val="000000"/>
          <w:kern w:val="0"/>
          <w:sz w:val="28"/>
          <w:szCs w:val="28"/>
        </w:rPr>
        <w:t>的关系是</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 xml:space="preserve">A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 xml:space="preserve">A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"http://nhjy.hzau.edu.cn/kech/wlhx/exercise/chap2.files/image034.gif"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00025" cy="257175"/>
            <wp:effectExtent l="0" t="0" r="9525" b="8890"/>
            <wp:docPr id="213" name="图片 294"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94" descr="image034"/>
                    <pic:cNvPicPr>
                      <a:picLocks noChangeAspect="1"/>
                    </pic:cNvPicPr>
                  </pic:nvPicPr>
                  <pic:blipFill>
                    <a:blip r:embed="rId452"/>
                    <a:stretch>
                      <a:fillRect/>
                    </a:stretch>
                  </pic:blipFill>
                  <pic:spPr>
                    <a:xfrm>
                      <a:off x="0" y="0"/>
                      <a:ext cx="200025" cy="2571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vertAlign w:val="subscript"/>
        </w:rPr>
        <w:t xml:space="preserve">f </w:t>
      </w:r>
      <w:r>
        <w:rPr>
          <w:rFonts w:hint="eastAsia" w:ascii="华文楷体" w:hAnsi="华文楷体" w:eastAsia="华文楷体" w:cs="华文楷体"/>
          <w:color w:val="000000"/>
          <w:kern w:val="0"/>
          <w:sz w:val="28"/>
          <w:szCs w:val="28"/>
        </w:rPr>
        <w:t>；        B．</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 xml:space="preserve">A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 xml:space="preserve">A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"http://nhjy.hzau.edu.cn/kech/wlhx/exercise/chap2.files/image034.gif"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00025" cy="257175"/>
            <wp:effectExtent l="0" t="0" r="9525" b="8890"/>
            <wp:docPr id="224" name="图片 295"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95" descr="image034"/>
                    <pic:cNvPicPr>
                      <a:picLocks noChangeAspect="1"/>
                    </pic:cNvPicPr>
                  </pic:nvPicPr>
                  <pic:blipFill>
                    <a:blip r:embed="rId452"/>
                    <a:stretch>
                      <a:fillRect/>
                    </a:stretch>
                  </pic:blipFill>
                  <pic:spPr>
                    <a:xfrm>
                      <a:off x="0" y="0"/>
                      <a:ext cx="200025" cy="2571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vertAlign w:val="subscript"/>
        </w:rPr>
        <w:t xml:space="preserve">f </w:t>
      </w:r>
      <w:r>
        <w:rPr>
          <w:rFonts w:hint="eastAsia" w:ascii="华文楷体" w:hAnsi="华文楷体" w:eastAsia="华文楷体" w:cs="华文楷体"/>
          <w:color w:val="000000"/>
          <w:kern w:val="0"/>
          <w:sz w:val="28"/>
          <w:szCs w:val="28"/>
        </w:rPr>
        <w:t>；</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 xml:space="preserve">A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 xml:space="preserve">A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"http://nhjy.hzau.edu.cn/kech/wlhx/exercise/chap2.files/image034.gif"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00025" cy="257175"/>
            <wp:effectExtent l="0" t="0" r="9525" b="8890"/>
            <wp:docPr id="214" name="图片 296"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96" descr="image034"/>
                    <pic:cNvPicPr>
                      <a:picLocks noChangeAspect="1"/>
                    </pic:cNvPicPr>
                  </pic:nvPicPr>
                  <pic:blipFill>
                    <a:blip r:embed="rId452"/>
                    <a:stretch>
                      <a:fillRect/>
                    </a:stretch>
                  </pic:blipFill>
                  <pic:spPr>
                    <a:xfrm>
                      <a:off x="0" y="0"/>
                      <a:ext cx="200025" cy="2571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vertAlign w:val="subscript"/>
        </w:rPr>
        <w:t xml:space="preserve">f </w:t>
      </w:r>
      <w:r>
        <w:rPr>
          <w:rFonts w:hint="eastAsia" w:ascii="华文楷体" w:hAnsi="华文楷体" w:eastAsia="华文楷体" w:cs="华文楷体"/>
          <w:color w:val="000000"/>
          <w:kern w:val="0"/>
          <w:sz w:val="28"/>
          <w:szCs w:val="28"/>
        </w:rPr>
        <w:t>；        D．</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 xml:space="preserve">A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 xml:space="preserve">A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"http://nhjy.hzau.edu.cn/kech/wlhx/exercise/chap2.files/image034.gif"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00025" cy="257810"/>
            <wp:effectExtent l="0" t="0" r="9525" b="8255"/>
            <wp:docPr id="215" name="图片 297"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97" descr="image034"/>
                    <pic:cNvPicPr>
                      <a:picLocks noChangeAspect="1"/>
                    </pic:cNvPicPr>
                  </pic:nvPicPr>
                  <pic:blipFill>
                    <a:blip r:embed="rId452"/>
                    <a:stretch>
                      <a:fillRect/>
                    </a:stretch>
                  </pic:blipFill>
                  <pic:spPr>
                    <a:xfrm>
                      <a:off x="0" y="0"/>
                      <a:ext cx="200025" cy="2578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vertAlign w:val="subscript"/>
        </w:rPr>
        <w:t xml:space="preserve">f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159．在</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下，当过冷水蒸气凝结为同温度的水，在该过程中正、负号无法确定的量是</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p>
    <w:p>
      <w:pPr>
        <w:widowControl/>
        <w:snapToGrid w:val="0"/>
        <w:ind w:firstLine="560" w:firstLineChars="20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160．实际气体的化学势表达式为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"http://nhjy.hzau.edu.cn/kech/wlhx/exercise/chap2.files/image036.gif"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6210" cy="419735"/>
            <wp:effectExtent l="0" t="0" r="2540" b="18415"/>
            <wp:docPr id="216" name="图片 298" descr="image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98" descr="image036"/>
                    <pic:cNvPicPr>
                      <a:picLocks noChangeAspect="1"/>
                    </pic:cNvPicPr>
                  </pic:nvPicPr>
                  <pic:blipFill>
                    <a:blip r:embed="rId453"/>
                    <a:stretch>
                      <a:fillRect/>
                    </a:stretch>
                  </pic:blipFill>
                  <pic:spPr>
                    <a:xfrm>
                      <a:off x="0" y="0"/>
                      <a:ext cx="1426210" cy="4197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，其中标准态化学势为</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A．逸度</w:t>
      </w:r>
      <w:r>
        <w:rPr>
          <w:rFonts w:hint="eastAsia" w:ascii="华文楷体" w:hAnsi="华文楷体" w:eastAsia="华文楷体" w:cs="华文楷体"/>
          <w:i/>
          <w:iCs/>
          <w:color w:val="000000"/>
          <w:kern w:val="0"/>
          <w:sz w:val="28"/>
          <w:szCs w:val="28"/>
        </w:rPr>
        <w:t>f</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的实际气体的化学势          B．压力</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 xml:space="preserve">的实际气体的化学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C．压力</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的理想气体的化学势         D．逸度</w:t>
      </w:r>
      <w:r>
        <w:rPr>
          <w:rFonts w:hint="eastAsia" w:ascii="华文楷体" w:hAnsi="华文楷体" w:eastAsia="华文楷体" w:cs="华文楷体"/>
          <w:i/>
          <w:iCs/>
          <w:color w:val="000000"/>
          <w:kern w:val="0"/>
          <w:sz w:val="28"/>
          <w:szCs w:val="28"/>
        </w:rPr>
        <w:t>f</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的理想气体的化学势</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161．理想气体的不可逆循环，</w:t>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A．＜0         B．=0        C．＞0；        D．无法确定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162．在α、β两相中含A、B两种物质，当达平衡时，正确的是</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vertAlign w:val="subscript"/>
        </w:rPr>
        <w:t xml:space="preserve"> </w:t>
      </w:r>
      <w:r>
        <w:rPr>
          <w:rFonts w:hint="eastAsia" w:ascii="华文楷体" w:hAnsi="华文楷体" w:eastAsia="华文楷体" w:cs="华文楷体"/>
          <w:i/>
          <w:iCs/>
          <w:color w:val="000000"/>
          <w:kern w:val="0"/>
          <w:sz w:val="28"/>
          <w:szCs w:val="28"/>
          <w:vertAlign w:val="subscript"/>
        </w:rPr>
        <w:fldChar w:fldCharType="begin"/>
      </w:r>
      <w:r>
        <w:rPr>
          <w:rFonts w:hint="eastAsia" w:ascii="华文楷体" w:hAnsi="华文楷体" w:eastAsia="华文楷体" w:cs="华文楷体"/>
          <w:i/>
          <w:iCs/>
          <w:color w:val="000000"/>
          <w:kern w:val="0"/>
          <w:sz w:val="28"/>
          <w:szCs w:val="28"/>
          <w:vertAlign w:val="subscript"/>
        </w:rPr>
        <w:instrText xml:space="preserve"> INCLUDEPICTURE "http://nhjy.hzau.edu.cn/kech/wlhx/exercise/chap2.files/image038.gif" \* MERGEFORMATINET </w:instrText>
      </w:r>
      <w:r>
        <w:rPr>
          <w:rFonts w:hint="eastAsia" w:ascii="华文楷体" w:hAnsi="华文楷体" w:eastAsia="华文楷体" w:cs="华文楷体"/>
          <w:i/>
          <w:iCs/>
          <w:color w:val="000000"/>
          <w:kern w:val="0"/>
          <w:sz w:val="28"/>
          <w:szCs w:val="28"/>
          <w:vertAlign w:val="subscript"/>
        </w:rPr>
        <w:fldChar w:fldCharType="separate"/>
      </w:r>
      <w:r>
        <w:rPr>
          <w:rFonts w:hint="eastAsia" w:ascii="华文楷体" w:hAnsi="华文楷体" w:eastAsia="华文楷体" w:cs="华文楷体"/>
          <w:i/>
          <w:iCs/>
          <w:color w:val="000000"/>
          <w:kern w:val="0"/>
          <w:sz w:val="28"/>
          <w:szCs w:val="28"/>
          <w:vertAlign w:val="subscript"/>
        </w:rPr>
        <w:drawing>
          <wp:inline distT="0" distB="0" distL="114300" distR="114300">
            <wp:extent cx="570865" cy="227965"/>
            <wp:effectExtent l="0" t="0" r="635" b="635"/>
            <wp:docPr id="217" name="图片 299" descr="image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99" descr="image038"/>
                    <pic:cNvPicPr>
                      <a:picLocks noChangeAspect="1"/>
                    </pic:cNvPicPr>
                  </pic:nvPicPr>
                  <pic:blipFill>
                    <a:blip r:embed="rId454"/>
                    <a:stretch>
                      <a:fillRect/>
                    </a:stretch>
                  </pic:blipFill>
                  <pic:spPr>
                    <a:xfrm>
                      <a:off x="0" y="0"/>
                      <a:ext cx="570865" cy="227965"/>
                    </a:xfrm>
                    <a:prstGeom prst="rect">
                      <a:avLst/>
                    </a:prstGeom>
                    <a:noFill/>
                    <a:ln w="9525">
                      <a:noFill/>
                    </a:ln>
                  </pic:spPr>
                </pic:pic>
              </a:graphicData>
            </a:graphic>
          </wp:inline>
        </w:drawing>
      </w:r>
      <w:r>
        <w:rPr>
          <w:rFonts w:hint="eastAsia" w:ascii="华文楷体" w:hAnsi="华文楷体" w:eastAsia="华文楷体" w:cs="华文楷体"/>
          <w:i/>
          <w:iCs/>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i/>
          <w:iCs/>
          <w:color w:val="000000"/>
          <w:kern w:val="0"/>
          <w:sz w:val="28"/>
          <w:szCs w:val="28"/>
          <w:vertAlign w:val="subscript"/>
        </w:rPr>
        <w:t xml:space="preserve"> </w:t>
      </w:r>
      <w:r>
        <w:rPr>
          <w:rFonts w:hint="eastAsia" w:ascii="华文楷体" w:hAnsi="华文楷体" w:eastAsia="华文楷体" w:cs="华文楷体"/>
          <w:i/>
          <w:iCs/>
          <w:color w:val="000000"/>
          <w:kern w:val="0"/>
          <w:sz w:val="28"/>
          <w:szCs w:val="28"/>
          <w:vertAlign w:val="subscript"/>
        </w:rPr>
        <w:fldChar w:fldCharType="begin"/>
      </w:r>
      <w:r>
        <w:rPr>
          <w:rFonts w:hint="eastAsia" w:ascii="华文楷体" w:hAnsi="华文楷体" w:eastAsia="华文楷体" w:cs="华文楷体"/>
          <w:i/>
          <w:iCs/>
          <w:color w:val="000000"/>
          <w:kern w:val="0"/>
          <w:sz w:val="28"/>
          <w:szCs w:val="28"/>
          <w:vertAlign w:val="subscript"/>
        </w:rPr>
        <w:instrText xml:space="preserve"> INCLUDEPICTURE "http://nhjy.hzau.edu.cn/kech/wlhx/exercise/chap2.files/image040.gif" \* MERGEFORMATINET </w:instrText>
      </w:r>
      <w:r>
        <w:rPr>
          <w:rFonts w:hint="eastAsia" w:ascii="华文楷体" w:hAnsi="华文楷体" w:eastAsia="华文楷体" w:cs="华文楷体"/>
          <w:i/>
          <w:iCs/>
          <w:color w:val="000000"/>
          <w:kern w:val="0"/>
          <w:sz w:val="28"/>
          <w:szCs w:val="28"/>
          <w:vertAlign w:val="subscript"/>
        </w:rPr>
        <w:fldChar w:fldCharType="separate"/>
      </w:r>
      <w:r>
        <w:rPr>
          <w:rFonts w:hint="eastAsia" w:ascii="华文楷体" w:hAnsi="华文楷体" w:eastAsia="华文楷体" w:cs="华文楷体"/>
          <w:i/>
          <w:iCs/>
          <w:color w:val="000000"/>
          <w:kern w:val="0"/>
          <w:sz w:val="28"/>
          <w:szCs w:val="28"/>
          <w:vertAlign w:val="subscript"/>
        </w:rPr>
        <w:drawing>
          <wp:inline distT="0" distB="0" distL="114300" distR="114300">
            <wp:extent cx="581660" cy="227965"/>
            <wp:effectExtent l="0" t="0" r="8890" b="635"/>
            <wp:docPr id="219" name="图片 300" descr="image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300" descr="image040"/>
                    <pic:cNvPicPr>
                      <a:picLocks noChangeAspect="1"/>
                    </pic:cNvPicPr>
                  </pic:nvPicPr>
                  <pic:blipFill>
                    <a:blip r:embed="rId455"/>
                    <a:stretch>
                      <a:fillRect/>
                    </a:stretch>
                  </pic:blipFill>
                  <pic:spPr>
                    <a:xfrm>
                      <a:off x="0" y="0"/>
                      <a:ext cx="581660" cy="227965"/>
                    </a:xfrm>
                    <a:prstGeom prst="rect">
                      <a:avLst/>
                    </a:prstGeom>
                    <a:noFill/>
                    <a:ln w="9525">
                      <a:noFill/>
                    </a:ln>
                  </pic:spPr>
                </pic:pic>
              </a:graphicData>
            </a:graphic>
          </wp:inline>
        </w:drawing>
      </w:r>
      <w:r>
        <w:rPr>
          <w:rFonts w:hint="eastAsia" w:ascii="华文楷体" w:hAnsi="华文楷体" w:eastAsia="华文楷体" w:cs="华文楷体"/>
          <w:i/>
          <w:iCs/>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i/>
          <w:iCs/>
          <w:color w:val="000000"/>
          <w:kern w:val="0"/>
          <w:sz w:val="28"/>
          <w:szCs w:val="28"/>
          <w:vertAlign w:val="subscript"/>
        </w:rPr>
        <w:t xml:space="preserve"> </w:t>
      </w:r>
      <w:r>
        <w:rPr>
          <w:rFonts w:hint="eastAsia" w:ascii="华文楷体" w:hAnsi="华文楷体" w:eastAsia="华文楷体" w:cs="华文楷体"/>
          <w:i/>
          <w:iCs/>
          <w:color w:val="000000"/>
          <w:kern w:val="0"/>
          <w:sz w:val="28"/>
          <w:szCs w:val="28"/>
          <w:vertAlign w:val="subscript"/>
        </w:rPr>
        <w:fldChar w:fldCharType="begin"/>
      </w:r>
      <w:r>
        <w:rPr>
          <w:rFonts w:hint="eastAsia" w:ascii="华文楷体" w:hAnsi="华文楷体" w:eastAsia="华文楷体" w:cs="华文楷体"/>
          <w:i/>
          <w:iCs/>
          <w:color w:val="000000"/>
          <w:kern w:val="0"/>
          <w:sz w:val="28"/>
          <w:szCs w:val="28"/>
          <w:vertAlign w:val="subscript"/>
        </w:rPr>
        <w:instrText xml:space="preserve"> INCLUDEPICTURE "http://nhjy.hzau.edu.cn/kech/wlhx/exercise/chap2.files/image042.gif" \* MERGEFORMATINET </w:instrText>
      </w:r>
      <w:r>
        <w:rPr>
          <w:rFonts w:hint="eastAsia" w:ascii="华文楷体" w:hAnsi="华文楷体" w:eastAsia="华文楷体" w:cs="华文楷体"/>
          <w:i/>
          <w:iCs/>
          <w:color w:val="000000"/>
          <w:kern w:val="0"/>
          <w:sz w:val="28"/>
          <w:szCs w:val="28"/>
          <w:vertAlign w:val="subscript"/>
        </w:rPr>
        <w:fldChar w:fldCharType="separate"/>
      </w:r>
      <w:r>
        <w:rPr>
          <w:rFonts w:hint="eastAsia" w:ascii="华文楷体" w:hAnsi="华文楷体" w:eastAsia="华文楷体" w:cs="华文楷体"/>
          <w:i/>
          <w:iCs/>
          <w:color w:val="000000"/>
          <w:kern w:val="0"/>
          <w:sz w:val="28"/>
          <w:szCs w:val="28"/>
          <w:vertAlign w:val="subscript"/>
        </w:rPr>
        <w:drawing>
          <wp:inline distT="0" distB="0" distL="114300" distR="114300">
            <wp:extent cx="581660" cy="227965"/>
            <wp:effectExtent l="0" t="0" r="8890" b="635"/>
            <wp:docPr id="225" name="图片 301" descr="image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301" descr="image042"/>
                    <pic:cNvPicPr>
                      <a:picLocks noChangeAspect="1"/>
                    </pic:cNvPicPr>
                  </pic:nvPicPr>
                  <pic:blipFill>
                    <a:blip r:embed="rId456"/>
                    <a:stretch>
                      <a:fillRect/>
                    </a:stretch>
                  </pic:blipFill>
                  <pic:spPr>
                    <a:xfrm>
                      <a:off x="0" y="0"/>
                      <a:ext cx="581660" cy="227965"/>
                    </a:xfrm>
                    <a:prstGeom prst="rect">
                      <a:avLst/>
                    </a:prstGeom>
                    <a:noFill/>
                    <a:ln w="9525">
                      <a:noFill/>
                    </a:ln>
                  </pic:spPr>
                </pic:pic>
              </a:graphicData>
            </a:graphic>
          </wp:inline>
        </w:drawing>
      </w:r>
      <w:r>
        <w:rPr>
          <w:rFonts w:hint="eastAsia" w:ascii="华文楷体" w:hAnsi="华文楷体" w:eastAsia="华文楷体" w:cs="华文楷体"/>
          <w:i/>
          <w:iCs/>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163．多组分体系中，物质B的化学势随压力的变化率，即</w:t>
      </w:r>
      <w:r>
        <w:rPr>
          <w:rFonts w:hint="eastAsia" w:ascii="华文楷体" w:hAnsi="华文楷体" w:eastAsia="华文楷体" w:cs="华文楷体"/>
          <w:i/>
          <w:iCs/>
          <w:color w:val="000000"/>
          <w:kern w:val="0"/>
          <w:sz w:val="28"/>
          <w:szCs w:val="28"/>
          <w:vertAlign w:val="subscript"/>
        </w:rPr>
        <w:t xml:space="preserve"> </w:t>
      </w:r>
      <w:r>
        <w:rPr>
          <w:rFonts w:hint="eastAsia" w:ascii="华文楷体" w:hAnsi="华文楷体" w:eastAsia="华文楷体" w:cs="华文楷体"/>
          <w:i/>
          <w:iCs/>
          <w:color w:val="000000"/>
          <w:kern w:val="0"/>
          <w:sz w:val="28"/>
          <w:szCs w:val="28"/>
          <w:vertAlign w:val="subscript"/>
        </w:rPr>
        <w:fldChar w:fldCharType="begin"/>
      </w:r>
      <w:r>
        <w:rPr>
          <w:rFonts w:hint="eastAsia" w:ascii="华文楷体" w:hAnsi="华文楷体" w:eastAsia="华文楷体" w:cs="华文楷体"/>
          <w:i/>
          <w:iCs/>
          <w:color w:val="000000"/>
          <w:kern w:val="0"/>
          <w:sz w:val="28"/>
          <w:szCs w:val="28"/>
          <w:vertAlign w:val="subscript"/>
        </w:rPr>
        <w:instrText xml:space="preserve"> INCLUDEPICTURE "http://nhjy.hzau.edu.cn/kech/wlhx/exercise/chap2.files/image044.gif" \* MERGEFORMATINET </w:instrText>
      </w:r>
      <w:r>
        <w:rPr>
          <w:rFonts w:hint="eastAsia" w:ascii="华文楷体" w:hAnsi="华文楷体" w:eastAsia="华文楷体" w:cs="华文楷体"/>
          <w:i/>
          <w:iCs/>
          <w:color w:val="000000"/>
          <w:kern w:val="0"/>
          <w:sz w:val="28"/>
          <w:szCs w:val="28"/>
          <w:vertAlign w:val="subscript"/>
        </w:rPr>
        <w:fldChar w:fldCharType="separate"/>
      </w:r>
      <w:r>
        <w:rPr>
          <w:rFonts w:hint="eastAsia" w:ascii="华文楷体" w:hAnsi="华文楷体" w:eastAsia="华文楷体" w:cs="华文楷体"/>
          <w:i/>
          <w:iCs/>
          <w:color w:val="000000"/>
          <w:kern w:val="0"/>
          <w:sz w:val="28"/>
          <w:szCs w:val="28"/>
          <w:vertAlign w:val="subscript"/>
        </w:rPr>
        <w:drawing>
          <wp:inline distT="0" distB="0" distL="114300" distR="114300">
            <wp:extent cx="885825" cy="496570"/>
            <wp:effectExtent l="0" t="0" r="9525" b="17780"/>
            <wp:docPr id="206" name="图片 302" descr="image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302" descr="image044"/>
                    <pic:cNvPicPr>
                      <a:picLocks noChangeAspect="1"/>
                    </pic:cNvPicPr>
                  </pic:nvPicPr>
                  <pic:blipFill>
                    <a:blip r:embed="rId457"/>
                    <a:stretch>
                      <a:fillRect/>
                    </a:stretch>
                  </pic:blipFill>
                  <pic:spPr>
                    <a:xfrm>
                      <a:off x="0" y="0"/>
                      <a:ext cx="885825" cy="496570"/>
                    </a:xfrm>
                    <a:prstGeom prst="rect">
                      <a:avLst/>
                    </a:prstGeom>
                    <a:noFill/>
                    <a:ln w="9525">
                      <a:noFill/>
                    </a:ln>
                  </pic:spPr>
                </pic:pic>
              </a:graphicData>
            </a:graphic>
          </wp:inline>
        </w:drawing>
      </w:r>
      <w:r>
        <w:rPr>
          <w:rFonts w:hint="eastAsia" w:ascii="华文楷体" w:hAnsi="华文楷体" w:eastAsia="华文楷体" w:cs="华文楷体"/>
          <w:i/>
          <w:iCs/>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的值</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A．＞0          B．＜0        C．=0        D．无法确定</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164，体系的下列各组物理量中都是状态函数的是：参考答案: C</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T，p，V，Q ；           (B)  m，Vm，Cp，∆V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T，p，V，n ；           (D)  T，p，U，W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165.1mol 单原子分子理想气体从 298 K，200.0 kPa 经历： ① 等温, ② 绝热, ③ 等压三条途径可逆膨胀,使体积增加到原来的2倍，所作的功分别为W1,W2,W3，三者的关系是： ( ) 参考答案: D</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|W1|&gt;|W2|&gt;|W3| (B) |W2|&gt;|W1|&gt;|W3|</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|W3|&gt;|W2|&gt;|W1| (D) |W3|&gt;|W1|&gt;|W2|</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166．在一个绝热刚瓶中，发生一个放热的分子数增加的化学反应，那么：参考答案: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Q &gt; 0，W &gt; 0，∆U &gt; 0 ；          (B)  Q = 0，W = 0，∆U &lt; 0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Q = 0，W = 0，∆U = 0 ；          (D)  Q &lt; 0，W &gt; 0，∆U &lt; 0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167. 下述说法哪一个是错误的? ( ) 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封闭体系的状态与其状态图上的点一一对应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(B) 封闭体系的状态即是其平衡态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封闭体系的任一变化与其状态图上的实线一一对应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 封闭体系的任一可逆变化途径都可在其状态图上表示为实线</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168. 凡是在孤立体系中进行的变化，其ΔU和ΔH的值一定是： ( ) 参考答案: D</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ΔU &gt; 0 , ΔH &gt; 0 (B) ΔU = 0 , ΔH = 0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ΔU &lt; 0 , ΔH &lt; 0 (D) ΔU = 0 , ΔH大于、小于或等于零不确定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169. " 封闭体系恒压过程中体系吸收的热量Qp等于其焓的增量ΔH "，这种说法： 参考答案: B</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正确 (B) 需增加无非体积功的条件</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需加可逆过程的条件 (D) 需加可逆过程与无非体积功的条件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170. 非理想气体进行绝热自由膨胀时,下述答案中哪一个是错误的? ( ) 参考答案: D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Q=0 (B) W=0 (C) ΔU=0 (D) ΔH=0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171. 当体系将热量传递给环境之后,体系的焓： ( ) 参考答案: D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必定减少 (B) 必定增加</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必定不变 (D) 不一定改变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172. 一定量的理想气体从同一始态出发，分别经 (1) 等温压缩，(2) 绝热压缩到具有相同压力的终态，以H1，H2分别表示两个终态的焓值，则有：( ) 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H1&gt; H2 (B) H1= H2 (C) H1&lt; H2 (D) H1&gt;=H2</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173. 下列诸过程可应用公式 dU = (Cp- nR)dT进行计算的是：( ) 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实际气体等压可逆冷却 (B) 恒容搅拌某液体以升高温度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理想气体绝热可逆膨胀 (D) 量热弹中的燃烧过程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174．下述说法中，哪一种正确：参考答案: A</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热容C不是状态函数；          (B) 热容C与途径无关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恒压热容Cp不是状态函数；   (D) 恒容热容CV不是状态函数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175. 1mol单原子分子理想气体，从273 K，202.65 kPa, 经 pT=常数 的可逆途径压缩到405.3 kPa的终态，该气体的ΔU为： ( ) 参考答案: D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1702 J (B) -406.8 J (C) 406.8 J (D) -1702 J</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176．如图所示，理想气体由状态1变化到状态2，则该过程的：参考答案: B</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T2 &lt; T1 ，W &lt; 0，Q &lt; 0 ；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(B) T2 &gt; T1 ，W &lt; 0，Q &gt; 0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T2 &lt; T1 ，W &gt; 0，Q &lt; 0 ；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(D) T2 &gt; T1 ，W &gt; 0，Q &gt; 0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177．非理想气体的节流膨胀过程中，下列哪一种描述是正确的：参考答案: A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Q = 0，∆H = 0，∆p &lt; 0 ；         (B)  Q = 0，∆H &lt; 0，∆p &lt; 0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Q &gt; 0，∆H = 0，∆p &lt; 0 ；         (D)  Q &lt; 0，∆H = 0，∆p &lt; 0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178. 一定量的理想气体从同一初态分别经历等温可逆膨胀、绝热可逆膨胀到具有相同压力的终态，终态体积分别为V1,V2，则： ( ) 参考答案: A</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V1&gt; V2 (B)V1&lt; V2 (C) V1= V2 (D) 无法确定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179. 一容器的容积为V1=162.4 立方米,内有压力为94430 Pa,温度为288.65 K的空气。当把容器加热至Tx时,从容器中逸出气体在压力为92834 Pa,温度为289.15 K下,占体积114.3 m3；则Tx 的值为：</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参考答案: B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1038.15 K (B) 948.15 K (C) 849.15 K (D) 840.15 K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180．n mol理想气体由同一始态出发，分别经 (1)等温可逆；(2)绝热可逆两个过程压缩到</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达相同压力的终态，以H1和H2分别表示(1)和(2)过程终态的焓值，则：参考答案: B</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H1 &gt; H2 ；               (B)  H1 &lt; H2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H1 = H2 ；               (D)  上述三者都对。</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181．如图，A→B和A→C均为理想气体变化过程，若B、C在同一条绝热线上，那么</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∆UAB与∆UAC的关系是：参考答案: A</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∆UAB &gt; ∆UAC ；            (B)  ∆UAB &lt; ∆UAC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∆UAB = ∆UAC ；            (D)  无法比较两者大小。</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182．理想气体从同一始态（p1,V1,T1）出发，分别经恒温可逆压缩(T)、</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绝热可逆压缩(i)到终态体积为V2时，环境对体系所做功的绝对值比较：参考答案: B</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WT &gt; Wi ；               (B)  WT &lt; Wi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WT = Wi ；              (D)  无确定关系。</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183. 石墨的燃烧热： ( ) 参考答案: B</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等于CO生成热 (B) 等于CO2生成热 (C) 等于金刚石燃烧热 (D) 等于零</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184. 298 K时，石墨的标准摩尔生成焓ΔfH ： ( ) 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大于零 (B) 小于零 (C) 等于零 (D) 不能确定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185. 人在室内休息时，大约每天要吃 0.2 kg 的酐酪（摄取的能量约为 4000 kJ）。假定这些能量全部不储存在体内，为了维持体温不变，这些能量全部变为热使汗水蒸发。已知水的汽化热为 44 kJ/mol，则每天需喝水： ( ) 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0.5 kg (B) 1.0 kg (C) 1.6 kg (D) 3.0 kg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186. 高温下臭氧的摩尔等压热容C(p,m) 为： ( ) 参考答案: D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6R (B) 6.5R (C) 7R (D) 7.5R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187．范德华气体绝热向真空膨胀后，气体的温度将：参考答案: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不变；                 (B)  升高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降低；                 (D)  不能确定 。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188．某气体的状态方程服从p(Vm - b) = RT，其中b为常数，则  为：参考答案: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大于零；  (B) 小于零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等于零； (D)  不能确定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189. 若以B代表化学反应中任一组分， 和 n(B)分别表示任一组分 B 在ξ= 0 及反应进度为ξ时的物质的量，则定义反应进度为： ( ) 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ξ=n(B,0) - n(B) (B) ξ= n(B)-n(B,0)</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ξ=[n(B)-n(B,0)]/ν(B) (D) ξ= [n(B,0) -n(B)]/ν(B)</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190. 已知：Zn(s)+(1/2)O2 ---&gt; ZnO　　　 ΔcHm=351.5 kJ/mol   Hg(l)+(1/2)O2　---&gt; HgO 　　　ΔcHm= 90.8 kJ/mol 因此 Zn+HgO ---&gt; ZnO+Hg 的ΔrHm是：参考答案: B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442.2 kJ/mol (B) 260.7 kJ/mol</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-62.3 kJ/mol (D) -442.2 kJ/mol</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191. 下述说法正确的是： ( ) 参考答案: C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水的生成热即是氧气的燃烧热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(B) 水蒸气的生成热即是氧气的燃烧热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水的生成热即是氢气的燃烧热</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(D) 水蒸气的生成热即是氢气的燃烧热</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192．反应C(金钢石) + (1/2)O2(g)＝CO(g) 的热效应为 ，问此 值为：参考答案:D</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CO(g) 的生成热 ；   (B)  C(金钢石)的燃烧热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碳的燃烧热；         (D)  全不是 。</w:t>
      </w:r>
    </w:p>
    <w:p>
      <w:pPr>
        <w:pStyle w:val="4"/>
        <w:rPr>
          <w:rFonts w:hint="eastAsia" w:ascii="华文楷体" w:hAnsi="华文楷体" w:eastAsia="华文楷体" w:cs="华文楷体"/>
          <w:sz w:val="28"/>
          <w:szCs w:val="28"/>
        </w:rPr>
      </w:pPr>
      <w:bookmarkStart w:id="1" w:name="_Toc311882775"/>
      <w:r>
        <w:rPr>
          <w:rFonts w:hint="eastAsia" w:ascii="华文楷体" w:hAnsi="华文楷体" w:eastAsia="华文楷体" w:cs="华文楷体"/>
          <w:sz w:val="28"/>
          <w:szCs w:val="28"/>
        </w:rPr>
        <w:t>1-3 填空题</w:t>
      </w:r>
      <w:bookmarkEnd w:id="1"/>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 一定量的理想气体由同一始态压缩至同一压力</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，定温压缩过程的终态体积为</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，可逆绝热压缩过程的终态体积</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’，则</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。（选择填&gt; 、= 、&lt;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2、已知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(CH3OH,l,298K)= -238.57kJ/mol，</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(CO,g,298K)= -110.525kJ/mol</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则反应CO(g)+2H2(g)==CH3OH(l)的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(298K)=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(298K)=</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3、25 ℃ C2H4(g)的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c</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-1 410.97kJ/mol ；CO2(g)的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-393.51kJ/mol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O(l)的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-285.85kJ/mol；则C2H4(g)的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4、焦耳-汤姆孙系数</w:t>
      </w:r>
      <w:r>
        <w:rPr>
          <w:rFonts w:hint="eastAsia" w:ascii="华文楷体" w:hAnsi="华文楷体" w:eastAsia="华文楷体" w:cs="华文楷体"/>
          <w:color w:val="000000"/>
          <w:position w:val="-28"/>
          <w:sz w:val="28"/>
          <w:szCs w:val="28"/>
        </w:rPr>
        <w:object>
          <v:shape id="_x0000_i1182" o:spt="75" type="#_x0000_t75" style="height:34pt;width:41pt;" o:ole="t" filled="f" stroked="f" coordsize="21600,21600">
            <v:path/>
            <v:fill on="f" focussize="0,0"/>
            <v:stroke on="f"/>
            <v:imagedata r:id="rId459" o:title=""/>
            <o:lock v:ext="edit" aspectratio="t"/>
            <w10:wrap type="none"/>
            <w10:anchorlock/>
          </v:shape>
          <o:OLEObject Type="Embed" ProgID="Equation.3" ShapeID="_x0000_i1182" DrawAspect="Content" ObjectID="_1468075889" r:id="rId458">
            <o:LockedField>false</o:LockedField>
          </o:OLEObject>
        </w:objec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vertAlign w:val="subscript"/>
        </w:rPr>
        <w:t>J-T</w:t>
      </w:r>
      <w:r>
        <w:rPr>
          <w:rFonts w:hint="eastAsia" w:ascii="华文楷体" w:hAnsi="华文楷体" w:eastAsia="华文楷体" w:cs="华文楷体"/>
          <w:color w:val="000000"/>
          <w:sz w:val="28"/>
          <w:szCs w:val="28"/>
        </w:rPr>
        <w:t>&gt;0 表示节流膨胀后温度</w:t>
      </w:r>
      <w:r>
        <w:rPr>
          <w:rFonts w:hint="eastAsia" w:ascii="华文楷体" w:hAnsi="华文楷体" w:eastAsia="华文楷体" w:cs="华文楷体"/>
          <w:color w:val="000000"/>
          <w:sz w:val="28"/>
          <w:szCs w:val="28"/>
          <w:u w:val="single"/>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节流膨胀前温度。（第二空选答高于、低于或等于）</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5、理想气体在定温条件下向真空膨胀，</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U</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0,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0,</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0。（选择填&gt;, &lt;,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6、热力学第三定律的普朗克说法的数学表达式为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7、1mol 理想气体由同一始态开始分别经可逆绝热膨胀（Ⅰ）与不可逆绝热膨胀（Ⅱ）至相同终态温度，则</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U</w:t>
      </w:r>
      <w:r>
        <w:rPr>
          <w:rFonts w:hint="eastAsia" w:ascii="华文楷体" w:hAnsi="华文楷体" w:eastAsia="华文楷体" w:cs="华文楷体"/>
          <w:iCs/>
          <w:color w:val="000000"/>
          <w:sz w:val="28"/>
          <w:szCs w:val="28"/>
        </w:rPr>
        <w:t>（</w:t>
      </w:r>
      <w:r>
        <w:rPr>
          <w:rFonts w:hint="eastAsia" w:ascii="华文楷体" w:hAnsi="华文楷体" w:eastAsia="华文楷体" w:cs="华文楷体"/>
          <w:color w:val="000000"/>
          <w:sz w:val="28"/>
          <w:szCs w:val="28"/>
        </w:rPr>
        <w:t xml:space="preserve">Ⅰ）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 xml:space="preserve">U </w:t>
      </w:r>
      <w:r>
        <w:rPr>
          <w:rFonts w:hint="eastAsia" w:ascii="华文楷体" w:hAnsi="华文楷体" w:eastAsia="华文楷体" w:cs="华文楷体"/>
          <w:iCs/>
          <w:color w:val="000000"/>
          <w:sz w:val="28"/>
          <w:szCs w:val="28"/>
        </w:rPr>
        <w:t>（</w:t>
      </w:r>
      <w:r>
        <w:rPr>
          <w:rFonts w:hint="eastAsia" w:ascii="华文楷体" w:hAnsi="华文楷体" w:eastAsia="华文楷体" w:cs="华文楷体"/>
          <w:color w:val="000000"/>
          <w:sz w:val="28"/>
          <w:szCs w:val="28"/>
        </w:rPr>
        <w:t>Ⅱ），</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 xml:space="preserve">S </w:t>
      </w:r>
      <w:r>
        <w:rPr>
          <w:rFonts w:hint="eastAsia" w:ascii="华文楷体" w:hAnsi="华文楷体" w:eastAsia="华文楷体" w:cs="华文楷体"/>
          <w:iCs/>
          <w:color w:val="000000"/>
          <w:sz w:val="28"/>
          <w:szCs w:val="28"/>
        </w:rPr>
        <w:t>(</w:t>
      </w:r>
      <w:r>
        <w:rPr>
          <w:rFonts w:hint="eastAsia" w:ascii="华文楷体" w:hAnsi="华文楷体" w:eastAsia="华文楷体" w:cs="华文楷体"/>
          <w:color w:val="000000"/>
          <w:sz w:val="28"/>
          <w:szCs w:val="28"/>
        </w:rPr>
        <w:t>Ⅰ)</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 xml:space="preserve">S </w:t>
      </w:r>
      <w:r>
        <w:rPr>
          <w:rFonts w:hint="eastAsia" w:ascii="华文楷体" w:hAnsi="华文楷体" w:eastAsia="华文楷体" w:cs="华文楷体"/>
          <w:iCs/>
          <w:color w:val="000000"/>
          <w:sz w:val="28"/>
          <w:szCs w:val="28"/>
        </w:rPr>
        <w:t>(</w:t>
      </w:r>
      <w:r>
        <w:rPr>
          <w:rFonts w:hint="eastAsia" w:ascii="华文楷体" w:hAnsi="华文楷体" w:eastAsia="华文楷体" w:cs="华文楷体"/>
          <w:color w:val="000000"/>
          <w:sz w:val="28"/>
          <w:szCs w:val="28"/>
        </w:rPr>
        <w:t>Ⅱ)。</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（选择填&gt;, &lt;,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8、1mol理想气体从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rPr>
        <w:t xml:space="preserve">=0.5MPa 节流膨胀到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=0.1MPa时的熵变为</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9、使一过程的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 xml:space="preserve">=0，应满足的条件是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10、在隔离系统中发生某剧烈化学反应，使系统的温度及压力皆明显升高，则该系统的</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U</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。（选填&gt;0, =0, &lt;0或无法确定）</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11、等式</w:t>
      </w:r>
      <w:r>
        <w:rPr>
          <w:rFonts w:hint="eastAsia" w:ascii="华文楷体" w:hAnsi="华文楷体" w:eastAsia="华文楷体" w:cs="华文楷体"/>
          <w:color w:val="000000"/>
          <w:position w:val="-32"/>
          <w:sz w:val="28"/>
          <w:szCs w:val="28"/>
        </w:rPr>
        <w:object>
          <v:shape id="_x0000_i1183" o:spt="75" type="#_x0000_t75" style="height:37pt;width:152pt;" o:ole="t" filled="f" stroked="f" coordsize="21600,21600">
            <v:path/>
            <v:fill on="f" focussize="0,0"/>
            <v:stroke on="f"/>
            <v:imagedata r:id="rId461" o:title=""/>
            <o:lock v:ext="edit" aspectratio="t"/>
            <w10:wrap type="none"/>
            <w10:anchorlock/>
          </v:shape>
          <o:OLEObject Type="Embed" ProgID="Equation.3" ShapeID="_x0000_i1183" DrawAspect="Content" ObjectID="_1468075890" r:id="rId460">
            <o:LockedField>false</o:LockedField>
          </o:OLEObject>
        </w:object>
      </w:r>
      <w:r>
        <w:rPr>
          <w:rFonts w:hint="eastAsia" w:ascii="华文楷体" w:hAnsi="华文楷体" w:eastAsia="华文楷体" w:cs="华文楷体"/>
          <w:color w:val="000000"/>
          <w:sz w:val="28"/>
          <w:szCs w:val="28"/>
        </w:rPr>
        <w:t xml:space="preserve"> 适用于</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i/>
          <w:iCs/>
          <w:color w:val="000000"/>
          <w:sz w:val="28"/>
          <w:szCs w:val="28"/>
        </w:rPr>
      </w:pPr>
      <w:r>
        <w:rPr>
          <w:rFonts w:hint="eastAsia" w:ascii="华文楷体" w:hAnsi="华文楷体" w:eastAsia="华文楷体" w:cs="华文楷体"/>
          <w:color w:val="000000"/>
          <w:sz w:val="28"/>
          <w:szCs w:val="28"/>
        </w:rPr>
        <w:t>12、298 K下的体积为2dm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的刚性绝热容器内装了 1 mol的O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(g)和2 mol的H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(g)，发生反应生成液态水。该过程的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 xml:space="preserve">U  ＝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13、有个学生对理想气体的某个公式记得不太清楚了，他只模糊记得的是    </w:t>
      </w:r>
      <w:r>
        <w:rPr>
          <w:rFonts w:hint="eastAsia" w:ascii="华文楷体" w:hAnsi="华文楷体" w:eastAsia="华文楷体" w:cs="华文楷体"/>
          <w:color w:val="000000"/>
          <w:position w:val="-30"/>
          <w:sz w:val="28"/>
          <w:szCs w:val="28"/>
        </w:rPr>
        <w:object>
          <v:shape id="_x0000_i1184" o:spt="75" type="#_x0000_t75" style="height:35pt;width:72pt;" o:ole="t" filled="f" stroked="f" coordsize="21600,21600">
            <v:path/>
            <v:fill on="f" focussize="0,0"/>
            <v:stroke on="f"/>
            <v:imagedata r:id="rId463" o:title=""/>
            <o:lock v:ext="edit" aspectratio="t"/>
            <w10:wrap type="none"/>
            <w10:anchorlock/>
          </v:shape>
          <o:OLEObject Type="Embed" ProgID="Equation.3" ShapeID="_x0000_i1184" DrawAspect="Content" ObjectID="_1468075891" r:id="rId462">
            <o:LockedField>false</o:LockedField>
          </o:OLEObject>
        </w:object>
      </w:r>
      <w:r>
        <w:rPr>
          <w:rFonts w:hint="eastAsia" w:ascii="华文楷体" w:hAnsi="华文楷体" w:eastAsia="华文楷体" w:cs="华文楷体"/>
          <w:color w:val="000000"/>
          <w:sz w:val="28"/>
          <w:szCs w:val="28"/>
        </w:rPr>
        <w:t xml:space="preserve"> 。你认为，这个公式的正确表达式中，</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 xml:space="preserve">应为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14、理想气体从某一始态出发，经绝热可逆压缩或定温可逆压缩到同一固定的体积，哪种过程所需的功大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15．理想气体的定温可逆膨胀体系做的功最</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，定温可逆压缩过程环境做的功最</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16．利用熵变判断某一过程的自发性，适用于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17．某一理想气体的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47700" cy="323850"/>
            <wp:effectExtent l="0" t="0" r="0" b="0"/>
            <wp:docPr id="223" name="图片 306"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306" descr="image024"/>
                    <pic:cNvPicPr>
                      <a:picLocks noChangeAspect="1"/>
                    </pic:cNvPicPr>
                  </pic:nvPicPr>
                  <pic:blipFill>
                    <a:blip r:embed="rId464"/>
                    <a:stretch>
                      <a:fillRect/>
                    </a:stretch>
                  </pic:blipFill>
                  <pic:spPr>
                    <a:xfrm>
                      <a:off x="0" y="0"/>
                      <a:ext cx="647700" cy="32385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70205" cy="153670"/>
            <wp:effectExtent l="0" t="0" r="10795" b="17780"/>
            <wp:docPr id="226" name="图片 307"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307" descr="image026"/>
                    <pic:cNvPicPr>
                      <a:picLocks noChangeAspect="1"/>
                    </pic:cNvPicPr>
                  </pic:nvPicPr>
                  <pic:blipFill>
                    <a:blip r:embed="rId465"/>
                    <a:stretch>
                      <a:fillRect/>
                    </a:stretch>
                  </pic:blipFill>
                  <pic:spPr>
                    <a:xfrm>
                      <a:off x="0" y="0"/>
                      <a:ext cx="370205" cy="15367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18．可逆热机的效率最</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，若用其牵引汽车，则速率最</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43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（以下空填 &gt;0, &lt;0 或 =0）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19．一绝热气缸，有一无质量，无摩擦的活塞，内装理想气体和电阻丝，通以一定的电流，恒定外压，（1）以气体为体系，则</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；（2）以电阻丝为体系，则</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20．理想气体定温可逆膨胀过程中，</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21．某体系进行一不可逆循环时，则</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体</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，环境的</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22．非理想气体的卡诺循环，</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23．理想气体定压膨胀，</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24、由克拉佩龙方程导出克-克方程的积分式时所作的三个近似处理分别是(i)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rPr>
        <w:t>；(ii)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rPr>
        <w:t>；(iii)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25、贮罐中贮有20℃,40kPa的正丁烷,并且罐内温度、压力长期不变。已知正丁烷的标准沸点是272.7K,根据</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rPr>
        <w:t>，可以推测出,贮罐内的正丁烷的聚集态是</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rPr>
        <w:t>态。</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26、氧气和乙炔气溶于水中的亨利系数分别是7.20×107Pa·kg·mol</w:t>
      </w:r>
      <w:r>
        <w:rPr>
          <w:rFonts w:hint="eastAsia" w:ascii="华文楷体" w:hAnsi="华文楷体" w:eastAsia="华文楷体" w:cs="华文楷体"/>
          <w:color w:val="000000"/>
          <w:sz w:val="28"/>
          <w:szCs w:val="28"/>
          <w:vertAlign w:val="superscript"/>
        </w:rPr>
        <w:t>－１</w:t>
      </w:r>
      <w:r>
        <w:rPr>
          <w:rFonts w:hint="eastAsia" w:ascii="华文楷体" w:hAnsi="华文楷体" w:eastAsia="华文楷体" w:cs="华文楷体"/>
          <w:color w:val="000000"/>
          <w:sz w:val="28"/>
          <w:szCs w:val="28"/>
        </w:rPr>
        <w:t>和133×108Pa·kg·mol</w:t>
      </w:r>
      <w:r>
        <w:rPr>
          <w:rFonts w:hint="eastAsia" w:ascii="华文楷体" w:hAnsi="华文楷体" w:eastAsia="华文楷体" w:cs="华文楷体"/>
          <w:color w:val="000000"/>
          <w:sz w:val="28"/>
          <w:szCs w:val="28"/>
          <w:vertAlign w:val="superscript"/>
        </w:rPr>
        <w:t>－１</w:t>
      </w:r>
      <w:r>
        <w:rPr>
          <w:rFonts w:hint="eastAsia" w:ascii="华文楷体" w:hAnsi="华文楷体" w:eastAsia="华文楷体" w:cs="华文楷体"/>
          <w:color w:val="000000"/>
          <w:sz w:val="28"/>
          <w:szCs w:val="28"/>
        </w:rPr>
        <w:t>,由亨利定律系数可知,在相同条件下,</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rPr>
        <w:t>在水中的溶解度大于</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rPr>
        <w:t>在水中的溶解度。</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27、28.15℃时，摩尔分数</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(丙酮)=0.287的 氯仿丙酮混合物的蒸气压为29400Pa，饱和蒸气中氯仿的摩尔分数</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sz w:val="28"/>
          <w:szCs w:val="28"/>
        </w:rPr>
        <w:t>（氯仿）=0.181。已知纯氯仿在该温度下的蒸气压为29. 57kPa。以同温度下纯氯仿为标准态，氯仿在该真实液态混合物中的活度因子为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；活度为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28、在温度</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时某纯液体A的蒸气压为11.73kPa，当非挥发性组分B溶于A中，形成</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A</w:t>
      </w:r>
      <w:r>
        <w:rPr>
          <w:rFonts w:hint="eastAsia" w:ascii="华文楷体" w:hAnsi="华文楷体" w:eastAsia="华文楷体" w:cs="华文楷体"/>
          <w:color w:val="000000"/>
          <w:sz w:val="28"/>
          <w:szCs w:val="28"/>
        </w:rPr>
        <w:t>=0.800的液态混合物时，液态混合物中A的蒸气压为5.33kPa，以纯液体A为 标准态，则组分A的活度为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，活度因子为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29、某理想稀溶液的温度为</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，压力为</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，溶剂A的摩尔分数为</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A</w:t>
      </w:r>
      <w:r>
        <w:rPr>
          <w:rFonts w:hint="eastAsia" w:ascii="华文楷体" w:hAnsi="华文楷体" w:eastAsia="华文楷体" w:cs="华文楷体"/>
          <w:color w:val="000000"/>
          <w:sz w:val="28"/>
          <w:szCs w:val="28"/>
        </w:rPr>
        <w:t>，则组分A的化学势表达式为：</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vertAlign w:val="subscript"/>
        </w:rPr>
        <w:t>A</w:t>
      </w:r>
      <w:r>
        <w:rPr>
          <w:rFonts w:hint="eastAsia" w:ascii="华文楷体" w:hAnsi="华文楷体" w:eastAsia="华文楷体" w:cs="华文楷体"/>
          <w:color w:val="000000"/>
          <w:sz w:val="28"/>
          <w:szCs w:val="28"/>
        </w:rPr>
        <w:t>=_____________________________________。</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30、50℃时，液体A的饱和蒸气压是液体B的饱和蒸气压的3倍，A和B构成理想液态混合物。气液平衡时，液相中A的摩尔分数为0.5，则在气相中B的摩尔分数为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31、写出理想液态混合物任意组分B的化学势表达式： </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32、0℃，101.325kPa压力下，O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(g)在水中的溶解度为4.49×10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/kg，则0℃时O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(g)在水中的亨利系数为</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bscript"/>
        </w:rPr>
        <w:t>x</w:t>
      </w:r>
      <w:r>
        <w:rPr>
          <w:rFonts w:hint="eastAsia" w:ascii="华文楷体" w:hAnsi="华文楷体" w:eastAsia="华文楷体" w:cs="华文楷体"/>
          <w:color w:val="000000"/>
          <w:sz w:val="28"/>
          <w:szCs w:val="28"/>
        </w:rPr>
        <w:t>(O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Pa。</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33、在一定的温度和压力下某物质液气两相达到平衡，则两相的化学势</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（l）与</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（g）</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；若维持压力一定，升高温度，则</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（l）与</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（g）都随之</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；但</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（l）比</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（g）</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，这是因为</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u w:val="single"/>
        </w:rPr>
      </w:pPr>
      <w:r>
        <w:rPr>
          <w:rFonts w:hint="eastAsia" w:ascii="华文楷体" w:hAnsi="华文楷体" w:eastAsia="华文楷体" w:cs="华文楷体"/>
          <w:color w:val="000000"/>
          <w:sz w:val="28"/>
          <w:szCs w:val="28"/>
        </w:rPr>
        <w:t xml:space="preserve">34、某均相系统由组分A和B组成，则其偏摩尔体积的吉布斯-杜安方程是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35、克-克方程的适用条件为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36、偏摩尔熵的定义式为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37、甲醇-乙醇、乙醇-水、水-盐酸三组混合物或溶液中，可看成理想液态混合物的是</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38、 对于理想稀溶液，在一定温度下溶质B的质量摩尔浓度为</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 xml:space="preserve">，则B的化学势表达式为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39 、在300K和平衡状态下，某组成为</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=0.72 混合物上方B的蒸气压是纯B的饱和蒸气</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压的60%，那么：(i)B的活度是</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；(ii)B的活度因子是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；(iii)同温度下从此溶液中取出1mol的纯B（组成可视为不变）则系统</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sz w:val="28"/>
          <w:szCs w:val="28"/>
        </w:rPr>
        <w:t xml:space="preserve">的变化是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40、一般而言，溶剂的凝固点降低系数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color w:val="000000"/>
          <w:sz w:val="28"/>
          <w:szCs w:val="28"/>
        </w:rPr>
        <w:t>与</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41、 某非挥发性溶质的溶液通过半透膜与纯溶剂达渗透平衡，则此时溶液的蒸气压一定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纯溶剂的蒸气压。</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42 、均相多组分系统中，组分B的偏摩尔体积定义</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 xml:space="preserve">B为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  </w:t>
      </w:r>
    </w:p>
    <w:p>
      <w:pPr>
        <w:rPr>
          <w:rFonts w:hint="eastAsia" w:ascii="华文楷体" w:hAnsi="华文楷体" w:eastAsia="华文楷体" w:cs="华文楷体"/>
          <w:color w:val="000000"/>
          <w:sz w:val="28"/>
          <w:szCs w:val="28"/>
        </w:rPr>
      </w:pP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43、理想气体混合物中任意组分B的化学势表达式为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44．在绝热定容的容器中，两种同温度的理想气体混合，</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45．理想溶液混合时，</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color w:val="000000"/>
          <w:kern w:val="0"/>
          <w:sz w:val="28"/>
          <w:szCs w:val="28"/>
          <w:vertAlign w:val="subscript"/>
        </w:rPr>
        <w:t>mix</w:t>
      </w:r>
      <w:r>
        <w:rPr>
          <w:rFonts w:hint="eastAsia" w:ascii="华文楷体" w:hAnsi="华文楷体" w:eastAsia="华文楷体" w:cs="华文楷体"/>
          <w:i/>
          <w:iCs/>
          <w:color w:val="000000"/>
          <w:kern w:val="0"/>
          <w:sz w:val="28"/>
          <w:szCs w:val="28"/>
        </w:rPr>
        <w:t>V</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color w:val="000000"/>
          <w:kern w:val="0"/>
          <w:sz w:val="28"/>
          <w:szCs w:val="28"/>
          <w:vertAlign w:val="subscript"/>
        </w:rPr>
        <w:t>mix</w:t>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color w:val="000000"/>
          <w:kern w:val="0"/>
          <w:sz w:val="28"/>
          <w:szCs w:val="28"/>
          <w:vertAlign w:val="subscript"/>
        </w:rPr>
        <w:t>mix</w:t>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color w:val="000000"/>
          <w:kern w:val="0"/>
          <w:sz w:val="28"/>
          <w:szCs w:val="28"/>
          <w:vertAlign w:val="subscript"/>
        </w:rPr>
        <w:t>mix</w:t>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46．在孤立体系中（体积不变），发生剧烈化学反应，使系统的温度及压力明显升高，则该系统的</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____、</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____、</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____</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F</w:t>
      </w:r>
      <w:r>
        <w:rPr>
          <w:rFonts w:hint="eastAsia" w:ascii="华文楷体" w:hAnsi="华文楷体" w:eastAsia="华文楷体" w:cs="华文楷体"/>
          <w:color w:val="000000"/>
          <w:kern w:val="0"/>
          <w:sz w:val="28"/>
          <w:szCs w:val="28"/>
        </w:rPr>
        <w:t>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47．比较水的化学势的大小（此处</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=101.325kPa）：（填 &gt;、&lt; 或 =）</w:t>
      </w:r>
    </w:p>
    <w:p>
      <w:pPr>
        <w:widowControl/>
        <w:snapToGrid w:val="0"/>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 1 * GB3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t>①</w:t>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(l,100℃,</w:t>
      </w:r>
      <w:r>
        <w:rPr>
          <w:rFonts w:hint="eastAsia" w:ascii="华文楷体" w:hAnsi="华文楷体" w:eastAsia="华文楷体" w:cs="华文楷体"/>
          <w:i/>
          <w:iCs/>
          <w:color w:val="000000"/>
          <w:kern w:val="0"/>
          <w:sz w:val="28"/>
          <w:szCs w:val="28"/>
        </w:rPr>
        <w:t xml:space="preserve"> p</w:t>
      </w:r>
      <w:r>
        <w:rPr>
          <w:rFonts w:hint="eastAsia" w:ascii="华文楷体" w:hAnsi="华文楷体" w:eastAsia="华文楷体" w:cs="华文楷体"/>
          <w:color w:val="000000"/>
          <w:kern w:val="0"/>
          <w:sz w:val="28"/>
          <w:szCs w:val="28"/>
        </w:rPr>
        <w:t>) ____</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(g,100℃,</w:t>
      </w:r>
      <w:r>
        <w:rPr>
          <w:rFonts w:hint="eastAsia" w:ascii="华文楷体" w:hAnsi="华文楷体" w:eastAsia="华文楷体" w:cs="华文楷体"/>
          <w:i/>
          <w:iCs/>
          <w:color w:val="000000"/>
          <w:kern w:val="0"/>
          <w:sz w:val="28"/>
          <w:szCs w:val="28"/>
        </w:rPr>
        <w:t xml:space="preserve"> p</w:t>
      </w:r>
      <w:r>
        <w:rPr>
          <w:rFonts w:hint="eastAsia" w:ascii="华文楷体" w:hAnsi="华文楷体" w:eastAsia="华文楷体" w:cs="华文楷体"/>
          <w:color w:val="000000"/>
          <w:kern w:val="0"/>
          <w:sz w:val="28"/>
          <w:szCs w:val="28"/>
        </w:rPr>
        <w:t>)</w:t>
      </w:r>
    </w:p>
    <w:p>
      <w:pPr>
        <w:widowControl/>
        <w:snapToGrid w:val="0"/>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 2 * GB3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t>②</w:t>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(l,100℃,</w:t>
      </w:r>
      <w:r>
        <w:rPr>
          <w:rFonts w:hint="eastAsia" w:ascii="华文楷体" w:hAnsi="华文楷体" w:eastAsia="华文楷体" w:cs="华文楷体"/>
          <w:i/>
          <w:iCs/>
          <w:color w:val="000000"/>
          <w:kern w:val="0"/>
          <w:sz w:val="28"/>
          <w:szCs w:val="28"/>
        </w:rPr>
        <w:t xml:space="preserve"> p</w:t>
      </w:r>
      <w:r>
        <w:rPr>
          <w:rFonts w:hint="eastAsia" w:ascii="华文楷体" w:hAnsi="华文楷体" w:eastAsia="华文楷体" w:cs="华文楷体"/>
          <w:color w:val="000000"/>
          <w:kern w:val="0"/>
          <w:sz w:val="28"/>
          <w:szCs w:val="28"/>
        </w:rPr>
        <w:t>) ____</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(l,100℃,2</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w:t>
      </w:r>
    </w:p>
    <w:p>
      <w:pPr>
        <w:widowControl/>
        <w:snapToGrid w:val="0"/>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 3 * GB3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t>③</w:t>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(g,100℃,</w:t>
      </w:r>
      <w:r>
        <w:rPr>
          <w:rFonts w:hint="eastAsia" w:ascii="华文楷体" w:hAnsi="华文楷体" w:eastAsia="华文楷体" w:cs="华文楷体"/>
          <w:i/>
          <w:iCs/>
          <w:color w:val="000000"/>
          <w:kern w:val="0"/>
          <w:sz w:val="28"/>
          <w:szCs w:val="28"/>
        </w:rPr>
        <w:t xml:space="preserve"> p</w:t>
      </w:r>
      <w:r>
        <w:rPr>
          <w:rFonts w:hint="eastAsia" w:ascii="华文楷体" w:hAnsi="华文楷体" w:eastAsia="华文楷体" w:cs="华文楷体"/>
          <w:color w:val="000000"/>
          <w:kern w:val="0"/>
          <w:sz w:val="28"/>
          <w:szCs w:val="28"/>
        </w:rPr>
        <w:t>) ____</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(g,100℃,2</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w:t>
      </w:r>
    </w:p>
    <w:p>
      <w:pPr>
        <w:widowControl/>
        <w:snapToGrid w:val="0"/>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 4 * GB3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t>④</w:t>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(l,100℃,2</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 ____</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(g,100℃,2</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w:t>
      </w:r>
    </w:p>
    <w:p>
      <w:pPr>
        <w:widowControl/>
        <w:snapToGrid w:val="0"/>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 5 * GB3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t>⑤</w:t>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(l,101℃,</w:t>
      </w:r>
      <w:r>
        <w:rPr>
          <w:rFonts w:hint="eastAsia" w:ascii="华文楷体" w:hAnsi="华文楷体" w:eastAsia="华文楷体" w:cs="华文楷体"/>
          <w:i/>
          <w:iCs/>
          <w:color w:val="000000"/>
          <w:kern w:val="0"/>
          <w:sz w:val="28"/>
          <w:szCs w:val="28"/>
        </w:rPr>
        <w:t xml:space="preserve"> p</w:t>
      </w:r>
      <w:r>
        <w:rPr>
          <w:rFonts w:hint="eastAsia" w:ascii="华文楷体" w:hAnsi="华文楷体" w:eastAsia="华文楷体" w:cs="华文楷体"/>
          <w:color w:val="000000"/>
          <w:kern w:val="0"/>
          <w:sz w:val="28"/>
          <w:szCs w:val="28"/>
        </w:rPr>
        <w:t>) ____</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(g,101℃,</w:t>
      </w:r>
      <w:r>
        <w:rPr>
          <w:rFonts w:hint="eastAsia" w:ascii="华文楷体" w:hAnsi="华文楷体" w:eastAsia="华文楷体" w:cs="华文楷体"/>
          <w:i/>
          <w:iCs/>
          <w:color w:val="000000"/>
          <w:kern w:val="0"/>
          <w:sz w:val="28"/>
          <w:szCs w:val="28"/>
        </w:rPr>
        <w:t xml:space="preserve"> p</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48．非理想溶液溶质的化学势表示式____，其标准态为____。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49．利用</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≤0判断自发过程的条件是__________________。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50．在一定的温度及压力下，某物质液汽两相达平衡，则两相的化学势</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(l)与</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(g)______；若维持压力不变，升高温度，则</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(l)和</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(g)都______；但</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(l)比</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(g)______。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51．理想溶液中任意组分B的化学势：</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=_______________。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52． 298K、101.325kPa，有两瓶萘的苯溶液，第一瓶为2升，溶有0.5mol萘，第二瓶为1升，溶有0.25mol萘，若以</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表示两瓶中萘的化学势，则它们的关系为__________。</w:t>
      </w:r>
    </w:p>
    <w:p>
      <w:pPr>
        <w:jc w:val="left"/>
        <w:rPr>
          <w:rFonts w:hint="eastAsia" w:ascii="华文楷体" w:hAnsi="华文楷体" w:eastAsia="华文楷体" w:cs="华文楷体"/>
          <w:sz w:val="28"/>
          <w:szCs w:val="28"/>
        </w:rPr>
      </w:pPr>
    </w:p>
    <w:p>
      <w:pPr>
        <w:pStyle w:val="4"/>
        <w:rPr>
          <w:rFonts w:hint="eastAsia" w:ascii="华文楷体" w:hAnsi="华文楷体" w:eastAsia="华文楷体" w:cs="华文楷体"/>
          <w:sz w:val="28"/>
          <w:szCs w:val="28"/>
        </w:rPr>
      </w:pPr>
      <w:bookmarkStart w:id="2" w:name="_Toc311882776"/>
      <w:r>
        <w:rPr>
          <w:rFonts w:hint="eastAsia" w:ascii="华文楷体" w:hAnsi="华文楷体" w:eastAsia="华文楷体" w:cs="华文楷体"/>
          <w:sz w:val="28"/>
          <w:szCs w:val="28"/>
        </w:rPr>
        <w:t>1-4 计算题</w:t>
      </w:r>
      <w:bookmarkEnd w:id="2"/>
    </w:p>
    <w:p>
      <w:pPr>
        <w:ind w:left="-105" w:leftChars="-50" w:right="-379" w:firstLine="280" w:firstLineChars="1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1．试求1mol理想气体从1000kPa,300K等温可逆膨胀至100kPa过程中的ΔU、ΔH、ΔS、Q、W、ΔG和ΔF。</w:t>
      </w:r>
    </w:p>
    <w:p>
      <w:pPr>
        <w:ind w:left="-210" w:leftChars="-100" w:right="-379"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2．mol理想气体从298.15K,2P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经下列两条途径到达压力为1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的终态：(1)等温可逆膨胀；(2)自由膨胀，试求这两过程的ΔU、ΔH、Q、W、ΔS、ΔG和ΔF.</w:t>
      </w:r>
    </w:p>
    <w:p>
      <w:pPr>
        <w:numPr>
          <w:ilvl w:val="0"/>
          <w:numId w:val="34"/>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试求1mol理想气体从10</w:t>
      </w:r>
      <w:r>
        <w:rPr>
          <w:rFonts w:hint="eastAsia" w:ascii="华文楷体" w:hAnsi="华文楷体" w:eastAsia="华文楷体" w:cs="华文楷体"/>
          <w:color w:val="000000"/>
          <w:sz w:val="28"/>
          <w:szCs w:val="28"/>
          <w:vertAlign w:val="superscript"/>
        </w:rPr>
        <w:t>5</w:t>
      </w:r>
      <w:r>
        <w:rPr>
          <w:rFonts w:hint="eastAsia" w:ascii="华文楷体" w:hAnsi="华文楷体" w:eastAsia="华文楷体" w:cs="华文楷体"/>
          <w:color w:val="000000"/>
          <w:sz w:val="28"/>
          <w:szCs w:val="28"/>
        </w:rPr>
        <w:t>Pa,300K等温可逆压缩至10</w:t>
      </w:r>
      <w:r>
        <w:rPr>
          <w:rFonts w:hint="eastAsia" w:ascii="华文楷体" w:hAnsi="华文楷体" w:eastAsia="华文楷体" w:cs="华文楷体"/>
          <w:color w:val="000000"/>
          <w:sz w:val="28"/>
          <w:szCs w:val="28"/>
          <w:vertAlign w:val="superscript"/>
        </w:rPr>
        <w:t>6</w:t>
      </w:r>
      <w:r>
        <w:rPr>
          <w:rFonts w:hint="eastAsia" w:ascii="华文楷体" w:hAnsi="华文楷体" w:eastAsia="华文楷体" w:cs="华文楷体"/>
          <w:color w:val="000000"/>
          <w:sz w:val="28"/>
          <w:szCs w:val="28"/>
        </w:rPr>
        <w:t>Pa过程中的ΔU、ΔH、Q、W、ΔS、</w:t>
      </w:r>
    </w:p>
    <w:p>
      <w:p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ΔG和ΔF.理想气体从273.15K, 10</w:t>
      </w:r>
      <w:r>
        <w:rPr>
          <w:rFonts w:hint="eastAsia" w:ascii="华文楷体" w:hAnsi="华文楷体" w:eastAsia="华文楷体" w:cs="华文楷体"/>
          <w:color w:val="000000"/>
          <w:sz w:val="28"/>
          <w:szCs w:val="28"/>
          <w:vertAlign w:val="superscript"/>
        </w:rPr>
        <w:t>6</w:t>
      </w:r>
      <w:r>
        <w:rPr>
          <w:rFonts w:hint="eastAsia" w:ascii="华文楷体" w:hAnsi="华文楷体" w:eastAsia="华文楷体" w:cs="华文楷体"/>
          <w:color w:val="000000"/>
          <w:sz w:val="28"/>
          <w:szCs w:val="28"/>
        </w:rPr>
        <w:t>Pa下等温反抗恒外压10</w:t>
      </w:r>
      <w:r>
        <w:rPr>
          <w:rFonts w:hint="eastAsia" w:ascii="华文楷体" w:hAnsi="华文楷体" w:eastAsia="华文楷体" w:cs="华文楷体"/>
          <w:color w:val="000000"/>
          <w:sz w:val="28"/>
          <w:szCs w:val="28"/>
          <w:vertAlign w:val="superscript"/>
        </w:rPr>
        <w:t>5</w:t>
      </w:r>
      <w:r>
        <w:rPr>
          <w:rFonts w:hint="eastAsia" w:ascii="华文楷体" w:hAnsi="华文楷体" w:eastAsia="华文楷体" w:cs="华文楷体"/>
          <w:color w:val="000000"/>
          <w:sz w:val="28"/>
          <w:szCs w:val="28"/>
        </w:rPr>
        <w:t>Pa膨胀至体积为原体积的10倍，试求这两过程的ΔU、ΔH、Q、W、ΔS、ΔG和ΔF.</w:t>
      </w:r>
    </w:p>
    <w:p>
      <w:pPr>
        <w:numPr>
          <w:ilvl w:val="0"/>
          <w:numId w:val="34"/>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2mol,300K,1.013×10</w:t>
      </w:r>
      <w:r>
        <w:rPr>
          <w:rFonts w:hint="eastAsia" w:ascii="华文楷体" w:hAnsi="华文楷体" w:eastAsia="华文楷体" w:cs="华文楷体"/>
          <w:color w:val="000000"/>
          <w:sz w:val="28"/>
          <w:szCs w:val="28"/>
          <w:vertAlign w:val="superscript"/>
        </w:rPr>
        <w:t>5</w:t>
      </w:r>
      <w:r>
        <w:rPr>
          <w:rFonts w:hint="eastAsia" w:ascii="华文楷体" w:hAnsi="华文楷体" w:eastAsia="华文楷体" w:cs="华文楷体"/>
          <w:color w:val="000000"/>
          <w:sz w:val="28"/>
          <w:szCs w:val="28"/>
        </w:rPr>
        <w:t>Pa下的单原子理想气体，在等外压下等温膨胀至内外压相等后使其等</w:t>
      </w:r>
    </w:p>
    <w:p>
      <w:p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容升温至1000K压力为6.678×10</w:t>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Pa，计算过程的ΔU、ΔH、Q、W、ΔS、ΔG和ΔF.</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5、1mol理想气体，其</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i/>
          <w:iCs/>
          <w:color w:val="000000"/>
          <w:kern w:val="0"/>
          <w:sz w:val="28"/>
          <w:szCs w:val="28"/>
          <w:vertAlign w:val="subscript"/>
        </w:rPr>
        <w:t>v,m</w:t>
      </w:r>
      <w:r>
        <w:rPr>
          <w:rFonts w:hint="eastAsia" w:ascii="华文楷体" w:hAnsi="华文楷体" w:eastAsia="华文楷体" w:cs="华文楷体"/>
          <w:color w:val="000000"/>
          <w:kern w:val="0"/>
          <w:sz w:val="28"/>
          <w:szCs w:val="28"/>
        </w:rPr>
        <w:t>=21J·K</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，从300K开始经历下列可逆过程，由状态</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 1 * ROMAN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t>I</w:t>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color w:val="000000"/>
          <w:kern w:val="0"/>
          <w:sz w:val="28"/>
          <w:szCs w:val="28"/>
        </w:rPr>
        <w:t>加</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热至原温度的2倍，到状态</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 2 * ROMAN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t>II</w:t>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color w:val="000000"/>
          <w:kern w:val="0"/>
          <w:sz w:val="28"/>
          <w:szCs w:val="28"/>
        </w:rPr>
        <w:t>，（1）定容过程；（2）定压过程。求这两个过程的</w:t>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b/>
          <w:bCs/>
          <w:color w:val="000000"/>
          <w:kern w:val="0"/>
          <w:sz w:val="28"/>
          <w:szCs w:val="28"/>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b/>
          <w:bCs/>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6、 298K时，1molCO(g)放在10molO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中充分燃烧，求（1）在298K时的</w:t>
      </w:r>
      <w:r>
        <w:rPr>
          <w:rFonts w:hint="eastAsia" w:ascii="华文楷体" w:hAnsi="华文楷体" w:eastAsia="华文楷体" w:cs="华文楷体"/>
          <w:i/>
          <w:iCs/>
          <w:color w:val="000000"/>
          <w:kern w:val="0"/>
          <w:sz w:val="28"/>
          <w:szCs w:val="28"/>
        </w:rPr>
        <w:t>∆</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；（2）该反应在398K时的</w:t>
      </w:r>
      <w:r>
        <w:rPr>
          <w:rFonts w:hint="eastAsia" w:ascii="华文楷体" w:hAnsi="华文楷体" w:eastAsia="华文楷体" w:cs="华文楷体"/>
          <w:i/>
          <w:iCs/>
          <w:color w:val="000000"/>
          <w:kern w:val="0"/>
          <w:sz w:val="28"/>
          <w:szCs w:val="28"/>
        </w:rPr>
        <w:t>∆</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。已知，CO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和CO的</w:t>
      </w:r>
      <w:r>
        <w:rPr>
          <w:rFonts w:hint="eastAsia" w:ascii="华文楷体" w:hAnsi="华文楷体" w:eastAsia="华文楷体" w:cs="华文楷体"/>
          <w:i/>
          <w:iCs/>
          <w:color w:val="000000"/>
          <w:kern w:val="0"/>
          <w:sz w:val="28"/>
          <w:szCs w:val="28"/>
        </w:rPr>
        <w:t>∆</w:t>
      </w:r>
      <w:r>
        <w:rPr>
          <w:rFonts w:hint="eastAsia" w:ascii="华文楷体" w:hAnsi="华文楷体" w:eastAsia="华文楷体" w:cs="华文楷体"/>
          <w:color w:val="000000"/>
          <w:kern w:val="0"/>
          <w:sz w:val="28"/>
          <w:szCs w:val="28"/>
          <w:vertAlign w:val="subscript"/>
        </w:rPr>
        <w:t>f</w:t>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分别为－393.509kJ·mol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和－110.525kJ·mol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，CO、CO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和O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的</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 xml:space="preserve">p,m </w:t>
      </w:r>
      <w:r>
        <w:rPr>
          <w:rFonts w:hint="eastAsia" w:ascii="华文楷体" w:hAnsi="华文楷体" w:eastAsia="华文楷体" w:cs="华文楷体"/>
          <w:color w:val="000000"/>
          <w:kern w:val="0"/>
          <w:sz w:val="28"/>
          <w:szCs w:val="28"/>
        </w:rPr>
        <w:t>分别是29.142 J·K</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、37.11 J·K</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和29.355 J·K</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w:t>
      </w:r>
    </w:p>
    <w:p>
      <w:pPr>
        <w:widowControl/>
        <w:tabs>
          <w:tab w:val="left" w:pos="360"/>
          <w:tab w:val="left" w:pos="54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7、 过冷CO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(l)在</w:t>
      </w:r>
      <w:r>
        <w:rPr>
          <w:rFonts w:hint="eastAsia" w:ascii="华文楷体" w:hAnsi="华文楷体" w:eastAsia="华文楷体" w:cs="华文楷体"/>
          <w:color w:val="000000"/>
          <w:kern w:val="0"/>
          <w:sz w:val="28"/>
          <w:szCs w:val="28"/>
        </w:rPr>
        <w:sym w:font="Symbol" w:char="002D"/>
      </w:r>
      <w:r>
        <w:rPr>
          <w:rFonts w:hint="eastAsia" w:ascii="华文楷体" w:hAnsi="华文楷体" w:eastAsia="华文楷体" w:cs="华文楷体"/>
          <w:color w:val="000000"/>
          <w:kern w:val="0"/>
          <w:sz w:val="28"/>
          <w:szCs w:val="28"/>
        </w:rPr>
        <w:t>59℃，其蒸汽压为465.8kPa，同温度固体CO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(s)的蒸汽压为439.2kPa，求1mol过冷CO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(l)在该温度固化过程的</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。已知，该过程中放热189.5 J·g</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w:t>
      </w:r>
    </w:p>
    <w:p>
      <w:pPr>
        <w:widowControl/>
        <w:tabs>
          <w:tab w:val="left" w:pos="360"/>
          <w:tab w:val="left" w:pos="54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8、  1mol 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（理想气体）</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p,m</w:t>
      </w:r>
      <w:r>
        <w:rPr>
          <w:rFonts w:hint="eastAsia" w:ascii="华文楷体" w:hAnsi="华文楷体" w:eastAsia="华文楷体" w:cs="华文楷体"/>
          <w:color w:val="000000"/>
          <w:kern w:val="0"/>
          <w:sz w:val="28"/>
          <w:szCs w:val="28"/>
        </w:rPr>
        <w:t>=29.355 J·K</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,处于293K，</w:t>
      </w:r>
    </w:p>
    <w:p>
      <w:pPr>
        <w:widowControl/>
        <w:tabs>
          <w:tab w:val="left" w:pos="360"/>
          <w:tab w:val="left" w:pos="54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采用不同途径升温至586K，求过程的</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。（1）定容过程；</w:t>
      </w:r>
    </w:p>
    <w:p>
      <w:pPr>
        <w:widowControl/>
        <w:tabs>
          <w:tab w:val="left" w:pos="360"/>
          <w:tab w:val="left" w:pos="54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（2）定压过程；（3）绝热过程。</w:t>
      </w:r>
    </w:p>
    <w:p>
      <w:pPr>
        <w:widowControl/>
        <w:tabs>
          <w:tab w:val="left" w:pos="360"/>
          <w:tab w:val="left" w:pos="54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9、计算20℃，101.325kPa，1mol液态水蒸发为水蒸汽的汽化热。（已知，100℃，101.325kPa时，水的</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=4067 kJ·mol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，水的</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p,m</w:t>
      </w:r>
      <w:r>
        <w:rPr>
          <w:rFonts w:hint="eastAsia" w:ascii="华文楷体" w:hAnsi="华文楷体" w:eastAsia="华文楷体" w:cs="华文楷体"/>
          <w:color w:val="000000"/>
          <w:kern w:val="0"/>
          <w:sz w:val="28"/>
          <w:szCs w:val="28"/>
        </w:rPr>
        <w:t>=75.3</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kern w:val="0"/>
          <w:sz w:val="28"/>
          <w:szCs w:val="28"/>
        </w:rPr>
        <w:t xml:space="preserve"> J·K</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，水蒸汽的</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i/>
          <w:iCs/>
          <w:color w:val="000000"/>
          <w:kern w:val="0"/>
          <w:sz w:val="28"/>
          <w:szCs w:val="28"/>
          <w:vertAlign w:val="subscript"/>
        </w:rPr>
        <w:t>p</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rPr>
        <w:t>=33.2 J·K</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10、  400K,1mol理想气体由10</w:t>
      </w:r>
      <w:r>
        <w:rPr>
          <w:rFonts w:hint="eastAsia" w:ascii="华文楷体" w:hAnsi="华文楷体" w:eastAsia="华文楷体" w:cs="华文楷体"/>
          <w:color w:val="000000"/>
          <w:kern w:val="0"/>
          <w:sz w:val="28"/>
          <w:szCs w:val="28"/>
          <w:vertAlign w:val="superscript"/>
        </w:rPr>
        <w:t xml:space="preserve">5 </w:t>
      </w:r>
      <w:r>
        <w:rPr>
          <w:rFonts w:hint="eastAsia" w:ascii="华文楷体" w:hAnsi="华文楷体" w:eastAsia="华文楷体" w:cs="华文楷体"/>
          <w:color w:val="000000"/>
          <w:kern w:val="0"/>
          <w:sz w:val="28"/>
          <w:szCs w:val="28"/>
        </w:rPr>
        <w:t>Pa定温可逆压缩至10</w:t>
      </w:r>
      <w:r>
        <w:rPr>
          <w:rFonts w:hint="eastAsia" w:ascii="华文楷体" w:hAnsi="华文楷体" w:eastAsia="华文楷体" w:cs="华文楷体"/>
          <w:color w:val="000000"/>
          <w:kern w:val="0"/>
          <w:sz w:val="28"/>
          <w:szCs w:val="28"/>
          <w:vertAlign w:val="superscript"/>
        </w:rPr>
        <w:t xml:space="preserve">6 </w:t>
      </w:r>
      <w:r>
        <w:rPr>
          <w:rFonts w:hint="eastAsia" w:ascii="华文楷体" w:hAnsi="华文楷体" w:eastAsia="华文楷体" w:cs="华文楷体"/>
          <w:color w:val="000000"/>
          <w:kern w:val="0"/>
          <w:sz w:val="28"/>
          <w:szCs w:val="28"/>
        </w:rPr>
        <w:t>Pa，求该过程的</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H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  计算：100℃，101.325kPa 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O(l) → 100℃，2×101.325kPa 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O(g) 的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G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  若纯A物质n</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 xml:space="preserve"> mol，纯B物质n</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 xml:space="preserve"> mol，两者混合为同温同压下的理想溶液，求在此过程中的</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13、  298K, </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苯和甲苯组成的</w:t>
      </w:r>
      <w:r>
        <w:rPr>
          <w:rFonts w:hint="eastAsia" w:ascii="华文楷体" w:hAnsi="华文楷体" w:eastAsia="华文楷体" w:cs="华文楷体"/>
          <w:i/>
          <w:iCs/>
          <w:color w:val="000000"/>
          <w:kern w:val="0"/>
          <w:sz w:val="28"/>
          <w:szCs w:val="28"/>
        </w:rPr>
        <w:t>x</w:t>
      </w:r>
      <w:r>
        <w:rPr>
          <w:rFonts w:hint="eastAsia" w:ascii="华文楷体" w:hAnsi="华文楷体" w:eastAsia="华文楷体" w:cs="华文楷体"/>
          <w:color w:val="000000"/>
          <w:kern w:val="0"/>
          <w:sz w:val="28"/>
          <w:szCs w:val="28"/>
          <w:vertAlign w:val="subscript"/>
        </w:rPr>
        <w:t>苯</w:t>
      </w:r>
      <w:r>
        <w:rPr>
          <w:rFonts w:hint="eastAsia" w:ascii="华文楷体" w:hAnsi="华文楷体" w:eastAsia="华文楷体" w:cs="华文楷体"/>
          <w:color w:val="000000"/>
          <w:kern w:val="0"/>
          <w:sz w:val="28"/>
          <w:szCs w:val="28"/>
        </w:rPr>
        <w:t>= 0.6的理想溶液，现将1mol苯从</w:t>
      </w:r>
      <w:r>
        <w:rPr>
          <w:rFonts w:hint="eastAsia" w:ascii="华文楷体" w:hAnsi="华文楷体" w:eastAsia="华文楷体" w:cs="华文楷体"/>
          <w:i/>
          <w:iCs/>
          <w:color w:val="000000"/>
          <w:kern w:val="0"/>
          <w:sz w:val="28"/>
          <w:szCs w:val="28"/>
        </w:rPr>
        <w:t>x</w:t>
      </w:r>
      <w:r>
        <w:rPr>
          <w:rFonts w:hint="eastAsia" w:ascii="华文楷体" w:hAnsi="华文楷体" w:eastAsia="华文楷体" w:cs="华文楷体"/>
          <w:color w:val="000000"/>
          <w:kern w:val="0"/>
          <w:sz w:val="28"/>
          <w:szCs w:val="28"/>
          <w:vertAlign w:val="subscript"/>
        </w:rPr>
        <w:t>苯</w:t>
      </w:r>
      <w:r>
        <w:rPr>
          <w:rFonts w:hint="eastAsia" w:ascii="华文楷体" w:hAnsi="华文楷体" w:eastAsia="华文楷体" w:cs="华文楷体"/>
          <w:color w:val="000000"/>
          <w:kern w:val="0"/>
          <w:sz w:val="28"/>
          <w:szCs w:val="28"/>
        </w:rPr>
        <w:t>= 0.6的溶液中转移到</w:t>
      </w:r>
      <w:r>
        <w:rPr>
          <w:rFonts w:hint="eastAsia" w:ascii="华文楷体" w:hAnsi="华文楷体" w:eastAsia="华文楷体" w:cs="华文楷体"/>
          <w:i/>
          <w:iCs/>
          <w:color w:val="000000"/>
          <w:kern w:val="0"/>
          <w:sz w:val="28"/>
          <w:szCs w:val="28"/>
        </w:rPr>
        <w:t>x</w:t>
      </w:r>
      <w:r>
        <w:rPr>
          <w:rFonts w:hint="eastAsia" w:ascii="华文楷体" w:hAnsi="华文楷体" w:eastAsia="华文楷体" w:cs="华文楷体"/>
          <w:color w:val="000000"/>
          <w:kern w:val="0"/>
          <w:sz w:val="28"/>
          <w:szCs w:val="28"/>
          <w:vertAlign w:val="subscript"/>
        </w:rPr>
        <w:t>苯</w:t>
      </w:r>
      <w:r>
        <w:rPr>
          <w:rFonts w:hint="eastAsia" w:ascii="华文楷体" w:hAnsi="华文楷体" w:eastAsia="华文楷体" w:cs="华文楷体"/>
          <w:color w:val="000000"/>
          <w:kern w:val="0"/>
          <w:sz w:val="28"/>
          <w:szCs w:val="28"/>
        </w:rPr>
        <w:t>= 0.4的溶液中，求该过程</w:t>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的变化。（设不引起浓度上的改变）</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14、  298K及 </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下，将1mol苯溶于</w:t>
      </w:r>
      <w:r>
        <w:rPr>
          <w:rFonts w:hint="eastAsia" w:ascii="华文楷体" w:hAnsi="华文楷体" w:eastAsia="华文楷体" w:cs="华文楷体"/>
          <w:i/>
          <w:iCs/>
          <w:color w:val="000000"/>
          <w:kern w:val="0"/>
          <w:sz w:val="28"/>
          <w:szCs w:val="28"/>
        </w:rPr>
        <w:t>x</w:t>
      </w:r>
      <w:r>
        <w:rPr>
          <w:rFonts w:hint="eastAsia" w:ascii="华文楷体" w:hAnsi="华文楷体" w:eastAsia="华文楷体" w:cs="华文楷体"/>
          <w:color w:val="000000"/>
          <w:kern w:val="0"/>
          <w:sz w:val="28"/>
          <w:szCs w:val="28"/>
          <w:vertAlign w:val="subscript"/>
        </w:rPr>
        <w:t>苯</w:t>
      </w:r>
      <w:r>
        <w:rPr>
          <w:rFonts w:hint="eastAsia" w:ascii="华文楷体" w:hAnsi="华文楷体" w:eastAsia="华文楷体" w:cs="华文楷体"/>
          <w:color w:val="000000"/>
          <w:kern w:val="0"/>
          <w:sz w:val="28"/>
          <w:szCs w:val="28"/>
        </w:rPr>
        <w:t>= 0.4的苯和甲苯的大量溶液中，求此过程中</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的变化。</w:t>
      </w:r>
    </w:p>
    <w:p>
      <w:pPr>
        <w:adjustRightInd w:val="0"/>
        <w:ind w:firstLine="560" w:firstLineChars="200"/>
        <w:rPr>
          <w:rFonts w:hint="eastAsia" w:ascii="华文楷体" w:hAnsi="华文楷体" w:eastAsia="华文楷体" w:cs="华文楷体"/>
          <w:sz w:val="28"/>
          <w:szCs w:val="28"/>
        </w:rPr>
      </w:pPr>
    </w:p>
    <w:p>
      <w:pPr>
        <w:adjustRightInd w:val="0"/>
        <w:rPr>
          <w:rFonts w:hint="eastAsia" w:ascii="华文楷体" w:hAnsi="华文楷体" w:eastAsia="华文楷体" w:cs="华文楷体"/>
          <w:sz w:val="28"/>
          <w:szCs w:val="28"/>
        </w:rPr>
      </w:pPr>
      <w:r>
        <w:rPr>
          <w:rFonts w:hint="eastAsia" w:ascii="华文楷体" w:hAnsi="华文楷体" w:eastAsia="华文楷体" w:cs="华文楷体"/>
          <w:sz w:val="28"/>
          <w:szCs w:val="28"/>
        </w:rPr>
        <w:t>15、理想气体自由膨胀过程中，先进入真空的气体会对余下的气体产生压力，而且随进入真空气体的量越大，压力越大，余下气体膨胀反抗的压力会更大，为什么体积功还是零？</w:t>
      </w:r>
    </w:p>
    <w:p>
      <w:pPr>
        <w:adjustRightInd w:val="0"/>
        <w:ind w:firstLine="560" w:firstLine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答：热力学讲的体积功指的是体系反抗外压做的功，</w:t>
      </w:r>
      <w:r>
        <w:rPr>
          <w:rFonts w:hint="eastAsia" w:ascii="华文楷体" w:hAnsi="华文楷体" w:eastAsia="华文楷体" w:cs="华文楷体"/>
          <w:position w:val="-16"/>
          <w:sz w:val="28"/>
          <w:szCs w:val="28"/>
        </w:rPr>
        <w:object>
          <v:shape id="_x0000_i1185" o:spt="75" type="#_x0000_t75" style="height:22pt;width:70pt;" o:ole="t" filled="f" o:preferrelative="t" stroked="f" coordsize="21600,21600">
            <v:path/>
            <v:fill on="f" alignshape="1" focussize="0,0"/>
            <v:stroke on="f"/>
            <v:imagedata r:id="rId467" o:title=""/>
            <o:lock v:ext="edit" aspectratio="t"/>
            <w10:wrap type="none"/>
            <w10:anchorlock/>
          </v:shape>
          <o:OLEObject Type="Embed" ProgID="Equation.3" ShapeID="_x0000_i1185" DrawAspect="Content" ObjectID="_1468075892" r:id="rId466">
            <o:LockedField>false</o:LockedField>
          </o:OLEObject>
        </w:object>
      </w:r>
      <w:r>
        <w:rPr>
          <w:rFonts w:hint="eastAsia" w:ascii="华文楷体" w:hAnsi="华文楷体" w:eastAsia="华文楷体" w:cs="华文楷体"/>
          <w:sz w:val="28"/>
          <w:szCs w:val="28"/>
        </w:rPr>
        <w:t>。体系膨胀过程中，</w:t>
      </w:r>
      <w:r>
        <w:rPr>
          <w:rFonts w:hint="eastAsia" w:ascii="华文楷体" w:hAnsi="华文楷体" w:eastAsia="华文楷体" w:cs="华文楷体"/>
          <w:i/>
          <w:sz w:val="28"/>
          <w:szCs w:val="28"/>
        </w:rPr>
        <w:t>p</w:t>
      </w:r>
      <w:r>
        <w:rPr>
          <w:rFonts w:hint="eastAsia" w:ascii="华文楷体" w:hAnsi="华文楷体" w:eastAsia="华文楷体" w:cs="华文楷体"/>
          <w:sz w:val="28"/>
          <w:szCs w:val="28"/>
          <w:vertAlign w:val="subscript"/>
        </w:rPr>
        <w:t>e</w:t>
      </w:r>
      <w:r>
        <w:rPr>
          <w:rFonts w:hint="eastAsia" w:ascii="华文楷体" w:hAnsi="华文楷体" w:eastAsia="华文楷体" w:cs="华文楷体"/>
          <w:sz w:val="28"/>
          <w:szCs w:val="28"/>
        </w:rPr>
        <w:t>=0，所以功等于零。体系内一部分物质对另一部分的压力引起的作用，在热力学定律中不予考虑。热力学定律是对体系整体而言。</w:t>
      </w:r>
    </w:p>
    <w:p>
      <w:pPr>
        <w:tabs>
          <w:tab w:val="left" w:pos="7095"/>
        </w:tabs>
        <w:jc w:val="left"/>
        <w:textAlignment w:val="center"/>
        <w:rPr>
          <w:rFonts w:hint="eastAsia" w:ascii="华文楷体" w:hAnsi="华文楷体" w:eastAsia="华文楷体" w:cs="华文楷体"/>
          <w:sz w:val="28"/>
          <w:szCs w:val="28"/>
        </w:rPr>
      </w:pPr>
      <w:r>
        <w:rPr>
          <w:rFonts w:hint="eastAsia" w:ascii="华文楷体" w:hAnsi="华文楷体" w:eastAsia="华文楷体" w:cs="华文楷体"/>
          <w:position w:val="-14"/>
          <w:sz w:val="28"/>
          <w:szCs w:val="28"/>
        </w:rPr>
        <w:pict>
          <v:shape id="_x0000_s1035" o:spid="_x0000_s1035" o:spt="75" type="#_x0000_t75" style="position:absolute;left:0pt;margin-left:152.85pt;margin-top:12.65pt;height:19.65pt;width:38.5pt;mso-wrap-distance-left:9pt;mso-wrap-distance-right:9pt;z-index:-251658240;mso-width-relative:page;mso-height-relative:page;" o:ole="t" filled="f" stroked="f" coordsize="21600,21600" wrapcoords="21592 -2 0 0 0 21600 21592 21602 8 21602 21600 21600 21600 0 8 -2 21592 -2">
            <v:path/>
            <v:fill on="f" focussize="0,0"/>
            <v:stroke on="f"/>
            <v:imagedata r:id="rId469" o:title=""/>
            <o:lock v:ext="edit" grouping="f" rotation="f" text="f" aspectratio="t"/>
            <w10:wrap type="tight"/>
          </v:shape>
          <o:OLEObject Type="Embed" ProgID="Equation.3" ShapeID="_x0000_s1035" DrawAspect="Content" ObjectID="_1468075893" r:id="rId468">
            <o:LockedField>false</o:LockedField>
          </o:OLEObject>
        </w:pict>
      </w:r>
    </w:p>
    <w:p>
      <w:pPr>
        <w:tabs>
          <w:tab w:val="left" w:pos="4680"/>
        </w:tabs>
        <w:jc w:val="left"/>
        <w:textAlignment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16、1mol温度为100℃，压力为Pa的水蒸气变为100℃及101.325.kPa时的水，  计算该过程的</w:t>
      </w:r>
      <w:r>
        <w:rPr>
          <w:rFonts w:hint="eastAsia" w:ascii="华文楷体" w:hAnsi="华文楷体" w:eastAsia="华文楷体" w:cs="华文楷体"/>
          <w:position w:val="-6"/>
          <w:sz w:val="28"/>
          <w:szCs w:val="28"/>
        </w:rPr>
        <w:object>
          <v:shape id="_x0000_i1186" o:spt="75" type="#_x0000_t75" style="height:13.95pt;width:20.95pt;" o:ole="t" filled="f" stroked="f" coordsize="21600,21600">
            <v:path/>
            <v:fill on="f" focussize="0,0"/>
            <v:stroke on="f"/>
            <v:imagedata r:id="rId471" o:title=""/>
            <o:lock v:ext="edit" grouping="f" rotation="f" text="f" aspectratio="t"/>
            <w10:wrap type="none"/>
            <w10:anchorlock/>
          </v:shape>
          <o:OLEObject Type="Embed" ProgID="Equation.KSEE3" ShapeID="_x0000_i1186" DrawAspect="Content" ObjectID="_1468075894" r:id="rId470">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4"/>
          <w:sz w:val="28"/>
          <w:szCs w:val="28"/>
        </w:rPr>
        <w:object>
          <v:shape id="_x0000_i1187" o:spt="75" type="#_x0000_t75" style="height:12.95pt;width:20.95pt;" o:ole="t" filled="f" stroked="f" coordsize="21600,21600">
            <v:path/>
            <v:fill on="f" focussize="0,0"/>
            <v:stroke on="f"/>
            <v:imagedata r:id="rId473" o:title=""/>
            <o:lock v:ext="edit" grouping="f" rotation="f" text="f" aspectratio="t"/>
            <w10:wrap type="none"/>
            <w10:anchorlock/>
          </v:shape>
          <o:OLEObject Type="Embed" ProgID="Equation.KSEE3" ShapeID="_x0000_i1187" DrawAspect="Content" ObjectID="_1468075895" r:id="rId472">
            <o:LockedField>false</o:LockedField>
          </o:OLEObject>
        </w:object>
      </w:r>
      <w:r>
        <w:rPr>
          <w:rFonts w:hint="eastAsia" w:ascii="华文楷体" w:hAnsi="华文楷体" w:eastAsia="华文楷体" w:cs="华文楷体"/>
          <w:sz w:val="28"/>
          <w:szCs w:val="28"/>
        </w:rPr>
        <w:t>。设水蒸气为理想气体，水的摩尔汽化热为40.67</w:t>
      </w:r>
      <w:r>
        <w:rPr>
          <w:rFonts w:hint="eastAsia" w:ascii="华文楷体" w:hAnsi="华文楷体" w:eastAsia="华文楷体" w:cs="华文楷体"/>
          <w:position w:val="-14"/>
          <w:sz w:val="28"/>
          <w:szCs w:val="28"/>
        </w:rPr>
        <w:object>
          <v:shape id="_x0000_i1188" o:spt="75" type="#_x0000_t75" style="height:21pt;width:57.7pt;" o:ole="t" filled="f" o:preferrelative="t" stroked="f" coordsize="21600,21600">
            <v:path/>
            <v:fill on="f" alignshape="1" focussize="0,0"/>
            <v:stroke on="f"/>
            <v:imagedata r:id="rId475" o:title=""/>
            <o:lock v:ext="edit" aspectratio="t"/>
            <w10:wrap type="none"/>
            <w10:anchorlock/>
          </v:shape>
          <o:OLEObject Type="Embed" ProgID="Equation.3" ShapeID="_x0000_i1188" DrawAspect="Content" ObjectID="_1468075896" r:id="rId474">
            <o:LockedField>false</o:LockedField>
          </o:OLEObject>
        </w:object>
      </w:r>
      <w:r>
        <w:rPr>
          <w:rFonts w:hint="eastAsia" w:ascii="华文楷体" w:hAnsi="华文楷体" w:eastAsia="华文楷体" w:cs="华文楷体"/>
          <w:sz w:val="28"/>
          <w:szCs w:val="28"/>
        </w:rPr>
        <w:t>。</w:t>
      </w:r>
    </w:p>
    <w:p>
      <w:pPr>
        <w:tabs>
          <w:tab w:val="left" w:pos="4680"/>
        </w:tabs>
        <w:ind w:firstLine="560" w:firstLineChars="200"/>
        <w:jc w:val="left"/>
        <w:textAlignment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解：要计算在不同压力下的相变，需将此过程设计成下列可逆变化：（i）定温可逆变压；（ii）可逆相变。</w:t>
      </w:r>
    </w:p>
    <w:p>
      <w:pPr>
        <w:tabs>
          <w:tab w:val="left" w:pos="4680"/>
        </w:tabs>
        <w:ind w:firstLine="560" w:firstLineChars="200"/>
        <w:jc w:val="left"/>
        <w:textAlignment w:val="center"/>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36" o:spid="_x0000_s1036" o:spt="75" type="#_x0000_t75" style="position:absolute;left:0pt;margin-left:186.3pt;margin-top:0pt;height:13.75pt;width:20.7pt;z-index:251659264;mso-width-relative:page;mso-height-relative:page;" o:ole="t" filled="f" stroked="f" coordsize="21600,21600">
            <v:path/>
            <v:fill on="f" focussize="0,0"/>
            <v:stroke on="f"/>
            <v:imagedata r:id="rId477" o:title=""/>
            <o:lock v:ext="edit" grouping="f" rotation="f" text="f" aspectratio="t"/>
          </v:shape>
          <o:OLEObject Type="Embed" ProgID="Equation.3" ShapeID="_x0000_s1036" DrawAspect="Content" ObjectID="_1468075897" r:id="rId476">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660288" behindDoc="0" locked="0" layoutInCell="1" allowOverlap="1">
                <wp:simplePos x="0" y="0"/>
                <wp:positionH relativeFrom="column">
                  <wp:posOffset>1038225</wp:posOffset>
                </wp:positionH>
                <wp:positionV relativeFrom="paragraph">
                  <wp:posOffset>367030</wp:posOffset>
                </wp:positionV>
                <wp:extent cx="635" cy="714375"/>
                <wp:effectExtent l="4445" t="0" r="13970" b="9525"/>
                <wp:wrapNone/>
                <wp:docPr id="208" name="直接连接符 208"/>
                <wp:cNvGraphicFramePr/>
                <a:graphic xmlns:a="http://schemas.openxmlformats.org/drawingml/2006/main">
                  <a:graphicData uri="http://schemas.microsoft.com/office/word/2010/wordprocessingShape">
                    <wps:wsp>
                      <wps:cNvCnPr/>
                      <wps:spPr>
                        <a:xfrm>
                          <a:off x="0" y="0"/>
                          <a:ext cx="635" cy="7143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81.75pt;margin-top:28.9pt;height:56.25pt;width:0.05pt;z-index:251660288;mso-width-relative:page;mso-height-relative:page;" filled="f" stroked="t" coordsize="21600,21600" o:gfxdata="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302If1wAAAAoBAAAPAAAA&#10;AAAAAAEAIAAAACIAAABkcnMvZG93bnJldi54bWxQSwECFAAUAAAACACHTuJASK9njd0BAACbAwAA&#10;DgAAAAAAAAABACAAAAAmAQAAZHJzL2Uyb0RvYy54bWxQSwUGAAAAAAYABgBZAQAAdQUAAAAA&#10;">
                <v:fill on="f" focussize="0,0"/>
                <v:stroke color="#000000" joinstyle="round"/>
                <v:imagedata o:title=""/>
                <o:lock v:ext="edit" aspectratio="f"/>
              </v:line>
            </w:pict>
          </mc:Fallback>
        </mc:AlternateContent>
      </w:r>
      <w:r>
        <w:rPr>
          <w:rFonts w:hint="eastAsia" w:ascii="华文楷体" w:hAnsi="华文楷体" w:eastAsia="华文楷体" w:cs="华文楷体"/>
          <w:position w:val="-10"/>
          <w:sz w:val="28"/>
          <w:szCs w:val="28"/>
        </w:rPr>
        <w:object>
          <v:shape id="_x0000_i1189" o:spt="75" type="#_x0000_t75" style="height:30.95pt;width:360.75pt;" o:ole="t" filled="f" o:preferrelative="t" stroked="f" coordsize="21600,21600">
            <v:path/>
            <v:fill on="f" alignshape="1" focussize="0,0"/>
            <v:stroke on="f"/>
            <v:imagedata r:id="rId479" o:title=""/>
            <o:lock v:ext="edit" aspectratio="t"/>
            <w10:wrap type="none"/>
            <w10:anchorlock/>
          </v:shape>
          <o:OLEObject Type="Embed" ProgID="Equation.KSEE3" ShapeID="_x0000_i1189" DrawAspect="Content" ObjectID="_1468075898" r:id="rId478">
            <o:LockedField>false</o:LockedField>
          </o:OLEObject>
        </w:object>
      </w:r>
    </w:p>
    <w:p>
      <w:pPr>
        <w:tabs>
          <w:tab w:val="left" w:pos="2340"/>
          <w:tab w:val="left" w:pos="6630"/>
        </w:tabs>
        <w:textAlignment w:val="center"/>
        <w:rPr>
          <w:rFonts w:hint="eastAsia" w:ascii="华文楷体" w:hAnsi="华文楷体" w:eastAsia="华文楷体" w:cs="华文楷体"/>
          <w:sz w:val="28"/>
          <w:szCs w:val="28"/>
        </w:rPr>
      </w:pPr>
      <w:r>
        <w:rPr>
          <w:rFonts w:hint="eastAsia" w:ascii="华文楷体" w:hAnsi="华文楷体" w:eastAsia="华文楷体" w:cs="华文楷体"/>
          <w:position w:val="-26"/>
          <w:sz w:val="28"/>
          <w:szCs w:val="28"/>
        </w:rPr>
        <w:pict>
          <v:shape id="_x0000_s1037" o:spid="_x0000_s1037" o:spt="75" type="#_x0000_t75" style="position:absolute;left:0pt;margin-left:88.5pt;margin-top:8.4pt;height:31.95pt;width:23.95pt;z-index:251662336;mso-width-relative:page;mso-height-relative:page;" o:ole="t" filled="f" stroked="f" coordsize="21600,21600">
            <v:path/>
            <v:fill on="f" focussize="0,0"/>
            <v:stroke on="f"/>
            <v:imagedata r:id="rId481" o:title=""/>
            <o:lock v:ext="edit" grouping="f" rotation="f" text="f" aspectratio="t"/>
          </v:shape>
          <o:OLEObject Type="Embed" ProgID="Equation.3" ShapeID="_x0000_s1037" DrawAspect="Content" ObjectID="_1468075899" r:id="rId480">
            <o:LockedField>false</o:LockedField>
          </o:OLEObject>
        </w:pict>
      </w:r>
      <w:r>
        <w:rPr>
          <w:rFonts w:hint="eastAsia" w:ascii="华文楷体" w:hAnsi="华文楷体" w:eastAsia="华文楷体" w:cs="华文楷体"/>
          <w:position w:val="-26"/>
          <w:sz w:val="28"/>
          <w:szCs w:val="28"/>
        </w:rPr>
        <w:pict>
          <v:shape id="_x0000_s1038" o:spid="_x0000_s1038" o:spt="75" type="#_x0000_t75" style="position:absolute;left:0pt;margin-left:320.25pt;margin-top:13.65pt;height:31.95pt;width:24.95pt;z-index:251666432;mso-width-relative:page;mso-height-relative:page;" o:ole="t" filled="f" stroked="f" coordsize="21600,21600">
            <v:path/>
            <v:fill on="f" focussize="0,0"/>
            <v:stroke on="f"/>
            <v:imagedata r:id="rId483" o:title=""/>
            <o:lock v:ext="edit" grouping="f" rotation="f" text="f" aspectratio="t"/>
          </v:shape>
          <o:OLEObject Type="Embed" ProgID="Equation.3" ShapeID="_x0000_s1038" DrawAspect="Content" ObjectID="_1468075900" r:id="rId482">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665408" behindDoc="0" locked="0" layoutInCell="1" allowOverlap="1">
                <wp:simplePos x="0" y="0"/>
                <wp:positionH relativeFrom="column">
                  <wp:posOffset>4391025</wp:posOffset>
                </wp:positionH>
                <wp:positionV relativeFrom="paragraph">
                  <wp:posOffset>37465</wp:posOffset>
                </wp:positionV>
                <wp:extent cx="635" cy="676275"/>
                <wp:effectExtent l="37465" t="0" r="38100" b="9525"/>
                <wp:wrapNone/>
                <wp:docPr id="229" name="直接连接符 229"/>
                <wp:cNvGraphicFramePr/>
                <a:graphic xmlns:a="http://schemas.openxmlformats.org/drawingml/2006/main">
                  <a:graphicData uri="http://schemas.microsoft.com/office/word/2010/wordprocessingShape">
                    <wps:wsp>
                      <wps:cNvCnPr/>
                      <wps:spPr>
                        <a:xfrm flipV="1">
                          <a:off x="0" y="0"/>
                          <a:ext cx="635" cy="67627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345.75pt;margin-top:2.95pt;height:53.25pt;width:0.05pt;z-index:251665408;mso-width-relative:page;mso-height-relative:page;" filled="f" stroked="t" coordsize="21600,21600" o:gfxdata="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MIz&#10;EjbXAAAACQEAAA8AAAAAAAAAAQAgAAAAIgAAAGRycy9kb3ducmV2LnhtbFBLAQIUABQAAAAIAIdO&#10;4kAstGw26wEAAKkDAAAOAAAAAAAAAAEAIAAAACYBAABkcnMvZTJvRG9jLnhtbFBLBQYAAAAABgAG&#10;AFkBAACDBQAAAAA=&#10;">
                <v:fill on="f" focussize="0,0"/>
                <v:stroke color="#000000" joinstyle="round" endarrow="block"/>
                <v:imagedata o:title=""/>
                <o:lock v:ext="edit" aspectratio="f"/>
              </v:line>
            </w:pict>
          </mc:Fallback>
        </mc:AlternateContent>
      </w:r>
      <w:r>
        <w:rPr>
          <w:rFonts w:hint="eastAsia" w:ascii="华文楷体" w:hAnsi="华文楷体" w:eastAsia="华文楷体" w:cs="华文楷体"/>
          <w:position w:val="-10"/>
          <w:sz w:val="28"/>
          <w:szCs w:val="28"/>
        </w:rPr>
        <w:object>
          <v:shape id="_x0000_i1190" o:spt="75" type="#_x0000_t75" style="height:16.95pt;width:8.95pt;" o:ole="t" filled="f" stroked="f" coordsize="21600,21600">
            <v:path/>
            <v:fill on="f" focussize="0,0"/>
            <v:stroke on="f"/>
            <v:imagedata r:id="rId485" o:title=""/>
            <o:lock v:ext="edit" grouping="f" rotation="f" text="f" aspectratio="t"/>
            <w10:wrap type="none"/>
            <w10:anchorlock/>
          </v:shape>
          <o:OLEObject Type="Embed" ProgID="Equation.KSEE3" ShapeID="_x0000_i1190" DrawAspect="Content" ObjectID="_1468075901" r:id="rId484">
            <o:LockedField>false</o:LockedField>
          </o:OLEObject>
        </w:objec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ab/>
      </w:r>
    </w:p>
    <w:p>
      <w:pPr>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pict>
          <v:shape id="_x0000_s1039" o:spid="_x0000_s1039" o:spt="75" type="#_x0000_t75" style="position:absolute;left:0pt;margin-left:115.5pt;margin-top:11.25pt;height:22.05pt;width:193.5pt;mso-wrap-distance-bottom:0pt;mso-wrap-distance-left:9pt;mso-wrap-distance-right:9pt;mso-wrap-distance-top:0pt;z-index:251663360;mso-width-relative:page;mso-height-relative:page;" o:ole="t" filled="f" stroked="f" coordsize="21600,21600">
            <v:path/>
            <v:fill on="f" focussize="0,0"/>
            <v:stroke on="f"/>
            <v:imagedata r:id="rId487" o:title=""/>
            <o:lock v:ext="edit" grouping="f" rotation="f" text="f" aspectratio="t"/>
            <w10:wrap type="square"/>
          </v:shape>
          <o:OLEObject Type="Embed" ProgID="Equation.3" ShapeID="_x0000_s1039" DrawAspect="Content" ObjectID="_1468075902" r:id="rId486">
            <o:LockedField>false</o:LockedField>
          </o:OLEObject>
        </w:pict>
      </w:r>
      <w:r>
        <w:rPr>
          <w:rFonts w:hint="eastAsia" w:ascii="华文楷体" w:hAnsi="华文楷体" w:eastAsia="华文楷体" w:cs="华文楷体"/>
          <w:sz w:val="28"/>
          <w:szCs w:val="28"/>
        </w:rPr>
        <w:tab/>
      </w:r>
    </w:p>
    <w:p>
      <w:pPr>
        <w:tabs>
          <w:tab w:val="left" w:pos="2565"/>
          <w:tab w:val="right" w:pos="8306"/>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661312" behindDoc="0" locked="0" layoutInCell="1" allowOverlap="1">
                <wp:simplePos x="0" y="0"/>
                <wp:positionH relativeFrom="column">
                  <wp:posOffset>1038225</wp:posOffset>
                </wp:positionH>
                <wp:positionV relativeFrom="paragraph">
                  <wp:posOffset>100330</wp:posOffset>
                </wp:positionV>
                <wp:extent cx="409575" cy="635"/>
                <wp:effectExtent l="0" t="37465" r="9525" b="38100"/>
                <wp:wrapNone/>
                <wp:docPr id="231" name="直接连接符 231"/>
                <wp:cNvGraphicFramePr/>
                <a:graphic xmlns:a="http://schemas.openxmlformats.org/drawingml/2006/main">
                  <a:graphicData uri="http://schemas.microsoft.com/office/word/2010/wordprocessingShape">
                    <wps:wsp>
                      <wps:cNvCnPr/>
                      <wps:spPr>
                        <a:xfrm>
                          <a:off x="0" y="0"/>
                          <a:ext cx="40957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81.75pt;margin-top:7.9pt;height:0.05pt;width:32.25pt;z-index:251661312;mso-width-relative:page;mso-height-relative:page;" filled="f" stroked="t" coordsize="21600,21600" o:gfxdata="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cyPW9tgAAAAJ&#10;AQAADwAAAAAAAAABACAAAAAiAAAAZHJzL2Rvd25yZXYueG1sUEsBAhQAFAAAAAgAh07iQHiD/Kbj&#10;AQAAnwMAAA4AAAAAAAAAAQAgAAAAJwEAAGRycy9lMm9Eb2MueG1sUEsFBgAAAAAGAAYAWQEAAHwF&#10;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64384" behindDoc="0" locked="0" layoutInCell="1" allowOverlap="1">
                <wp:simplePos x="0" y="0"/>
                <wp:positionH relativeFrom="column">
                  <wp:posOffset>4067175</wp:posOffset>
                </wp:positionH>
                <wp:positionV relativeFrom="paragraph">
                  <wp:posOffset>119380</wp:posOffset>
                </wp:positionV>
                <wp:extent cx="323850" cy="635"/>
                <wp:effectExtent l="0" t="0" r="0" b="0"/>
                <wp:wrapNone/>
                <wp:docPr id="233" name="直接连接符 233"/>
                <wp:cNvGraphicFramePr/>
                <a:graphic xmlns:a="http://schemas.openxmlformats.org/drawingml/2006/main">
                  <a:graphicData uri="http://schemas.microsoft.com/office/word/2010/wordprocessingShape">
                    <wps:wsp>
                      <wps:cNvCnPr/>
                      <wps:spPr>
                        <a:xfrm>
                          <a:off x="0" y="0"/>
                          <a:ext cx="32385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20.25pt;margin-top:9.4pt;height:0.05pt;width:25.5pt;z-index:251664384;mso-width-relative:page;mso-height-relative:page;" filled="f" stroked="t" coordsize="21600,21600" o:gfxdata="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fouvfWAAAACQEAAA8AAAAA&#10;AAAAAQAgAAAAIgAAAGRycy9kb3ducmV2LnhtbFBLAQIUABQAAAAIAIdO4kAXfXj53QEAAJsDAAAO&#10;AAAAAAAAAAEAIAAAACUBAABkcnMvZTJvRG9jLnhtbFBLBQYAAAAABgAGAFkBAAB0BQAAAAA=&#10;">
                <v:fill on="f" focussize="0,0"/>
                <v:stroke color="#000000" joinstyle="round"/>
                <v:imagedata o:title=""/>
                <o:lock v:ext="edit" aspectratio="f"/>
              </v:line>
            </w:pict>
          </mc:Fallback>
        </mc:AlternateConten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ab/>
      </w:r>
    </w:p>
    <w:p>
      <w:pPr>
        <w:tabs>
          <w:tab w:val="left" w:pos="2565"/>
          <w:tab w:val="right" w:pos="8306"/>
        </w:tabs>
        <w:jc w:val="left"/>
        <w:rPr>
          <w:rFonts w:hint="eastAsia" w:ascii="华文楷体" w:hAnsi="华文楷体" w:eastAsia="华文楷体" w:cs="华文楷体"/>
          <w:sz w:val="28"/>
          <w:szCs w:val="28"/>
        </w:rPr>
      </w:pPr>
    </w:p>
    <w:p>
      <w:pPr>
        <w:tabs>
          <w:tab w:val="left" w:pos="2565"/>
          <w:tab w:val="right" w:pos="8306"/>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过程（i）水蒸气为理想气体，温度不变，则</w:t>
      </w:r>
      <w:r>
        <w:rPr>
          <w:rFonts w:hint="eastAsia" w:ascii="华文楷体" w:hAnsi="华文楷体" w:eastAsia="华文楷体" w:cs="华文楷体"/>
          <w:position w:val="-6"/>
          <w:sz w:val="28"/>
          <w:szCs w:val="28"/>
        </w:rPr>
        <w:object>
          <v:shape id="_x0000_i1191" o:spt="75" type="#_x0000_t75" style="height:13.95pt;width:73.95pt;" o:ole="t" filled="f" stroked="f" coordsize="21600,21600">
            <v:path/>
            <v:fill on="f" focussize="0,0"/>
            <v:stroke on="f"/>
            <v:imagedata r:id="rId489" o:title=""/>
            <o:lock v:ext="edit" grouping="f" rotation="f" text="f" aspectratio="t"/>
            <w10:wrap type="none"/>
            <w10:anchorlock/>
          </v:shape>
          <o:OLEObject Type="Embed" ProgID="Equation.KSEE3" ShapeID="_x0000_i1191" DrawAspect="Content" ObjectID="_1468075903" r:id="rId488">
            <o:LockedField>false</o:LockedField>
          </o:OLEObject>
        </w:object>
      </w:r>
      <w:r>
        <w:rPr>
          <w:rFonts w:hint="eastAsia" w:ascii="华文楷体" w:hAnsi="华文楷体" w:eastAsia="华文楷体" w:cs="华文楷体"/>
          <w:sz w:val="28"/>
          <w:szCs w:val="28"/>
        </w:rPr>
        <w:t>。</w:t>
      </w:r>
    </w:p>
    <w:p>
      <w:pPr>
        <w:tabs>
          <w:tab w:val="left" w:pos="2565"/>
          <w:tab w:val="right" w:pos="8306"/>
        </w:tabs>
        <w:jc w:val="left"/>
        <w:rPr>
          <w:rFonts w:hint="eastAsia" w:ascii="华文楷体" w:hAnsi="华文楷体" w:eastAsia="华文楷体" w:cs="华文楷体"/>
          <w:position w:val="-84"/>
          <w:sz w:val="28"/>
          <w:szCs w:val="28"/>
        </w:rPr>
      </w:pPr>
      <w:r>
        <w:rPr>
          <w:rFonts w:hint="eastAsia" w:ascii="华文楷体" w:hAnsi="华文楷体" w:eastAsia="华文楷体" w:cs="华文楷体"/>
          <w:sz w:val="28"/>
          <w:szCs w:val="28"/>
        </w:rPr>
        <w:t>过程（ii）</w:t>
      </w:r>
      <w:r>
        <w:rPr>
          <w:rFonts w:hint="eastAsia" w:ascii="华文楷体" w:hAnsi="华文楷体" w:eastAsia="华文楷体" w:cs="华文楷体"/>
          <w:position w:val="-84"/>
          <w:sz w:val="28"/>
          <w:szCs w:val="28"/>
        </w:rPr>
        <w:pict>
          <v:shape id="_x0000_s1040" o:spid="_x0000_s1040" o:spt="75" type="#_x0000_t75" style="position:absolute;left:0pt;margin-left:53.05pt;margin-top:2.6pt;height:103.95pt;width:200.95pt;z-index:251667456;mso-width-relative:page;mso-height-relative:page;" o:ole="t" filled="f" stroked="f" coordsize="21600,21600">
            <v:path/>
            <v:fill on="f" focussize="0,0"/>
            <v:stroke on="f"/>
            <v:imagedata r:id="rId491" o:title=""/>
            <o:lock v:ext="edit" grouping="f" rotation="f" text="f" aspectratio="t"/>
          </v:shape>
          <o:OLEObject Type="Embed" ProgID="Equation.3" ShapeID="_x0000_s1040" DrawAspect="Content" ObjectID="_1468075904" r:id="rId490">
            <o:LockedField>false</o:LockedField>
          </o:OLEObject>
        </w:pict>
      </w: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p>
    <w:p>
      <w:pPr>
        <w:jc w:val="left"/>
        <w:rPr>
          <w:rFonts w:hint="eastAsia" w:ascii="华文楷体" w:hAnsi="华文楷体" w:eastAsia="华文楷体" w:cs="华文楷体"/>
          <w:sz w:val="28"/>
          <w:szCs w:val="28"/>
        </w:rPr>
      </w:pP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17、1mol某理想气体，</w:t>
      </w:r>
      <w:r>
        <w:rPr>
          <w:rFonts w:hint="eastAsia" w:ascii="华文楷体" w:hAnsi="华文楷体" w:eastAsia="华文楷体" w:cs="华文楷体"/>
          <w:position w:val="-8"/>
          <w:sz w:val="28"/>
          <w:szCs w:val="28"/>
        </w:rPr>
        <w:object>
          <v:shape id="_x0000_i1192" o:spt="75" type="#_x0000_t75" style="height:16.95pt;width:124.95pt;" o:ole="t" filled="f" stroked="f" coordsize="21600,21600">
            <v:path/>
            <v:fill on="f" focussize="0,0"/>
            <v:stroke on="f"/>
            <v:imagedata r:id="rId493" o:title=""/>
            <o:lock v:ext="edit" grouping="f" rotation="f" text="f" aspectratio="t"/>
            <w10:wrap type="none"/>
            <w10:anchorlock/>
          </v:shape>
          <o:OLEObject Type="Embed" ProgID="Equation.KSEE3" ShapeID="_x0000_i1192" DrawAspect="Content" ObjectID="_1468075905" r:id="rId492">
            <o:LockedField>false</o:LockedField>
          </o:OLEObject>
        </w:object>
      </w:r>
      <w:r>
        <w:rPr>
          <w:rFonts w:hint="eastAsia" w:ascii="华文楷体" w:hAnsi="华文楷体" w:eastAsia="华文楷体" w:cs="华文楷体"/>
          <w:sz w:val="28"/>
          <w:szCs w:val="28"/>
        </w:rPr>
        <w:t>，在绝热条件下，由273K、100kPa膨胀到203K、10kPa,求该过程Q、W、</w:t>
      </w:r>
      <w:r>
        <w:rPr>
          <w:rFonts w:hint="eastAsia" w:ascii="华文楷体" w:hAnsi="华文楷体" w:eastAsia="华文楷体" w:cs="华文楷体"/>
          <w:position w:val="-4"/>
          <w:sz w:val="28"/>
          <w:szCs w:val="28"/>
        </w:rPr>
        <w:object>
          <v:shape id="_x0000_i1193" o:spt="75" type="#_x0000_t75" style="height:12.95pt;width:20.95pt;" o:ole="t" filled="f" stroked="f" coordsize="21600,21600">
            <v:path/>
            <v:fill on="f" focussize="0,0"/>
            <v:stroke on="f"/>
            <v:imagedata r:id="rId495" o:title=""/>
            <o:lock v:ext="edit" grouping="f" rotation="f" text="f" aspectratio="t"/>
            <w10:wrap type="none"/>
            <w10:anchorlock/>
          </v:shape>
          <o:OLEObject Type="Embed" ProgID="Equation.KSEE3" ShapeID="_x0000_i1193" DrawAspect="Content" ObjectID="_1468075906" r:id="rId494">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6"/>
          <w:sz w:val="28"/>
          <w:szCs w:val="28"/>
        </w:rPr>
        <w:object>
          <v:shape id="_x0000_i1194" o:spt="75" type="#_x0000_t75" style="height:13.95pt;width:18pt;" o:ole="t" filled="f" stroked="f" coordsize="21600,21600">
            <v:path/>
            <v:fill on="f" focussize="0,0"/>
            <v:stroke on="f"/>
            <v:imagedata r:id="rId497" o:title=""/>
            <o:lock v:ext="edit" grouping="f" rotation="f" text="f" aspectratio="t"/>
            <w10:wrap type="none"/>
            <w10:anchorlock/>
          </v:shape>
          <o:OLEObject Type="Embed" ProgID="Equation.KSEE3" ShapeID="_x0000_i1194" DrawAspect="Content" ObjectID="_1468075907" r:id="rId496">
            <o:LockedField>false</o:LockedField>
          </o:OLEObject>
        </w:object>
      </w:r>
      <w:r>
        <w:rPr>
          <w:rFonts w:hint="eastAsia" w:ascii="华文楷体" w:hAnsi="华文楷体" w:eastAsia="华文楷体" w:cs="华文楷体"/>
          <w:sz w:val="28"/>
          <w:szCs w:val="28"/>
        </w:rPr>
        <w:t>。</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解：理想气体绝热过程Q=0，因此</w: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46"/>
          <w:sz w:val="28"/>
          <w:szCs w:val="28"/>
        </w:rPr>
        <w:object>
          <v:shape id="_x0000_i1195" o:spt="75" type="#_x0000_t75" style="height:55.95pt;width:239.95pt;" o:ole="t" filled="f" stroked="f" coordsize="21600,21600">
            <v:path/>
            <v:fill on="f" focussize="0,0"/>
            <v:stroke on="f"/>
            <v:imagedata r:id="rId499" o:title=""/>
            <o:lock v:ext="edit" grouping="f" rotation="f" text="f" aspectratio="t"/>
            <w10:wrap type="none"/>
            <w10:anchorlock/>
          </v:shape>
          <o:OLEObject Type="Embed" ProgID="Equation.KSEE3" ShapeID="_x0000_i1195" DrawAspect="Content" ObjectID="_1468075908" r:id="rId498">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28"/>
          <w:sz w:val="28"/>
          <w:szCs w:val="28"/>
        </w:rPr>
        <w:object>
          <v:shape id="_x0000_i1196" o:spt="75" type="#_x0000_t75" style="height:33.95pt;width:253.95pt;" o:ole="t" filled="f" stroked="f" coordsize="21600,21600">
            <v:path/>
            <v:fill on="f" focussize="0,0"/>
            <v:stroke on="f"/>
            <v:imagedata r:id="rId501" o:title=""/>
            <o:lock v:ext="edit" grouping="f" rotation="f" text="f" aspectratio="t"/>
            <w10:wrap type="none"/>
            <w10:anchorlock/>
          </v:shape>
          <o:OLEObject Type="Embed" ProgID="Equation.KSEE3" ShapeID="_x0000_i1196" DrawAspect="Content" ObjectID="_1468075909" r:id="rId500">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为求</w:t>
      </w:r>
      <w:r>
        <w:rPr>
          <w:rFonts w:hint="eastAsia" w:ascii="华文楷体" w:hAnsi="华文楷体" w:eastAsia="华文楷体" w:cs="华文楷体"/>
          <w:position w:val="-6"/>
          <w:sz w:val="28"/>
          <w:szCs w:val="28"/>
        </w:rPr>
        <w:object>
          <v:shape id="_x0000_i1197" o:spt="75" type="#_x0000_t75" style="height:13.95pt;width:18pt;" o:ole="t" filled="f" stroked="f" coordsize="21600,21600">
            <v:path/>
            <v:fill on="f" focussize="0,0"/>
            <v:stroke on="f"/>
            <v:imagedata r:id="rId503" o:title=""/>
            <o:lock v:ext="edit" grouping="f" rotation="f" text="f" aspectratio="t"/>
            <w10:wrap type="none"/>
            <w10:anchorlock/>
          </v:shape>
          <o:OLEObject Type="Embed" ProgID="Equation.KSEE3" ShapeID="_x0000_i1197" DrawAspect="Content" ObjectID="_1468075910" r:id="rId502">
            <o:LockedField>false</o:LockedField>
          </o:OLEObject>
        </w:object>
      </w:r>
      <w:r>
        <w:rPr>
          <w:rFonts w:hint="eastAsia" w:ascii="华文楷体" w:hAnsi="华文楷体" w:eastAsia="华文楷体" w:cs="华文楷体"/>
          <w:sz w:val="28"/>
          <w:szCs w:val="28"/>
        </w:rPr>
        <w:t>，需将该过程设计成（i）定温可逆过程和（ii）定压可逆过程。</w: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41" o:spid="_x0000_s1041" o:spt="75" type="#_x0000_t75" style="position:absolute;left:0pt;margin-left:147.75pt;margin-top:7.55pt;height:13.95pt;width:18pt;z-index:251671552;mso-width-relative:page;mso-height-relative:page;" o:ole="t" filled="f" stroked="f" coordsize="21600,21600">
            <v:path/>
            <v:fill on="f" focussize="0,0"/>
            <v:stroke on="f"/>
            <v:imagedata r:id="rId505" o:title=""/>
            <o:lock v:ext="edit" grouping="f" rotation="f" text="f" aspectratio="t"/>
          </v:shape>
          <o:OLEObject Type="Embed" ProgID="Equation.3" ShapeID="_x0000_s1041" DrawAspect="Content" ObjectID="_1468075911" r:id="rId504">
            <o:LockedField>false</o:LockedField>
          </o:OLEObject>
        </w:pict>
      </w:r>
    </w:p>
    <w:p>
      <w:pPr>
        <w:tabs>
          <w:tab w:val="left" w:pos="20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668480" behindDoc="0" locked="0" layoutInCell="1" allowOverlap="1">
                <wp:simplePos x="0" y="0"/>
                <wp:positionH relativeFrom="column">
                  <wp:posOffset>1808480</wp:posOffset>
                </wp:positionH>
                <wp:positionV relativeFrom="paragraph">
                  <wp:posOffset>106045</wp:posOffset>
                </wp:positionV>
                <wp:extent cx="447675" cy="635"/>
                <wp:effectExtent l="0" t="37465" r="9525" b="38100"/>
                <wp:wrapNone/>
                <wp:docPr id="228" name="直接连接符 228"/>
                <wp:cNvGraphicFramePr/>
                <a:graphic xmlns:a="http://schemas.openxmlformats.org/drawingml/2006/main">
                  <a:graphicData uri="http://schemas.microsoft.com/office/word/2010/wordprocessingShape">
                    <wps:wsp>
                      <wps:cNvCnPr/>
                      <wps:spPr>
                        <a:xfrm>
                          <a:off x="0" y="0"/>
                          <a:ext cx="44767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42.4pt;margin-top:8.35pt;height:0.05pt;width:35.25pt;z-index:251668480;mso-width-relative:page;mso-height-relative:page;" filled="f" stroked="t" coordsize="21600,21600" o:gfxdata="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yPupz2gAA&#10;AAkBAAAPAAAAAAAAAAEAIAAAACIAAABkcnMvZG93bnJldi54bWxQSwECFAAUAAAACACHTuJA+sEZ&#10;S+MBAACfAwAADgAAAAAAAAABACAAAAApAQAAZHJzL2Uyb0RvYy54bWxQSwUGAAAAAAYABgBZAQAA&#10;fgU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273K、100kPa       </w: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203K、10kPa</w: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pict>
          <v:shape id="_x0000_s1042" o:spid="_x0000_s1042" o:spt="75" type="#_x0000_t75" style="position:absolute;left:0pt;margin-left:129.75pt;margin-top:4.15pt;height:15.95pt;width:14.95pt;z-index:251674624;mso-width-relative:page;mso-height-relative:page;" o:ole="t" filled="f" stroked="f" coordsize="21600,21600">
            <v:path/>
            <v:fill on="f" focussize="0,0"/>
            <v:stroke on="f"/>
            <v:imagedata r:id="rId507" o:title=""/>
            <o:lock v:ext="edit" grouping="f" rotation="f" text="f" aspectratio="t"/>
          </v:shape>
          <o:OLEObject Type="Embed" ProgID="Equation.3" ShapeID="_x0000_s1042" DrawAspect="Content" ObjectID="_1468075912" r:id="rId506">
            <o:LockedField>false</o:LockedField>
          </o:OLEObject>
        </w:pict>
      </w:r>
      <w:r>
        <w:rPr>
          <w:rFonts w:hint="eastAsia" w:ascii="华文楷体" w:hAnsi="华文楷体" w:eastAsia="华文楷体" w:cs="华文楷体"/>
          <w:position w:val="-6"/>
          <w:sz w:val="28"/>
          <w:szCs w:val="28"/>
        </w:rPr>
        <w:pict>
          <v:shape id="_x0000_s1043" o:spid="_x0000_s1043" o:spt="75" type="#_x0000_t75" style="position:absolute;left:0pt;margin-left:195pt;margin-top:12.35pt;height:13.95pt;width:21.95pt;z-index:251673600;mso-width-relative:page;mso-height-relative:page;" o:ole="t" filled="f" stroked="f" coordsize="21600,21600">
            <v:path/>
            <v:fill on="f" focussize="0,0"/>
            <v:stroke on="f"/>
            <v:imagedata r:id="rId509" o:title=""/>
            <o:lock v:ext="edit" grouping="f" rotation="f" text="f" aspectratio="t"/>
          </v:shape>
          <o:OLEObject Type="Embed" ProgID="Equation.3" ShapeID="_x0000_s1043" DrawAspect="Content" ObjectID="_1468075913" r:id="rId508">
            <o:LockedField>false</o:LockedField>
          </o:OLEObject>
        </w:pict>
      </w:r>
      <w:r>
        <w:rPr>
          <w:rFonts w:hint="eastAsia" w:ascii="华文楷体" w:hAnsi="华文楷体" w:eastAsia="华文楷体" w:cs="华文楷体"/>
          <w:position w:val="-6"/>
          <w:sz w:val="28"/>
          <w:szCs w:val="28"/>
        </w:rPr>
        <w:pict>
          <v:shape id="_x0000_s1044" o:spid="_x0000_s1044" o:spt="75" type="#_x0000_t75" style="position:absolute;left:0pt;margin-left:100.5pt;margin-top:14.15pt;height:13.95pt;width:20.95pt;z-index:251672576;mso-width-relative:page;mso-height-relative:page;" o:ole="t" filled="f" stroked="f" coordsize="21600,21600">
            <v:path/>
            <v:fill on="f" focussize="0,0"/>
            <v:stroke on="f"/>
            <v:imagedata r:id="rId511" o:title=""/>
            <o:lock v:ext="edit" grouping="f" rotation="f" text="f" aspectratio="t"/>
          </v:shape>
          <o:OLEObject Type="Embed" ProgID="Equation.3" ShapeID="_x0000_s1044" DrawAspect="Content" ObjectID="_1468075914" r:id="rId510">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670528" behindDoc="0" locked="0" layoutInCell="1" allowOverlap="1">
                <wp:simplePos x="0" y="0"/>
                <wp:positionH relativeFrom="column">
                  <wp:posOffset>2265680</wp:posOffset>
                </wp:positionH>
                <wp:positionV relativeFrom="paragraph">
                  <wp:posOffset>50800</wp:posOffset>
                </wp:positionV>
                <wp:extent cx="266700" cy="266700"/>
                <wp:effectExtent l="3175" t="0" r="15875" b="19050"/>
                <wp:wrapNone/>
                <wp:docPr id="230" name="直接连接符 230"/>
                <wp:cNvGraphicFramePr/>
                <a:graphic xmlns:a="http://schemas.openxmlformats.org/drawingml/2006/main">
                  <a:graphicData uri="http://schemas.microsoft.com/office/word/2010/wordprocessingShape">
                    <wps:wsp>
                      <wps:cNvCnPr/>
                      <wps:spPr>
                        <a:xfrm flipV="1">
                          <a:off x="0" y="0"/>
                          <a:ext cx="266700" cy="2667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178.4pt;margin-top:4pt;height:21pt;width:21pt;z-index:251670528;mso-width-relative:page;mso-height-relative:page;" filled="f" stroked="t" coordsize="21600,21600" o:gfxdata="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r&#10;YfM+2AAAAAgBAAAPAAAAAAAAAAEAIAAAACIAAABkcnMvZG93bnJldi54bWxQSwECFAAUAAAACACH&#10;TuJAWRpEJ+sBAACsAwAADgAAAAAAAAABACAAAAAnAQAAZHJzL2Uyb0RvYy54bWxQSwUGAAAAAAYA&#10;BgBZAQAAhAU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69504" behindDoc="0" locked="0" layoutInCell="1" allowOverlap="1">
                <wp:simplePos x="0" y="0"/>
                <wp:positionH relativeFrom="column">
                  <wp:posOffset>1456055</wp:posOffset>
                </wp:positionH>
                <wp:positionV relativeFrom="paragraph">
                  <wp:posOffset>79375</wp:posOffset>
                </wp:positionV>
                <wp:extent cx="304800" cy="304800"/>
                <wp:effectExtent l="3175" t="3175" r="15875" b="15875"/>
                <wp:wrapNone/>
                <wp:docPr id="232" name="直接连接符 232"/>
                <wp:cNvGraphicFramePr/>
                <a:graphic xmlns:a="http://schemas.openxmlformats.org/drawingml/2006/main">
                  <a:graphicData uri="http://schemas.microsoft.com/office/word/2010/wordprocessingShape">
                    <wps:wsp>
                      <wps:cNvCnPr/>
                      <wps:spPr>
                        <a:xfrm>
                          <a:off x="0" y="0"/>
                          <a:ext cx="304800" cy="3048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14.65pt;margin-top:6.25pt;height:24pt;width:24pt;z-index:251669504;mso-width-relative:page;mso-height-relative:page;" filled="f" stroked="t" coordsize="21600,21600" o:gfxdata="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9XwzQ2QAA&#10;AAkBAAAPAAAAAAAAAAEAIAAAACIAAABkcnMvZG93bnJldi54bWxQSwECFAAUAAAACACHTuJAf4Um&#10;7eQBAACiAwAADgAAAAAAAAABACAAAAAoAQAAZHJzL2Uyb0RvYy54bWxQSwUGAAAAAAYABgBZAQAA&#10;fgUAAAAA&#10;">
                <v:fill on="f" focussize="0,0"/>
                <v:stroke color="#000000" joinstyle="round" endarrow="block"/>
                <v:imagedata o:title=""/>
                <o:lock v:ext="edit" aspectratio="f"/>
              </v:line>
            </w:pict>
          </mc:Fallback>
        </mc:AlternateContent>
      </w:r>
    </w:p>
    <w:p>
      <w:pPr>
        <w:rPr>
          <w:rFonts w:hint="eastAsia" w:ascii="华文楷体" w:hAnsi="华文楷体" w:eastAsia="华文楷体" w:cs="华文楷体"/>
          <w:sz w:val="28"/>
          <w:szCs w:val="28"/>
        </w:rPr>
      </w:pPr>
    </w:p>
    <w:p>
      <w:pPr>
        <w:tabs>
          <w:tab w:val="left" w:pos="2818"/>
        </w:tabs>
        <w:jc w:val="left"/>
        <w:rPr>
          <w:rFonts w:hint="eastAsia" w:ascii="华文楷体" w:hAnsi="华文楷体" w:eastAsia="华文楷体" w:cs="华文楷体"/>
          <w:position w:val="-10"/>
          <w:sz w:val="28"/>
          <w:szCs w:val="28"/>
        </w:rPr>
      </w:pPr>
      <w:r>
        <w:rPr>
          <w:rFonts w:hint="eastAsia" w:ascii="华文楷体" w:hAnsi="华文楷体" w:eastAsia="华文楷体" w:cs="华文楷体"/>
          <w:sz w:val="28"/>
          <w:szCs w:val="28"/>
        </w:rPr>
        <w:t xml:space="preserve">                         273K、10kPa</w:t>
      </w:r>
      <w:r>
        <w:rPr>
          <w:rFonts w:hint="eastAsia" w:ascii="华文楷体" w:hAnsi="华文楷体" w:eastAsia="华文楷体" w:cs="华文楷体"/>
          <w:position w:val="-10"/>
          <w:sz w:val="28"/>
          <w:szCs w:val="28"/>
        </w:rPr>
        <w:pict>
          <v:shape id="_x0000_s1045" o:spid="_x0000_s1045" o:spt="75" type="#_x0000_t75" style="position:absolute;left:0pt;margin-left:166.55pt;margin-top:-27.65pt;height:15.95pt;width:18.95pt;z-index:251675648;mso-width-relative:page;mso-height-relative:page;" o:ole="t" filled="f" stroked="f" coordsize="21600,21600">
            <v:path/>
            <v:fill on="f" focussize="0,0"/>
            <v:stroke on="f"/>
            <v:imagedata r:id="rId513" o:title=""/>
            <o:lock v:ext="edit" grouping="f" rotation="f" text="f" aspectratio="t"/>
          </v:shape>
          <o:OLEObject Type="Embed" ProgID="Equation.3" ShapeID="_x0000_s1045" DrawAspect="Content" ObjectID="_1468075915" r:id="rId512">
            <o:LockedField>false</o:LockedField>
          </o:OLEObject>
        </w:pict>
      </w:r>
    </w:p>
    <w:p>
      <w:pPr>
        <w:tabs>
          <w:tab w:val="left" w:pos="2818"/>
        </w:tabs>
        <w:jc w:val="left"/>
        <w:rPr>
          <w:rFonts w:hint="eastAsia" w:ascii="华文楷体" w:hAnsi="华文楷体" w:eastAsia="华文楷体" w:cs="华文楷体"/>
          <w:position w:val="-10"/>
          <w:sz w:val="28"/>
          <w:szCs w:val="28"/>
        </w:rPr>
      </w:pPr>
      <w:r>
        <w:rPr>
          <w:rFonts w:hint="eastAsia" w:ascii="华文楷体" w:hAnsi="华文楷体" w:eastAsia="华文楷体" w:cs="华文楷体"/>
          <w:position w:val="-10"/>
          <w:sz w:val="28"/>
          <w:szCs w:val="28"/>
        </w:rPr>
        <w:t>过程（i）</w:t>
      </w:r>
    </w:p>
    <w:p>
      <w:pPr>
        <w:tabs>
          <w:tab w:val="left" w:pos="2818"/>
        </w:tabs>
        <w:jc w:val="left"/>
        <w:rPr>
          <w:rFonts w:hint="eastAsia" w:ascii="华文楷体" w:hAnsi="华文楷体" w:eastAsia="华文楷体" w:cs="华文楷体"/>
          <w:position w:val="-10"/>
          <w:sz w:val="28"/>
          <w:szCs w:val="28"/>
        </w:rPr>
      </w:pPr>
      <w:r>
        <w:rPr>
          <w:rFonts w:hint="eastAsia" w:ascii="华文楷体" w:hAnsi="华文楷体" w:eastAsia="华文楷体" w:cs="华文楷体"/>
          <w:position w:val="-30"/>
          <w:sz w:val="28"/>
          <w:szCs w:val="28"/>
        </w:rPr>
        <w:object>
          <v:shape id="_x0000_i1198" o:spt="75" type="#_x0000_t75" style="height:65.95pt;width:288pt;" o:ole="t" filled="f" stroked="f" coordsize="21600,21600">
            <v:path/>
            <v:fill on="f" focussize="0,0"/>
            <v:stroke on="f"/>
            <v:imagedata r:id="rId515" o:title=""/>
            <o:lock v:ext="edit" grouping="f" rotation="f" text="f" aspectratio="t"/>
            <w10:wrap type="none"/>
            <w10:anchorlock/>
          </v:shape>
          <o:OLEObject Type="Embed" ProgID="Equation.KSEE3" ShapeID="_x0000_i1198" DrawAspect="Content" ObjectID="_1468075916" r:id="rId514">
            <o:LockedField>false</o:LockedField>
          </o:OLEObject>
        </w:object>
      </w:r>
    </w:p>
    <w:p>
      <w:pPr>
        <w:tabs>
          <w:tab w:val="left" w:pos="2818"/>
        </w:tabs>
        <w:jc w:val="left"/>
        <w:rPr>
          <w:rFonts w:hint="eastAsia" w:ascii="华文楷体" w:hAnsi="华文楷体" w:eastAsia="华文楷体" w:cs="华文楷体"/>
          <w:position w:val="-10"/>
          <w:sz w:val="28"/>
          <w:szCs w:val="28"/>
        </w:rPr>
      </w:pPr>
      <w:r>
        <w:rPr>
          <w:rFonts w:hint="eastAsia" w:ascii="华文楷体" w:hAnsi="华文楷体" w:eastAsia="华文楷体" w:cs="华文楷体"/>
          <w:position w:val="-10"/>
          <w:sz w:val="28"/>
          <w:szCs w:val="28"/>
        </w:rPr>
        <w:t>过程（ii）</w:t>
      </w:r>
    </w:p>
    <w:p>
      <w:pPr>
        <w:tabs>
          <w:tab w:val="left" w:pos="2818"/>
        </w:tabs>
        <w:jc w:val="left"/>
        <w:rPr>
          <w:rFonts w:hint="eastAsia" w:ascii="华文楷体" w:hAnsi="华文楷体" w:eastAsia="华文楷体" w:cs="华文楷体"/>
          <w:position w:val="-10"/>
          <w:sz w:val="28"/>
          <w:szCs w:val="28"/>
        </w:rPr>
      </w:pPr>
      <w:r>
        <w:rPr>
          <w:rFonts w:hint="eastAsia" w:ascii="华文楷体" w:hAnsi="华文楷体" w:eastAsia="华文楷体" w:cs="华文楷体"/>
          <w:position w:val="-58"/>
          <w:sz w:val="28"/>
          <w:szCs w:val="28"/>
        </w:rPr>
        <w:object>
          <v:shape id="_x0000_i1199" o:spt="75" type="#_x0000_t75" style="height:63.95pt;width:270pt;" o:ole="t" filled="f" stroked="f" coordsize="21600,21600">
            <v:path/>
            <v:fill on="f" focussize="0,0"/>
            <v:stroke on="f"/>
            <v:imagedata r:id="rId517" o:title=""/>
            <o:lock v:ext="edit" grouping="f" rotation="f" text="f" aspectratio="t"/>
            <w10:wrap type="none"/>
            <w10:anchorlock/>
          </v:shape>
          <o:OLEObject Type="Embed" ProgID="Equation.KSEE3" ShapeID="_x0000_i1199" DrawAspect="Content" ObjectID="_1468075917" r:id="rId516">
            <o:LockedField>false</o:LockedField>
          </o:OLEObject>
        </w:object>
      </w:r>
      <w:r>
        <w:rPr>
          <w:rFonts w:hint="eastAsia" w:ascii="华文楷体" w:hAnsi="华文楷体" w:eastAsia="华文楷体" w:cs="华文楷体"/>
          <w:position w:val="-10"/>
          <w:sz w:val="28"/>
          <w:szCs w:val="28"/>
        </w:rPr>
        <w:object>
          <v:shape id="_x0000_i1200" o:spt="75" type="#_x0000_t75" style="height:16.95pt;width:72pt;" o:ole="t" filled="f" stroked="f" coordsize="21600,21600">
            <v:path/>
            <v:fill on="f" focussize="0,0"/>
            <v:stroke on="f"/>
            <v:imagedata r:id="rId485" o:title=""/>
            <o:lock v:ext="edit" grouping="f" rotation="f" text="f" aspectratio="t"/>
            <w10:wrap type="none"/>
            <w10:anchorlock/>
          </v:shape>
          <o:OLEObject Type="Embed" ProgID="Equation.KSEE3" ShapeID="_x0000_i1200" DrawAspect="Content" ObjectID="_1468075918" r:id="rId518">
            <o:LockedField>false</o:LockedField>
          </o:OLEObject>
        </w:object>
      </w:r>
    </w:p>
    <w:p>
      <w:pPr>
        <w:tabs>
          <w:tab w:val="left" w:pos="2818"/>
        </w:tabs>
        <w:jc w:val="left"/>
        <w:rPr>
          <w:rFonts w:hint="eastAsia" w:ascii="华文楷体" w:hAnsi="华文楷体" w:eastAsia="华文楷体" w:cs="华文楷体"/>
          <w:position w:val="-10"/>
          <w:sz w:val="28"/>
          <w:szCs w:val="28"/>
        </w:rPr>
      </w:pPr>
      <w:r>
        <w:rPr>
          <w:rFonts w:hint="eastAsia" w:ascii="华文楷体" w:hAnsi="华文楷体" w:eastAsia="华文楷体" w:cs="华文楷体"/>
          <w:position w:val="-10"/>
          <w:sz w:val="28"/>
          <w:szCs w:val="28"/>
        </w:rPr>
        <w:t>因此</w:t>
      </w:r>
    </w:p>
    <w:p>
      <w:pPr>
        <w:tabs>
          <w:tab w:val="left" w:pos="2818"/>
        </w:tabs>
        <w:jc w:val="center"/>
        <w:rPr>
          <w:rFonts w:hint="eastAsia" w:ascii="华文楷体" w:hAnsi="华文楷体" w:eastAsia="华文楷体" w:cs="华文楷体"/>
          <w:position w:val="-10"/>
          <w:sz w:val="28"/>
          <w:szCs w:val="28"/>
        </w:rPr>
      </w:pPr>
      <w:r>
        <w:rPr>
          <w:rFonts w:hint="eastAsia" w:ascii="华文楷体" w:hAnsi="华文楷体" w:eastAsia="华文楷体" w:cs="华文楷体"/>
          <w:position w:val="-10"/>
          <w:sz w:val="28"/>
          <w:szCs w:val="28"/>
        </w:rPr>
        <w:t xml:space="preserve">    </w:t>
      </w:r>
      <w:r>
        <w:rPr>
          <w:rFonts w:hint="eastAsia" w:ascii="华文楷体" w:hAnsi="华文楷体" w:eastAsia="华文楷体" w:cs="华文楷体"/>
          <w:position w:val="-10"/>
          <w:sz w:val="28"/>
          <w:szCs w:val="28"/>
        </w:rPr>
        <w:object>
          <v:shape id="_x0000_i1201" o:spt="75" type="#_x0000_t75" style="height:18pt;width:222.95pt;" o:ole="t" filled="f" stroked="f" coordsize="21600,21600">
            <v:path/>
            <v:fill on="f" focussize="0,0"/>
            <v:stroke on="f"/>
            <v:imagedata r:id="rId520" o:title=""/>
            <o:lock v:ext="edit" grouping="f" rotation="f" text="f" aspectratio="t"/>
            <w10:wrap type="none"/>
            <w10:anchorlock/>
          </v:shape>
          <o:OLEObject Type="Embed" ProgID="Equation.KSEE3" ShapeID="_x0000_i1201" DrawAspect="Content" ObjectID="_1468075919" r:id="rId519">
            <o:LockedField>false</o:LockedField>
          </o:OLEObject>
        </w:object>
      </w:r>
    </w:p>
    <w:p>
      <w:pPr>
        <w:tabs>
          <w:tab w:val="left" w:pos="2818"/>
        </w:tabs>
        <w:jc w:val="center"/>
        <w:rPr>
          <w:rFonts w:hint="eastAsia" w:ascii="华文楷体" w:hAnsi="华文楷体" w:eastAsia="华文楷体" w:cs="华文楷体"/>
          <w:position w:val="-10"/>
          <w:sz w:val="28"/>
          <w:szCs w:val="28"/>
        </w:rPr>
      </w:pPr>
    </w:p>
    <w:p>
      <w:pPr>
        <w:tabs>
          <w:tab w:val="left" w:pos="2818"/>
          <w:tab w:val="left" w:pos="7468"/>
        </w:tabs>
        <w:jc w:val="left"/>
        <w:textAlignment w:val="center"/>
        <w:rPr>
          <w:rFonts w:hint="eastAsia" w:ascii="华文楷体" w:hAnsi="华文楷体" w:eastAsia="华文楷体" w:cs="华文楷体"/>
          <w:position w:val="-10"/>
          <w:sz w:val="28"/>
          <w:szCs w:val="28"/>
        </w:rPr>
      </w:pPr>
      <w:r>
        <w:rPr>
          <w:rFonts w:hint="eastAsia" w:ascii="华文楷体" w:hAnsi="华文楷体" w:eastAsia="华文楷体" w:cs="华文楷体"/>
          <w:position w:val="-10"/>
          <w:sz w:val="28"/>
          <w:szCs w:val="28"/>
        </w:rPr>
        <w:t>18、1mol单原子理想气体从状态A出发，沿ABCA经历一次循环，</w:t>
      </w:r>
      <w:r>
        <w:rPr>
          <w:rFonts w:hint="eastAsia" w:ascii="华文楷体" w:hAnsi="华文楷体" w:eastAsia="华文楷体" w:cs="华文楷体"/>
          <w:position w:val="-10"/>
          <w:sz w:val="28"/>
          <w:szCs w:val="28"/>
        </w:rPr>
        <w:object>
          <v:shape id="_x0000_i1202" o:spt="75" type="#_x0000_t75" style="height:15.95pt;width:100.95pt;" o:ole="t" filled="f" stroked="f" coordsize="21600,21600">
            <v:path/>
            <v:fill on="f" focussize="0,0"/>
            <v:stroke on="f"/>
            <v:imagedata r:id="rId522" o:title=""/>
            <o:lock v:ext="edit" grouping="f" rotation="f" text="f" aspectratio="t"/>
            <w10:wrap type="none"/>
            <w10:anchorlock/>
          </v:shape>
          <o:OLEObject Type="Embed" ProgID="Equation.KSEE3" ShapeID="_x0000_i1202" DrawAspect="Content" ObjectID="_1468075920" r:id="rId521">
            <o:LockedField>false</o:LockedField>
          </o:OLEObject>
        </w:object>
      </w:r>
    </w:p>
    <w:p>
      <w:pPr>
        <w:tabs>
          <w:tab w:val="left" w:pos="2818"/>
          <w:tab w:val="left" w:pos="7468"/>
        </w:tabs>
        <w:jc w:val="left"/>
        <w:textAlignment w:val="center"/>
        <w:rPr>
          <w:rFonts w:hint="eastAsia" w:ascii="华文楷体" w:hAnsi="华文楷体" w:eastAsia="华文楷体" w:cs="华文楷体"/>
          <w:position w:val="-10"/>
          <w:sz w:val="28"/>
          <w:szCs w:val="28"/>
        </w:rPr>
      </w:pPr>
      <w:r>
        <w:rPr>
          <w:rFonts w:hint="eastAsia" w:ascii="华文楷体" w:hAnsi="华文楷体" w:eastAsia="华文楷体" w:cs="华文楷体"/>
          <w:position w:val="-10"/>
          <w:sz w:val="28"/>
          <w:szCs w:val="28"/>
        </w:rPr>
        <w:object>
          <v:shape id="_x0000_i1203" o:spt="75" type="#_x0000_t75" style="height:15.95pt;width:43.95pt;" o:ole="t" filled="f" stroked="f" coordsize="21600,21600">
            <v:path/>
            <v:fill on="f" focussize="0,0"/>
            <v:stroke on="f"/>
            <v:imagedata r:id="rId524" o:title=""/>
            <o:lock v:ext="edit" grouping="f" rotation="f" text="f" aspectratio="t"/>
            <w10:wrap type="none"/>
            <w10:anchorlock/>
          </v:shape>
          <o:OLEObject Type="Embed" ProgID="Equation.KSEE3" ShapeID="_x0000_i1203" DrawAspect="Content" ObjectID="_1468075921" r:id="rId523">
            <o:LockedField>false</o:LockedField>
          </o:OLEObject>
        </w:object>
      </w:r>
      <w:r>
        <w:rPr>
          <w:rFonts w:hint="eastAsia" w:ascii="华文楷体" w:hAnsi="华文楷体" w:eastAsia="华文楷体" w:cs="华文楷体"/>
          <w:position w:val="-10"/>
          <w:sz w:val="28"/>
          <w:szCs w:val="28"/>
        </w:rPr>
        <w:t>。求（1）AB定容过程Q、W、</w:t>
      </w:r>
      <w:r>
        <w:rPr>
          <w:rFonts w:hint="eastAsia" w:ascii="华文楷体" w:hAnsi="华文楷体" w:eastAsia="华文楷体" w:cs="华文楷体"/>
          <w:position w:val="-6"/>
          <w:sz w:val="28"/>
          <w:szCs w:val="28"/>
        </w:rPr>
        <w:object>
          <v:shape id="_x0000_i1204" o:spt="75" type="#_x0000_t75" style="height:13.95pt;width:20.95pt;" o:ole="t" filled="f" stroked="f" coordsize="21600,21600">
            <v:path/>
            <v:fill on="f" focussize="0,0"/>
            <v:stroke on="f"/>
            <v:imagedata r:id="rId526" o:title=""/>
            <o:lock v:ext="edit" grouping="f" rotation="f" text="f" aspectratio="t"/>
            <w10:wrap type="none"/>
            <w10:anchorlock/>
          </v:shape>
          <o:OLEObject Type="Embed" ProgID="Equation.KSEE3" ShapeID="_x0000_i1204" DrawAspect="Content" ObjectID="_1468075922" r:id="rId525">
            <o:LockedField>false</o:LockedField>
          </o:OLEObject>
        </w:object>
      </w:r>
      <w:r>
        <w:rPr>
          <w:rFonts w:hint="eastAsia" w:ascii="华文楷体" w:hAnsi="华文楷体" w:eastAsia="华文楷体" w:cs="华文楷体"/>
          <w:position w:val="-10"/>
          <w:sz w:val="28"/>
          <w:szCs w:val="28"/>
        </w:rPr>
        <w:t>、</w:t>
      </w:r>
      <w:r>
        <w:rPr>
          <w:rFonts w:hint="eastAsia" w:ascii="华文楷体" w:hAnsi="华文楷体" w:eastAsia="华文楷体" w:cs="华文楷体"/>
          <w:position w:val="-6"/>
          <w:sz w:val="28"/>
          <w:szCs w:val="28"/>
        </w:rPr>
        <w:object>
          <v:shape id="_x0000_i1205" o:spt="75" type="#_x0000_t75" style="height:13.95pt;width:18pt;" o:ole="t" filled="f" stroked="f" coordsize="21600,21600">
            <v:path/>
            <v:fill on="f" focussize="0,0"/>
            <v:stroke on="f"/>
            <v:imagedata r:id="rId528" o:title=""/>
            <o:lock v:ext="edit" grouping="f" rotation="f" text="f" aspectratio="t"/>
            <w10:wrap type="none"/>
            <w10:anchorlock/>
          </v:shape>
          <o:OLEObject Type="Embed" ProgID="Equation.KSEE3" ShapeID="_x0000_i1205" DrawAspect="Content" ObjectID="_1468075923" r:id="rId527">
            <o:LockedField>false</o:LockedField>
          </o:OLEObject>
        </w:object>
      </w:r>
      <w:r>
        <w:rPr>
          <w:rFonts w:hint="eastAsia" w:ascii="华文楷体" w:hAnsi="华文楷体" w:eastAsia="华文楷体" w:cs="华文楷体"/>
          <w:position w:val="-10"/>
          <w:sz w:val="28"/>
          <w:szCs w:val="28"/>
        </w:rPr>
        <w:t>；（2）BC定压过程Q、</w:t>
      </w:r>
      <w:r>
        <w:rPr>
          <w:rFonts w:hint="eastAsia" w:ascii="华文楷体" w:hAnsi="华文楷体" w:eastAsia="华文楷体" w:cs="华文楷体"/>
          <w:position w:val="-6"/>
          <w:sz w:val="28"/>
          <w:szCs w:val="28"/>
        </w:rPr>
        <w:object>
          <v:shape id="_x0000_i1206" o:spt="75" type="#_x0000_t75" style="height:13.95pt;width:18pt;" o:ole="t" filled="f" stroked="f" coordsize="21600,21600">
            <v:path/>
            <v:fill on="f" focussize="0,0"/>
            <v:stroke on="f"/>
            <v:imagedata r:id="rId530" o:title=""/>
            <o:lock v:ext="edit" grouping="f" rotation="f" text="f" aspectratio="t"/>
            <w10:wrap type="none"/>
            <w10:anchorlock/>
          </v:shape>
          <o:OLEObject Type="Embed" ProgID="Equation.KSEE3" ShapeID="_x0000_i1206" DrawAspect="Content" ObjectID="_1468075924" r:id="rId529">
            <o:LockedField>false</o:LockedField>
          </o:OLEObject>
        </w:object>
      </w:r>
      <w:r>
        <w:rPr>
          <w:rFonts w:hint="eastAsia" w:ascii="华文楷体" w:hAnsi="华文楷体" w:eastAsia="华文楷体" w:cs="华文楷体"/>
          <w:position w:val="-10"/>
          <w:sz w:val="28"/>
          <w:szCs w:val="28"/>
        </w:rPr>
        <w:t>；（3）</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CA过程Q、W；(4)整个过程</w:t>
      </w:r>
      <w:r>
        <w:rPr>
          <w:rFonts w:hint="eastAsia" w:ascii="华文楷体" w:hAnsi="华文楷体" w:eastAsia="华文楷体" w:cs="华文楷体"/>
          <w:position w:val="-6"/>
          <w:sz w:val="28"/>
          <w:szCs w:val="28"/>
        </w:rPr>
        <w:object>
          <v:shape id="_x0000_i1207" o:spt="75" type="#_x0000_t75" style="height:13.95pt;width:19.95pt;" o:ole="t" filled="f" stroked="f" coordsize="21600,21600">
            <v:path/>
            <v:fill on="f" focussize="0,0"/>
            <v:stroke on="f"/>
            <v:imagedata r:id="rId532" o:title=""/>
            <o:lock v:ext="edit" grouping="f" rotation="f" text="f" aspectratio="t"/>
            <w10:wrap type="none"/>
            <w10:anchorlock/>
          </v:shape>
          <o:OLEObject Type="Embed" ProgID="Equation.KSEE3" ShapeID="_x0000_i1207" DrawAspect="Content" ObjectID="_1468075925" r:id="rId531">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6"/>
          <w:sz w:val="28"/>
          <w:szCs w:val="28"/>
        </w:rPr>
        <w:object>
          <v:shape id="_x0000_i1208" o:spt="75" type="#_x0000_t75" style="height:13.95pt;width:18pt;" o:ole="t" filled="f" stroked="f" coordsize="21600,21600">
            <v:path/>
            <v:fill on="f" focussize="0,0"/>
            <v:stroke on="f"/>
            <v:imagedata r:id="rId534" o:title=""/>
            <o:lock v:ext="edit" grouping="f" rotation="f" text="f" aspectratio="t"/>
            <w10:wrap type="none"/>
            <w10:anchorlock/>
          </v:shape>
          <o:OLEObject Type="Embed" ProgID="Equation.KSEE3" ShapeID="_x0000_i1208" DrawAspect="Content" ObjectID="_1468075926" r:id="rId533">
            <o:LockedField>false</o:LockedField>
          </o:OLEObject>
        </w:object>
      </w:r>
      <w:r>
        <w:rPr>
          <w:rFonts w:hint="eastAsia" w:ascii="华文楷体" w:hAnsi="华文楷体" w:eastAsia="华文楷体" w:cs="华文楷体"/>
          <w:sz w:val="28"/>
          <w:szCs w:val="28"/>
        </w:rPr>
        <w:t>、W。</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解：（1）AB过程是一个定容过程，但不是定温过程</w:t>
      </w:r>
      <w:r>
        <w:rPr>
          <w:rFonts w:hint="eastAsia" w:ascii="华文楷体" w:hAnsi="华文楷体" w:eastAsia="华文楷体" w:cs="华文楷体"/>
          <w:position w:val="-10"/>
          <w:sz w:val="28"/>
          <w:szCs w:val="28"/>
        </w:rPr>
        <w:object>
          <v:shape id="_x0000_i1209" o:spt="75" type="#_x0000_t75" style="height:15.95pt;width:127.95pt;" o:ole="t" filled="f" stroked="f" coordsize="21600,21600">
            <v:path/>
            <v:fill on="f" focussize="0,0"/>
            <v:stroke on="f"/>
            <v:imagedata r:id="rId536" o:title=""/>
            <o:lock v:ext="edit" grouping="f" rotation="f" text="f" aspectratio="t"/>
            <w10:wrap type="none"/>
            <w10:anchorlock/>
          </v:shape>
          <o:OLEObject Type="Embed" ProgID="Equation.KSEE3" ShapeID="_x0000_i1209" DrawAspect="Content" ObjectID="_1468075927" r:id="rId535">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10"/>
          <w:sz w:val="28"/>
          <w:szCs w:val="28"/>
        </w:rPr>
        <w:object>
          <v:shape id="_x0000_i1210" o:spt="75" type="#_x0000_t75" style="height:15.95pt;width:45.95pt;" o:ole="t" filled="f" stroked="f" coordsize="21600,21600">
            <v:path/>
            <v:fill on="f" focussize="0,0"/>
            <v:stroke on="f"/>
            <v:imagedata r:id="rId538" o:title=""/>
            <o:lock v:ext="edit" grouping="f" rotation="f" text="f" aspectratio="t"/>
            <w10:wrap type="none"/>
            <w10:anchorlock/>
          </v:shape>
          <o:OLEObject Type="Embed" ProgID="Equation.KSEE3" ShapeID="_x0000_i1210" DrawAspect="Content" ObjectID="_1468075928" r:id="rId537">
            <o:LockedField>false</o:LockedField>
          </o:OLEObject>
        </w:object>
      </w:r>
      <w:r>
        <w:rPr>
          <w:rFonts w:hint="eastAsia" w:ascii="华文楷体" w:hAnsi="华文楷体" w:eastAsia="华文楷体" w:cs="华文楷体"/>
          <w:sz w:val="28"/>
          <w:szCs w:val="28"/>
        </w:rPr>
        <w:t>，</w:t>
      </w:r>
    </w:p>
    <w:p>
      <w:pPr>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211" o:spt="75" type="#_x0000_t75" style="height:13.95pt;width:36.95pt;" o:ole="t" filled="f" stroked="f" coordsize="21600,21600">
            <v:path/>
            <v:fill on="f" focussize="0,0"/>
            <v:stroke on="f"/>
            <v:imagedata r:id="rId540" o:title=""/>
            <o:lock v:ext="edit" grouping="f" rotation="f" text="f" aspectratio="t"/>
            <w10:wrap type="none"/>
            <w10:anchorlock/>
          </v:shape>
          <o:OLEObject Type="Embed" ProgID="Equation.KSEE3" ShapeID="_x0000_i1211" DrawAspect="Content" ObjectID="_1468075929" r:id="rId539">
            <o:LockedField>false</o:LockedField>
          </o:OLEObject>
        </w:object>
      </w:r>
      <w:r>
        <w:rPr>
          <w:rFonts w:hint="eastAsia" w:ascii="华文楷体" w:hAnsi="华文楷体" w:eastAsia="华文楷体" w:cs="华文楷体"/>
          <w:sz w:val="28"/>
          <w:szCs w:val="28"/>
        </w:rPr>
        <w:t>，因此</w:t>
      </w:r>
    </w:p>
    <w:p>
      <w:pPr>
        <w:tabs>
          <w:tab w:val="left" w:pos="6508"/>
        </w:tabs>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pict>
          <v:shape id="_x0000_s1046" o:spid="_x0000_s1046" o:spt="75" type="#_x0000_t75" style="position:absolute;left:0pt;margin-left:257.9pt;margin-top:46.05pt;height:12.95pt;width:11.95pt;z-index:251688960;mso-width-relative:page;mso-height-relative:page;" o:ole="t" filled="f" stroked="f" coordsize="21600,21600">
            <v:path/>
            <v:fill on="f" focussize="0,0"/>
            <v:stroke on="f"/>
            <v:imagedata r:id="rId542" o:title=""/>
            <o:lock v:ext="edit" grouping="f" rotation="f" text="f" aspectratio="t"/>
          </v:shape>
          <o:OLEObject Type="Embed" ProgID="Equation.3" ShapeID="_x0000_s1046" DrawAspect="Content" ObjectID="_1468075930" r:id="rId541">
            <o:LockedField>false</o:LockedField>
          </o:OLEObject>
        </w:pict>
      </w:r>
      <w:r>
        <w:rPr>
          <w:rFonts w:hint="eastAsia" w:ascii="华文楷体" w:hAnsi="华文楷体" w:eastAsia="华文楷体" w:cs="华文楷体"/>
          <w:position w:val="-10"/>
          <w:sz w:val="28"/>
          <w:szCs w:val="28"/>
        </w:rPr>
        <w:pict>
          <v:shape id="_x0000_s1047" o:spid="_x0000_s1047" o:spt="75" type="#_x0000_t75" style="position:absolute;left:0pt;margin-left:277.7pt;margin-top:58.75pt;height:12.95pt;width:13.95pt;z-index:251684864;mso-width-relative:page;mso-height-relative:page;" o:ole="t" filled="f" stroked="f" coordsize="21600,21600">
            <v:path/>
            <v:fill on="f" focussize="0,0"/>
            <v:stroke on="f"/>
            <v:imagedata r:id="rId544" o:title=""/>
            <o:lock v:ext="edit" grouping="f" rotation="f" text="f" aspectratio="t"/>
          </v:shape>
          <o:OLEObject Type="Embed" ProgID="Equation.3" ShapeID="_x0000_s1047" DrawAspect="Content" ObjectID="_1468075931" r:id="rId543">
            <o:LockedField>false</o:LockedField>
          </o:OLEObject>
        </w:pict>
      </w:r>
      <w:r>
        <w:rPr>
          <w:rFonts w:hint="eastAsia" w:ascii="华文楷体" w:hAnsi="华文楷体" w:eastAsia="华文楷体" w:cs="华文楷体"/>
          <w:position w:val="-10"/>
          <w:sz w:val="28"/>
          <w:szCs w:val="28"/>
        </w:rPr>
        <w:pict>
          <v:shape id="_x0000_s1048" o:spid="_x0000_s1048" o:spt="75" type="#_x0000_t75" style="position:absolute;left:0pt;margin-left:277.2pt;margin-top:18pt;height:12.95pt;width:15.95pt;z-index:251683840;mso-width-relative:page;mso-height-relative:page;" o:ole="t" filled="f" stroked="f" coordsize="21600,21600">
            <v:path/>
            <v:fill on="f" focussize="0,0"/>
            <v:stroke on="f"/>
            <v:imagedata r:id="rId546" o:title=""/>
            <o:lock v:ext="edit" grouping="f" rotation="f" text="f" aspectratio="t"/>
          </v:shape>
          <o:OLEObject Type="Embed" ProgID="Equation.3" ShapeID="_x0000_s1048" DrawAspect="Content" ObjectID="_1468075932" r:id="rId545">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682816" behindDoc="0" locked="0" layoutInCell="1" allowOverlap="1">
                <wp:simplePos x="0" y="0"/>
                <wp:positionH relativeFrom="column">
                  <wp:posOffset>5161280</wp:posOffset>
                </wp:positionH>
                <wp:positionV relativeFrom="paragraph">
                  <wp:posOffset>857250</wp:posOffset>
                </wp:positionV>
                <wp:extent cx="635" cy="657225"/>
                <wp:effectExtent l="4445" t="0" r="13970" b="0"/>
                <wp:wrapNone/>
                <wp:docPr id="235" name="直接连接符 235"/>
                <wp:cNvGraphicFramePr/>
                <a:graphic xmlns:a="http://schemas.openxmlformats.org/drawingml/2006/main">
                  <a:graphicData uri="http://schemas.microsoft.com/office/word/2010/wordprocessingShape">
                    <wps:wsp>
                      <wps:cNvCnPr/>
                      <wps:spPr>
                        <a:xfrm>
                          <a:off x="0" y="0"/>
                          <a:ext cx="635" cy="657225"/>
                        </a:xfrm>
                        <a:prstGeom prst="line">
                          <a:avLst/>
                        </a:prstGeom>
                        <a:ln w="9525" cap="rnd"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406.4pt;margin-top:67.5pt;height:51.75pt;width:0.05pt;z-index:251682816;mso-width-relative:page;mso-height-relative:page;" filled="f" stroked="t" coordsize="21600,21600" o:gfxdata="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4Ar7jXAAAACwEAAA8A&#10;AAAAAAAAAQAgAAAAIgAAAGRycy9kb3ducmV2LnhtbFBLAQIUABQAAAAIAIdO4kAjUrtv3wEAAJsD&#10;AAAOAAAAAAAAAAEAIAAAACYBAABkcnMvZTJvRG9jLnhtbFBLBQYAAAAABgAGAFkBAAB3BQAAAAA=&#10;">
                <v:fill on="f" focussize="0,0"/>
                <v:stroke color="#000000" joinstyle="round" dashstyle="1 1" endcap="round"/>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81792" behindDoc="0" locked="0" layoutInCell="1" allowOverlap="1">
                <wp:simplePos x="0" y="0"/>
                <wp:positionH relativeFrom="column">
                  <wp:posOffset>4399280</wp:posOffset>
                </wp:positionH>
                <wp:positionV relativeFrom="paragraph">
                  <wp:posOffset>857250</wp:posOffset>
                </wp:positionV>
                <wp:extent cx="635" cy="647700"/>
                <wp:effectExtent l="4445" t="0" r="13970" b="16510"/>
                <wp:wrapNone/>
                <wp:docPr id="238" name="直接连接符 238"/>
                <wp:cNvGraphicFramePr/>
                <a:graphic xmlns:a="http://schemas.openxmlformats.org/drawingml/2006/main">
                  <a:graphicData uri="http://schemas.microsoft.com/office/word/2010/wordprocessingShape">
                    <wps:wsp>
                      <wps:cNvCnPr/>
                      <wps:spPr>
                        <a:xfrm>
                          <a:off x="0" y="0"/>
                          <a:ext cx="635" cy="647700"/>
                        </a:xfrm>
                        <a:prstGeom prst="line">
                          <a:avLst/>
                        </a:prstGeom>
                        <a:ln w="9525" cap="rnd"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346.4pt;margin-top:67.5pt;height:51pt;width:0.05pt;z-index:251681792;mso-width-relative:page;mso-height-relative:page;" filled="f" stroked="t" coordsize="21600,21600" o:gfxdata="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TSIkdcAAAALAQAA&#10;DwAAAAAAAAABACAAAAAiAAAAZHJzL2Rvd25yZXYueG1sUEsBAhQAFAAAAAgAh07iQKIXNdHhAQAA&#10;mwMAAA4AAAAAAAAAAQAgAAAAJgEAAGRycy9lMm9Eb2MueG1sUEsFBgAAAAAGAAYAWQEAAHkFAAAA&#10;AA==&#10;">
                <v:fill on="f" focussize="0,0"/>
                <v:stroke color="#000000" joinstyle="round" dashstyle="1 1" endcap="round"/>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80768" behindDoc="0" locked="0" layoutInCell="1" allowOverlap="1">
                <wp:simplePos x="0" y="0"/>
                <wp:positionH relativeFrom="column">
                  <wp:posOffset>3780155</wp:posOffset>
                </wp:positionH>
                <wp:positionV relativeFrom="paragraph">
                  <wp:posOffset>841375</wp:posOffset>
                </wp:positionV>
                <wp:extent cx="609600" cy="635"/>
                <wp:effectExtent l="0" t="0" r="0" b="0"/>
                <wp:wrapNone/>
                <wp:docPr id="237" name="直接连接符 237"/>
                <wp:cNvGraphicFramePr/>
                <a:graphic xmlns:a="http://schemas.openxmlformats.org/drawingml/2006/main">
                  <a:graphicData uri="http://schemas.microsoft.com/office/word/2010/wordprocessingShape">
                    <wps:wsp>
                      <wps:cNvCnPr/>
                      <wps:spPr>
                        <a:xfrm flipH="1">
                          <a:off x="0" y="0"/>
                          <a:ext cx="609600" cy="635"/>
                        </a:xfrm>
                        <a:prstGeom prst="line">
                          <a:avLst/>
                        </a:prstGeom>
                        <a:ln w="9525" cap="rnd"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flip:x;margin-left:297.65pt;margin-top:66.25pt;height:0.05pt;width:48pt;z-index:251680768;mso-width-relative:page;mso-height-relative:page;" filled="f" stroked="t" coordsize="21600,21600" o:gfxdata="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ZWabNcA&#10;AAALAQAADwAAAAAAAAABACAAAAAiAAAAZHJzL2Rvd25yZXYueG1sUEsBAhQAFAAAAAgAh07iQMF+&#10;oMDnAQAApQMAAA4AAAAAAAAAAQAgAAAAJgEAAGRycy9lMm9Eb2MueG1sUEsFBgAAAAAGAAYAWQEA&#10;AH8FAAAAAA==&#10;">
                <v:fill on="f" focussize="0,0"/>
                <v:stroke color="#000000" joinstyle="round" dashstyle="1 1" endcap="round"/>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79744" behindDoc="0" locked="0" layoutInCell="1" allowOverlap="1">
                <wp:simplePos x="0" y="0"/>
                <wp:positionH relativeFrom="column">
                  <wp:posOffset>3770630</wp:posOffset>
                </wp:positionH>
                <wp:positionV relativeFrom="paragraph">
                  <wp:posOffset>269875</wp:posOffset>
                </wp:positionV>
                <wp:extent cx="609600" cy="635"/>
                <wp:effectExtent l="0" t="0" r="0" b="0"/>
                <wp:wrapNone/>
                <wp:docPr id="239" name="直接连接符 239"/>
                <wp:cNvGraphicFramePr/>
                <a:graphic xmlns:a="http://schemas.openxmlformats.org/drawingml/2006/main">
                  <a:graphicData uri="http://schemas.microsoft.com/office/word/2010/wordprocessingShape">
                    <wps:wsp>
                      <wps:cNvCnPr/>
                      <wps:spPr>
                        <a:xfrm flipH="1">
                          <a:off x="0" y="0"/>
                          <a:ext cx="609600" cy="635"/>
                        </a:xfrm>
                        <a:prstGeom prst="line">
                          <a:avLst/>
                        </a:prstGeom>
                        <a:ln w="9525" cap="rnd"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flip:x;margin-left:296.9pt;margin-top:21.25pt;height:0.05pt;width:48pt;z-index:251679744;mso-width-relative:page;mso-height-relative:page;" filled="f" stroked="t" coordsize="21600,21600" o:gfxdata="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gV9wr1gAA&#10;AAkBAAAPAAAAAAAAAAEAIAAAACIAAABkcnMvZG93bnJldi54bWxQSwECFAAUAAAACACHTuJA7m+3&#10;+ucBAAClAwAADgAAAAAAAAABACAAAAAlAQAAZHJzL2Uyb0RvYy54bWxQSwUGAAAAAAYABgBZAQAA&#10;fgUAAAAA&#10;">
                <v:fill on="f" focussize="0,0"/>
                <v:stroke color="#000000" joinstyle="round" dashstyle="1 1" endcap="round"/>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78720" behindDoc="0" locked="0" layoutInCell="1" allowOverlap="1">
                <wp:simplePos x="0" y="0"/>
                <wp:positionH relativeFrom="column">
                  <wp:posOffset>4389755</wp:posOffset>
                </wp:positionH>
                <wp:positionV relativeFrom="paragraph">
                  <wp:posOffset>269875</wp:posOffset>
                </wp:positionV>
                <wp:extent cx="781050" cy="571500"/>
                <wp:effectExtent l="4445" t="9525" r="14605" b="9525"/>
                <wp:wrapNone/>
                <wp:docPr id="240" name="直角三角形 240"/>
                <wp:cNvGraphicFramePr/>
                <a:graphic xmlns:a="http://schemas.openxmlformats.org/drawingml/2006/main">
                  <a:graphicData uri="http://schemas.microsoft.com/office/word/2010/wordprocessingShape">
                    <wps:wsp>
                      <wps:cNvSpPr/>
                      <wps:spPr>
                        <a:xfrm>
                          <a:off x="0" y="0"/>
                          <a:ext cx="781050" cy="571500"/>
                        </a:xfrm>
                        <a:prstGeom prst="rtTriangle">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6" type="#_x0000_t6" style="position:absolute;left:0pt;margin-left:345.65pt;margin-top:21.25pt;height:45pt;width:61.5pt;z-index:251678720;mso-width-relative:page;mso-height-relative:page;" fillcolor="#FFFFFF" filled="t" stroked="t" coordsize="21600,21600" o:gfxdata="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LSYOL2AAAAAoBAAAPAAAAAAAAAAEAIAAAACIAAABkcnMvZG93bnJldi54bWxQ&#10;SwECFAAUAAAACACHTuJAsy7HpvcBAADiAwAADgAAAAAAAAABACAAAAAnAQAAZHJzL2Uyb0RvYy54&#10;bWxQSwUGAAAAAAYABgBZAQAAkAUAAAAA&#10;">
                <v:fill on="t" focussize="0,0"/>
                <v:stroke color="#000000" joinstyle="miter"/>
                <v:imagedata o:title=""/>
                <o:lock v:ext="edit" aspectratio="f"/>
              </v:shap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76672" behindDoc="0" locked="0" layoutInCell="1" allowOverlap="1">
                <wp:simplePos x="0" y="0"/>
                <wp:positionH relativeFrom="column">
                  <wp:posOffset>3770630</wp:posOffset>
                </wp:positionH>
                <wp:positionV relativeFrom="paragraph">
                  <wp:posOffset>31750</wp:posOffset>
                </wp:positionV>
                <wp:extent cx="635" cy="1485900"/>
                <wp:effectExtent l="37465" t="0" r="38100" b="0"/>
                <wp:wrapNone/>
                <wp:docPr id="236" name="直接连接符 236"/>
                <wp:cNvGraphicFramePr/>
                <a:graphic xmlns:a="http://schemas.openxmlformats.org/drawingml/2006/main">
                  <a:graphicData uri="http://schemas.microsoft.com/office/word/2010/wordprocessingShape">
                    <wps:wsp>
                      <wps:cNvCnPr/>
                      <wps:spPr>
                        <a:xfrm flipV="1">
                          <a:off x="0" y="0"/>
                          <a:ext cx="635" cy="14859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296.9pt;margin-top:2.5pt;height:117pt;width:0.05pt;z-index:251676672;mso-width-relative:page;mso-height-relative:page;" filled="f" stroked="t" coordsize="21600,21600" o:gfxdata="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SXQNn9gAAAAJAQAADwAAAAAAAAABACAAAAAiAAAAZHJzL2Rvd25yZXYueG1sUEsBAhQAFAAA&#10;AAgAh07iQPUTuGDvAQAAqgMAAA4AAAAAAAAAAQAgAAAAJwEAAGRycy9lMm9Eb2MueG1sUEsFBgAA&#10;AAAGAAYAWQEAAIgF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12" o:spt="75" type="#_x0000_t75" style="height:63.95pt;width:109.95pt;" o:ole="t" filled="f" stroked="f" coordsize="21600,21600">
            <v:path/>
            <v:fill on="f" focussize="0,0"/>
            <v:stroke on="f"/>
            <v:imagedata r:id="rId548" o:title=""/>
            <o:lock v:ext="edit" grouping="f" rotation="f" text="f" aspectratio="t"/>
            <w10:wrap type="none"/>
            <w10:anchorlock/>
          </v:shape>
          <o:OLEObject Type="Embed" ProgID="Equation.KSEE3" ShapeID="_x0000_i1212" DrawAspect="Content" ObjectID="_1468075933" r:id="rId547">
            <o:LockedField>false</o:LockedField>
          </o:OLEObject>
        </w:object>
      </w:r>
      <w:r>
        <w:rPr>
          <w:rFonts w:hint="eastAsia" w:ascii="华文楷体" w:hAnsi="华文楷体" w:eastAsia="华文楷体" w:cs="华文楷体"/>
          <w:sz w:val="28"/>
          <w:szCs w:val="28"/>
        </w:rPr>
        <w:tab/>
      </w:r>
    </w:p>
    <w:p>
      <w:pPr>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49" o:spid="_x0000_s1049" o:spt="75" type="#_x0000_t75" style="position:absolute;left:0pt;margin-left:340.8pt;margin-top:65.85pt;height:13.95pt;width:11.95pt;z-index:251687936;mso-width-relative:page;mso-height-relative:page;" o:ole="t" filled="f" stroked="f" coordsize="21600,21600">
            <v:path/>
            <v:fill on="f" focussize="0,0"/>
            <v:stroke on="f"/>
            <v:imagedata r:id="rId550" o:title=""/>
            <o:lock v:ext="edit" grouping="f" rotation="f" text="f" aspectratio="t"/>
          </v:shape>
          <o:OLEObject Type="Embed" ProgID="Equation.3" ShapeID="_x0000_s1049" DrawAspect="Content" ObjectID="_1468075934" r:id="rId549">
            <o:LockedField>false</o:LockedField>
          </o:OLEObject>
        </w:pict>
      </w:r>
      <w:r>
        <w:rPr>
          <w:rFonts w:hint="eastAsia" w:ascii="华文楷体" w:hAnsi="华文楷体" w:eastAsia="华文楷体" w:cs="华文楷体"/>
          <w:position w:val="-6"/>
          <w:sz w:val="28"/>
          <w:szCs w:val="28"/>
        </w:rPr>
        <w:pict>
          <v:shape id="_x0000_s1050" o:spid="_x0000_s1050" o:spt="75" type="#_x0000_t75" style="position:absolute;left:0pt;margin-left:394.8pt;margin-top:46.35pt;height:13.95pt;width:15.95pt;z-index:251686912;mso-width-relative:page;mso-height-relative:page;" o:ole="t" filled="f" stroked="f" coordsize="21600,21600">
            <v:path/>
            <v:fill on="f" focussize="0,0"/>
            <v:stroke on="f"/>
            <v:imagedata r:id="rId552" o:title=""/>
            <o:lock v:ext="edit" grouping="f" rotation="f" text="f" aspectratio="t"/>
          </v:shape>
          <o:OLEObject Type="Embed" ProgID="Equation.3" ShapeID="_x0000_s1050" DrawAspect="Content" ObjectID="_1468075935" r:id="rId551">
            <o:LockedField>false</o:LockedField>
          </o:OLEObject>
        </w:pict>
      </w:r>
      <w:r>
        <w:rPr>
          <w:rFonts w:hint="eastAsia" w:ascii="华文楷体" w:hAnsi="华文楷体" w:eastAsia="华文楷体" w:cs="华文楷体"/>
          <w:position w:val="-6"/>
          <w:sz w:val="28"/>
          <w:szCs w:val="28"/>
        </w:rPr>
        <w:pict>
          <v:shape id="_x0000_s1051" o:spid="_x0000_s1051" o:spt="75" type="#_x0000_t75" style="position:absolute;left:0pt;margin-left:339.95pt;margin-top:44.5pt;height:13.95pt;width:13.95pt;z-index:251685888;mso-width-relative:page;mso-height-relative:page;" o:ole="t" filled="f" stroked="f" coordsize="21600,21600">
            <v:path/>
            <v:fill on="f" focussize="0,0"/>
            <v:stroke on="f"/>
            <v:imagedata r:id="rId554" o:title=""/>
            <o:lock v:ext="edit" grouping="f" rotation="f" text="f" aspectratio="t"/>
          </v:shape>
          <o:OLEObject Type="Embed" ProgID="Equation.3" ShapeID="_x0000_s1051" DrawAspect="Content" ObjectID="_1468075936" r:id="rId553">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677696" behindDoc="0" locked="0" layoutInCell="1" allowOverlap="1">
                <wp:simplePos x="0" y="0"/>
                <wp:positionH relativeFrom="column">
                  <wp:posOffset>3770630</wp:posOffset>
                </wp:positionH>
                <wp:positionV relativeFrom="paragraph">
                  <wp:posOffset>517525</wp:posOffset>
                </wp:positionV>
                <wp:extent cx="1666875" cy="635"/>
                <wp:effectExtent l="0" t="37465" r="9525" b="38100"/>
                <wp:wrapNone/>
                <wp:docPr id="234" name="直接连接符 234"/>
                <wp:cNvGraphicFramePr/>
                <a:graphic xmlns:a="http://schemas.openxmlformats.org/drawingml/2006/main">
                  <a:graphicData uri="http://schemas.microsoft.com/office/word/2010/wordprocessingShape">
                    <wps:wsp>
                      <wps:cNvCnPr/>
                      <wps:spPr>
                        <a:xfrm>
                          <a:off x="0" y="0"/>
                          <a:ext cx="166687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296.9pt;margin-top:40.75pt;height:0.05pt;width:131.25pt;z-index:251677696;mso-width-relative:page;mso-height-relative:page;" filled="f" stroked="t" coordsize="21600,21600" o:gfxdata="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7oFuW9oA&#10;AAAJAQAADwAAAAAAAAABACAAAAAiAAAAZHJzL2Rvd25yZXYueG1sUEsBAhQAFAAAAAgAh07iQNxs&#10;jmnkAQAAoAMAAA4AAAAAAAAAAQAgAAAAKQEAAGRycy9lMm9Eb2MueG1sUEsFBgAAAAAGAAYAWQEA&#10;AH8F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0"/>
          <w:sz w:val="28"/>
          <w:szCs w:val="28"/>
        </w:rPr>
        <w:object>
          <v:shape id="_x0000_i1213" o:spt="75" type="#_x0000_t75" style="height:68.95pt;width:153.95pt;" o:ole="t" filled="f" stroked="f" coordsize="21600,21600">
            <v:path/>
            <v:fill on="f" focussize="0,0"/>
            <v:stroke on="f"/>
            <v:imagedata r:id="rId556" o:title=""/>
            <o:lock v:ext="edit" grouping="f" rotation="f" text="f" aspectratio="t"/>
            <w10:wrap type="none"/>
            <w10:anchorlock/>
          </v:shape>
          <o:OLEObject Type="Embed" ProgID="Equation.KSEE3" ShapeID="_x0000_i1213" DrawAspect="Content" ObjectID="_1468075937" r:id="rId555">
            <o:LockedField>false</o:LockedField>
          </o:OLEObject>
        </w:objec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由于dV=0，因此</w:t>
      </w:r>
      <w:r>
        <w:rPr>
          <w:rFonts w:hint="eastAsia" w:ascii="华文楷体" w:hAnsi="华文楷体" w:eastAsia="华文楷体" w:cs="华文楷体"/>
          <w:position w:val="-10"/>
          <w:sz w:val="28"/>
          <w:szCs w:val="28"/>
        </w:rPr>
        <w:object>
          <v:shape id="_x0000_i1214" o:spt="75" type="#_x0000_t75" style="height:16.95pt;width:8.95pt;" o:ole="t" filled="f" stroked="f" coordsize="21600,21600">
            <v:path/>
            <v:fill on="f" focussize="0,0"/>
            <v:stroke on="f"/>
            <v:imagedata r:id="rId485" o:title=""/>
            <o:lock v:ext="edit" grouping="f" rotation="f" text="f" aspectratio="t"/>
            <w10:wrap type="none"/>
            <w10:anchorlock/>
          </v:shape>
          <o:OLEObject Type="Embed" ProgID="Equation.KSEE3" ShapeID="_x0000_i1214" DrawAspect="Content" ObjectID="_1468075938" r:id="rId557">
            <o:LockedField>false</o:LockedField>
          </o:OLEObject>
        </w:object>
      </w:r>
    </w:p>
    <w:p>
      <w:pPr>
        <w:jc w:val="center"/>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215" o:spt="75" type="#_x0000_t75" style="height:16.95pt;width:152.95pt;" o:ole="t" filled="f" stroked="f" coordsize="21600,21600">
            <v:path/>
            <v:fill on="f" focussize="0,0"/>
            <v:stroke on="f"/>
            <v:imagedata r:id="rId559" o:title=""/>
            <o:lock v:ext="edit" grouping="f" rotation="f" text="f" aspectratio="t"/>
            <w10:wrap type="none"/>
            <w10:anchorlock/>
          </v:shape>
          <o:OLEObject Type="Embed" ProgID="Equation.KSEE3" ShapeID="_x0000_i1215" DrawAspect="Content" ObjectID="_1468075939" r:id="rId558">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16" o:spt="75" type="#_x0000_t75" style="height:30.95pt;width:332.95pt;" o:ole="t" filled="f" stroked="f" coordsize="21600,21600">
            <v:path/>
            <v:fill on="f" focussize="0,0"/>
            <v:stroke on="f"/>
            <v:imagedata r:id="rId561" o:title=""/>
            <o:lock v:ext="edit" grouping="f" rotation="f" text="f" aspectratio="t"/>
            <w10:wrap type="none"/>
            <w10:anchorlock/>
          </v:shape>
          <o:OLEObject Type="Embed" ProgID="Equation.KSEE3" ShapeID="_x0000_i1216" DrawAspect="Content" ObjectID="_1468075940" r:id="rId560">
            <o:LockedField>false</o:LockedField>
          </o:OLEObject>
        </w:object>
      </w:r>
    </w:p>
    <w:p>
      <w:pPr>
        <w:numPr>
          <w:ilvl w:val="0"/>
          <w:numId w:val="35"/>
        </w:numPr>
        <w:rPr>
          <w:rFonts w:hint="eastAsia" w:ascii="华文楷体" w:hAnsi="华文楷体" w:eastAsia="华文楷体" w:cs="华文楷体"/>
          <w:sz w:val="28"/>
          <w:szCs w:val="28"/>
        </w:rPr>
      </w:pPr>
      <w:r>
        <w:rPr>
          <w:rFonts w:hint="eastAsia" w:ascii="华文楷体" w:hAnsi="华文楷体" w:eastAsia="华文楷体" w:cs="华文楷体"/>
          <w:sz w:val="28"/>
          <w:szCs w:val="28"/>
        </w:rPr>
        <w:t>BC过程是定压过程，也不是定温过程</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17" o:spt="75" type="#_x0000_t75" style="height:16.95pt;width:246.95pt;" o:ole="t" filled="f" stroked="f" coordsize="21600,21600">
            <v:path/>
            <v:fill on="f" focussize="0,0"/>
            <v:stroke on="f"/>
            <v:imagedata r:id="rId563" o:title=""/>
            <o:lock v:ext="edit" grouping="f" rotation="f" text="f" aspectratio="t"/>
            <w10:wrap type="none"/>
            <w10:anchorlock/>
          </v:shape>
          <o:OLEObject Type="Embed" ProgID="Equation.KSEE3" ShapeID="_x0000_i1217" DrawAspect="Content" ObjectID="_1468075941" r:id="rId562">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18" o:spt="75" type="#_x0000_t75" style="height:30.95pt;width:174.95pt;" o:ole="t" filled="f" stroked="f" coordsize="21600,21600">
            <v:path/>
            <v:fill on="f" focussize="0,0"/>
            <v:stroke on="f"/>
            <v:imagedata r:id="rId565" o:title=""/>
            <o:lock v:ext="edit" grouping="f" rotation="f" text="f" aspectratio="t"/>
            <w10:wrap type="none"/>
            <w10:anchorlock/>
          </v:shape>
          <o:OLEObject Type="Embed" ProgID="Equation.KSEE3" ShapeID="_x0000_i1218" DrawAspect="Content" ObjectID="_1468075942" r:id="rId564">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44"/>
          <w:sz w:val="28"/>
          <w:szCs w:val="28"/>
        </w:rPr>
        <w:object>
          <v:shape id="_x0000_i1219" o:spt="75" type="#_x0000_t75" style="height:49.95pt;width:206.95pt;" o:ole="t" filled="f" stroked="f" coordsize="21600,21600">
            <v:path/>
            <v:fill on="f" focussize="0,0"/>
            <v:stroke on="f"/>
            <v:imagedata r:id="rId567" o:title=""/>
            <o:lock v:ext="edit" grouping="f" rotation="f" text="f" aspectratio="t"/>
            <w10:wrap type="none"/>
            <w10:anchorlock/>
          </v:shape>
          <o:OLEObject Type="Embed" ProgID="Equation.KSEE3" ShapeID="_x0000_i1219" DrawAspect="Content" ObjectID="_1468075943" r:id="rId566">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20" o:spt="75" type="#_x0000_t75" style="height:15.95pt;width:90pt;" o:ole="t" filled="f" stroked="f" coordsize="21600,21600">
            <v:path/>
            <v:fill on="f" focussize="0,0"/>
            <v:stroke on="f"/>
            <v:imagedata r:id="rId569" o:title=""/>
            <o:lock v:ext="edit" grouping="f" rotation="f" text="f" aspectratio="t"/>
            <w10:wrap type="none"/>
            <w10:anchorlock/>
          </v:shape>
          <o:OLEObject Type="Embed" ProgID="Equation.KSEE3" ShapeID="_x0000_i1220" DrawAspect="Content" ObjectID="_1468075944" r:id="rId568">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虽然该过程是一个定压过程，但熵是一个状态函数，可以用可逆过程熵变的公式计算。</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58"/>
          <w:sz w:val="28"/>
          <w:szCs w:val="28"/>
        </w:rPr>
        <w:object>
          <v:shape id="_x0000_i1221" o:spt="75" type="#_x0000_t75" style="height:63.95pt;width:219.95pt;" o:ole="t" filled="f" stroked="f" coordsize="21600,21600">
            <v:path/>
            <v:fill on="f" focussize="0,0"/>
            <v:stroke on="f"/>
            <v:imagedata r:id="rId571" o:title=""/>
            <o:lock v:ext="edit" grouping="f" rotation="f" text="f" aspectratio="t"/>
            <w10:wrap type="none"/>
            <w10:anchorlock/>
          </v:shape>
          <o:OLEObject Type="Embed" ProgID="Equation.KSEE3" ShapeID="_x0000_i1221" DrawAspect="Content" ObjectID="_1468075945" r:id="rId570">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（3）CA过程是定温压缩过程</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222" o:spt="75" type="#_x0000_t75" style="height:13.95pt;width:68.95pt;" o:ole="t" filled="f" stroked="f" coordsize="21600,21600">
            <v:path/>
            <v:fill on="f" focussize="0,0"/>
            <v:stroke on="f"/>
            <v:imagedata r:id="rId573" o:title=""/>
            <o:lock v:ext="edit" grouping="f" rotation="f" text="f" aspectratio="t"/>
            <w10:wrap type="none"/>
            <w10:anchorlock/>
          </v:shape>
          <o:OLEObject Type="Embed" ProgID="Equation.KSEE3" ShapeID="_x0000_i1222" DrawAspect="Content" ObjectID="_1468075946" r:id="rId572">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58"/>
          <w:sz w:val="28"/>
          <w:szCs w:val="28"/>
        </w:rPr>
        <w:object>
          <v:shape id="_x0000_i1223" o:spt="75" type="#_x0000_t75" style="height:63.95pt;width:198.95pt;" o:ole="t" filled="f" stroked="f" coordsize="21600,21600">
            <v:path/>
            <v:fill on="f" focussize="0,0"/>
            <v:stroke on="f"/>
            <v:imagedata r:id="rId575" o:title=""/>
            <o:lock v:ext="edit" grouping="f" rotation="f" text="f" aspectratio="t"/>
            <w10:wrap type="none"/>
            <w10:anchorlock/>
          </v:shape>
          <o:OLEObject Type="Embed" ProgID="Equation.KSEE3" ShapeID="_x0000_i1223" DrawAspect="Content" ObjectID="_1468075947" r:id="rId574">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24" o:spt="75" type="#_x0000_t75" style="height:15.95pt;width:95.95pt;" o:ole="t" filled="f" stroked="f" coordsize="21600,21600">
            <v:path/>
            <v:fill on="f" focussize="0,0"/>
            <v:stroke on="f"/>
            <v:imagedata r:id="rId577" o:title=""/>
            <o:lock v:ext="edit" grouping="f" rotation="f" text="f" aspectratio="t"/>
            <w10:wrap type="none"/>
            <w10:anchorlock/>
          </v:shape>
          <o:OLEObject Type="Embed" ProgID="Equation.KSEE3" ShapeID="_x0000_i1224" DrawAspect="Content" ObjectID="_1468075948" r:id="rId576">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25" o:spt="75" type="#_x0000_t75" style="height:18pt;width:241.95pt;" o:ole="t" filled="f" stroked="f" coordsize="21600,21600">
            <v:path/>
            <v:fill on="f" focussize="0,0"/>
            <v:stroke on="f"/>
            <v:imagedata r:id="rId579" o:title=""/>
            <o:lock v:ext="edit" grouping="f" rotation="f" text="f" aspectratio="t"/>
            <w10:wrap type="none"/>
            <w10:anchorlock/>
          </v:shape>
          <o:OLEObject Type="Embed" ProgID="Equation.KSEE3" ShapeID="_x0000_i1225" DrawAspect="Content" ObjectID="_1468075949" r:id="rId578">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（4）整个循环过程</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46"/>
          <w:sz w:val="28"/>
          <w:szCs w:val="28"/>
        </w:rPr>
        <w:object>
          <v:shape id="_x0000_i1226" o:spt="75" type="#_x0000_t75" style="height:51.95pt;width:245.95pt;" o:ole="t" filled="f" stroked="f" coordsize="21600,21600">
            <v:path/>
            <v:fill on="f" focussize="0,0"/>
            <v:stroke on="f"/>
            <v:imagedata r:id="rId581" o:title=""/>
            <o:lock v:ext="edit" grouping="f" rotation="f" text="f" aspectratio="t"/>
            <w10:wrap type="none"/>
            <w10:anchorlock/>
          </v:shape>
          <o:OLEObject Type="Embed" ProgID="Equation.KSEE3" ShapeID="_x0000_i1226" DrawAspect="Content" ObjectID="_1468075950" r:id="rId580">
            <o:LockedField>false</o:LockedField>
          </o:OLEObject>
        </w:object>
      </w:r>
    </w:p>
    <w:p>
      <w:pPr>
        <w:tabs>
          <w:tab w:val="left" w:pos="420"/>
        </w:tabs>
        <w:rPr>
          <w:rFonts w:hint="eastAsia" w:ascii="华文楷体" w:hAnsi="华文楷体" w:eastAsia="华文楷体" w:cs="华文楷体"/>
          <w:sz w:val="28"/>
          <w:szCs w:val="28"/>
        </w:rPr>
      </w:pPr>
    </w:p>
    <w:p>
      <w:pPr>
        <w:numPr>
          <w:ilvl w:val="0"/>
          <w:numId w:val="10"/>
        </w:num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气体体积功的计算式</w:t>
      </w:r>
      <w:r>
        <w:rPr>
          <w:rFonts w:hint="eastAsia" w:ascii="华文楷体" w:hAnsi="华文楷体" w:eastAsia="华文楷体" w:cs="华文楷体"/>
          <w:position w:val="-10"/>
          <w:sz w:val="28"/>
          <w:szCs w:val="28"/>
        </w:rPr>
        <w:object>
          <v:shape id="_x0000_i1227" o:spt="75" type="#_x0000_t75" style="height:18pt;width:69.95pt;" o:ole="t" filled="f" stroked="f" coordsize="21600,21600">
            <v:path/>
            <v:fill on="f" focussize="0,0"/>
            <v:stroke on="f"/>
            <v:imagedata r:id="rId583" o:title=""/>
            <o:lock v:ext="edit" grouping="f" rotation="f" text="f" aspectratio="t"/>
            <w10:wrap type="none"/>
            <w10:anchorlock/>
          </v:shape>
          <o:OLEObject Type="Embed" ProgID="Equation.KSEE3" ShapeID="_x0000_i1227" DrawAspect="Content" ObjectID="_1468075951" r:id="rId582">
            <o:LockedField>false</o:LockedField>
          </o:OLEObject>
        </w:object>
      </w:r>
      <w:r>
        <w:rPr>
          <w:rFonts w:hint="eastAsia" w:ascii="华文楷体" w:hAnsi="华文楷体" w:eastAsia="华文楷体" w:cs="华文楷体"/>
          <w:sz w:val="28"/>
          <w:szCs w:val="28"/>
        </w:rPr>
        <w:t>中，为什么要用环境的压力</w:t>
      </w:r>
      <w:r>
        <w:rPr>
          <w:rFonts w:hint="eastAsia" w:ascii="华文楷体" w:hAnsi="华文楷体" w:eastAsia="华文楷体" w:cs="华文楷体"/>
          <w:position w:val="-10"/>
          <w:sz w:val="28"/>
          <w:szCs w:val="28"/>
        </w:rPr>
        <w:object>
          <v:shape id="_x0000_i1228" o:spt="75" type="#_x0000_t75" style="height:12.95pt;width:18pt;" o:ole="t" filled="f" stroked="f" coordsize="21600,21600">
            <v:path/>
            <v:fill on="f" focussize="0,0"/>
            <v:stroke on="f"/>
            <v:imagedata r:id="rId585" o:title=""/>
            <o:lock v:ext="edit" grouping="f" rotation="f" text="f" aspectratio="t"/>
            <w10:wrap type="none"/>
            <w10:anchorlock/>
          </v:shape>
          <o:OLEObject Type="Embed" ProgID="Equation.KSEE3" ShapeID="_x0000_i1228" DrawAspect="Content" ObjectID="_1468075952" r:id="rId584">
            <o:LockedField>false</o:LockedField>
          </o:OLEObject>
        </w:object>
      </w:r>
      <w:r>
        <w:rPr>
          <w:rFonts w:hint="eastAsia" w:ascii="华文楷体" w:hAnsi="华文楷体" w:eastAsia="华文楷体" w:cs="华文楷体"/>
          <w:sz w:val="28"/>
          <w:szCs w:val="28"/>
        </w:rPr>
        <w:t>？在什么情况下可用体系的压力</w:t>
      </w:r>
      <w:r>
        <w:rPr>
          <w:rFonts w:hint="eastAsia" w:ascii="华文楷体" w:hAnsi="华文楷体" w:eastAsia="华文楷体" w:cs="华文楷体"/>
          <w:position w:val="-10"/>
          <w:sz w:val="28"/>
          <w:szCs w:val="28"/>
        </w:rPr>
        <w:object>
          <v:shape id="_x0000_i1229" o:spt="75" type="#_x0000_t75" style="height:12.95pt;width:18pt;" o:ole="t" filled="f" stroked="f" coordsize="21600,21600">
            <v:path/>
            <v:fill on="f" focussize="0,0"/>
            <v:stroke on="f"/>
            <v:imagedata r:id="rId587" o:title=""/>
            <o:lock v:ext="edit" grouping="f" rotation="f" text="f" aspectratio="t"/>
            <w10:wrap type="none"/>
            <w10:anchorlock/>
          </v:shape>
          <o:OLEObject Type="Embed" ProgID="Equation.KSEE3" ShapeID="_x0000_i1229" DrawAspect="Content" ObjectID="_1468075953" r:id="rId586">
            <o:LockedField>false</o:LockedField>
          </o:OLEObject>
        </w:object>
      </w:r>
      <w:r>
        <w:rPr>
          <w:rFonts w:hint="eastAsia" w:ascii="华文楷体" w:hAnsi="华文楷体" w:eastAsia="华文楷体" w:cs="华文楷体"/>
          <w:sz w:val="28"/>
          <w:szCs w:val="28"/>
        </w:rPr>
        <w:t>？</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答：因为体积功是反抗外压而做功，所以要用</w:t>
      </w:r>
      <w:r>
        <w:rPr>
          <w:rFonts w:hint="eastAsia" w:ascii="华文楷体" w:hAnsi="华文楷体" w:eastAsia="华文楷体" w:cs="华文楷体"/>
          <w:position w:val="-10"/>
          <w:sz w:val="28"/>
          <w:szCs w:val="28"/>
        </w:rPr>
        <w:object>
          <v:shape id="_x0000_i1230" o:spt="75" type="#_x0000_t75" style="height:12.95pt;width:18pt;" o:ole="t" filled="f" stroked="f" coordsize="21600,21600">
            <v:path/>
            <v:fill on="f" focussize="0,0"/>
            <v:stroke on="f"/>
            <v:imagedata r:id="rId589" o:title=""/>
            <o:lock v:ext="edit" grouping="f" rotation="f" text="f" aspectratio="t"/>
            <w10:wrap type="none"/>
            <w10:anchorlock/>
          </v:shape>
          <o:OLEObject Type="Embed" ProgID="Equation.KSEE3" ShapeID="_x0000_i1230" DrawAspect="Content" ObjectID="_1468075954" r:id="rId588">
            <o:LockedField>false</o:LockedField>
          </o:OLEObject>
        </w:object>
      </w:r>
      <w:r>
        <w:rPr>
          <w:rFonts w:hint="eastAsia" w:ascii="华文楷体" w:hAnsi="华文楷体" w:eastAsia="华文楷体" w:cs="华文楷体"/>
          <w:sz w:val="28"/>
          <w:szCs w:val="28"/>
        </w:rPr>
        <w:t>；当是可逆过程时，体系压力与外压相差无限小时，此时可用体系的压力。</w:t>
      </w:r>
    </w:p>
    <w:p>
      <w:pPr>
        <w:tabs>
          <w:tab w:val="left" w:pos="420"/>
        </w:tabs>
        <w:rPr>
          <w:rFonts w:hint="eastAsia" w:ascii="华文楷体" w:hAnsi="华文楷体" w:eastAsia="华文楷体" w:cs="华文楷体"/>
          <w:sz w:val="28"/>
          <w:szCs w:val="28"/>
        </w:rPr>
      </w:pP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20、298K时，5mol的理想气体，在（1）定温可逆膨胀为原体积的2倍；（2）定压下加热到373K。已知</w:t>
      </w:r>
      <w:r>
        <w:rPr>
          <w:rFonts w:hint="eastAsia" w:ascii="华文楷体" w:hAnsi="华文楷体" w:eastAsia="华文楷体" w:cs="华文楷体"/>
          <w:position w:val="-8"/>
          <w:sz w:val="28"/>
          <w:szCs w:val="28"/>
        </w:rPr>
        <w:object>
          <v:shape id="_x0000_i1231" o:spt="75" type="#_x0000_t75" style="height:16.95pt;width:128.95pt;" o:ole="t" filled="f" stroked="f" coordsize="21600,21600">
            <v:path/>
            <v:fill on="f" focussize="0,0"/>
            <v:stroke on="f"/>
            <v:imagedata r:id="rId591" o:title=""/>
            <o:lock v:ext="edit" grouping="f" rotation="f" text="f" aspectratio="t"/>
            <w10:wrap type="none"/>
            <w10:anchorlock/>
          </v:shape>
          <o:OLEObject Type="Embed" ProgID="Equation.KSEE3" ShapeID="_x0000_i1231" DrawAspect="Content" ObjectID="_1468075955" r:id="rId590">
            <o:LockedField>false</o:LockedField>
          </o:OLEObject>
        </w:object>
      </w:r>
      <w:r>
        <w:rPr>
          <w:rFonts w:hint="eastAsia" w:ascii="华文楷体" w:hAnsi="华文楷体" w:eastAsia="华文楷体" w:cs="华文楷体"/>
          <w:sz w:val="28"/>
          <w:szCs w:val="28"/>
        </w:rPr>
        <w:t>。计算两过程的Q、W、</w:t>
      </w:r>
      <w:r>
        <w:rPr>
          <w:rFonts w:hint="eastAsia" w:ascii="华文楷体" w:hAnsi="华文楷体" w:eastAsia="华文楷体" w:cs="华文楷体"/>
          <w:position w:val="-6"/>
          <w:sz w:val="28"/>
          <w:szCs w:val="28"/>
        </w:rPr>
        <w:object>
          <v:shape id="_x0000_i1232" o:spt="75" type="#_x0000_t75" style="height:13.95pt;width:20.95pt;" o:ole="t" filled="f" stroked="f" coordsize="21600,21600">
            <v:path/>
            <v:fill on="f" focussize="0,0"/>
            <v:stroke on="f"/>
            <v:imagedata r:id="rId593" o:title=""/>
            <o:lock v:ext="edit" grouping="f" rotation="f" text="f" aspectratio="t"/>
            <w10:wrap type="none"/>
            <w10:anchorlock/>
          </v:shape>
          <o:OLEObject Type="Embed" ProgID="Equation.KSEE3" ShapeID="_x0000_i1232" DrawAspect="Content" ObjectID="_1468075956" r:id="rId592">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4"/>
          <w:sz w:val="28"/>
          <w:szCs w:val="28"/>
        </w:rPr>
        <w:object>
          <v:shape id="_x0000_i1233" o:spt="75" type="#_x0000_t75" style="height:12.95pt;width:20.95pt;" o:ole="t" filled="f" stroked="f" coordsize="21600,21600">
            <v:path/>
            <v:fill on="f" focussize="0,0"/>
            <v:stroke on="f"/>
            <v:imagedata r:id="rId595" o:title=""/>
            <o:lock v:ext="edit" grouping="f" rotation="f" text="f" aspectratio="t"/>
            <w10:wrap type="none"/>
            <w10:anchorlock/>
          </v:shape>
          <o:OLEObject Type="Embed" ProgID="Equation.KSEE3" ShapeID="_x0000_i1233" DrawAspect="Content" ObjectID="_1468075957" r:id="rId594">
            <o:LockedField>false</o:LockedField>
          </o:OLEObject>
        </w:object>
      </w:r>
      <w:r>
        <w:rPr>
          <w:rFonts w:hint="eastAsia" w:ascii="华文楷体" w:hAnsi="华文楷体" w:eastAsia="华文楷体" w:cs="华文楷体"/>
          <w:sz w:val="28"/>
          <w:szCs w:val="28"/>
        </w:rPr>
        <w:t>。</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解：（1）理想气体定温可逆膨胀时</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34" o:spt="75" type="#_x0000_t75" style="height:30.95pt;width:204.95pt;" o:ole="t" filled="f" stroked="f" coordsize="21600,21600">
            <v:path/>
            <v:fill on="f" focussize="0,0"/>
            <v:stroke on="f"/>
            <v:imagedata r:id="rId597" o:title=""/>
            <o:lock v:ext="edit" grouping="f" rotation="f" text="f" aspectratio="t"/>
            <w10:wrap type="none"/>
            <w10:anchorlock/>
          </v:shape>
          <o:OLEObject Type="Embed" ProgID="Equation.KSEE3" ShapeID="_x0000_i1234" DrawAspect="Content" ObjectID="_1468075958" r:id="rId596">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其中</w:t>
      </w:r>
      <w:r>
        <w:rPr>
          <w:rFonts w:hint="eastAsia" w:ascii="华文楷体" w:hAnsi="华文楷体" w:eastAsia="华文楷体" w:cs="华文楷体"/>
          <w:position w:val="-6"/>
          <w:sz w:val="28"/>
          <w:szCs w:val="28"/>
        </w:rPr>
        <w:object>
          <v:shape id="_x0000_i1235" o:spt="75" type="#_x0000_t75" style="height:13.95pt;width:44.95pt;" o:ole="t" filled="f" stroked="f" coordsize="21600,21600">
            <v:path/>
            <v:fill on="f" focussize="0,0"/>
            <v:stroke on="f"/>
            <v:imagedata r:id="rId599" o:title=""/>
            <o:lock v:ext="edit" grouping="f" rotation="f" text="f" aspectratio="t"/>
            <w10:wrap type="none"/>
            <w10:anchorlock/>
          </v:shape>
          <o:OLEObject Type="Embed" ProgID="Equation.KSEE3" ShapeID="_x0000_i1235" DrawAspect="Content" ObjectID="_1468075959" r:id="rId598">
            <o:LockedField>false</o:LockedField>
          </o:OLEObject>
        </w:object>
      </w:r>
      <w:r>
        <w:rPr>
          <w:rFonts w:hint="eastAsia" w:ascii="华文楷体" w:hAnsi="华文楷体" w:eastAsia="华文楷体" w:cs="华文楷体"/>
          <w:sz w:val="28"/>
          <w:szCs w:val="28"/>
        </w:rPr>
        <w:t>，T=298K，n=5mol，所以</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36" o:spt="75" type="#_x0000_t75" style="height:30.95pt;width:188.95pt;" o:ole="t" filled="f" stroked="f" coordsize="21600,21600">
            <v:path/>
            <v:fill on="f" focussize="0,0"/>
            <v:stroke on="f"/>
            <v:imagedata r:id="rId601" o:title=""/>
            <o:lock v:ext="edit" grouping="f" rotation="f" text="f" aspectratio="t"/>
            <w10:wrap type="none"/>
            <w10:anchorlock/>
          </v:shape>
          <o:OLEObject Type="Embed" ProgID="Equation.KSEE3" ShapeID="_x0000_i1236" DrawAspect="Content" ObjectID="_1468075960" r:id="rId600">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237" o:spt="75" type="#_x0000_t75" style="height:13.95pt;width:87.95pt;" o:ole="t" filled="f" stroked="f" coordsize="21600,21600">
            <v:path/>
            <v:fill on="f" focussize="0,0"/>
            <v:stroke on="f"/>
            <v:imagedata r:id="rId603" o:title=""/>
            <o:lock v:ext="edit" grouping="f" rotation="f" text="f" aspectratio="t"/>
            <w10:wrap type="none"/>
            <w10:anchorlock/>
          </v:shape>
          <o:OLEObject Type="Embed" ProgID="Equation.KSEE3" ShapeID="_x0000_i1237" DrawAspect="Content" ObjectID="_1468075961" r:id="rId602">
            <o:LockedField>false</o:LockedField>
          </o:OLEObject>
        </w:object>
      </w:r>
      <w:r>
        <w:rPr>
          <w:rFonts w:hint="eastAsia" w:ascii="华文楷体" w:hAnsi="华文楷体" w:eastAsia="华文楷体" w:cs="华文楷体"/>
          <w:sz w:val="28"/>
          <w:szCs w:val="28"/>
        </w:rPr>
        <w:t>所以</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38" o:spt="75" type="#_x0000_t75" style="height:15.95pt;width:84.95pt;" o:ole="t" filled="f" stroked="f" coordsize="21600,21600">
            <v:path/>
            <v:fill on="f" focussize="0,0"/>
            <v:stroke on="f"/>
            <v:imagedata r:id="rId605" o:title=""/>
            <o:lock v:ext="edit" grouping="f" rotation="f" text="f" aspectratio="t"/>
            <w10:wrap type="none"/>
            <w10:anchorlock/>
          </v:shape>
          <o:OLEObject Type="Embed" ProgID="Equation.KSEE3" ShapeID="_x0000_i1238" DrawAspect="Content" ObjectID="_1468075962" r:id="rId604">
            <o:LockedField>false</o:LockedField>
          </o:OLEObject>
        </w:object>
      </w:r>
    </w:p>
    <w:p>
      <w:pPr>
        <w:numPr>
          <w:ilvl w:val="0"/>
          <w:numId w:val="36"/>
        </w:num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position w:val="-12"/>
          <w:sz w:val="28"/>
          <w:szCs w:val="28"/>
        </w:rPr>
        <w:object>
          <v:shape id="_x0000_i1239" o:spt="75" type="#_x0000_t75" style="height:19.95pt;width:188.95pt;" o:ole="t" filled="f" stroked="f" coordsize="21600,21600">
            <v:path/>
            <v:fill on="f" focussize="0,0"/>
            <v:stroke on="f"/>
            <v:imagedata r:id="rId607" o:title=""/>
            <o:lock v:ext="edit" grouping="f" rotation="f" text="f" aspectratio="t"/>
            <w10:wrap type="none"/>
            <w10:anchorlock/>
          </v:shape>
          <o:OLEObject Type="Embed" ProgID="Equation.KSEE3" ShapeID="_x0000_i1239" DrawAspect="Content" ObjectID="_1468075963" r:id="rId606">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其中</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8"/>
          <w:sz w:val="28"/>
          <w:szCs w:val="28"/>
        </w:rPr>
        <w:object>
          <v:shape id="_x0000_i1240" o:spt="75" type="#_x0000_t75" style="height:14.95pt;width:76.95pt;" o:ole="t" filled="f" stroked="f" coordsize="21600,21600">
            <v:path/>
            <v:fill on="f" focussize="0,0"/>
            <v:stroke on="f"/>
            <v:imagedata r:id="rId609" o:title=""/>
            <o:lock v:ext="edit" grouping="f" rotation="f" text="f" aspectratio="t"/>
            <w10:wrap type="none"/>
            <w10:anchorlock/>
          </v:shape>
          <o:OLEObject Type="Embed" ProgID="Equation.KSEE3" ShapeID="_x0000_i1240" DrawAspect="Content" ObjectID="_1468075964" r:id="rId608">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所以</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41" o:spt="75" type="#_x0000_t75" style="height:18pt;width:211.95pt;" o:ole="t" filled="f" stroked="f" coordsize="21600,21600">
            <v:path/>
            <v:fill on="f" focussize="0,0"/>
            <v:stroke on="f"/>
            <v:imagedata r:id="rId611" o:title=""/>
            <o:lock v:ext="edit" grouping="f" rotation="f" text="f" aspectratio="t"/>
            <w10:wrap type="none"/>
            <w10:anchorlock/>
          </v:shape>
          <o:OLEObject Type="Embed" ProgID="Equation.KSEE3" ShapeID="_x0000_i1241" DrawAspect="Content" ObjectID="_1468075965" r:id="rId610">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所以</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42" o:spt="75" type="#_x0000_t75" style="height:18pt;width:248.95pt;" o:ole="t" filled="f" stroked="f" coordsize="21600,21600">
            <v:path/>
            <v:fill on="f" focussize="0,0"/>
            <v:stroke on="f"/>
            <v:imagedata r:id="rId613" o:title=""/>
            <o:lock v:ext="edit" grouping="f" rotation="f" text="f" aspectratio="t"/>
            <w10:wrap type="none"/>
            <w10:anchorlock/>
          </v:shape>
          <o:OLEObject Type="Embed" ProgID="Equation.KSEE3" ShapeID="_x0000_i1242" DrawAspect="Content" ObjectID="_1468075966" r:id="rId612">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4"/>
          <w:sz w:val="28"/>
          <w:szCs w:val="28"/>
        </w:rPr>
        <w:object>
          <v:shape id="_x0000_i1243" o:spt="75" type="#_x0000_t75" style="height:39.95pt;width:225.95pt;" o:ole="t" filled="f" stroked="f" coordsize="21600,21600">
            <v:path/>
            <v:fill on="f" focussize="0,0"/>
            <v:stroke on="f"/>
            <v:imagedata r:id="rId615" o:title=""/>
            <o:lock v:ext="edit" grouping="f" rotation="f" text="f" aspectratio="t"/>
            <w10:wrap type="none"/>
            <w10:anchorlock/>
          </v:shape>
          <o:OLEObject Type="Embed" ProgID="Equation.KSEE3" ShapeID="_x0000_i1243" DrawAspect="Content" ObjectID="_1468075967" r:id="rId614">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44" o:spt="75" type="#_x0000_t75" style="height:15.95pt;width:196.95pt;" o:ole="t" filled="f" stroked="f" coordsize="21600,21600">
            <v:path/>
            <v:fill on="f" focussize="0,0"/>
            <v:stroke on="f"/>
            <v:imagedata r:id="rId617" o:title=""/>
            <o:lock v:ext="edit" grouping="f" rotation="f" text="f" aspectratio="t"/>
            <w10:wrap type="none"/>
            <w10:anchorlock/>
          </v:shape>
          <o:OLEObject Type="Embed" ProgID="Equation.KSEE3" ShapeID="_x0000_i1244" DrawAspect="Content" ObjectID="_1468075968" r:id="rId616">
            <o:LockedField>false</o:LockedField>
          </o:OLEObject>
        </w:object>
      </w:r>
    </w:p>
    <w:p>
      <w:pPr>
        <w:tabs>
          <w:tab w:val="left" w:pos="420"/>
        </w:tabs>
        <w:rPr>
          <w:rFonts w:hint="eastAsia" w:ascii="华文楷体" w:hAnsi="华文楷体" w:eastAsia="华文楷体" w:cs="华文楷体"/>
          <w:sz w:val="28"/>
          <w:szCs w:val="28"/>
        </w:rPr>
      </w:pPr>
    </w:p>
    <w:p>
      <w:pPr>
        <w:numPr>
          <w:ilvl w:val="0"/>
          <w:numId w:val="12"/>
        </w:num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容器内有理想气体，n=2mol，p=10</w:t>
      </w:r>
      <w:r>
        <w:rPr>
          <w:rFonts w:hint="eastAsia" w:ascii="华文楷体" w:hAnsi="华文楷体" w:eastAsia="华文楷体" w:cs="华文楷体"/>
          <w:position w:val="-10"/>
          <w:sz w:val="28"/>
          <w:szCs w:val="28"/>
        </w:rPr>
        <w:object>
          <v:shape id="_x0000_i1245" o:spt="75" type="#_x0000_t75" style="height:18pt;width:15.95pt;" o:ole="t" filled="f" stroked="f" coordsize="21600,21600">
            <v:path/>
            <v:fill on="f" focussize="0,0"/>
            <v:stroke on="f"/>
            <v:imagedata r:id="rId619" o:title=""/>
            <o:lock v:ext="edit" grouping="f" rotation="f" text="f" aspectratio="t"/>
            <w10:wrap type="none"/>
            <w10:anchorlock/>
          </v:shape>
          <o:OLEObject Type="Embed" ProgID="Equation.KSEE3" ShapeID="_x0000_i1245" DrawAspect="Content" ObjectID="_1468075969" r:id="rId618">
            <o:LockedField>false</o:LockedField>
          </o:OLEObject>
        </w:object>
      </w:r>
      <w:r>
        <w:rPr>
          <w:rFonts w:hint="eastAsia" w:ascii="华文楷体" w:hAnsi="华文楷体" w:eastAsia="华文楷体" w:cs="华文楷体"/>
          <w:sz w:val="28"/>
          <w:szCs w:val="28"/>
        </w:rPr>
        <w:t>,T=300K。求（1）在空气中膨胀了1</w:t>
      </w:r>
      <w:r>
        <w:rPr>
          <w:rFonts w:hint="eastAsia" w:ascii="华文楷体" w:hAnsi="华文楷体" w:eastAsia="华文楷体" w:cs="华文楷体"/>
          <w:position w:val="-6"/>
          <w:sz w:val="28"/>
          <w:szCs w:val="28"/>
        </w:rPr>
        <w:object>
          <v:shape id="_x0000_i1246" o:spt="75" type="#_x0000_t75" style="height:15.95pt;width:21.95pt;" o:ole="t" filled="f" stroked="f" coordsize="21600,21600">
            <v:path/>
            <v:fill on="f" focussize="0,0"/>
            <v:stroke on="f"/>
            <v:imagedata r:id="rId621" o:title=""/>
            <o:lock v:ext="edit" grouping="f" rotation="f" text="f" aspectratio="t"/>
            <w10:wrap type="none"/>
            <w10:anchorlock/>
          </v:shape>
          <o:OLEObject Type="Embed" ProgID="Equation.KSEE3" ShapeID="_x0000_i1246" DrawAspect="Content" ObjectID="_1468075970" r:id="rId620">
            <o:LockedField>false</o:LockedField>
          </o:OLEObject>
        </w:object>
      </w:r>
      <w:r>
        <w:rPr>
          <w:rFonts w:hint="eastAsia" w:ascii="华文楷体" w:hAnsi="华文楷体" w:eastAsia="华文楷体" w:cs="华文楷体"/>
          <w:sz w:val="28"/>
          <w:szCs w:val="28"/>
        </w:rPr>
        <w:t>，做功多少？（2）对抗1</w:t>
      </w:r>
      <w:r>
        <w:rPr>
          <w:rFonts w:hint="eastAsia" w:ascii="华文楷体" w:hAnsi="华文楷体" w:eastAsia="华文楷体" w:cs="华文楷体"/>
          <w:position w:val="-10"/>
          <w:sz w:val="28"/>
          <w:szCs w:val="28"/>
        </w:rPr>
        <w:object>
          <v:shape id="_x0000_i1247" o:spt="75" type="#_x0000_t75" style="height:18pt;width:15.95pt;" o:ole="t" filled="f" stroked="f" coordsize="21600,21600">
            <v:path/>
            <v:fill on="f" focussize="0,0"/>
            <v:stroke on="f"/>
            <v:imagedata r:id="rId623" o:title=""/>
            <o:lock v:ext="edit" grouping="f" rotation="f" text="f" aspectratio="t"/>
            <w10:wrap type="none"/>
            <w10:anchorlock/>
          </v:shape>
          <o:OLEObject Type="Embed" ProgID="Equation.KSEE3" ShapeID="_x0000_i1247" DrawAspect="Content" ObjectID="_1468075971" r:id="rId622">
            <o:LockedField>false</o:LockedField>
          </o:OLEObject>
        </w:object>
      </w:r>
      <w:r>
        <w:rPr>
          <w:rFonts w:hint="eastAsia" w:ascii="华文楷体" w:hAnsi="华文楷体" w:eastAsia="华文楷体" w:cs="华文楷体"/>
          <w:sz w:val="28"/>
          <w:szCs w:val="28"/>
        </w:rPr>
        <w:t>定外压膨胀到容器内压力为1</w:t>
      </w:r>
      <w:r>
        <w:rPr>
          <w:rFonts w:hint="eastAsia" w:ascii="华文楷体" w:hAnsi="华文楷体" w:eastAsia="华文楷体" w:cs="华文楷体"/>
          <w:position w:val="-10"/>
          <w:sz w:val="28"/>
          <w:szCs w:val="28"/>
        </w:rPr>
        <w:object>
          <v:shape id="_x0000_i1248" o:spt="75" type="#_x0000_t75" style="height:18pt;width:15.95pt;" o:ole="t" filled="f" stroked="f" coordsize="21600,21600">
            <v:path/>
            <v:fill on="f" focussize="0,0"/>
            <v:stroke on="f"/>
            <v:imagedata r:id="rId623" o:title=""/>
            <o:lock v:ext="edit" grouping="f" rotation="f" text="f" aspectratio="t"/>
            <w10:wrap type="none"/>
            <w10:anchorlock/>
          </v:shape>
          <o:OLEObject Type="Embed" ProgID="Equation.KSEE3" ShapeID="_x0000_i1248" DrawAspect="Content" ObjectID="_1468075972" r:id="rId624">
            <o:LockedField>false</o:LockedField>
          </o:OLEObject>
        </w:object>
      </w:r>
      <w:r>
        <w:rPr>
          <w:rFonts w:hint="eastAsia" w:ascii="华文楷体" w:hAnsi="华文楷体" w:eastAsia="华文楷体" w:cs="华文楷体"/>
          <w:sz w:val="28"/>
          <w:szCs w:val="28"/>
        </w:rPr>
        <w:t>，做了多少功？（3）膨胀时外压总比气体压力小dp，问容器内气体压力降到1</w:t>
      </w:r>
      <w:r>
        <w:rPr>
          <w:rFonts w:hint="eastAsia" w:ascii="华文楷体" w:hAnsi="华文楷体" w:eastAsia="华文楷体" w:cs="华文楷体"/>
          <w:position w:val="-10"/>
          <w:sz w:val="28"/>
          <w:szCs w:val="28"/>
        </w:rPr>
        <w:object>
          <v:shape id="_x0000_i1249" o:spt="75" type="#_x0000_t75" style="height:18pt;width:15.95pt;" o:ole="t" filled="f" stroked="f" coordsize="21600,21600">
            <v:path/>
            <v:fill on="f" focussize="0,0"/>
            <v:stroke on="f"/>
            <v:imagedata r:id="rId623" o:title=""/>
            <o:lock v:ext="edit" grouping="f" rotation="f" text="f" aspectratio="t"/>
            <w10:wrap type="none"/>
            <w10:anchorlock/>
          </v:shape>
          <o:OLEObject Type="Embed" ProgID="Equation.KSEE3" ShapeID="_x0000_i1249" DrawAspect="Content" ObjectID="_1468075973" r:id="rId625">
            <o:LockedField>false</o:LockedField>
          </o:OLEObject>
        </w:object>
      </w:r>
      <w:r>
        <w:rPr>
          <w:rFonts w:hint="eastAsia" w:ascii="华文楷体" w:hAnsi="华文楷体" w:eastAsia="华文楷体" w:cs="华文楷体"/>
          <w:sz w:val="28"/>
          <w:szCs w:val="28"/>
        </w:rPr>
        <w:t>时，气体做多少功？</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解：（1）在空气中膨胀，即恒定外压</w:t>
      </w:r>
      <w:r>
        <w:rPr>
          <w:rFonts w:hint="eastAsia" w:ascii="华文楷体" w:hAnsi="华文楷体" w:eastAsia="华文楷体" w:cs="华文楷体"/>
          <w:position w:val="-10"/>
          <w:sz w:val="28"/>
          <w:szCs w:val="28"/>
        </w:rPr>
        <w:object>
          <v:shape id="_x0000_i1250" o:spt="75" type="#_x0000_t75" style="height:18pt;width:38.95pt;" o:ole="t" filled="f" stroked="f" coordsize="21600,21600">
            <v:path/>
            <v:fill on="f" focussize="0,0"/>
            <v:stroke on="f"/>
            <v:imagedata r:id="rId627" o:title=""/>
            <o:lock v:ext="edit" grouping="f" rotation="f" text="f" aspectratio="t"/>
            <w10:wrap type="none"/>
            <w10:anchorlock/>
          </v:shape>
          <o:OLEObject Type="Embed" ProgID="Equation.KSEE3" ShapeID="_x0000_i1250" DrawAspect="Content" ObjectID="_1468075974" r:id="rId626">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51" o:spt="75" type="#_x0000_t75" style="height:18pt;width:192.95pt;" o:ole="t" filled="f" stroked="f" coordsize="21600,21600">
            <v:path/>
            <v:fill on="f" focussize="0,0"/>
            <v:stroke on="f"/>
            <v:imagedata r:id="rId629" o:title=""/>
            <o:lock v:ext="edit" grouping="f" rotation="f" text="f" aspectratio="t"/>
            <w10:wrap type="none"/>
            <w10:anchorlock/>
          </v:shape>
          <o:OLEObject Type="Embed" ProgID="Equation.KSEE3" ShapeID="_x0000_i1251" DrawAspect="Content" ObjectID="_1468075975" r:id="rId628">
            <o:LockedField>false</o:LockedField>
          </o:OLEObject>
        </w:object>
      </w:r>
    </w:p>
    <w:p>
      <w:pPr>
        <w:numPr>
          <w:ilvl w:val="0"/>
          <w:numId w:val="37"/>
        </w:num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由理想气体状态方程</w:t>
      </w:r>
      <w:r>
        <w:rPr>
          <w:rFonts w:hint="eastAsia" w:ascii="华文楷体" w:hAnsi="华文楷体" w:eastAsia="华文楷体" w:cs="华文楷体"/>
          <w:position w:val="-24"/>
          <w:sz w:val="28"/>
          <w:szCs w:val="28"/>
        </w:rPr>
        <w:object>
          <v:shape id="_x0000_i1252" o:spt="75" type="#_x0000_t75" style="height:30.95pt;width:102.95pt;" o:ole="t" filled="f" stroked="f" coordsize="21600,21600">
            <v:path/>
            <v:fill on="f" focussize="0,0"/>
            <v:stroke on="f"/>
            <v:imagedata r:id="rId631" o:title=""/>
            <o:lock v:ext="edit" grouping="f" rotation="f" text="f" aspectratio="t"/>
            <w10:wrap type="none"/>
            <w10:anchorlock/>
          </v:shape>
          <o:OLEObject Type="Embed" ProgID="Equation.KSEE3" ShapeID="_x0000_i1252" DrawAspect="Content" ObjectID="_1468075976" r:id="rId630">
            <o:LockedField>false</o:LockedField>
          </o:OLEObject>
        </w:object>
      </w:r>
      <w:r>
        <w:rPr>
          <w:rFonts w:hint="eastAsia" w:ascii="华文楷体" w:hAnsi="华文楷体" w:eastAsia="华文楷体" w:cs="华文楷体"/>
          <w:sz w:val="28"/>
          <w:szCs w:val="28"/>
        </w:rPr>
        <w:t>，有</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53" o:spt="75" type="#_x0000_t75" style="height:32.95pt;width:144pt;" o:ole="t" filled="f" stroked="f" coordsize="21600,21600">
            <v:path/>
            <v:fill on="f" focussize="0,0"/>
            <v:stroke on="f"/>
            <v:imagedata r:id="rId633" o:title=""/>
            <o:lock v:ext="edit" grouping="f" rotation="f" text="f" aspectratio="t"/>
            <w10:wrap type="none"/>
            <w10:anchorlock/>
          </v:shape>
          <o:OLEObject Type="Embed" ProgID="Equation.KSEE3" ShapeID="_x0000_i1253" DrawAspect="Content" ObjectID="_1468075977" r:id="rId632">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42"/>
          <w:sz w:val="28"/>
          <w:szCs w:val="28"/>
        </w:rPr>
        <w:object>
          <v:shape id="_x0000_i1254" o:spt="75" type="#_x0000_t75" style="height:47.95pt;width:253.95pt;" o:ole="t" filled="f" stroked="f" coordsize="21600,21600">
            <v:path/>
            <v:fill on="f" focussize="0,0"/>
            <v:stroke on="f"/>
            <v:imagedata r:id="rId635" o:title=""/>
            <o:lock v:ext="edit" grouping="f" rotation="f" text="f" aspectratio="t"/>
            <w10:wrap type="none"/>
            <w10:anchorlock/>
          </v:shape>
          <o:OLEObject Type="Embed" ProgID="Equation.KSEE3" ShapeID="_x0000_i1254" DrawAspect="Content" ObjectID="_1468075978" r:id="rId634">
            <o:LockedField>false</o:LockedField>
          </o:OLEObject>
        </w:object>
      </w:r>
    </w:p>
    <w:p>
      <w:pPr>
        <w:numPr>
          <w:ilvl w:val="0"/>
          <w:numId w:val="37"/>
        </w:num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该过程为定温可逆过程</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8"/>
          <w:sz w:val="28"/>
          <w:szCs w:val="28"/>
        </w:rPr>
        <w:object>
          <v:shape id="_x0000_i1255" o:spt="75" type="#_x0000_t75" style="height:34.95pt;width:306pt;" o:ole="t" filled="f" stroked="f" coordsize="21600,21600">
            <v:path/>
            <v:fill on="f" focussize="0,0"/>
            <v:stroke on="f"/>
            <v:imagedata r:id="rId637" o:title=""/>
            <o:lock v:ext="edit" grouping="f" rotation="f" text="f" aspectratio="t"/>
            <w10:wrap type="none"/>
            <w10:anchorlock/>
          </v:shape>
          <o:OLEObject Type="Embed" ProgID="Equation.KSEE3" ShapeID="_x0000_i1255" DrawAspect="Content" ObjectID="_1468075979" r:id="rId636">
            <o:LockedField>false</o:LockedField>
          </o:OLEObject>
        </w:object>
      </w:r>
    </w:p>
    <w:p>
      <w:pPr>
        <w:tabs>
          <w:tab w:val="left" w:pos="420"/>
        </w:tabs>
        <w:rPr>
          <w:rFonts w:hint="eastAsia" w:ascii="华文楷体" w:hAnsi="华文楷体" w:eastAsia="华文楷体" w:cs="华文楷体"/>
          <w:sz w:val="28"/>
          <w:szCs w:val="28"/>
        </w:rPr>
      </w:pP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22、1mol理想气体在300K下，从1</w:t>
      </w:r>
      <w:r>
        <w:rPr>
          <w:rFonts w:hint="eastAsia" w:ascii="华文楷体" w:hAnsi="华文楷体" w:eastAsia="华文楷体" w:cs="华文楷体"/>
          <w:position w:val="-6"/>
          <w:sz w:val="28"/>
          <w:szCs w:val="28"/>
        </w:rPr>
        <w:object>
          <v:shape id="_x0000_i1256" o:spt="75" type="#_x0000_t75" style="height:15.95pt;width:21.95pt;" o:ole="t" filled="f" stroked="f" coordsize="21600,21600">
            <v:path/>
            <v:fill on="f" focussize="0,0"/>
            <v:stroke on="f"/>
            <v:imagedata r:id="rId639" o:title=""/>
            <o:lock v:ext="edit" grouping="f" rotation="f" text="f" aspectratio="t"/>
            <w10:wrap type="none"/>
            <w10:anchorlock/>
          </v:shape>
          <o:OLEObject Type="Embed" ProgID="Equation.KSEE3" ShapeID="_x0000_i1256" DrawAspect="Content" ObjectID="_1468075980" r:id="rId638">
            <o:LockedField>false</o:LockedField>
          </o:OLEObject>
        </w:object>
      </w:r>
      <w:r>
        <w:rPr>
          <w:rFonts w:hint="eastAsia" w:ascii="华文楷体" w:hAnsi="华文楷体" w:eastAsia="华文楷体" w:cs="华文楷体"/>
          <w:sz w:val="28"/>
          <w:szCs w:val="28"/>
        </w:rPr>
        <w:t>定温可逆膨胀至10</w:t>
      </w:r>
      <w:r>
        <w:rPr>
          <w:rFonts w:hint="eastAsia" w:ascii="华文楷体" w:hAnsi="华文楷体" w:eastAsia="华文楷体" w:cs="华文楷体"/>
          <w:position w:val="-6"/>
          <w:sz w:val="28"/>
          <w:szCs w:val="28"/>
        </w:rPr>
        <w:object>
          <v:shape id="_x0000_i1257" o:spt="75" type="#_x0000_t75" style="height:15.95pt;width:21.95pt;" o:ole="t" filled="f" stroked="f" coordsize="21600,21600">
            <v:path/>
            <v:fill on="f" focussize="0,0"/>
            <v:stroke on="f"/>
            <v:imagedata r:id="rId641" o:title=""/>
            <o:lock v:ext="edit" grouping="f" rotation="f" text="f" aspectratio="t"/>
            <w10:wrap type="none"/>
            <w10:anchorlock/>
          </v:shape>
          <o:OLEObject Type="Embed" ProgID="Equation.KSEE3" ShapeID="_x0000_i1257" DrawAspect="Content" ObjectID="_1468075981" r:id="rId640">
            <o:LockedField>false</o:LockedField>
          </o:OLEObject>
        </w:object>
      </w:r>
      <w:r>
        <w:rPr>
          <w:rFonts w:hint="eastAsia" w:ascii="华文楷体" w:hAnsi="华文楷体" w:eastAsia="华文楷体" w:cs="华文楷体"/>
          <w:sz w:val="28"/>
          <w:szCs w:val="28"/>
        </w:rPr>
        <w:t>，求此过程Q、W、</w:t>
      </w:r>
      <w:r>
        <w:rPr>
          <w:rFonts w:hint="eastAsia" w:ascii="华文楷体" w:hAnsi="华文楷体" w:eastAsia="华文楷体" w:cs="华文楷体"/>
          <w:position w:val="-6"/>
          <w:sz w:val="28"/>
          <w:szCs w:val="28"/>
        </w:rPr>
        <w:object>
          <v:shape id="_x0000_i1258" o:spt="75" type="#_x0000_t75" style="height:13.95pt;width:20.95pt;" o:ole="t" filled="f" stroked="f" coordsize="21600,21600">
            <v:path/>
            <v:fill on="f" focussize="0,0"/>
            <v:stroke on="f"/>
            <v:imagedata r:id="rId643" o:title=""/>
            <o:lock v:ext="edit" grouping="f" rotation="f" text="f" aspectratio="t"/>
            <w10:wrap type="none"/>
            <w10:anchorlock/>
          </v:shape>
          <o:OLEObject Type="Embed" ProgID="Equation.KSEE3" ShapeID="_x0000_i1258" DrawAspect="Content" ObjectID="_1468075982" r:id="rId642">
            <o:LockedField>false</o:LockedField>
          </o:OLEObject>
        </w:object>
      </w:r>
      <w:r>
        <w:rPr>
          <w:rFonts w:hint="eastAsia" w:ascii="华文楷体" w:hAnsi="华文楷体" w:eastAsia="华文楷体" w:cs="华文楷体"/>
          <w:sz w:val="28"/>
          <w:szCs w:val="28"/>
        </w:rPr>
        <w:t>及</w:t>
      </w:r>
      <w:r>
        <w:rPr>
          <w:rFonts w:hint="eastAsia" w:ascii="华文楷体" w:hAnsi="华文楷体" w:eastAsia="华文楷体" w:cs="华文楷体"/>
          <w:position w:val="-4"/>
          <w:sz w:val="28"/>
          <w:szCs w:val="28"/>
        </w:rPr>
        <w:object>
          <v:shape id="_x0000_i1259" o:spt="75" type="#_x0000_t75" style="height:12.95pt;width:20.95pt;" o:ole="t" filled="f" stroked="f" coordsize="21600,21600">
            <v:path/>
            <v:fill on="f" focussize="0,0"/>
            <v:stroke on="f"/>
            <v:imagedata r:id="rId645" o:title=""/>
            <o:lock v:ext="edit" grouping="f" rotation="f" text="f" aspectratio="t"/>
            <w10:wrap type="none"/>
            <w10:anchorlock/>
          </v:shape>
          <o:OLEObject Type="Embed" ProgID="Equation.KSEE3" ShapeID="_x0000_i1259" DrawAspect="Content" ObjectID="_1468075983" r:id="rId644">
            <o:LockedField>false</o:LockedField>
          </o:OLEObject>
        </w:object>
      </w:r>
      <w:r>
        <w:rPr>
          <w:rFonts w:hint="eastAsia" w:ascii="华文楷体" w:hAnsi="华文楷体" w:eastAsia="华文楷体" w:cs="华文楷体"/>
          <w:sz w:val="28"/>
          <w:szCs w:val="28"/>
        </w:rPr>
        <w:t>。</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解：理想气体定温可逆过程</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60" o:spt="75" type="#_x0000_t75" style="height:30.95pt;width:258.95pt;" o:ole="t" filled="f" stroked="f" coordsize="21600,21600">
            <v:path/>
            <v:fill on="f" focussize="0,0"/>
            <v:stroke on="f"/>
            <v:imagedata r:id="rId647" o:title=""/>
            <o:lock v:ext="edit" grouping="f" rotation="f" text="f" aspectratio="t"/>
            <w10:wrap type="none"/>
            <w10:anchorlock/>
          </v:shape>
          <o:OLEObject Type="Embed" ProgID="Equation.KSEE3" ShapeID="_x0000_i1260" DrawAspect="Content" ObjectID="_1468075984" r:id="rId646">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理想气体定温下</w:t>
      </w:r>
      <w:r>
        <w:rPr>
          <w:rFonts w:hint="eastAsia" w:ascii="华文楷体" w:hAnsi="华文楷体" w:eastAsia="华文楷体" w:cs="华文楷体"/>
          <w:position w:val="-10"/>
          <w:sz w:val="28"/>
          <w:szCs w:val="28"/>
        </w:rPr>
        <w:object>
          <v:shape id="_x0000_i1261" o:spt="75" type="#_x0000_t75" style="height:15.95pt;width:78.95pt;" o:ole="t" filled="f" stroked="f" coordsize="21600,21600">
            <v:path/>
            <v:fill on="f" focussize="0,0"/>
            <v:stroke on="f"/>
            <v:imagedata r:id="rId649" o:title=""/>
            <o:lock v:ext="edit" grouping="f" rotation="f" text="f" aspectratio="t"/>
            <w10:wrap type="none"/>
            <w10:anchorlock/>
          </v:shape>
          <o:OLEObject Type="Embed" ProgID="Equation.KSEE3" ShapeID="_x0000_i1261" DrawAspect="Content" ObjectID="_1468075985" r:id="rId648">
            <o:LockedField>false</o:LockedField>
          </o:OLEObject>
        </w:object>
      </w:r>
      <w:r>
        <w:rPr>
          <w:rFonts w:hint="eastAsia" w:ascii="华文楷体" w:hAnsi="华文楷体" w:eastAsia="华文楷体" w:cs="华文楷体"/>
          <w:sz w:val="28"/>
          <w:szCs w:val="28"/>
        </w:rPr>
        <w:t>，所以</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62" o:spt="75" type="#_x0000_t75" style="height:15.95pt;width:92.95pt;" o:ole="t" filled="f" stroked="f" coordsize="21600,21600">
            <v:path/>
            <v:fill on="f" focussize="0,0"/>
            <v:stroke on="f"/>
            <v:imagedata r:id="rId651" o:title=""/>
            <o:lock v:ext="edit" grouping="f" rotation="f" text="f" aspectratio="t"/>
            <w10:wrap type="none"/>
            <w10:anchorlock/>
          </v:shape>
          <o:OLEObject Type="Embed" ProgID="Equation.KSEE3" ShapeID="_x0000_i1262" DrawAspect="Content" ObjectID="_1468075986" r:id="rId650">
            <o:LockedField>false</o:LockedField>
          </o:OLEObject>
        </w:object>
      </w:r>
    </w:p>
    <w:p>
      <w:pPr>
        <w:tabs>
          <w:tab w:val="left" w:pos="420"/>
        </w:tabs>
        <w:rPr>
          <w:rFonts w:hint="eastAsia" w:ascii="华文楷体" w:hAnsi="华文楷体" w:eastAsia="华文楷体" w:cs="华文楷体"/>
          <w:sz w:val="28"/>
          <w:szCs w:val="28"/>
        </w:rPr>
      </w:pP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23、1mol</w:t>
      </w:r>
      <w:r>
        <w:rPr>
          <w:rFonts w:hint="eastAsia" w:ascii="华文楷体" w:hAnsi="华文楷体" w:eastAsia="华文楷体" w:cs="华文楷体"/>
          <w:position w:val="-4"/>
          <w:sz w:val="28"/>
          <w:szCs w:val="28"/>
        </w:rPr>
        <w:object>
          <v:shape id="_x0000_i1263" o:spt="75" type="#_x0000_t75" style="height:12.95pt;width:18pt;" o:ole="t" filled="f" stroked="f" coordsize="21600,21600">
            <v:path/>
            <v:fill on="f" focussize="0,0"/>
            <v:stroke on="f"/>
            <v:imagedata r:id="rId653" o:title=""/>
            <o:lock v:ext="edit" grouping="f" rotation="f" text="f" aspectratio="t"/>
            <w10:wrap type="none"/>
            <w10:anchorlock/>
          </v:shape>
          <o:OLEObject Type="Embed" ProgID="Equation.KSEE3" ShapeID="_x0000_i1263" DrawAspect="Content" ObjectID="_1468075987" r:id="rId652">
            <o:LockedField>false</o:LockedField>
          </o:OLEObject>
        </w:object>
      </w:r>
      <w:r>
        <w:rPr>
          <w:rFonts w:hint="eastAsia" w:ascii="华文楷体" w:hAnsi="华文楷体" w:eastAsia="华文楷体" w:cs="华文楷体"/>
          <w:sz w:val="28"/>
          <w:szCs w:val="28"/>
        </w:rPr>
        <w:t>由始态25℃以及</w:t>
      </w:r>
      <w:r>
        <w:rPr>
          <w:rFonts w:hint="eastAsia" w:ascii="华文楷体" w:hAnsi="华文楷体" w:eastAsia="华文楷体" w:cs="华文楷体"/>
          <w:position w:val="-10"/>
          <w:sz w:val="28"/>
          <w:szCs w:val="28"/>
        </w:rPr>
        <w:object>
          <v:shape id="_x0000_i1264" o:spt="75" type="#_x0000_t75" style="height:18pt;width:15.95pt;" o:ole="t" filled="f" stroked="f" coordsize="21600,21600">
            <v:path/>
            <v:fill on="f" focussize="0,0"/>
            <v:stroke on="f"/>
            <v:imagedata r:id="rId655" o:title=""/>
            <o:lock v:ext="edit" grouping="f" rotation="f" text="f" aspectratio="t"/>
            <w10:wrap type="none"/>
            <w10:anchorlock/>
          </v:shape>
          <o:OLEObject Type="Embed" ProgID="Equation.KSEE3" ShapeID="_x0000_i1264" DrawAspect="Content" ObjectID="_1468075988" r:id="rId654">
            <o:LockedField>false</o:LockedField>
          </o:OLEObject>
        </w:object>
      </w:r>
      <w:r>
        <w:rPr>
          <w:rFonts w:hint="eastAsia" w:ascii="华文楷体" w:hAnsi="华文楷体" w:eastAsia="华文楷体" w:cs="华文楷体"/>
          <w:sz w:val="28"/>
          <w:szCs w:val="28"/>
        </w:rPr>
        <w:t>可逆压缩至5</w:t>
      </w:r>
      <w:r>
        <w:rPr>
          <w:rFonts w:hint="eastAsia" w:ascii="华文楷体" w:hAnsi="华文楷体" w:eastAsia="华文楷体" w:cs="华文楷体"/>
          <w:position w:val="-6"/>
          <w:sz w:val="28"/>
          <w:szCs w:val="28"/>
        </w:rPr>
        <w:object>
          <v:shape id="_x0000_i1265" o:spt="75" type="#_x0000_t75" style="height:15.95pt;width:21.95pt;" o:ole="t" filled="f" stroked="f" coordsize="21600,21600">
            <v:path/>
            <v:fill on="f" focussize="0,0"/>
            <v:stroke on="f"/>
            <v:imagedata r:id="rId641" o:title=""/>
            <o:lock v:ext="edit" grouping="f" rotation="f" text="f" aspectratio="t"/>
            <w10:wrap type="none"/>
            <w10:anchorlock/>
          </v:shape>
          <o:OLEObject Type="Embed" ProgID="Equation.KSEE3" ShapeID="_x0000_i1265" DrawAspect="Content" ObjectID="_1468075989" r:id="rId656">
            <o:LockedField>false</o:LockedField>
          </o:OLEObject>
        </w:object>
      </w:r>
      <w:r>
        <w:rPr>
          <w:rFonts w:hint="eastAsia" w:ascii="华文楷体" w:hAnsi="华文楷体" w:eastAsia="华文楷体" w:cs="华文楷体"/>
          <w:sz w:val="28"/>
          <w:szCs w:val="28"/>
        </w:rPr>
        <w:t>。求（1）最后温度；（2）最后压力；（3）过程做功。</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解：（1）设氢气为理想气体，则1mol</w:t>
      </w:r>
      <w:r>
        <w:rPr>
          <w:rFonts w:hint="eastAsia" w:ascii="华文楷体" w:hAnsi="华文楷体" w:eastAsia="华文楷体" w:cs="华文楷体"/>
          <w:position w:val="-4"/>
          <w:sz w:val="28"/>
          <w:szCs w:val="28"/>
        </w:rPr>
        <w:object>
          <v:shape id="_x0000_i1266" o:spt="75" type="#_x0000_t75" style="height:12.95pt;width:18pt;" o:ole="t" filled="f" stroked="f" coordsize="21600,21600">
            <v:path/>
            <v:fill on="f" focussize="0,0"/>
            <v:stroke on="f"/>
            <v:imagedata r:id="rId653" o:title=""/>
            <o:lock v:ext="edit" grouping="f" rotation="f" text="f" aspectratio="t"/>
            <w10:wrap type="none"/>
            <w10:anchorlock/>
          </v:shape>
          <o:OLEObject Type="Embed" ProgID="Equation.KSEE3" ShapeID="_x0000_i1266" DrawAspect="Content" ObjectID="_1468075990" r:id="rId657">
            <o:LockedField>false</o:LockedField>
          </o:OLEObject>
        </w:object>
      </w:r>
      <w:r>
        <w:rPr>
          <w:rFonts w:hint="eastAsia" w:ascii="华文楷体" w:hAnsi="华文楷体" w:eastAsia="华文楷体" w:cs="华文楷体"/>
          <w:sz w:val="28"/>
          <w:szCs w:val="28"/>
        </w:rPr>
        <w:t>25℃时的体积为</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67" o:spt="75" type="#_x0000_t75" style="height:30.95pt;width:254.95pt;" o:ole="t" filled="f" stroked="f" coordsize="21600,21600">
            <v:path/>
            <v:fill on="f" focussize="0,0"/>
            <v:stroke on="f"/>
            <v:imagedata r:id="rId659" o:title=""/>
            <o:lock v:ext="edit" grouping="f" rotation="f" text="f" aspectratio="t"/>
            <w10:wrap type="none"/>
            <w10:anchorlock/>
          </v:shape>
          <o:OLEObject Type="Embed" ProgID="Equation.KSEE3" ShapeID="_x0000_i1267" DrawAspect="Content" ObjectID="_1468075991" r:id="rId658">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理想气体绝热可逆压缩时</w:t>
      </w:r>
      <w:r>
        <w:rPr>
          <w:rFonts w:hint="eastAsia" w:ascii="华文楷体" w:hAnsi="华文楷体" w:eastAsia="华文楷体" w:cs="华文楷体"/>
          <w:position w:val="-10"/>
          <w:sz w:val="28"/>
          <w:szCs w:val="28"/>
        </w:rPr>
        <w:object>
          <v:shape id="_x0000_i1268" o:spt="75" type="#_x0000_t75" style="height:15.95pt;width:84.95pt;" o:ole="t" filled="f" stroked="f" coordsize="21600,21600">
            <v:path/>
            <v:fill on="f" focussize="0,0"/>
            <v:stroke on="f"/>
            <v:imagedata r:id="rId661" o:title=""/>
            <o:lock v:ext="edit" grouping="f" rotation="f" text="f" aspectratio="t"/>
            <w10:wrap type="none"/>
            <w10:anchorlock/>
          </v:shape>
          <o:OLEObject Type="Embed" ProgID="Equation.KSEE3" ShapeID="_x0000_i1268" DrawAspect="Content" ObjectID="_1468075992" r:id="rId660">
            <o:LockedField>false</o:LockedField>
          </o:OLEObject>
        </w:object>
      </w:r>
      <w:r>
        <w:rPr>
          <w:rFonts w:hint="eastAsia" w:ascii="华文楷体" w:hAnsi="华文楷体" w:eastAsia="华文楷体" w:cs="华文楷体"/>
          <w:sz w:val="28"/>
          <w:szCs w:val="28"/>
        </w:rPr>
        <w:t>，则</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69" o:spt="75" type="#_x0000_t75" style="height:15.95pt;width:115.95pt;" o:ole="t" filled="f" stroked="f" coordsize="21600,21600">
            <v:path/>
            <v:fill on="f" focussize="0,0"/>
            <v:stroke on="f"/>
            <v:imagedata r:id="rId663" o:title=""/>
            <o:lock v:ext="edit" grouping="f" rotation="f" text="f" aspectratio="t"/>
            <w10:wrap type="none"/>
            <w10:anchorlock/>
          </v:shape>
          <o:OLEObject Type="Embed" ProgID="Equation.KSEE3" ShapeID="_x0000_i1269" DrawAspect="Content" ObjectID="_1468075993" r:id="rId662">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根据理想气体绝热过程方程式</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70" o:spt="75" type="#_x0000_t75" style="height:30.95pt;width:105.95pt;" o:ole="t" filled="f" stroked="f" coordsize="21600,21600">
            <v:path/>
            <v:fill on="f" focussize="0,0"/>
            <v:stroke on="f"/>
            <v:imagedata r:id="rId665" o:title=""/>
            <o:lock v:ext="edit" grouping="f" rotation="f" text="f" aspectratio="t"/>
            <w10:wrap type="none"/>
            <w10:anchorlock/>
          </v:shape>
          <o:OLEObject Type="Embed" ProgID="Equation.KSEE3" ShapeID="_x0000_i1270" DrawAspect="Content" ObjectID="_1468075994" r:id="rId664">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对于双原子理想气体</w:t>
      </w:r>
      <w:r>
        <w:rPr>
          <w:rFonts w:hint="eastAsia" w:ascii="华文楷体" w:hAnsi="华文楷体" w:eastAsia="华文楷体" w:cs="华文楷体"/>
          <w:position w:val="-24"/>
          <w:sz w:val="28"/>
          <w:szCs w:val="28"/>
        </w:rPr>
        <w:object>
          <v:shape id="_x0000_i1271" o:spt="75" type="#_x0000_t75" style="height:30.95pt;width:109.95pt;" o:ole="t" filled="f" stroked="f" coordsize="21600,21600">
            <v:path/>
            <v:fill on="f" focussize="0,0"/>
            <v:stroke on="f"/>
            <v:imagedata r:id="rId667" o:title=""/>
            <o:lock v:ext="edit" grouping="f" rotation="f" text="f" aspectratio="t"/>
            <w10:wrap type="none"/>
            <w10:anchorlock/>
          </v:shape>
          <o:OLEObject Type="Embed" ProgID="Equation.KSEE3" ShapeID="_x0000_i1271" DrawAspect="Content" ObjectID="_1468075995" r:id="rId666">
            <o:LockedField>false</o:LockedField>
          </o:OLEObject>
        </w:object>
      </w:r>
      <w:r>
        <w:rPr>
          <w:rFonts w:hint="eastAsia" w:ascii="华文楷体" w:hAnsi="华文楷体" w:eastAsia="华文楷体" w:cs="华文楷体"/>
          <w:sz w:val="28"/>
          <w:szCs w:val="28"/>
        </w:rPr>
        <w:t>，所以</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72" o:spt="75" type="#_x0000_t75" style="height:30.95pt;width:182.95pt;" o:ole="t" filled="f" stroked="f" coordsize="21600,21600">
            <v:path/>
            <v:fill on="f" focussize="0,0"/>
            <v:stroke on="f"/>
            <v:imagedata r:id="rId669" o:title=""/>
            <o:lock v:ext="edit" grouping="f" rotation="f" text="f" aspectratio="t"/>
            <w10:wrap type="none"/>
            <w10:anchorlock/>
          </v:shape>
          <o:OLEObject Type="Embed" ProgID="Equation.KSEE3" ShapeID="_x0000_i1272" DrawAspect="Content" ObjectID="_1468075996" r:id="rId668">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（2）根据理想气体绝热过程方程式</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73" o:spt="75" type="#_x0000_t75" style="height:32.95pt;width:111.95pt;" o:ole="t" filled="f" stroked="f" coordsize="21600,21600">
            <v:path/>
            <v:fill on="f" focussize="0,0"/>
            <v:stroke on="f"/>
            <v:imagedata r:id="rId671" o:title=""/>
            <o:lock v:ext="edit" grouping="f" rotation="f" text="f" aspectratio="t"/>
            <w10:wrap type="none"/>
            <w10:anchorlock/>
          </v:shape>
          <o:OLEObject Type="Embed" ProgID="Equation.KSEE3" ShapeID="_x0000_i1273" DrawAspect="Content" ObjectID="_1468075997" r:id="rId670">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74" o:spt="75" type="#_x0000_t75" style="height:30.95pt;width:216.95pt;" o:ole="t" filled="f" stroked="f" coordsize="21600,21600">
            <v:path/>
            <v:fill on="f" focussize="0,0"/>
            <v:stroke on="f"/>
            <v:imagedata r:id="rId673" o:title=""/>
            <o:lock v:ext="edit" grouping="f" rotation="f" text="f" aspectratio="t"/>
            <w10:wrap type="none"/>
            <w10:anchorlock/>
          </v:shape>
          <o:OLEObject Type="Embed" ProgID="Equation.KSEE3" ShapeID="_x0000_i1274" DrawAspect="Content" ObjectID="_1468075998" r:id="rId672">
            <o:LockedField>false</o:LockedField>
          </o:OLEObject>
        </w:object>
      </w:r>
    </w:p>
    <w:p>
      <w:pPr>
        <w:numPr>
          <w:ilvl w:val="0"/>
          <w:numId w:val="38"/>
        </w:num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position w:val="-40"/>
          <w:sz w:val="28"/>
          <w:szCs w:val="28"/>
        </w:rPr>
        <w:object>
          <v:shape id="_x0000_i1275" o:spt="75" type="#_x0000_t75" style="height:47.95pt;width:296.95pt;" o:ole="t" filled="f" stroked="f" coordsize="21600,21600">
            <v:path/>
            <v:fill on="f" focussize="0,0"/>
            <v:stroke on="f"/>
            <v:imagedata r:id="rId675" o:title=""/>
            <o:lock v:ext="edit" grouping="f" rotation="f" text="f" aspectratio="t"/>
            <w10:wrap type="none"/>
            <w10:anchorlock/>
          </v:shape>
          <o:OLEObject Type="Embed" ProgID="Equation.KSEE3" ShapeID="_x0000_i1275" DrawAspect="Content" ObjectID="_1468075999" r:id="rId674">
            <o:LockedField>false</o:LockedField>
          </o:OLEObject>
        </w:object>
      </w:r>
    </w:p>
    <w:p>
      <w:pPr>
        <w:tabs>
          <w:tab w:val="left" w:pos="420"/>
        </w:tabs>
        <w:rPr>
          <w:rFonts w:hint="eastAsia" w:ascii="华文楷体" w:hAnsi="华文楷体" w:eastAsia="华文楷体" w:cs="华文楷体"/>
          <w:sz w:val="28"/>
          <w:szCs w:val="28"/>
        </w:rPr>
      </w:pP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24、40g氦在3</w:t>
      </w:r>
      <w:r>
        <w:rPr>
          <w:rFonts w:hint="eastAsia" w:ascii="华文楷体" w:hAnsi="华文楷体" w:eastAsia="华文楷体" w:cs="华文楷体"/>
          <w:position w:val="-10"/>
          <w:sz w:val="28"/>
          <w:szCs w:val="28"/>
        </w:rPr>
        <w:object>
          <v:shape id="_x0000_i1276" o:spt="75" type="#_x0000_t75" style="height:18pt;width:15.95pt;" o:ole="t" filled="f" stroked="f" coordsize="21600,21600">
            <v:path/>
            <v:fill on="f" focussize="0,0"/>
            <v:stroke on="f"/>
            <v:imagedata r:id="rId677" o:title=""/>
            <o:lock v:ext="edit" grouping="f" rotation="f" text="f" aspectratio="t"/>
            <w10:wrap type="none"/>
            <w10:anchorlock/>
          </v:shape>
          <o:OLEObject Type="Embed" ProgID="Equation.KSEE3" ShapeID="_x0000_i1276" DrawAspect="Content" ObjectID="_1468076000" r:id="rId676">
            <o:LockedField>false</o:LockedField>
          </o:OLEObject>
        </w:object>
      </w:r>
      <w:r>
        <w:rPr>
          <w:rFonts w:hint="eastAsia" w:ascii="华文楷体" w:hAnsi="华文楷体" w:eastAsia="华文楷体" w:cs="华文楷体"/>
          <w:sz w:val="28"/>
          <w:szCs w:val="28"/>
        </w:rPr>
        <w:t>下从25℃加热到50℃。试求该过程的</w:t>
      </w:r>
      <w:r>
        <w:rPr>
          <w:rFonts w:hint="eastAsia" w:ascii="华文楷体" w:hAnsi="华文楷体" w:eastAsia="华文楷体" w:cs="华文楷体"/>
          <w:position w:val="-4"/>
          <w:sz w:val="28"/>
          <w:szCs w:val="28"/>
        </w:rPr>
        <w:object>
          <v:shape id="_x0000_i1277" o:spt="75" type="#_x0000_t75" style="height:12.95pt;width:20.95pt;" o:ole="t" filled="f" stroked="f" coordsize="21600,21600">
            <v:path/>
            <v:fill on="f" focussize="0,0"/>
            <v:stroke on="f"/>
            <v:imagedata r:id="rId679" o:title=""/>
            <o:lock v:ext="edit" grouping="f" rotation="f" text="f" aspectratio="t"/>
            <w10:wrap type="none"/>
            <w10:anchorlock/>
          </v:shape>
          <o:OLEObject Type="Embed" ProgID="Equation.KSEE3" ShapeID="_x0000_i1277" DrawAspect="Content" ObjectID="_1468076001" r:id="rId678">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6"/>
          <w:sz w:val="28"/>
          <w:szCs w:val="28"/>
        </w:rPr>
        <w:object>
          <v:shape id="_x0000_i1278" o:spt="75" type="#_x0000_t75" style="height:13.95pt;width:20.95pt;" o:ole="t" filled="f" stroked="f" coordsize="21600,21600">
            <v:path/>
            <v:fill on="f" focussize="0,0"/>
            <v:stroke on="f"/>
            <v:imagedata r:id="rId681" o:title=""/>
            <o:lock v:ext="edit" grouping="f" rotation="f" text="f" aspectratio="t"/>
            <w10:wrap type="none"/>
            <w10:anchorlock/>
          </v:shape>
          <o:OLEObject Type="Embed" ProgID="Equation.KSEE3" ShapeID="_x0000_i1278" DrawAspect="Content" ObjectID="_1468076002" r:id="rId680">
            <o:LockedField>false</o:LockedField>
          </o:OLEObject>
        </w:object>
      </w:r>
      <w:r>
        <w:rPr>
          <w:rFonts w:hint="eastAsia" w:ascii="华文楷体" w:hAnsi="华文楷体" w:eastAsia="华文楷体" w:cs="华文楷体"/>
          <w:sz w:val="28"/>
          <w:szCs w:val="28"/>
        </w:rPr>
        <w:t>、Q和W。该氦是理想气体。</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r>
        <w:rPr>
          <w:rFonts w:hint="eastAsia" w:ascii="华文楷体" w:hAnsi="华文楷体" w:eastAsia="华文楷体" w:cs="华文楷体"/>
          <w:position w:val="-12"/>
          <w:sz w:val="28"/>
          <w:szCs w:val="28"/>
        </w:rPr>
        <w:object>
          <v:shape id="_x0000_i1279" o:spt="75" type="#_x0000_t75" style="height:19.95pt;width:188.95pt;" o:ole="t" filled="f" stroked="f" coordsize="21600,21600">
            <v:path/>
            <v:fill on="f" focussize="0,0"/>
            <v:stroke on="f"/>
            <v:imagedata r:id="rId683" o:title=""/>
            <o:lock v:ext="edit" grouping="f" rotation="f" text="f" aspectratio="t"/>
            <w10:wrap type="none"/>
            <w10:anchorlock/>
          </v:shape>
          <o:OLEObject Type="Embed" ProgID="Equation.KSEE3" ShapeID="_x0000_i1279" DrawAspect="Content" ObjectID="_1468076003" r:id="rId682">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单原子理想气体</w:t>
      </w:r>
      <w:r>
        <w:rPr>
          <w:rFonts w:hint="eastAsia" w:ascii="华文楷体" w:hAnsi="华文楷体" w:eastAsia="华文楷体" w:cs="华文楷体"/>
          <w:position w:val="-24"/>
          <w:sz w:val="28"/>
          <w:szCs w:val="28"/>
        </w:rPr>
        <w:object>
          <v:shape id="_x0000_i1280" o:spt="75" type="#_x0000_t75" style="height:30.95pt;width:109.95pt;" o:ole="t" filled="f" stroked="f" coordsize="21600,21600">
            <v:path/>
            <v:fill on="f" focussize="0,0"/>
            <v:stroke on="f"/>
            <v:imagedata r:id="rId685" o:title=""/>
            <o:lock v:ext="edit" grouping="f" rotation="f" text="f" aspectratio="t"/>
            <w10:wrap type="none"/>
            <w10:anchorlock/>
          </v:shape>
          <o:OLEObject Type="Embed" ProgID="Equation.KSEE3" ShapeID="_x0000_i1280" DrawAspect="Content" ObjectID="_1468076004" r:id="rId684">
            <o:LockedField>false</o:LockedField>
          </o:OLEObject>
        </w:object>
      </w:r>
      <w:r>
        <w:rPr>
          <w:rFonts w:hint="eastAsia" w:ascii="华文楷体" w:hAnsi="华文楷体" w:eastAsia="华文楷体" w:cs="华文楷体"/>
          <w:sz w:val="28"/>
          <w:szCs w:val="28"/>
        </w:rPr>
        <w:t>，所以</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81" o:spt="75" type="#_x0000_t75" style="height:30.95pt;width:209.95pt;" o:ole="t" filled="f" stroked="f" coordsize="21600,21600">
            <v:path/>
            <v:fill on="f" focussize="0,0"/>
            <v:stroke on="f"/>
            <v:imagedata r:id="rId687" o:title=""/>
            <o:lock v:ext="edit" grouping="f" rotation="f" text="f" aspectratio="t"/>
            <w10:wrap type="none"/>
            <w10:anchorlock/>
          </v:shape>
          <o:OLEObject Type="Embed" ProgID="Equation.KSEE3" ShapeID="_x0000_i1281" DrawAspect="Content" ObjectID="_1468076005" r:id="rId686">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46"/>
          <w:sz w:val="28"/>
          <w:szCs w:val="28"/>
        </w:rPr>
        <w:object>
          <v:shape id="_x0000_i1282" o:spt="75" type="#_x0000_t75" style="height:51.95pt;width:214.95pt;" o:ole="t" filled="f" stroked="f" coordsize="21600,21600">
            <v:path/>
            <v:fill on="f" focussize="0,0"/>
            <v:stroke on="f"/>
            <v:imagedata r:id="rId689" o:title=""/>
            <o:lock v:ext="edit" grouping="f" rotation="f" text="f" aspectratio="t"/>
            <w10:wrap type="none"/>
            <w10:anchorlock/>
          </v:shape>
          <o:OLEObject Type="Embed" ProgID="Equation.KSEE3" ShapeID="_x0000_i1282" DrawAspect="Content" ObjectID="_1468076006" r:id="rId688">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83" o:spt="75" type="#_x0000_t75" style="height:15.95pt;width:199.95pt;" o:ole="t" filled="f" stroked="f" coordsize="21600,21600">
            <v:path/>
            <v:fill on="f" focussize="0,0"/>
            <v:stroke on="f"/>
            <v:imagedata r:id="rId691" o:title=""/>
            <o:lock v:ext="edit" grouping="f" rotation="f" text="f" aspectratio="t"/>
            <w10:wrap type="none"/>
            <w10:anchorlock/>
          </v:shape>
          <o:OLEObject Type="Embed" ProgID="Equation.KSEE3" ShapeID="_x0000_i1283" DrawAspect="Content" ObjectID="_1468076007" r:id="rId690">
            <o:LockedField>false</o:LockedField>
          </o:OLEObject>
        </w:object>
      </w:r>
    </w:p>
    <w:p>
      <w:pPr>
        <w:tabs>
          <w:tab w:val="left" w:pos="420"/>
        </w:tabs>
        <w:rPr>
          <w:rFonts w:hint="eastAsia" w:ascii="华文楷体" w:hAnsi="华文楷体" w:eastAsia="华文楷体" w:cs="华文楷体"/>
          <w:sz w:val="28"/>
          <w:szCs w:val="28"/>
        </w:rPr>
      </w:pP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25、已知水在100℃、101.325kPa时蒸发热为2259.4</w:t>
      </w:r>
      <w:r>
        <w:rPr>
          <w:rFonts w:hint="eastAsia" w:ascii="华文楷体" w:hAnsi="华文楷体" w:eastAsia="华文楷体" w:cs="华文楷体"/>
          <w:position w:val="-10"/>
          <w:sz w:val="28"/>
          <w:szCs w:val="28"/>
        </w:rPr>
        <w:object>
          <v:shape id="_x0000_i1284" o:spt="75" type="#_x0000_t75" style="height:18pt;width:31.95pt;" o:ole="t" filled="f" stroked="f" coordsize="21600,21600">
            <v:path/>
            <v:fill on="f" focussize="0,0"/>
            <v:stroke on="f"/>
            <v:imagedata r:id="rId693" o:title=""/>
            <o:lock v:ext="edit" grouping="f" rotation="f" text="f" aspectratio="t"/>
            <w10:wrap type="none"/>
            <w10:anchorlock/>
          </v:shape>
          <o:OLEObject Type="Embed" ProgID="Equation.KSEE3" ShapeID="_x0000_i1284" DrawAspect="Content" ObjectID="_1468076008" r:id="rId692">
            <o:LockedField>false</o:LockedField>
          </o:OLEObject>
        </w:object>
      </w:r>
      <w:r>
        <w:rPr>
          <w:rFonts w:hint="eastAsia" w:ascii="华文楷体" w:hAnsi="华文楷体" w:eastAsia="华文楷体" w:cs="华文楷体"/>
          <w:sz w:val="28"/>
          <w:szCs w:val="28"/>
        </w:rPr>
        <w:t>，则100℃时蒸发30g水，过程的W、</w:t>
      </w:r>
      <w:r>
        <w:rPr>
          <w:rFonts w:hint="eastAsia" w:ascii="华文楷体" w:hAnsi="华文楷体" w:eastAsia="华文楷体" w:cs="华文楷体"/>
          <w:position w:val="-6"/>
          <w:sz w:val="28"/>
          <w:szCs w:val="28"/>
        </w:rPr>
        <w:object>
          <v:shape id="_x0000_i1285" o:spt="75" type="#_x0000_t75" style="height:13.95pt;width:20.95pt;" o:ole="t" filled="f" stroked="f" coordsize="21600,21600">
            <v:path/>
            <v:fill on="f" focussize="0,0"/>
            <v:stroke on="f"/>
            <v:imagedata r:id="rId695" o:title=""/>
            <o:lock v:ext="edit" grouping="f" rotation="f" text="f" aspectratio="t"/>
            <w10:wrap type="none"/>
            <w10:anchorlock/>
          </v:shape>
          <o:OLEObject Type="Embed" ProgID="Equation.KSEE3" ShapeID="_x0000_i1285" DrawAspect="Content" ObjectID="_1468076009" r:id="rId694">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4"/>
          <w:sz w:val="28"/>
          <w:szCs w:val="28"/>
        </w:rPr>
        <w:object>
          <v:shape id="_x0000_i1286" o:spt="75" type="#_x0000_t75" style="height:12.95pt;width:20.95pt;" o:ole="t" filled="f" stroked="f" coordsize="21600,21600">
            <v:path/>
            <v:fill on="f" focussize="0,0"/>
            <v:stroke on="f"/>
            <v:imagedata r:id="rId697" o:title=""/>
            <o:lock v:ext="edit" grouping="f" rotation="f" text="f" aspectratio="t"/>
            <w10:wrap type="none"/>
            <w10:anchorlock/>
          </v:shape>
          <o:OLEObject Type="Embed" ProgID="Equation.KSEE3" ShapeID="_x0000_i1286" DrawAspect="Content" ObjectID="_1468076010" r:id="rId696">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6"/>
          <w:sz w:val="28"/>
          <w:szCs w:val="28"/>
        </w:rPr>
        <w:object>
          <v:shape id="_x0000_i1287" o:spt="75" type="#_x0000_t75" style="height:13.8pt;width:17.8pt;" o:ole="t" filled="f" o:preferrelative="t" stroked="f" coordsize="21600,21600">
            <v:path/>
            <v:fill on="f" alignshape="1" focussize="0,0"/>
            <v:stroke on="f"/>
            <v:imagedata r:id="rId699" o:title=""/>
            <o:lock v:ext="edit" aspectratio="t"/>
            <w10:wrap type="none"/>
            <w10:anchorlock/>
          </v:shape>
          <o:OLEObject Type="Embed" ProgID="Equation.KSEE3" ShapeID="_x0000_i1287" DrawAspect="Content" ObjectID="_1468076011" r:id="rId698">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6"/>
          <w:sz w:val="28"/>
          <w:szCs w:val="28"/>
        </w:rPr>
        <w:object>
          <v:shape id="_x0000_i1288" o:spt="75" type="#_x0000_t75" style="height:13.8pt;width:19.8pt;" o:ole="t" filled="f" o:preferrelative="t" stroked="f" coordsize="21600,21600">
            <v:path/>
            <v:fill on="f" alignshape="1" focussize="0,0"/>
            <v:stroke on="f"/>
            <v:imagedata r:id="rId701" o:title=""/>
            <o:lock v:ext="edit" aspectratio="t"/>
            <w10:wrap type="none"/>
            <w10:anchorlock/>
          </v:shape>
          <o:OLEObject Type="Embed" ProgID="Equation.KSEE3" ShapeID="_x0000_i1288" DrawAspect="Content" ObjectID="_1468076012" r:id="rId700">
            <o:LockedField>false</o:LockedField>
          </o:OLEObject>
        </w:object>
      </w:r>
      <w:r>
        <w:rPr>
          <w:rFonts w:hint="eastAsia" w:ascii="华文楷体" w:hAnsi="华文楷体" w:eastAsia="华文楷体" w:cs="华文楷体"/>
          <w:sz w:val="28"/>
          <w:szCs w:val="28"/>
        </w:rPr>
        <w:t>为多少（计算式可忽略液态水的体积）？</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r>
        <w:rPr>
          <w:rFonts w:hint="eastAsia" w:ascii="华文楷体" w:hAnsi="华文楷体" w:eastAsia="华文楷体" w:cs="华文楷体"/>
          <w:position w:val="-10"/>
          <w:sz w:val="28"/>
          <w:szCs w:val="28"/>
        </w:rPr>
        <w:object>
          <v:shape id="_x0000_i1289" o:spt="75" type="#_x0000_t75" style="height:16pt;width:195pt;" o:ole="t" filled="f" o:preferrelative="t" stroked="f" coordsize="21600,21600">
            <v:path/>
            <v:fill on="f" alignshape="1" focussize="0,0"/>
            <v:stroke on="f"/>
            <v:imagedata r:id="rId703" o:title=""/>
            <o:lock v:ext="edit" aspectratio="t"/>
            <w10:wrap type="none"/>
            <w10:anchorlock/>
          </v:shape>
          <o:OLEObject Type="Embed" ProgID="Equation.KSEE3" ShapeID="_x0000_i1289" DrawAspect="Content" ObjectID="_1468076013" r:id="rId702">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将水蒸气视为理想气体，气体体积功为</w:t>
      </w:r>
      <w:r>
        <w:rPr>
          <w:rFonts w:hint="eastAsia" w:ascii="华文楷体" w:hAnsi="华文楷体" w:eastAsia="华文楷体" w:cs="华文楷体"/>
          <w:position w:val="-30"/>
          <w:sz w:val="28"/>
          <w:szCs w:val="28"/>
        </w:rPr>
        <w:object>
          <v:shape id="_x0000_i1290" o:spt="75" type="#_x0000_t75" style="height:32.95pt;width:49.95pt;" o:ole="t" filled="f" stroked="f" coordsize="21600,21600">
            <v:path/>
            <v:fill on="f" focussize="0,0"/>
            <v:stroke on="f"/>
            <v:imagedata r:id="rId705" o:title=""/>
            <o:lock v:ext="edit" grouping="f" rotation="f" text="f" aspectratio="t"/>
            <w10:wrap type="none"/>
            <w10:anchorlock/>
          </v:shape>
          <o:OLEObject Type="Embed" ProgID="Equation.KSEE3" ShapeID="_x0000_i1290" DrawAspect="Content" ObjectID="_1468076014" r:id="rId704">
            <o:LockedField>false</o:LockedField>
          </o:OLEObject>
        </w:object>
      </w:r>
      <w:r>
        <w:rPr>
          <w:rFonts w:hint="eastAsia" w:ascii="华文楷体" w:hAnsi="华文楷体" w:eastAsia="华文楷体" w:cs="华文楷体"/>
          <w:sz w:val="28"/>
          <w:szCs w:val="28"/>
        </w:rPr>
        <w:t>，其中</w:t>
      </w:r>
      <w:r>
        <w:rPr>
          <w:rFonts w:hint="eastAsia" w:ascii="华文楷体" w:hAnsi="华文楷体" w:eastAsia="华文楷体" w:cs="华文楷体"/>
          <w:position w:val="-10"/>
          <w:sz w:val="28"/>
          <w:szCs w:val="28"/>
        </w:rPr>
        <w:object>
          <v:shape id="_x0000_i1291" o:spt="75" type="#_x0000_t75" style="height:12.95pt;width:34.95pt;" o:ole="t" filled="f" stroked="f" coordsize="21600,21600">
            <v:path/>
            <v:fill on="f" focussize="0,0"/>
            <v:stroke on="f"/>
            <v:imagedata r:id="rId707" o:title=""/>
            <o:lock v:ext="edit" grouping="f" rotation="f" text="f" aspectratio="t"/>
            <w10:wrap type="none"/>
            <w10:anchorlock/>
          </v:shape>
          <o:OLEObject Type="Embed" ProgID="Equation.KSEE3" ShapeID="_x0000_i1291" DrawAspect="Content" ObjectID="_1468076015" r:id="rId706">
            <o:LockedField>false</o:LockedField>
          </o:OLEObject>
        </w:object>
      </w:r>
      <w:r>
        <w:rPr>
          <w:rFonts w:hint="eastAsia" w:ascii="华文楷体" w:hAnsi="华文楷体" w:eastAsia="华文楷体" w:cs="华文楷体"/>
          <w:sz w:val="28"/>
          <w:szCs w:val="28"/>
        </w:rPr>
        <w:t>，忽略液态水的体积，那么</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46"/>
          <w:sz w:val="28"/>
          <w:szCs w:val="28"/>
        </w:rPr>
        <w:object>
          <v:shape id="_x0000_i1292" o:spt="75" type="#_x0000_t75" style="height:51.95pt;width:223.95pt;" o:ole="t" filled="f" stroked="f" coordsize="21600,21600">
            <v:path/>
            <v:fill on="f" focussize="0,0"/>
            <v:stroke on="f"/>
            <v:imagedata r:id="rId709" o:title=""/>
            <o:lock v:ext="edit" grouping="f" rotation="f" text="f" aspectratio="t"/>
            <w10:wrap type="none"/>
            <w10:anchorlock/>
          </v:shape>
          <o:OLEObject Type="Embed" ProgID="Equation.KSEE3" ShapeID="_x0000_i1292" DrawAspect="Content" ObjectID="_1468076016" r:id="rId708">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93" o:spt="75" type="#_x0000_t75" style="height:15.95pt;width:270pt;" o:ole="t" filled="f" stroked="f" coordsize="21600,21600">
            <v:path/>
            <v:fill on="f" focussize="0,0"/>
            <v:stroke on="f"/>
            <v:imagedata r:id="rId711" o:title=""/>
            <o:lock v:ext="edit" grouping="f" rotation="f" text="f" aspectratio="t"/>
            <w10:wrap type="none"/>
            <w10:anchorlock/>
          </v:shape>
          <o:OLEObject Type="Embed" ProgID="Equation.KSEE3" ShapeID="_x0000_i1293" DrawAspect="Content" ObjectID="_1468076017" r:id="rId710">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94" o:spt="75" type="#_x0000_t75" style="height:31pt;width:175pt;" o:ole="t" filled="f" o:preferrelative="t" stroked="f" coordsize="21600,21600">
            <v:path/>
            <v:fill on="f" alignshape="1" focussize="0,0"/>
            <v:stroke on="f"/>
            <v:imagedata r:id="rId713" o:title=""/>
            <o:lock v:ext="edit" aspectratio="t"/>
            <w10:wrap type="none"/>
            <w10:anchorlock/>
          </v:shape>
          <o:OLEObject Type="Embed" ProgID="Equation.3" ShapeID="_x0000_i1294" DrawAspect="Content" ObjectID="_1468076018" r:id="rId712">
            <o:LockedField>false</o:LockedField>
          </o:OLEObject>
        </w:object>
      </w: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可逆相变，所以</w:t>
      </w:r>
      <w:r>
        <w:rPr>
          <w:rFonts w:hint="eastAsia" w:ascii="华文楷体" w:hAnsi="华文楷体" w:eastAsia="华文楷体" w:cs="华文楷体"/>
          <w:position w:val="-6"/>
          <w:sz w:val="28"/>
          <w:szCs w:val="28"/>
        </w:rPr>
        <w:object>
          <v:shape id="_x0000_i1295" o:spt="75" type="#_x0000_t75" style="height:13.95pt;width:39pt;" o:ole="t" filled="f" o:preferrelative="t" stroked="f" coordsize="21600,21600">
            <v:path/>
            <v:fill on="f" alignshape="1" focussize="0,0"/>
            <v:stroke on="f"/>
            <v:imagedata r:id="rId715" o:title=""/>
            <o:lock v:ext="edit" aspectratio="t"/>
            <w10:wrap type="none"/>
            <w10:anchorlock/>
          </v:shape>
          <o:OLEObject Type="Embed" ProgID="Equation.3" ShapeID="_x0000_i1295" DrawAspect="Content" ObjectID="_1468076019" r:id="rId714">
            <o:LockedField>false</o:LockedField>
          </o:OLEObject>
        </w:object>
      </w:r>
    </w:p>
    <w:p>
      <w:pPr>
        <w:tabs>
          <w:tab w:val="left" w:pos="420"/>
        </w:tabs>
        <w:rPr>
          <w:rFonts w:hint="eastAsia" w:ascii="华文楷体" w:hAnsi="华文楷体" w:eastAsia="华文楷体" w:cs="华文楷体"/>
          <w:sz w:val="28"/>
          <w:szCs w:val="28"/>
        </w:rPr>
      </w:pP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26、298K时，将液态苯氧化为</w:t>
      </w:r>
      <w:r>
        <w:rPr>
          <w:rFonts w:hint="eastAsia" w:ascii="华文楷体" w:hAnsi="华文楷体" w:eastAsia="华文楷体" w:cs="华文楷体"/>
          <w:position w:val="-6"/>
          <w:sz w:val="28"/>
          <w:szCs w:val="28"/>
        </w:rPr>
        <w:object>
          <v:shape id="_x0000_i1296" o:spt="75" type="#_x0000_t75" style="height:13.95pt;width:23.95pt;" o:ole="t" filled="f" stroked="f" coordsize="21600,21600">
            <v:path/>
            <v:fill on="f" focussize="0,0"/>
            <v:stroke on="f"/>
            <v:imagedata r:id="rId717" o:title=""/>
            <o:lock v:ext="edit" grouping="f" rotation="f" text="f" aspectratio="t"/>
            <w10:wrap type="none"/>
            <w10:anchorlock/>
          </v:shape>
          <o:OLEObject Type="Embed" ProgID="Equation.KSEE3" ShapeID="_x0000_i1296" DrawAspect="Content" ObjectID="_1468076020" r:id="rId716">
            <o:LockedField>false</o:LockedField>
          </o:OLEObject>
        </w:object>
      </w:r>
      <w:r>
        <w:rPr>
          <w:rFonts w:hint="eastAsia" w:ascii="华文楷体" w:hAnsi="华文楷体" w:eastAsia="华文楷体" w:cs="华文楷体"/>
          <w:sz w:val="28"/>
          <w:szCs w:val="28"/>
        </w:rPr>
        <w:t>和液态</w:t>
      </w:r>
      <w:r>
        <w:rPr>
          <w:rFonts w:hint="eastAsia" w:ascii="华文楷体" w:hAnsi="华文楷体" w:eastAsia="华文楷体" w:cs="华文楷体"/>
          <w:position w:val="-6"/>
          <w:sz w:val="28"/>
          <w:szCs w:val="28"/>
        </w:rPr>
        <w:object>
          <v:shape id="_x0000_i1297" o:spt="75" type="#_x0000_t75" style="height:13.95pt;width:26.95pt;" o:ole="t" filled="f" stroked="f" coordsize="21600,21600">
            <v:path/>
            <v:fill on="f" focussize="0,0"/>
            <v:stroke on="f"/>
            <v:imagedata r:id="rId719" o:title=""/>
            <o:lock v:ext="edit" grouping="f" rotation="f" text="f" aspectratio="t"/>
            <w10:wrap type="none"/>
            <w10:anchorlock/>
          </v:shape>
          <o:OLEObject Type="Embed" ProgID="Equation.KSEE3" ShapeID="_x0000_i1297" DrawAspect="Content" ObjectID="_1468076021" r:id="rId718">
            <o:LockedField>false</o:LockedField>
          </o:OLEObject>
        </w:object>
      </w:r>
      <w:r>
        <w:rPr>
          <w:rFonts w:hint="eastAsia" w:ascii="华文楷体" w:hAnsi="华文楷体" w:eastAsia="华文楷体" w:cs="华文楷体"/>
          <w:sz w:val="28"/>
          <w:szCs w:val="28"/>
        </w:rPr>
        <w:t>,其定容热为</w:t>
      </w:r>
      <w:r>
        <w:rPr>
          <w:rFonts w:hint="eastAsia" w:ascii="华文楷体" w:hAnsi="华文楷体" w:eastAsia="华文楷体" w:cs="华文楷体"/>
          <w:position w:val="-6"/>
          <w:sz w:val="28"/>
          <w:szCs w:val="28"/>
        </w:rPr>
        <w:object>
          <v:shape id="_x0000_i1298" o:spt="75" type="#_x0000_t75" style="height:15.95pt;width:80.95pt;" o:ole="t" filled="f" stroked="f" coordsize="21600,21600">
            <v:path/>
            <v:fill on="f" focussize="0,0"/>
            <v:stroke on="f"/>
            <v:imagedata r:id="rId721" o:title=""/>
            <o:lock v:ext="edit" grouping="f" rotation="f" text="f" aspectratio="t"/>
            <w10:wrap type="none"/>
            <w10:anchorlock/>
          </v:shape>
          <o:OLEObject Type="Embed" ProgID="Equation.KSEE3" ShapeID="_x0000_i1298" DrawAspect="Content" ObjectID="_1468076022" r:id="rId720">
            <o:LockedField>false</o:LockedField>
          </o:OLEObject>
        </w:object>
      </w:r>
      <w:r>
        <w:rPr>
          <w:rFonts w:hint="eastAsia" w:ascii="华文楷体" w:hAnsi="华文楷体" w:eastAsia="华文楷体" w:cs="华文楷体"/>
          <w:sz w:val="28"/>
          <w:szCs w:val="28"/>
        </w:rPr>
        <w:t>，求定压反应热。</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r>
        <w:rPr>
          <w:rFonts w:hint="eastAsia" w:ascii="华文楷体" w:hAnsi="华文楷体" w:eastAsia="华文楷体" w:cs="华文楷体"/>
          <w:position w:val="-24"/>
          <w:sz w:val="28"/>
          <w:szCs w:val="28"/>
        </w:rPr>
        <w:object>
          <v:shape id="_x0000_i1299" o:spt="75" type="#_x0000_t75" style="height:30.95pt;width:205.95pt;" o:ole="t" filled="f" stroked="f" coordsize="21600,21600">
            <v:path/>
            <v:fill on="f" focussize="0,0"/>
            <v:stroke on="f"/>
            <v:imagedata r:id="rId723" o:title=""/>
            <o:lock v:ext="edit" grouping="f" rotation="f" text="f" aspectratio="t"/>
            <w10:wrap type="none"/>
            <w10:anchorlock/>
          </v:shape>
          <o:OLEObject Type="Embed" ProgID="Equation.KSEE3" ShapeID="_x0000_i1299" DrawAspect="Content" ObjectID="_1468076023" r:id="rId722">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00" o:spt="75" type="#_x0000_t75" style="height:18pt;width:140.95pt;" o:ole="t" filled="f" stroked="f" coordsize="21600,21600">
            <v:path/>
            <v:fill on="f" focussize="0,0"/>
            <v:stroke on="f"/>
            <v:imagedata r:id="rId725" o:title=""/>
            <o:lock v:ext="edit" grouping="f" rotation="f" text="f" aspectratio="t"/>
            <w10:wrap type="none"/>
            <w10:anchorlock/>
          </v:shape>
          <o:OLEObject Type="Embed" ProgID="Equation.KSEE3" ShapeID="_x0000_i1300" DrawAspect="Content" ObjectID="_1468076024" r:id="rId724">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44"/>
          <w:sz w:val="28"/>
          <w:szCs w:val="28"/>
        </w:rPr>
        <w:object>
          <v:shape id="_x0000_i1301" o:spt="75" type="#_x0000_t75" style="height:49.95pt;width:297.95pt;" o:ole="t" filled="f" stroked="f" coordsize="21600,21600">
            <v:path/>
            <v:fill on="f" focussize="0,0"/>
            <v:stroke on="f"/>
            <v:imagedata r:id="rId727" o:title=""/>
            <o:lock v:ext="edit" grouping="f" rotation="f" text="f" aspectratio="t"/>
            <w10:wrap type="none"/>
            <w10:anchorlock/>
          </v:shape>
          <o:OLEObject Type="Embed" ProgID="Equation.KSEE3" ShapeID="_x0000_i1301" DrawAspect="Content" ObjectID="_1468076025" r:id="rId726">
            <o:LockedField>false</o:LockedField>
          </o:OLEObject>
        </w:object>
      </w:r>
    </w:p>
    <w:p>
      <w:pPr>
        <w:tabs>
          <w:tab w:val="left" w:pos="420"/>
        </w:tabs>
        <w:rPr>
          <w:rFonts w:hint="eastAsia" w:ascii="华文楷体" w:hAnsi="华文楷体" w:eastAsia="华文楷体" w:cs="华文楷体"/>
          <w:sz w:val="28"/>
          <w:szCs w:val="28"/>
        </w:rPr>
      </w:pP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27、300K2mol理想气体由1</w:t>
      </w:r>
      <w:r>
        <w:rPr>
          <w:rFonts w:hint="eastAsia" w:ascii="华文楷体" w:hAnsi="华文楷体" w:eastAsia="华文楷体" w:cs="华文楷体"/>
          <w:position w:val="-6"/>
          <w:sz w:val="28"/>
          <w:szCs w:val="28"/>
        </w:rPr>
        <w:object>
          <v:shape id="_x0000_i1302" o:spt="75" type="#_x0000_t75" style="height:15.95pt;width:21.95pt;" o:ole="t" filled="f" stroked="f" coordsize="21600,21600">
            <v:path/>
            <v:fill on="f" focussize="0,0"/>
            <v:stroke on="f"/>
            <v:imagedata r:id="rId729" o:title=""/>
            <o:lock v:ext="edit" grouping="f" rotation="f" text="f" aspectratio="t"/>
            <w10:wrap type="none"/>
            <w10:anchorlock/>
          </v:shape>
          <o:OLEObject Type="Embed" ProgID="Equation.KSEE3" ShapeID="_x0000_i1302" DrawAspect="Content" ObjectID="_1468076026" r:id="rId728">
            <o:LockedField>false</o:LockedField>
          </o:OLEObject>
        </w:object>
      </w:r>
      <w:r>
        <w:rPr>
          <w:rFonts w:hint="eastAsia" w:ascii="华文楷体" w:hAnsi="华文楷体" w:eastAsia="华文楷体" w:cs="华文楷体"/>
          <w:sz w:val="28"/>
          <w:szCs w:val="28"/>
        </w:rPr>
        <w:t>可逆膨胀至10</w:t>
      </w:r>
      <w:r>
        <w:rPr>
          <w:rFonts w:hint="eastAsia" w:ascii="华文楷体" w:hAnsi="华文楷体" w:eastAsia="华文楷体" w:cs="华文楷体"/>
          <w:position w:val="-6"/>
          <w:sz w:val="28"/>
          <w:szCs w:val="28"/>
        </w:rPr>
        <w:object>
          <v:shape id="_x0000_i1303" o:spt="75" type="#_x0000_t75" style="height:15.95pt;width:21.95pt;" o:ole="t" filled="f" stroked="f" coordsize="21600,21600">
            <v:path/>
            <v:fill on="f" focussize="0,0"/>
            <v:stroke on="f"/>
            <v:imagedata r:id="rId729" o:title=""/>
            <o:lock v:ext="edit" grouping="f" rotation="f" text="f" aspectratio="t"/>
            <w10:wrap type="none"/>
            <w10:anchorlock/>
          </v:shape>
          <o:OLEObject Type="Embed" ProgID="Equation.KSEE3" ShapeID="_x0000_i1303" DrawAspect="Content" ObjectID="_1468076027" r:id="rId730">
            <o:LockedField>false</o:LockedField>
          </o:OLEObject>
        </w:object>
      </w:r>
      <w:r>
        <w:rPr>
          <w:rFonts w:hint="eastAsia" w:ascii="华文楷体" w:hAnsi="华文楷体" w:eastAsia="华文楷体" w:cs="华文楷体"/>
          <w:sz w:val="28"/>
          <w:szCs w:val="28"/>
        </w:rPr>
        <w:t>，计算此过程的熵变。</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r>
        <w:rPr>
          <w:rFonts w:hint="eastAsia" w:ascii="华文楷体" w:hAnsi="华文楷体" w:eastAsia="华文楷体" w:cs="华文楷体"/>
          <w:position w:val="-24"/>
          <w:sz w:val="28"/>
          <w:szCs w:val="28"/>
        </w:rPr>
        <w:object>
          <v:shape id="_x0000_i1304" o:spt="75" type="#_x0000_t75" style="height:30.95pt;width:241.95pt;" o:ole="t" filled="f" stroked="f" coordsize="21600,21600">
            <v:path/>
            <v:fill on="f" focussize="0,0"/>
            <v:stroke on="f"/>
            <v:imagedata r:id="rId732" o:title=""/>
            <o:lock v:ext="edit" grouping="f" rotation="f" text="f" aspectratio="t"/>
            <w10:wrap type="none"/>
            <w10:anchorlock/>
          </v:shape>
          <o:OLEObject Type="Embed" ProgID="Equation.KSEE3" ShapeID="_x0000_i1304" DrawAspect="Content" ObjectID="_1468076028" r:id="rId731">
            <o:LockedField>false</o:LockedField>
          </o:OLEObject>
        </w:object>
      </w:r>
    </w:p>
    <w:p>
      <w:pPr>
        <w:tabs>
          <w:tab w:val="left" w:pos="420"/>
        </w:tabs>
        <w:rPr>
          <w:rFonts w:hint="eastAsia" w:ascii="华文楷体" w:hAnsi="华文楷体" w:eastAsia="华文楷体" w:cs="华文楷体"/>
          <w:sz w:val="28"/>
          <w:szCs w:val="28"/>
        </w:rPr>
      </w:pPr>
    </w:p>
    <w:p>
      <w:pPr>
        <w:numPr>
          <w:ilvl w:val="0"/>
          <w:numId w:val="20"/>
        </w:numPr>
        <w:rPr>
          <w:rFonts w:hint="eastAsia" w:ascii="华文楷体" w:hAnsi="华文楷体" w:eastAsia="华文楷体" w:cs="华文楷体"/>
          <w:sz w:val="28"/>
          <w:szCs w:val="28"/>
        </w:rPr>
      </w:pPr>
      <w:r>
        <w:rPr>
          <w:rFonts w:hint="eastAsia" w:ascii="华文楷体" w:hAnsi="华文楷体" w:eastAsia="华文楷体" w:cs="华文楷体"/>
          <w:sz w:val="28"/>
          <w:szCs w:val="28"/>
        </w:rPr>
        <w:t>已知反应及有关数据如下：</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2"/>
          <w:sz w:val="28"/>
          <w:szCs w:val="28"/>
        </w:rPr>
        <w:object>
          <v:shape id="_x0000_i1305" o:spt="75" type="#_x0000_t75" style="height:18.95pt;width:87.95pt;" o:ole="t" filled="f" stroked="f" coordsize="21600,21600">
            <v:path/>
            <v:fill on="f" focussize="0,0"/>
            <v:stroke on="f"/>
            <v:imagedata r:id="rId734" o:title=""/>
            <o:lock v:ext="edit" grouping="f" rotation="f" text="f" aspectratio="t"/>
            <w10:wrap type="none"/>
            <w10:anchorlock/>
          </v:shape>
          <o:OLEObject Type="Embed" ProgID="Equation.KSEE3" ShapeID="_x0000_i1305" DrawAspect="Content" ObjectID="_1468076029" r:id="rId733">
            <o:LockedField>false</o:LockedField>
          </o:OLEObject>
        </w:object>
      </w:r>
      <w:r>
        <w:rPr>
          <w:rFonts w:hint="eastAsia" w:ascii="华文楷体" w:hAnsi="华文楷体" w:eastAsia="华文楷体" w:cs="华文楷体"/>
          <w:sz w:val="28"/>
          <w:szCs w:val="28"/>
        </w:rPr>
        <w:t xml:space="preserve">      52.3     -241.8     -277.6</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sz w:val="28"/>
          <w:szCs w:val="28"/>
        </w:rPr>
        <w:drawing>
          <wp:inline distT="0" distB="0" distL="114300" distR="114300">
            <wp:extent cx="1285875" cy="228600"/>
            <wp:effectExtent l="0" t="0" r="9525" b="0"/>
            <wp:docPr id="243"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429"/>
                    <pic:cNvPicPr>
                      <a:picLocks noChangeAspect="1"/>
                    </pic:cNvPicPr>
                  </pic:nvPicPr>
                  <pic:blipFill>
                    <a:blip r:embed="rId735"/>
                    <a:stretch>
                      <a:fillRect/>
                    </a:stretch>
                  </pic:blipFill>
                  <pic:spPr>
                    <a:xfrm>
                      <a:off x="0" y="0"/>
                      <a:ext cx="1285875" cy="228600"/>
                    </a:xfrm>
                    <a:prstGeom prst="rect">
                      <a:avLst/>
                    </a:prstGeom>
                    <a:noFill/>
                    <a:ln w="9525">
                      <a:noFill/>
                    </a:ln>
                  </pic:spPr>
                </pic:pic>
              </a:graphicData>
            </a:graphic>
          </wp:inline>
        </w:drawing>
      </w:r>
      <w:r>
        <w:rPr>
          <w:rFonts w:hint="eastAsia" w:ascii="华文楷体" w:hAnsi="华文楷体" w:eastAsia="华文楷体" w:cs="华文楷体"/>
          <w:sz w:val="28"/>
          <w:szCs w:val="28"/>
        </w:rPr>
        <w:t xml:space="preserve">     43.6      33.6      111.5</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求（1）298K时反应的</w:t>
      </w:r>
      <w:r>
        <w:rPr>
          <w:rFonts w:hint="eastAsia" w:ascii="华文楷体" w:hAnsi="华文楷体" w:eastAsia="华文楷体" w:cs="华文楷体"/>
          <w:position w:val="-12"/>
          <w:sz w:val="28"/>
          <w:szCs w:val="28"/>
        </w:rPr>
        <w:object>
          <v:shape id="_x0000_i1306" o:spt="75" type="#_x0000_t75" style="height:18.95pt;width:28.95pt;" o:ole="t" filled="f" stroked="f" coordsize="21600,21600">
            <v:path/>
            <v:fill on="f" focussize="0,0"/>
            <v:stroke on="f"/>
            <v:imagedata r:id="rId737" o:title=""/>
            <o:lock v:ext="edit" grouping="f" rotation="f" text="f" aspectratio="t"/>
            <w10:wrap type="none"/>
            <w10:anchorlock/>
          </v:shape>
          <o:OLEObject Type="Embed" ProgID="Equation.KSEE3" ShapeID="_x0000_i1306" DrawAspect="Content" ObjectID="_1468076030" r:id="rId736">
            <o:LockedField>false</o:LockedField>
          </o:OLEObject>
        </w:object>
      </w:r>
      <w:r>
        <w:rPr>
          <w:rFonts w:hint="eastAsia" w:ascii="华文楷体" w:hAnsi="华文楷体" w:eastAsia="华文楷体" w:cs="华文楷体"/>
          <w:sz w:val="28"/>
          <w:szCs w:val="28"/>
        </w:rPr>
        <w:t>；（2）反应物的温度为288K，产物温度为348K时反应的</w:t>
      </w:r>
      <w:r>
        <w:rPr>
          <w:rFonts w:hint="eastAsia" w:ascii="华文楷体" w:hAnsi="华文楷体" w:eastAsia="华文楷体" w:cs="华文楷体"/>
          <w:position w:val="-12"/>
          <w:sz w:val="28"/>
          <w:szCs w:val="28"/>
        </w:rPr>
        <w:object>
          <v:shape id="_x0000_i1307" o:spt="75" type="#_x0000_t75" style="height:18.95pt;width:28.95pt;" o:ole="t" filled="f" stroked="f" coordsize="21600,21600">
            <v:path/>
            <v:fill on="f" focussize="0,0"/>
            <v:stroke on="f"/>
            <v:imagedata r:id="rId739" o:title=""/>
            <o:lock v:ext="edit" grouping="f" rotation="f" text="f" aspectratio="t"/>
            <w10:wrap type="none"/>
            <w10:anchorlock/>
          </v:shape>
          <o:OLEObject Type="Embed" ProgID="Equation.KSEE3" ShapeID="_x0000_i1307" DrawAspect="Content" ObjectID="_1468076031" r:id="rId738">
            <o:LockedField>false</o:LockedField>
          </o:OLEObject>
        </w:object>
      </w:r>
      <w:r>
        <w:rPr>
          <w:rFonts w:hint="eastAsia" w:ascii="华文楷体" w:hAnsi="华文楷体" w:eastAsia="华文楷体" w:cs="华文楷体"/>
          <w:sz w:val="28"/>
          <w:szCs w:val="28"/>
        </w:rPr>
        <w:t>。</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解：（1）</w:t>
      </w:r>
      <w:r>
        <w:rPr>
          <w:rFonts w:hint="eastAsia" w:ascii="华文楷体" w:hAnsi="华文楷体" w:eastAsia="华文楷体" w:cs="华文楷体"/>
          <w:position w:val="-12"/>
          <w:sz w:val="28"/>
          <w:szCs w:val="28"/>
        </w:rPr>
        <w:object>
          <v:shape id="_x0000_i1308" o:spt="75" type="#_x0000_t75" style="height:19.95pt;width:206.95pt;" o:ole="t" filled="f" stroked="f" coordsize="21600,21600">
            <v:path/>
            <v:fill on="f" focussize="0,0"/>
            <v:stroke on="f"/>
            <v:imagedata r:id="rId741" o:title=""/>
            <o:lock v:ext="edit" grouping="f" rotation="f" text="f" aspectratio="t"/>
            <w10:wrap type="none"/>
            <w10:anchorlock/>
          </v:shape>
          <o:OLEObject Type="Embed" ProgID="Equation.KSEE3" ShapeID="_x0000_i1308" DrawAspect="Content" ObjectID="_1468076032" r:id="rId740">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sz w:val="28"/>
          <w:szCs w:val="28"/>
        </w:rPr>
        <w:drawing>
          <wp:inline distT="0" distB="0" distL="114300" distR="114300">
            <wp:extent cx="1171575" cy="228600"/>
            <wp:effectExtent l="0" t="0" r="9525" b="0"/>
            <wp:docPr id="241"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433"/>
                    <pic:cNvPicPr>
                      <a:picLocks noChangeAspect="1"/>
                    </pic:cNvPicPr>
                  </pic:nvPicPr>
                  <pic:blipFill>
                    <a:blip r:embed="rId742"/>
                    <a:stretch>
                      <a:fillRect/>
                    </a:stretch>
                  </pic:blipFill>
                  <pic:spPr>
                    <a:xfrm>
                      <a:off x="0" y="0"/>
                      <a:ext cx="1171575" cy="228600"/>
                    </a:xfrm>
                    <a:prstGeom prst="rect">
                      <a:avLst/>
                    </a:prstGeom>
                    <a:noFill/>
                    <a:ln w="9525">
                      <a:noFill/>
                    </a:ln>
                  </pic:spPr>
                </pic:pic>
              </a:graphicData>
            </a:graphic>
          </wp:inline>
        </w:drawing>
      </w:r>
    </w:p>
    <w:p>
      <w:pPr>
        <w:numPr>
          <w:ilvl w:val="0"/>
          <w:numId w:val="39"/>
        </w:num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将反应过程设计成下列过程：</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pict>
          <v:shape id="_x0000_s1052" o:spid="_x0000_s1052" o:spt="75" type="#_x0000_t75" style="position:absolute;left:0pt;margin-left:110.25pt;margin-top:27.9pt;height:19.95pt;width:22.95pt;z-index:251691008;mso-width-relative:page;mso-height-relative:page;" o:ole="t" filled="f" stroked="f" coordsize="21600,21600">
            <v:path/>
            <v:fill on="f" focussize="0,0"/>
            <v:stroke on="f"/>
            <v:imagedata r:id="rId744" o:title=""/>
            <o:lock v:ext="edit" grouping="f" rotation="f" text="f" aspectratio="t"/>
          </v:shape>
          <o:OLEObject Type="Embed" ProgID="Equation.3" ShapeID="_x0000_s1052" DrawAspect="Content" ObjectID="_1468076033" r:id="rId743">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689984" behindDoc="0" locked="0" layoutInCell="1" allowOverlap="1">
                <wp:simplePos x="0" y="0"/>
                <wp:positionH relativeFrom="column">
                  <wp:posOffset>1351280</wp:posOffset>
                </wp:positionH>
                <wp:positionV relativeFrom="paragraph">
                  <wp:posOffset>360680</wp:posOffset>
                </wp:positionV>
                <wp:extent cx="635" cy="238125"/>
                <wp:effectExtent l="37465" t="0" r="38100" b="9525"/>
                <wp:wrapNone/>
                <wp:docPr id="245" name="直接连接符 245"/>
                <wp:cNvGraphicFramePr/>
                <a:graphic xmlns:a="http://schemas.openxmlformats.org/drawingml/2006/main">
                  <a:graphicData uri="http://schemas.microsoft.com/office/word/2010/wordprocessingShape">
                    <wps:wsp>
                      <wps:cNvCnPr/>
                      <wps:spPr>
                        <a:xfrm>
                          <a:off x="0" y="0"/>
                          <a:ext cx="635" cy="23812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06.4pt;margin-top:28.4pt;height:18.75pt;width:0.05pt;z-index:251689984;mso-width-relative:page;mso-height-relative:page;" filled="f" stroked="t" coordsize="21600,21600" o:gfxdata="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mR7Xna&#10;AAAACQEAAA8AAAAAAAAAAQAgAAAAIgAAAGRycy9kb3ducmV2LnhtbFBLAQIUABQAAAAIAIdO4kAa&#10;Xj9b5QEAAJ8DAAAOAAAAAAAAAAEAIAAAACkBAABkcnMvZTJvRG9jLnhtbFBLBQYAAAAABgAGAFkB&#10;AACABQ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288K</w:t>
      </w:r>
      <w:r>
        <w:rPr>
          <w:rFonts w:hint="eastAsia" w:ascii="华文楷体" w:hAnsi="华文楷体" w:eastAsia="华文楷体" w:cs="华文楷体"/>
          <w:position w:val="-10"/>
          <w:sz w:val="28"/>
          <w:szCs w:val="28"/>
        </w:rPr>
        <w:object>
          <v:shape id="_x0000_i1309" o:spt="75" type="#_x0000_t75" style="height:15.95pt;width:96.95pt;" o:ole="t" filled="f" stroked="f" coordsize="21600,21600">
            <v:path/>
            <v:fill on="f" focussize="0,0"/>
            <v:stroke on="f"/>
            <v:imagedata r:id="rId746" o:title=""/>
            <o:lock v:ext="edit" grouping="f" rotation="f" text="f" aspectratio="t"/>
            <w10:wrap type="none"/>
            <w10:anchorlock/>
          </v:shape>
          <o:OLEObject Type="Embed" ProgID="Equation.KSEE3" ShapeID="_x0000_i1309" DrawAspect="Content" ObjectID="_1468076034" r:id="rId745">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position w:val="-12"/>
          <w:sz w:val="28"/>
          <w:szCs w:val="28"/>
        </w:rPr>
        <w:pict>
          <v:shape id="_x0000_s1053" o:spid="_x0000_s1053" o:spt="75" type="#_x0000_t75" style="position:absolute;left:0pt;margin-left:188.15pt;margin-top:11.75pt;height:19.95pt;width:92.95pt;z-index:251692032;mso-width-relative:page;mso-height-relative:page;" o:ole="t" filled="f" stroked="f" coordsize="21600,21600">
            <v:path/>
            <v:fill on="f" focussize="0,0"/>
            <v:stroke on="f"/>
            <v:imagedata r:id="rId748" o:title=""/>
            <o:lock v:ext="edit" grouping="f" rotation="f" text="f" aspectratio="t"/>
          </v:shape>
          <o:OLEObject Type="Embed" ProgID="Equation.3" ShapeID="_x0000_s1053" DrawAspect="Content" ObjectID="_1468076035" r:id="rId747">
            <o:LockedField>false</o:LockedField>
          </o:OLEObject>
        </w:pict>
      </w:r>
    </w:p>
    <w:p>
      <w:pPr>
        <w:tabs>
          <w:tab w:val="left" w:pos="1258"/>
          <w:tab w:val="left" w:pos="5938"/>
        </w:tabs>
        <w:rPr>
          <w:rFonts w:hint="eastAsia" w:ascii="华文楷体" w:hAnsi="华文楷体" w:eastAsia="华文楷体" w:cs="华文楷体"/>
          <w:sz w:val="28"/>
          <w:szCs w:val="28"/>
        </w:rPr>
      </w:pPr>
      <w:r>
        <w:rPr>
          <w:rFonts w:hint="eastAsia" w:ascii="华文楷体" w:hAnsi="华文楷体" w:eastAsia="华文楷体" w:cs="华文楷体"/>
          <w:position w:val="-12"/>
          <w:sz w:val="28"/>
          <w:szCs w:val="28"/>
        </w:rPr>
        <w:pict>
          <v:shape id="_x0000_s1054" o:spid="_x0000_s1054" o:spt="75" type="#_x0000_t75" style="position:absolute;left:0pt;margin-left:325.5pt;margin-top:21.8pt;height:19.95pt;width:22.95pt;z-index:251695104;mso-width-relative:page;mso-height-relative:page;" o:ole="t" filled="f" stroked="f" coordsize="21600,21600">
            <v:path/>
            <v:fill on="f" focussize="0,0"/>
            <v:stroke on="f"/>
            <v:imagedata r:id="rId750" o:title=""/>
            <o:lock v:ext="edit" grouping="f" rotation="f" text="f" aspectratio="t"/>
          </v:shape>
          <o:OLEObject Type="Embed" ProgID="Equation.3" ShapeID="_x0000_s1054" DrawAspect="Content" ObjectID="_1468076036" r:id="rId749">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694080" behindDoc="0" locked="0" layoutInCell="1" allowOverlap="1">
                <wp:simplePos x="0" y="0"/>
                <wp:positionH relativeFrom="column">
                  <wp:posOffset>4113530</wp:posOffset>
                </wp:positionH>
                <wp:positionV relativeFrom="paragraph">
                  <wp:posOffset>290195</wp:posOffset>
                </wp:positionV>
                <wp:extent cx="635" cy="228600"/>
                <wp:effectExtent l="37465" t="0" r="38100" b="0"/>
                <wp:wrapNone/>
                <wp:docPr id="244" name="直接连接符 244"/>
                <wp:cNvGraphicFramePr/>
                <a:graphic xmlns:a="http://schemas.openxmlformats.org/drawingml/2006/main">
                  <a:graphicData uri="http://schemas.microsoft.com/office/word/2010/wordprocessingShape">
                    <wps:wsp>
                      <wps:cNvCnPr/>
                      <wps:spPr>
                        <a:xfrm>
                          <a:off x="0" y="0"/>
                          <a:ext cx="635" cy="2286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323.9pt;margin-top:22.85pt;height:18pt;width:0.05pt;z-index:251694080;mso-width-relative:page;mso-height-relative:page;" filled="f" stroked="t" coordsize="21600,21600" o:gfxdata="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f68nja&#10;AAAACQEAAA8AAAAAAAAAAQAgAAAAIgAAAGRycy9kb3ducmV2LnhtbFBLAQIUABQAAAAIAIdO4kBD&#10;0q0V5QEAAJ8DAAAOAAAAAAAAAAEAIAAAACkBAABkcnMvZTJvRG9jLnhtbFBLBQYAAAAABgAGAFkB&#10;AACABQ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93056" behindDoc="0" locked="0" layoutInCell="1" allowOverlap="1">
                <wp:simplePos x="0" y="0"/>
                <wp:positionH relativeFrom="column">
                  <wp:posOffset>2218055</wp:posOffset>
                </wp:positionH>
                <wp:positionV relativeFrom="paragraph">
                  <wp:posOffset>213995</wp:posOffset>
                </wp:positionV>
                <wp:extent cx="1447800" cy="635"/>
                <wp:effectExtent l="0" t="37465" r="0" b="38100"/>
                <wp:wrapNone/>
                <wp:docPr id="242" name="直接连接符 242"/>
                <wp:cNvGraphicFramePr/>
                <a:graphic xmlns:a="http://schemas.openxmlformats.org/drawingml/2006/main">
                  <a:graphicData uri="http://schemas.microsoft.com/office/word/2010/wordprocessingShape">
                    <wps:wsp>
                      <wps:cNvCnPr/>
                      <wps:spPr>
                        <a:xfrm>
                          <a:off x="0" y="0"/>
                          <a:ext cx="144780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74.65pt;margin-top:16.85pt;height:0.05pt;width:114pt;z-index:251693056;mso-width-relative:page;mso-height-relative:page;" filled="f" stroked="t" coordsize="21600,21600" o:gfxdata="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qvTJz2QAA&#10;AAkBAAAPAAAAAAAAAAEAIAAAACIAAABkcnMvZG93bnJldi54bWxQSwECFAAUAAAACACHTuJAdhl+&#10;euQBAACgAwAADgAAAAAAAAABACAAAAAoAQAAZHJzL2Uyb0RvYy54bWxQSwUGAAAAAAYABgBZAQAA&#10;fgU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298K</w:t>
      </w:r>
      <w:r>
        <w:rPr>
          <w:rFonts w:hint="eastAsia" w:ascii="华文楷体" w:hAnsi="华文楷体" w:eastAsia="华文楷体" w:cs="华文楷体"/>
          <w:position w:val="-10"/>
          <w:sz w:val="28"/>
          <w:szCs w:val="28"/>
        </w:rPr>
        <w:object>
          <v:shape id="_x0000_i1310" o:spt="75" type="#_x0000_t75" style="height:15.95pt;width:96.95pt;" o:ole="t" filled="f" stroked="f" coordsize="21600,21600">
            <v:path/>
            <v:fill on="f" focussize="0,0"/>
            <v:stroke on="f"/>
            <v:imagedata r:id="rId752" o:title=""/>
            <o:lock v:ext="edit" grouping="f" rotation="f" text="f" aspectratio="t"/>
            <w10:wrap type="none"/>
            <w10:anchorlock/>
          </v:shape>
          <o:OLEObject Type="Embed" ProgID="Equation.KSEE3" ShapeID="_x0000_i1310" DrawAspect="Content" ObjectID="_1468076037" r:id="rId751">
            <o:LockedField>false</o:LockedField>
          </o:OLEObject>
        </w:object>
      </w:r>
      <w:r>
        <w:rPr>
          <w:rFonts w:hint="eastAsia" w:ascii="华文楷体" w:hAnsi="华文楷体" w:eastAsia="华文楷体" w:cs="华文楷体"/>
          <w:sz w:val="28"/>
          <w:szCs w:val="28"/>
        </w:rPr>
        <w:tab/>
      </w:r>
      <w:r>
        <w:rPr>
          <w:rFonts w:hint="eastAsia" w:ascii="华文楷体" w:hAnsi="华文楷体" w:eastAsia="华文楷体" w:cs="华文楷体"/>
          <w:position w:val="-10"/>
          <w:sz w:val="28"/>
          <w:szCs w:val="28"/>
        </w:rPr>
        <w:object>
          <v:shape id="_x0000_i1311" o:spt="75" type="#_x0000_t75" style="height:15.95pt;width:61.95pt;" o:ole="t" filled="f" stroked="f" coordsize="21600,21600">
            <v:path/>
            <v:fill on="f" focussize="0,0"/>
            <v:stroke on="f"/>
            <v:imagedata r:id="rId754" o:title=""/>
            <o:lock v:ext="edit" grouping="f" rotation="f" text="f" aspectratio="t"/>
            <w10:wrap type="none"/>
            <w10:anchorlock/>
          </v:shape>
          <o:OLEObject Type="Embed" ProgID="Equation.KSEE3" ShapeID="_x0000_i1311" DrawAspect="Content" ObjectID="_1468076038" r:id="rId753">
            <o:LockedField>false</o:LockedField>
          </o:OLEObject>
        </w:object>
      </w:r>
    </w:p>
    <w:p>
      <w:pPr>
        <w:tabs>
          <w:tab w:val="left" w:pos="420"/>
        </w:tabs>
        <w:rPr>
          <w:rFonts w:hint="eastAsia" w:ascii="华文楷体" w:hAnsi="华文楷体" w:eastAsia="华文楷体" w:cs="华文楷体"/>
          <w:sz w:val="28"/>
          <w:szCs w:val="28"/>
        </w:rPr>
      </w:pP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348K</w:t>
      </w:r>
      <w:r>
        <w:rPr>
          <w:rFonts w:hint="eastAsia" w:ascii="华文楷体" w:hAnsi="华文楷体" w:eastAsia="华文楷体" w:cs="华文楷体"/>
          <w:position w:val="-10"/>
          <w:sz w:val="28"/>
          <w:szCs w:val="28"/>
        </w:rPr>
        <w:object>
          <v:shape id="_x0000_i1312" o:spt="75" type="#_x0000_t75" style="height:15.95pt;width:61.95pt;" o:ole="t" filled="f" stroked="f" coordsize="21600,21600">
            <v:path/>
            <v:fill on="f" focussize="0,0"/>
            <v:stroke on="f"/>
            <v:imagedata r:id="rId756" o:title=""/>
            <o:lock v:ext="edit" grouping="f" rotation="f" text="f" aspectratio="t"/>
            <w10:wrap type="none"/>
            <w10:anchorlock/>
          </v:shape>
          <o:OLEObject Type="Embed" ProgID="Equation.KSEE3" ShapeID="_x0000_i1312" DrawAspect="Content" ObjectID="_1468076039" r:id="rId755">
            <o:LockedField>false</o:LockedField>
          </o:OLEObject>
        </w:objec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13" o:spt="75" type="#_x0000_t75" style="height:18pt;width:109.95pt;" o:ole="t" filled="f" stroked="f" coordsize="21600,21600">
            <v:path/>
            <v:fill on="f" focussize="0,0"/>
            <v:stroke on="f"/>
            <v:imagedata r:id="rId758" o:title=""/>
            <o:lock v:ext="edit" grouping="f" rotation="f" text="f" aspectratio="t"/>
            <w10:wrap type="none"/>
            <w10:anchorlock/>
          </v:shape>
          <o:OLEObject Type="Embed" ProgID="Equation.KSEE3" ShapeID="_x0000_i1313" DrawAspect="Content" ObjectID="_1468076040" r:id="rId757">
            <o:LockedField>false</o:LockedField>
          </o:OLEObject>
        </w:objec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0"/>
          <w:sz w:val="28"/>
          <w:szCs w:val="28"/>
        </w:rPr>
        <w:object>
          <v:shape id="_x0000_i1314" o:spt="75" type="#_x0000_t75" style="height:37.95pt;width:261.95pt;" o:ole="t" filled="f" stroked="f" coordsize="21600,21600">
            <v:path/>
            <v:fill on="f" focussize="0,0"/>
            <v:stroke on="f"/>
            <v:imagedata r:id="rId760" o:title=""/>
            <o:lock v:ext="edit" grouping="f" rotation="f" text="f" aspectratio="t"/>
            <w10:wrap type="none"/>
            <w10:anchorlock/>
          </v:shape>
          <o:OLEObject Type="Embed" ProgID="Equation.KSEE3" ShapeID="_x0000_i1314" DrawAspect="Content" ObjectID="_1468076041" r:id="rId759">
            <o:LockedField>false</o:LockedField>
          </o:OLEObject>
        </w:objec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2"/>
          <w:sz w:val="28"/>
          <w:szCs w:val="28"/>
        </w:rPr>
        <w:object>
          <v:shape id="_x0000_i1315" o:spt="75" type="#_x0000_t75" style="height:18.95pt;width:319.95pt;" o:ole="t" filled="f" stroked="f" coordsize="21600,21600">
            <v:path/>
            <v:fill on="f" focussize="0,0"/>
            <v:stroke on="f"/>
            <v:imagedata r:id="rId762" o:title=""/>
            <o:lock v:ext="edit" grouping="f" rotation="f" text="f" aspectratio="t"/>
            <w10:wrap type="none"/>
            <w10:anchorlock/>
          </v:shape>
          <o:OLEObject Type="Embed" ProgID="Equation.KSEE3" ShapeID="_x0000_i1315" DrawAspect="Content" ObjectID="_1468076042" r:id="rId761">
            <o:LockedField>false</o:LockedField>
          </o:OLEObject>
        </w:objec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2"/>
          <w:sz w:val="28"/>
          <w:szCs w:val="28"/>
        </w:rPr>
        <w:object>
          <v:shape id="_x0000_i1316" o:spt="75" type="#_x0000_t75" style="height:18.95pt;width:336.95pt;" o:ole="t" filled="f" stroked="f" coordsize="21600,21600">
            <v:path/>
            <v:fill on="f" focussize="0,0"/>
            <v:stroke on="f"/>
            <v:imagedata r:id="rId764" o:title=""/>
            <o:lock v:ext="edit" grouping="f" rotation="f" text="f" aspectratio="t"/>
            <w10:wrap type="none"/>
            <w10:anchorlock/>
          </v:shape>
          <o:OLEObject Type="Embed" ProgID="Equation.KSEE3" ShapeID="_x0000_i1316" DrawAspect="Content" ObjectID="_1468076043" r:id="rId763">
            <o:LockedField>false</o:LockedField>
          </o:OLEObject>
        </w:object>
      </w:r>
    </w:p>
    <w:p>
      <w:pPr>
        <w:tabs>
          <w:tab w:val="left" w:pos="703"/>
          <w:tab w:val="left" w:pos="5938"/>
        </w:tabs>
        <w:jc w:val="left"/>
        <w:rPr>
          <w:rFonts w:hint="eastAsia" w:ascii="华文楷体" w:hAnsi="华文楷体" w:eastAsia="华文楷体" w:cs="华文楷体"/>
          <w:sz w:val="28"/>
          <w:szCs w:val="28"/>
        </w:rPr>
      </w:pPr>
    </w:p>
    <w:p>
      <w:pPr>
        <w:numPr>
          <w:ilvl w:val="0"/>
          <w:numId w:val="20"/>
        </w:num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定容下，理想气体1mol</w:t>
      </w:r>
      <w:r>
        <w:rPr>
          <w:rFonts w:hint="eastAsia" w:ascii="华文楷体" w:hAnsi="华文楷体" w:eastAsia="华文楷体" w:cs="华文楷体"/>
          <w:position w:val="-6"/>
          <w:sz w:val="28"/>
          <w:szCs w:val="28"/>
        </w:rPr>
        <w:object>
          <v:shape id="_x0000_i1317" o:spt="75" type="#_x0000_t75" style="height:13.95pt;width:18pt;" o:ole="t" filled="f" stroked="f" coordsize="21600,21600">
            <v:path/>
            <v:fill on="f" focussize="0,0"/>
            <v:stroke on="f"/>
            <v:imagedata r:id="rId766" o:title=""/>
            <o:lock v:ext="edit" grouping="f" rotation="f" text="f" aspectratio="t"/>
            <w10:wrap type="none"/>
            <w10:anchorlock/>
          </v:shape>
          <o:OLEObject Type="Embed" ProgID="Equation.KSEE3" ShapeID="_x0000_i1317" DrawAspect="Content" ObjectID="_1468076044" r:id="rId765">
            <o:LockedField>false</o:LockedField>
          </o:OLEObject>
        </w:object>
      </w:r>
      <w:r>
        <w:rPr>
          <w:rFonts w:hint="eastAsia" w:ascii="华文楷体" w:hAnsi="华文楷体" w:eastAsia="华文楷体" w:cs="华文楷体"/>
          <w:sz w:val="28"/>
          <w:szCs w:val="28"/>
        </w:rPr>
        <w:t>由300K加热到600K。求过程</w:t>
      </w:r>
      <w:r>
        <w:rPr>
          <w:rFonts w:hint="eastAsia" w:ascii="华文楷体" w:hAnsi="华文楷体" w:eastAsia="华文楷体" w:cs="华文楷体"/>
          <w:position w:val="-6"/>
          <w:sz w:val="28"/>
          <w:szCs w:val="28"/>
        </w:rPr>
        <w:object>
          <v:shape id="_x0000_i1318" o:spt="75" type="#_x0000_t75" style="height:13.95pt;width:18pt;" o:ole="t" filled="f" stroked="f" coordsize="21600,21600">
            <v:path/>
            <v:fill on="f" focussize="0,0"/>
            <v:stroke on="f"/>
            <v:imagedata r:id="rId768" o:title=""/>
            <o:lock v:ext="edit" grouping="f" rotation="f" text="f" aspectratio="t"/>
            <w10:wrap type="none"/>
            <w10:anchorlock/>
          </v:shape>
          <o:OLEObject Type="Embed" ProgID="Equation.KSEE3" ShapeID="_x0000_i1318" DrawAspect="Content" ObjectID="_1468076045" r:id="rId767">
            <o:LockedField>false</o:LockedField>
          </o:OLEObject>
        </w:object>
      </w:r>
      <w:r>
        <w:rPr>
          <w:rFonts w:hint="eastAsia" w:ascii="华文楷体" w:hAnsi="华文楷体" w:eastAsia="华文楷体" w:cs="华文楷体"/>
          <w:sz w:val="28"/>
          <w:szCs w:val="28"/>
        </w:rPr>
        <w:t>。已知</w:t>
      </w:r>
      <w:r>
        <w:rPr>
          <w:rFonts w:hint="eastAsia" w:ascii="华文楷体" w:hAnsi="华文楷体" w:eastAsia="华文楷体" w:cs="华文楷体"/>
          <w:position w:val="-10"/>
          <w:sz w:val="28"/>
          <w:szCs w:val="28"/>
        </w:rPr>
        <w:object>
          <v:shape id="_x0000_i1319" o:spt="75" type="#_x0000_t75" style="height:18pt;width:192.95pt;" o:ole="t" filled="f" stroked="f" coordsize="21600,21600">
            <v:path/>
            <v:fill on="f" focussize="0,0"/>
            <v:stroke on="f"/>
            <v:imagedata r:id="rId770" o:title=""/>
            <o:lock v:ext="edit" grouping="f" rotation="f" text="f" aspectratio="t"/>
            <w10:wrap type="none"/>
            <w10:anchorlock/>
          </v:shape>
          <o:OLEObject Type="Embed" ProgID="Equation.KSEE3" ShapeID="_x0000_i1319" DrawAspect="Content" ObjectID="_1468076046" r:id="rId769">
            <o:LockedField>false</o:LockedField>
          </o:OLEObject>
        </w:object>
      </w:r>
      <w:r>
        <w:rPr>
          <w:rFonts w:hint="eastAsia" w:ascii="华文楷体" w:hAnsi="华文楷体" w:eastAsia="华文楷体" w:cs="华文楷体"/>
          <w:sz w:val="28"/>
          <w:szCs w:val="28"/>
        </w:rPr>
        <w:t>。</w: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r>
        <w:rPr>
          <w:rFonts w:hint="eastAsia" w:ascii="华文楷体" w:hAnsi="华文楷体" w:eastAsia="华文楷体" w:cs="华文楷体"/>
          <w:position w:val="-24"/>
          <w:sz w:val="28"/>
          <w:szCs w:val="28"/>
        </w:rPr>
        <w:object>
          <v:shape id="_x0000_i1320" o:spt="75" type="#_x0000_t75" style="height:30.95pt;width:178.95pt;" o:ole="t" filled="f" stroked="f" coordsize="21600,21600">
            <v:path/>
            <v:fill on="f" focussize="0,0"/>
            <v:stroke on="f"/>
            <v:imagedata r:id="rId772" o:title=""/>
            <o:lock v:ext="edit" grouping="f" rotation="f" text="f" aspectratio="t"/>
            <w10:wrap type="none"/>
            <w10:anchorlock/>
          </v:shape>
          <o:OLEObject Type="Embed" ProgID="Equation.KSEE3" ShapeID="_x0000_i1320" DrawAspect="Content" ObjectID="_1468076047" r:id="rId771">
            <o:LockedField>false</o:LockedField>
          </o:OLEObject>
        </w:objec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sz w:val="28"/>
          <w:szCs w:val="28"/>
        </w:rPr>
        <w:drawing>
          <wp:inline distT="0" distB="0" distL="114300" distR="114300">
            <wp:extent cx="3171825" cy="390525"/>
            <wp:effectExtent l="0" t="0" r="9525" b="8255"/>
            <wp:docPr id="58"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46"/>
                    <pic:cNvPicPr>
                      <a:picLocks noChangeAspect="1"/>
                    </pic:cNvPicPr>
                  </pic:nvPicPr>
                  <pic:blipFill>
                    <a:blip r:embed="rId773"/>
                    <a:stretch>
                      <a:fillRect/>
                    </a:stretch>
                  </pic:blipFill>
                  <pic:spPr>
                    <a:xfrm>
                      <a:off x="0" y="0"/>
                      <a:ext cx="3171825" cy="390525"/>
                    </a:xfrm>
                    <a:prstGeom prst="rect">
                      <a:avLst/>
                    </a:prstGeom>
                    <a:noFill/>
                    <a:ln w="9525">
                      <a:noFill/>
                    </a:ln>
                  </pic:spPr>
                </pic:pic>
              </a:graphicData>
            </a:graphic>
          </wp:inline>
        </w:drawing>
      </w:r>
    </w:p>
    <w:p>
      <w:pPr>
        <w:tabs>
          <w:tab w:val="left" w:pos="703"/>
          <w:tab w:val="left" w:pos="5938"/>
        </w:tabs>
        <w:jc w:val="left"/>
        <w:rPr>
          <w:rFonts w:hint="eastAsia" w:ascii="华文楷体" w:hAnsi="华文楷体" w:eastAsia="华文楷体" w:cs="华文楷体"/>
          <w:sz w:val="28"/>
          <w:szCs w:val="28"/>
        </w:rPr>
      </w:pPr>
    </w:p>
    <w:p>
      <w:pPr>
        <w:tabs>
          <w:tab w:val="left" w:pos="703"/>
          <w:tab w:val="left" w:pos="5938"/>
        </w:tabs>
        <w:jc w:val="left"/>
        <w:rPr>
          <w:rFonts w:hint="eastAsia" w:ascii="华文楷体" w:hAnsi="华文楷体" w:eastAsia="华文楷体" w:cs="华文楷体"/>
          <w:sz w:val="28"/>
          <w:szCs w:val="28"/>
        </w:rPr>
      </w:pPr>
    </w:p>
    <w:p>
      <w:pPr>
        <w:numPr>
          <w:ilvl w:val="0"/>
          <w:numId w:val="20"/>
        </w:num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若上题是在定压下进行，求过程的熵变。</w: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解：理想气体定压过程熵变</w: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321" o:spt="75" type="#_x0000_t75" style="height:30.95pt;width:295.95pt;" o:ole="t" filled="f" stroked="f" coordsize="21600,21600">
            <v:path/>
            <v:fill on="f" focussize="0,0"/>
            <v:stroke on="f"/>
            <v:imagedata r:id="rId775" o:title=""/>
            <o:lock v:ext="edit" grouping="f" rotation="f" text="f" aspectratio="t"/>
            <w10:wrap type="none"/>
            <w10:anchorlock/>
          </v:shape>
          <o:OLEObject Type="Embed" ProgID="Equation.KSEE3" ShapeID="_x0000_i1321" DrawAspect="Content" ObjectID="_1468076048" r:id="rId774">
            <o:LockedField>false</o:LockedField>
          </o:OLEObject>
        </w:object>
      </w:r>
    </w:p>
    <w:p>
      <w:pPr>
        <w:tabs>
          <w:tab w:val="left" w:pos="703"/>
          <w:tab w:val="left" w:pos="5938"/>
        </w:tabs>
        <w:jc w:val="left"/>
        <w:rPr>
          <w:rFonts w:hint="eastAsia" w:ascii="华文楷体" w:hAnsi="华文楷体" w:eastAsia="华文楷体" w:cs="华文楷体"/>
          <w:sz w:val="28"/>
          <w:szCs w:val="28"/>
        </w:rPr>
      </w:pP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31、101.325kPa下，2mol甲醇在正常沸点337.2K时汽化，求体系和环境的熵变各位多少？已知甲醇的汽化热</w:t>
      </w:r>
      <w:r>
        <w:rPr>
          <w:rFonts w:hint="eastAsia" w:ascii="华文楷体" w:hAnsi="华文楷体" w:eastAsia="华文楷体" w:cs="华文楷体"/>
          <w:position w:val="-6"/>
          <w:sz w:val="28"/>
          <w:szCs w:val="28"/>
        </w:rPr>
        <w:object>
          <v:shape id="_x0000_i1322" o:spt="75" type="#_x0000_t75" style="height:15.95pt;width:100.95pt;" o:ole="t" filled="f" stroked="f" coordsize="21600,21600">
            <v:path/>
            <v:fill on="f" focussize="0,0"/>
            <v:stroke on="f"/>
            <v:imagedata r:id="rId777" o:title=""/>
            <o:lock v:ext="edit" grouping="f" rotation="f" text="f" aspectratio="t"/>
            <w10:wrap type="none"/>
            <w10:anchorlock/>
          </v:shape>
          <o:OLEObject Type="Embed" ProgID="Equation.KSEE3" ShapeID="_x0000_i1322" DrawAspect="Content" ObjectID="_1468076049" r:id="rId776">
            <o:LockedField>false</o:LockedField>
          </o:OLEObject>
        </w:object>
      </w:r>
      <w:r>
        <w:rPr>
          <w:rFonts w:hint="eastAsia" w:ascii="华文楷体" w:hAnsi="华文楷体" w:eastAsia="华文楷体" w:cs="华文楷体"/>
          <w:sz w:val="28"/>
          <w:szCs w:val="28"/>
        </w:rPr>
        <w:t>。</w: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解：101.325kPa、337.2K甲醇汽化，发生可逆相变</w: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323" o:spt="75" type="#_x0000_t75" style="height:30.95pt;width:234pt;" o:ole="t" filled="f" stroked="f" coordsize="21600,21600">
            <v:path/>
            <v:fill on="f" focussize="0,0"/>
            <v:stroke on="f"/>
            <v:imagedata r:id="rId779" o:title=""/>
            <o:lock v:ext="edit" grouping="f" rotation="f" text="f" aspectratio="t"/>
            <w10:wrap type="none"/>
            <w10:anchorlock/>
          </v:shape>
          <o:OLEObject Type="Embed" ProgID="Equation.KSEE3" ShapeID="_x0000_i1323" DrawAspect="Content" ObjectID="_1468076050" r:id="rId778">
            <o:LockedField>false</o:LockedField>
          </o:OLEObject>
        </w:objec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324" o:spt="75" type="#_x0000_t75" style="height:30.95pt;width:163.95pt;" o:ole="t" filled="f" stroked="f" coordsize="21600,21600">
            <v:path/>
            <v:fill on="f" focussize="0,0"/>
            <v:stroke on="f"/>
            <v:imagedata r:id="rId781" o:title=""/>
            <o:lock v:ext="edit" grouping="f" rotation="f" text="f" aspectratio="t"/>
            <w10:wrap type="none"/>
            <w10:anchorlock/>
          </v:shape>
          <o:OLEObject Type="Embed" ProgID="Equation.KSEE3" ShapeID="_x0000_i1324" DrawAspect="Content" ObjectID="_1468076051" r:id="rId780">
            <o:LockedField>false</o:LockedField>
          </o:OLEObject>
        </w:object>
      </w:r>
    </w:p>
    <w:p>
      <w:pPr>
        <w:tabs>
          <w:tab w:val="left" w:pos="703"/>
          <w:tab w:val="left" w:pos="5938"/>
        </w:tabs>
        <w:jc w:val="left"/>
        <w:rPr>
          <w:rFonts w:hint="eastAsia" w:ascii="华文楷体" w:hAnsi="华文楷体" w:eastAsia="华文楷体" w:cs="华文楷体"/>
          <w:sz w:val="28"/>
          <w:szCs w:val="28"/>
        </w:rPr>
      </w:pPr>
    </w:p>
    <w:p>
      <w:pPr>
        <w:numPr>
          <w:ilvl w:val="0"/>
          <w:numId w:val="20"/>
        </w:num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在298K及</w:t>
      </w:r>
      <w:r>
        <w:rPr>
          <w:rFonts w:hint="eastAsia" w:ascii="华文楷体" w:hAnsi="华文楷体" w:eastAsia="华文楷体" w:cs="华文楷体"/>
          <w:position w:val="-10"/>
          <w:sz w:val="28"/>
          <w:szCs w:val="28"/>
        </w:rPr>
        <w:object>
          <v:shape id="_x0000_i1325" o:spt="75" type="#_x0000_t75" style="height:18pt;width:15.95pt;" o:ole="t" filled="f" stroked="f" coordsize="21600,21600">
            <v:path/>
            <v:fill on="f" focussize="0,0"/>
            <v:stroke on="f"/>
            <v:imagedata r:id="rId783" o:title=""/>
            <o:lock v:ext="edit" grouping="f" rotation="f" text="f" aspectratio="t"/>
            <w10:wrap type="none"/>
            <w10:anchorlock/>
          </v:shape>
          <o:OLEObject Type="Embed" ProgID="Equation.KSEE3" ShapeID="_x0000_i1325" DrawAspect="Content" ObjectID="_1468076052" r:id="rId782">
            <o:LockedField>false</o:LockedField>
          </o:OLEObject>
        </w:object>
      </w:r>
      <w:r>
        <w:rPr>
          <w:rFonts w:hint="eastAsia" w:ascii="华文楷体" w:hAnsi="华文楷体" w:eastAsia="华文楷体" w:cs="华文楷体"/>
          <w:sz w:val="28"/>
          <w:szCs w:val="28"/>
        </w:rPr>
        <w:t>下，用过量100%的空气燃烧1mol</w:t>
      </w:r>
      <w:r>
        <w:rPr>
          <w:rFonts w:hint="eastAsia" w:ascii="华文楷体" w:hAnsi="华文楷体" w:eastAsia="华文楷体" w:cs="华文楷体"/>
          <w:position w:val="-6"/>
          <w:sz w:val="28"/>
          <w:szCs w:val="28"/>
        </w:rPr>
        <w:object>
          <v:shape id="_x0000_i1326" o:spt="75" type="#_x0000_t75" style="height:13.95pt;width:25.95pt;" o:ole="t" filled="f" stroked="f" coordsize="21600,21600">
            <v:path/>
            <v:fill on="f" focussize="0,0"/>
            <v:stroke on="f"/>
            <v:imagedata r:id="rId785" o:title=""/>
            <o:lock v:ext="edit" grouping="f" rotation="f" text="f" aspectratio="t"/>
            <w10:wrap type="none"/>
            <w10:anchorlock/>
          </v:shape>
          <o:OLEObject Type="Embed" ProgID="Equation.KSEE3" ShapeID="_x0000_i1326" DrawAspect="Content" ObjectID="_1468076053" r:id="rId784">
            <o:LockedField>false</o:LockedField>
          </o:OLEObject>
        </w:object>
      </w:r>
      <w:r>
        <w:rPr>
          <w:rFonts w:hint="eastAsia" w:ascii="华文楷体" w:hAnsi="华文楷体" w:eastAsia="华文楷体" w:cs="华文楷体"/>
          <w:sz w:val="28"/>
          <w:szCs w:val="28"/>
        </w:rPr>
        <w:t>，若反应热完全用于加热产物，求燃烧所能达到的最高温度。所需热力学数据如下所示。</w: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696128" behindDoc="0" locked="0" layoutInCell="1" allowOverlap="1">
                <wp:simplePos x="0" y="0"/>
                <wp:positionH relativeFrom="column">
                  <wp:posOffset>-10795</wp:posOffset>
                </wp:positionH>
                <wp:positionV relativeFrom="paragraph">
                  <wp:posOffset>159385</wp:posOffset>
                </wp:positionV>
                <wp:extent cx="5153025" cy="635"/>
                <wp:effectExtent l="0" t="0" r="0" b="0"/>
                <wp:wrapNone/>
                <wp:docPr id="59" name="直接连接符 59"/>
                <wp:cNvGraphicFramePr/>
                <a:graphic xmlns:a="http://schemas.openxmlformats.org/drawingml/2006/main">
                  <a:graphicData uri="http://schemas.microsoft.com/office/word/2010/wordprocessingShape">
                    <wps:wsp>
                      <wps:cNvCnPr/>
                      <wps:spPr>
                        <a:xfrm>
                          <a:off x="0" y="0"/>
                          <a:ext cx="51530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85pt;margin-top:12.55pt;height:0.05pt;width:405.75pt;z-index:251696128;mso-width-relative:page;mso-height-relative:page;" filled="f" stroked="t" coordsize="21600,21600" o:gfxdata="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U6H+TdYAAAAIAQAADwAAAAAA&#10;AAABACAAAAAiAAAAZHJzL2Rvd25yZXYueG1sUEsBAhQAFAAAAAgAh07iQDVpIKvcAQAAmgMAAA4A&#10;AAAAAAAAAQAgAAAAJQEAAGRycy9lMm9Eb2MueG1sUEsFBgAAAAAGAAYAWQEAAHMFAAAAAA==&#10;">
                <v:fill on="f" focussize="0,0"/>
                <v:stroke color="#000000" joinstyle="round"/>
                <v:imagedata o:title=""/>
                <o:lock v:ext="edit" aspectratio="f"/>
              </v:line>
            </w:pict>
          </mc:Fallback>
        </mc:AlternateContent>
      </w:r>
      <w:r>
        <w:rPr>
          <w:rFonts w:hint="eastAsia" w:ascii="华文楷体" w:hAnsi="华文楷体" w:eastAsia="华文楷体" w:cs="华文楷体"/>
          <w:sz w:val="28"/>
          <w:szCs w:val="28"/>
        </w:rPr>
        <w:t xml:space="preserve">    </w:t>
      </w:r>
    </w:p>
    <w:p>
      <w:pPr>
        <w:tabs>
          <w:tab w:val="left" w:pos="2578"/>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697152" behindDoc="0" locked="0" layoutInCell="1" allowOverlap="1">
                <wp:simplePos x="0" y="0"/>
                <wp:positionH relativeFrom="column">
                  <wp:posOffset>-10795</wp:posOffset>
                </wp:positionH>
                <wp:positionV relativeFrom="paragraph">
                  <wp:posOffset>189865</wp:posOffset>
                </wp:positionV>
                <wp:extent cx="5153025" cy="635"/>
                <wp:effectExtent l="0" t="0" r="0" b="0"/>
                <wp:wrapNone/>
                <wp:docPr id="60" name="直接连接符 60"/>
                <wp:cNvGraphicFramePr/>
                <a:graphic xmlns:a="http://schemas.openxmlformats.org/drawingml/2006/main">
                  <a:graphicData uri="http://schemas.microsoft.com/office/word/2010/wordprocessingShape">
                    <wps:wsp>
                      <wps:cNvCnPr/>
                      <wps:spPr>
                        <a:xfrm>
                          <a:off x="0" y="0"/>
                          <a:ext cx="51530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85pt;margin-top:14.95pt;height:0.05pt;width:405.75pt;z-index:251697152;mso-width-relative:page;mso-height-relative:page;" filled="f" stroked="t" coordsize="21600,21600" o:gfxdata="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L5PT9cAAAAIAQAADwAAAAAA&#10;AAABACAAAAAiAAAAZHJzL2Rvd25yZXYueG1sUEsBAhQAFAAAAAgAh07iQDbKSErbAQAAmgMAAA4A&#10;AAAAAAAAAQAgAAAAJgEAAGRycy9lMm9Eb2MueG1sUEsFBgAAAAAGAAYAWQEAAHMFAAAAAA==&#10;">
                <v:fill on="f" focussize="0,0"/>
                <v:stroke color="#000000" joinstyle="round"/>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327" o:spt="75" type="#_x0000_t75" style="height:13.95pt;width:25.95pt;" o:ole="t" filled="f" stroked="f" coordsize="21600,21600">
            <v:path/>
            <v:fill on="f" focussize="0,0"/>
            <v:stroke on="f"/>
            <v:imagedata r:id="rId787" o:title=""/>
            <o:lock v:ext="edit" grouping="f" rotation="f" text="f" aspectratio="t"/>
            <w10:wrap type="none"/>
            <w10:anchorlock/>
          </v:shape>
          <o:OLEObject Type="Embed" ProgID="Equation.KSEE3" ShapeID="_x0000_i1327" DrawAspect="Content" ObjectID="_1468076054" r:id="rId786">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328" o:spt="75" type="#_x0000_t75" style="height:13.95pt;width:15.95pt;" o:ole="t" filled="f" stroked="f" coordsize="21600,21600">
            <v:path/>
            <v:fill on="f" focussize="0,0"/>
            <v:stroke on="f"/>
            <v:imagedata r:id="rId789" o:title=""/>
            <o:lock v:ext="edit" grouping="f" rotation="f" text="f" aspectratio="t"/>
            <w10:wrap type="none"/>
            <w10:anchorlock/>
          </v:shape>
          <o:OLEObject Type="Embed" ProgID="Equation.KSEE3" ShapeID="_x0000_i1328" DrawAspect="Content" ObjectID="_1468076055" r:id="rId788">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329" o:spt="75" type="#_x0000_t75" style="height:13.95pt;width:23.95pt;" o:ole="t" filled="f" stroked="f" coordsize="21600,21600">
            <v:path/>
            <v:fill on="f" focussize="0,0"/>
            <v:stroke on="f"/>
            <v:imagedata r:id="rId791" o:title=""/>
            <o:lock v:ext="edit" grouping="f" rotation="f" text="f" aspectratio="t"/>
            <w10:wrap type="none"/>
            <w10:anchorlock/>
          </v:shape>
          <o:OLEObject Type="Embed" ProgID="Equation.KSEE3" ShapeID="_x0000_i1329" DrawAspect="Content" ObjectID="_1468076056" r:id="rId790">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330" o:spt="75" type="#_x0000_t75" style="height:13.95pt;width:26.95pt;" o:ole="t" filled="f" stroked="f" coordsize="21600,21600">
            <v:path/>
            <v:fill on="f" focussize="0,0"/>
            <v:stroke on="f"/>
            <v:imagedata r:id="rId793" o:title=""/>
            <o:lock v:ext="edit" grouping="f" rotation="f" text="f" aspectratio="t"/>
            <w10:wrap type="none"/>
            <w10:anchorlock/>
          </v:shape>
          <o:OLEObject Type="Embed" ProgID="Equation.KSEE3" ShapeID="_x0000_i1330" DrawAspect="Content" ObjectID="_1468076057" r:id="rId792">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331" o:spt="75" type="#_x0000_t75" style="height:13.95pt;width:18pt;" o:ole="t" filled="f" stroked="f" coordsize="21600,21600">
            <v:path/>
            <v:fill on="f" focussize="0,0"/>
            <v:stroke on="f"/>
            <v:imagedata r:id="rId795" o:title=""/>
            <o:lock v:ext="edit" grouping="f" rotation="f" text="f" aspectratio="t"/>
            <w10:wrap type="none"/>
            <w10:anchorlock/>
          </v:shape>
          <o:OLEObject Type="Embed" ProgID="Equation.KSEE3" ShapeID="_x0000_i1331" DrawAspect="Content" ObjectID="_1468076058" r:id="rId794">
            <o:LockedField>false</o:LockedField>
          </o:OLEObject>
        </w:object>
      </w:r>
    </w:p>
    <w:p>
      <w:pPr>
        <w:tabs>
          <w:tab w:val="center" w:pos="4153"/>
        </w:tabs>
        <w:rPr>
          <w:rFonts w:hint="eastAsia" w:ascii="华文楷体" w:hAnsi="华文楷体" w:eastAsia="华文楷体" w:cs="华文楷体"/>
          <w:sz w:val="28"/>
          <w:szCs w:val="28"/>
        </w:rPr>
      </w:pPr>
      <w:r>
        <w:rPr>
          <w:rFonts w:hint="eastAsia" w:ascii="华文楷体" w:hAnsi="华文楷体" w:eastAsia="华文楷体" w:cs="华文楷体"/>
          <w:position w:val="-12"/>
          <w:sz w:val="28"/>
          <w:szCs w:val="28"/>
        </w:rPr>
        <w:object>
          <v:shape id="_x0000_i1332" o:spt="75" type="#_x0000_t75" style="height:18.95pt;width:78.95pt;" o:ole="t" filled="f" stroked="f" coordsize="21600,21600">
            <v:path/>
            <v:fill on="f" focussize="0,0"/>
            <v:stroke on="f"/>
            <v:imagedata r:id="rId797" o:title=""/>
            <o:lock v:ext="edit" grouping="f" rotation="f" text="f" aspectratio="t"/>
            <w10:wrap type="none"/>
            <w10:anchorlock/>
          </v:shape>
          <o:OLEObject Type="Embed" ProgID="Equation.KSEE3" ShapeID="_x0000_i1332" DrawAspect="Content" ObjectID="_1468076059" r:id="rId796">
            <o:LockedField>false</o:LockedField>
          </o:OLEObject>
        </w:object>
      </w:r>
      <w:r>
        <w:rPr>
          <w:rFonts w:hint="eastAsia" w:ascii="华文楷体" w:hAnsi="华文楷体" w:eastAsia="华文楷体" w:cs="华文楷体"/>
          <w:sz w:val="28"/>
          <w:szCs w:val="28"/>
        </w:rPr>
        <w:t xml:space="preserve">         —74.81      0      —393.51    —241.82</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698176" behindDoc="0" locked="0" layoutInCell="1" allowOverlap="1">
                <wp:simplePos x="0" y="0"/>
                <wp:positionH relativeFrom="column">
                  <wp:posOffset>-10160</wp:posOffset>
                </wp:positionH>
                <wp:positionV relativeFrom="paragraph">
                  <wp:posOffset>337185</wp:posOffset>
                </wp:positionV>
                <wp:extent cx="5191125" cy="635"/>
                <wp:effectExtent l="0" t="0" r="0" b="0"/>
                <wp:wrapNone/>
                <wp:docPr id="61" name="直接连接符 61"/>
                <wp:cNvGraphicFramePr/>
                <a:graphic xmlns:a="http://schemas.openxmlformats.org/drawingml/2006/main">
                  <a:graphicData uri="http://schemas.microsoft.com/office/word/2010/wordprocessingShape">
                    <wps:wsp>
                      <wps:cNvCnPr/>
                      <wps:spPr>
                        <a:xfrm>
                          <a:off x="0" y="0"/>
                          <a:ext cx="51911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8pt;margin-top:26.55pt;height:0.05pt;width:408.75pt;z-index:251698176;mso-width-relative:page;mso-height-relative:page;" filled="f" stroked="t" coordsize="21600,21600" o:gfxdata="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p33su1wAAAAgBAAAPAAAAAAAA&#10;AAEAIAAAACIAAABkcnMvZG93bnJldi54bWxQSwECFAAUAAAACACHTuJAhpmktdoBAACaAwAADgAA&#10;AAAAAAABACAAAAAmAQAAZHJzL2Uyb0RvYy54bWxQSwUGAAAAAAYABgBZAQAAcgUAAAAA&#10;">
                <v:fill on="f" focussize="0,0"/>
                <v:stroke color="#000000" joinstyle="round"/>
                <v:imagedata o:title=""/>
                <o:lock v:ext="edit" aspectratio="f"/>
              </v:line>
            </w:pict>
          </mc:Fallback>
        </mc:AlternateContent>
      </w:r>
      <w:r>
        <w:rPr>
          <w:rFonts w:hint="eastAsia" w:ascii="华文楷体" w:hAnsi="华文楷体" w:eastAsia="华文楷体" w:cs="华文楷体"/>
          <w:position w:val="-10"/>
          <w:sz w:val="28"/>
          <w:szCs w:val="28"/>
        </w:rPr>
        <w:object>
          <v:shape id="_x0000_i1333" o:spt="75" type="#_x0000_t75" style="height:18pt;width:102.95pt;" o:ole="t" filled="f" stroked="f" coordsize="21600,21600">
            <v:path/>
            <v:fill on="f" focussize="0,0"/>
            <v:stroke on="f"/>
            <v:imagedata r:id="rId799" o:title=""/>
            <o:lock v:ext="edit" grouping="f" rotation="f" text="f" aspectratio="t"/>
            <w10:wrap type="none"/>
            <w10:anchorlock/>
          </v:shape>
          <o:OLEObject Type="Embed" ProgID="Equation.KSEE3" ShapeID="_x0000_i1333" DrawAspect="Content" ObjectID="_1468076060" r:id="rId798">
            <o:LockedField>false</o:LockedField>
          </o:OLEObject>
        </w:object>
      </w:r>
      <w:r>
        <w:rPr>
          <w:rFonts w:hint="eastAsia" w:ascii="华文楷体" w:hAnsi="华文楷体" w:eastAsia="华文楷体" w:cs="华文楷体"/>
          <w:sz w:val="28"/>
          <w:szCs w:val="28"/>
        </w:rPr>
        <w:t xml:space="preserve">                28.17      26.75       29.16     27.32</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解：甲烷燃烧的化学反应如下：</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34" o:spt="75" type="#_x0000_t75" style="height:15.95pt;width:175.95pt;" o:ole="t" filled="f" stroked="f" coordsize="21600,21600">
            <v:path/>
            <v:fill on="f" focussize="0,0"/>
            <v:stroke on="f"/>
            <v:imagedata r:id="rId801" o:title=""/>
            <o:lock v:ext="edit" grouping="f" rotation="f" text="f" aspectratio="t"/>
            <w10:wrap type="none"/>
            <w10:anchorlock/>
          </v:shape>
          <o:OLEObject Type="Embed" ProgID="Equation.KSEE3" ShapeID="_x0000_i1334" DrawAspect="Content" ObjectID="_1468076061" r:id="rId800">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335" o:spt="75" type="#_x0000_t75" style="height:13.95pt;width:18pt;" o:ole="t" filled="f" stroked="f" coordsize="21600,21600">
            <v:path/>
            <v:fill on="f" focussize="0,0"/>
            <v:stroke on="f"/>
            <v:imagedata r:id="rId803" o:title=""/>
            <o:lock v:ext="edit" grouping="f" rotation="f" text="f" aspectratio="t"/>
            <w10:wrap type="none"/>
            <w10:anchorlock/>
          </v:shape>
          <o:OLEObject Type="Embed" ProgID="Equation.KSEE3" ShapeID="_x0000_i1335" DrawAspect="Content" ObjectID="_1468076062" r:id="rId802">
            <o:LockedField>false</o:LockedField>
          </o:OLEObject>
        </w:object>
      </w:r>
    </w:p>
    <w:p>
      <w:pPr>
        <w:tabs>
          <w:tab w:val="left" w:pos="2713"/>
        </w:tabs>
        <w:jc w:val="left"/>
        <w:rPr>
          <w:rFonts w:hint="eastAsia" w:ascii="华文楷体" w:hAnsi="华文楷体" w:eastAsia="华文楷体" w:cs="华文楷体"/>
          <w:sz w:val="28"/>
          <w:szCs w:val="28"/>
        </w:rPr>
      </w:pPr>
      <w:r>
        <w:rPr>
          <w:rFonts w:hint="eastAsia" w:ascii="华文楷体" w:hAnsi="华文楷体" w:eastAsia="华文楷体" w:cs="华文楷体"/>
          <w:position w:val="-12"/>
          <w:sz w:val="28"/>
          <w:szCs w:val="28"/>
        </w:rPr>
        <w:object>
          <v:shape id="_x0000_i1336" o:spt="75" type="#_x0000_t75" style="height:18.95pt;width:78.95pt;" o:ole="t" filled="f" stroked="f" coordsize="21600,21600">
            <v:path/>
            <v:fill on="f" focussize="0,0"/>
            <v:stroke on="f"/>
            <v:imagedata r:id="rId797" o:title=""/>
            <o:lock v:ext="edit" grouping="f" rotation="f" text="f" aspectratio="t"/>
            <w10:wrap type="none"/>
            <w10:anchorlock/>
          </v:shape>
          <o:OLEObject Type="Embed" ProgID="Equation.KSEE3" ShapeID="_x0000_i1336" DrawAspect="Content" ObjectID="_1468076063" r:id="rId804">
            <o:LockedField>false</o:LockedField>
          </o:OLEObject>
        </w:object>
      </w:r>
      <w:r>
        <w:rPr>
          <w:rFonts w:hint="eastAsia" w:ascii="华文楷体" w:hAnsi="华文楷体" w:eastAsia="华文楷体" w:cs="华文楷体"/>
          <w:sz w:val="28"/>
          <w:szCs w:val="28"/>
        </w:rPr>
        <w:t xml:space="preserve">         —74.81    0    —393.51   —241.82</w: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337" o:spt="75" type="#_x0000_t75" style="height:18pt;width:102.95pt;" o:ole="t" filled="f" stroked="f" coordsize="21600,21600">
            <v:path/>
            <v:fill on="f" focussize="0,0"/>
            <v:stroke on="f"/>
            <v:imagedata r:id="rId799" o:title=""/>
            <o:lock v:ext="edit" grouping="f" rotation="f" text="f" aspectratio="t"/>
            <w10:wrap type="none"/>
            <w10:anchorlock/>
          </v:shape>
          <o:OLEObject Type="Embed" ProgID="Equation.KSEE3" ShapeID="_x0000_i1337" DrawAspect="Content" ObjectID="_1468076064" r:id="rId805">
            <o:LockedField>false</o:LockedField>
          </o:OLEObject>
        </w:object>
      </w:r>
      <w:r>
        <w:rPr>
          <w:rFonts w:hint="eastAsia" w:ascii="华文楷体" w:hAnsi="华文楷体" w:eastAsia="华文楷体" w:cs="华文楷体"/>
          <w:sz w:val="28"/>
          <w:szCs w:val="28"/>
        </w:rPr>
        <w:t xml:space="preserve">             28.17    26.75      29.16        27.32</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空气过量100%时，</w:t>
      </w:r>
      <w:r>
        <w:rPr>
          <w:rFonts w:hint="eastAsia" w:ascii="华文楷体" w:hAnsi="华文楷体" w:eastAsia="华文楷体" w:cs="华文楷体"/>
          <w:position w:val="-6"/>
          <w:sz w:val="28"/>
          <w:szCs w:val="28"/>
        </w:rPr>
        <w:object>
          <v:shape id="_x0000_i1338" o:spt="75" type="#_x0000_t75" style="height:13.95pt;width:15.95pt;" o:ole="t" filled="f" stroked="f" coordsize="21600,21600">
            <v:path/>
            <v:fill on="f" focussize="0,0"/>
            <v:stroke on="f"/>
            <v:imagedata r:id="rId807" o:title=""/>
            <o:lock v:ext="edit" grouping="f" rotation="f" text="f" aspectratio="t"/>
            <w10:wrap type="none"/>
            <w10:anchorlock/>
          </v:shape>
          <o:OLEObject Type="Embed" ProgID="Equation.KSEE3" ShapeID="_x0000_i1338" DrawAspect="Content" ObjectID="_1468076065" r:id="rId806">
            <o:LockedField>false</o:LockedField>
          </o:OLEObject>
        </w:object>
      </w:r>
      <w:r>
        <w:rPr>
          <w:rFonts w:hint="eastAsia" w:ascii="华文楷体" w:hAnsi="华文楷体" w:eastAsia="华文楷体" w:cs="华文楷体"/>
          <w:sz w:val="28"/>
          <w:szCs w:val="28"/>
        </w:rPr>
        <w:t>量为</w:t>
      </w:r>
      <w:r>
        <w:rPr>
          <w:rFonts w:hint="eastAsia" w:ascii="华文楷体" w:hAnsi="华文楷体" w:eastAsia="华文楷体" w:cs="华文楷体"/>
          <w:position w:val="-10"/>
          <w:sz w:val="28"/>
          <w:szCs w:val="28"/>
        </w:rPr>
        <w:object>
          <v:shape id="_x0000_i1339" o:spt="75" type="#_x0000_t75" style="height:15.95pt;width:104.95pt;" o:ole="t" filled="f" stroked="f" coordsize="21600,21600">
            <v:path/>
            <v:fill on="f" focussize="0,0"/>
            <v:stroke on="f"/>
            <v:imagedata r:id="rId809" o:title=""/>
            <o:lock v:ext="edit" grouping="f" rotation="f" text="f" aspectratio="t"/>
            <w10:wrap type="none"/>
            <w10:anchorlock/>
          </v:shape>
          <o:OLEObject Type="Embed" ProgID="Equation.KSEE3" ShapeID="_x0000_i1339" DrawAspect="Content" ObjectID="_1468076066" r:id="rId808">
            <o:LockedField>false</o:LockedField>
          </o:OLEObject>
        </w:object>
      </w:r>
      <w:r>
        <w:rPr>
          <w:rFonts w:hint="eastAsia" w:ascii="华文楷体" w:hAnsi="华文楷体" w:eastAsia="华文楷体" w:cs="华文楷体"/>
          <w:sz w:val="28"/>
          <w:szCs w:val="28"/>
        </w:rPr>
        <w:t>，甲烷燃烧后剩余各气体的量为：</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40" o:spt="75" type="#_x0000_t75" style="height:16.95pt;width:223.95pt;" o:ole="t" filled="f" stroked="f" coordsize="21600,21600">
            <v:path/>
            <v:fill on="f" focussize="0,0"/>
            <v:stroke on="f"/>
            <v:imagedata r:id="rId811" o:title=""/>
            <o:lock v:ext="edit" grouping="f" rotation="f" text="f" aspectratio="t"/>
            <w10:wrap type="none"/>
            <w10:anchorlock/>
          </v:shape>
          <o:OLEObject Type="Embed" ProgID="Equation.KSEE3" ShapeID="_x0000_i1340" DrawAspect="Content" ObjectID="_1468076067" r:id="rId810">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41" o:spt="75" type="#_x0000_t75" style="height:15.95pt;width:167.95pt;" o:ole="t" filled="f" stroked="f" coordsize="21600,21600">
            <v:path/>
            <v:fill on="f" focussize="0,0"/>
            <v:stroke on="f"/>
            <v:imagedata r:id="rId813" o:title=""/>
            <o:lock v:ext="edit" grouping="f" rotation="f" text="f" aspectratio="t"/>
            <w10:wrap type="none"/>
            <w10:anchorlock/>
          </v:shape>
          <o:OLEObject Type="Embed" ProgID="Equation.KSEE3" ShapeID="_x0000_i1341" DrawAspect="Content" ObjectID="_1468076068" r:id="rId812">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2"/>
          <w:sz w:val="28"/>
          <w:szCs w:val="28"/>
        </w:rPr>
        <w:object>
          <v:shape id="_x0000_i1342" o:spt="75" type="#_x0000_t75" style="height:37.95pt;width:295.95pt;" o:ole="t" filled="f" stroked="f" coordsize="21600,21600">
            <v:path/>
            <v:fill on="f" focussize="0,0"/>
            <v:stroke on="f"/>
            <v:imagedata r:id="rId815" o:title=""/>
            <o:lock v:ext="edit" grouping="f" rotation="f" text="f" aspectratio="t"/>
            <w10:wrap type="none"/>
            <w10:anchorlock/>
          </v:shape>
          <o:OLEObject Type="Embed" ProgID="Equation.KSEE3" ShapeID="_x0000_i1342" DrawAspect="Content" ObjectID="_1468076069" r:id="rId814">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若该反应热完全用于加热产物，则</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50"/>
          <w:sz w:val="28"/>
          <w:szCs w:val="28"/>
        </w:rPr>
        <w:object>
          <v:shape id="_x0000_i1343" o:spt="75" type="#_x0000_t75" style="height:57.95pt;width:329.95pt;" o:ole="t" filled="f" stroked="f" coordsize="21600,21600">
            <v:path/>
            <v:fill on="f" focussize="0,0"/>
            <v:stroke on="f"/>
            <v:imagedata r:id="rId817" o:title=""/>
            <o:lock v:ext="edit" grouping="f" rotation="f" text="f" aspectratio="t"/>
            <w10:wrap type="none"/>
            <w10:anchorlock/>
          </v:shape>
          <o:OLEObject Type="Embed" ProgID="Equation.KSEE3" ShapeID="_x0000_i1343" DrawAspect="Content" ObjectID="_1468076070" r:id="rId816">
            <o:LockedField>false</o:LockedField>
          </o:OLEObject>
        </w:object>
      </w:r>
      <w:r>
        <w:rPr>
          <w:rFonts w:hint="eastAsia" w:ascii="华文楷体" w:hAnsi="华文楷体" w:eastAsia="华文楷体" w:cs="华文楷体"/>
          <w:sz w:val="28"/>
          <w:szCs w:val="28"/>
        </w:rPr>
        <w:t xml:space="preserve"> </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解得：T=1747K</w:t>
      </w:r>
    </w:p>
    <w:p>
      <w:pPr>
        <w:jc w:val="left"/>
        <w:rPr>
          <w:rFonts w:hint="eastAsia" w:ascii="华文楷体" w:hAnsi="华文楷体" w:eastAsia="华文楷体" w:cs="华文楷体"/>
          <w:sz w:val="28"/>
          <w:szCs w:val="28"/>
        </w:rPr>
      </w:pPr>
    </w:p>
    <w:p>
      <w:pPr>
        <w:numPr>
          <w:ilvl w:val="0"/>
          <w:numId w:val="20"/>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在110℃、</w:t>
      </w:r>
      <w:r>
        <w:rPr>
          <w:rFonts w:hint="eastAsia" w:ascii="华文楷体" w:hAnsi="华文楷体" w:eastAsia="华文楷体" w:cs="华文楷体"/>
          <w:position w:val="-6"/>
          <w:sz w:val="28"/>
          <w:szCs w:val="28"/>
        </w:rPr>
        <w:object>
          <v:shape id="_x0000_i1344" o:spt="75" type="#_x0000_t75" style="height:15.95pt;width:18pt;" o:ole="t" filled="f" stroked="f" coordsize="21600,21600">
            <v:path/>
            <v:fill on="f" focussize="0,0"/>
            <v:stroke on="f"/>
            <v:imagedata r:id="rId819" o:title=""/>
            <o:lock v:ext="edit" grouping="f" rotation="f" text="f" aspectratio="t"/>
            <w10:wrap type="none"/>
            <w10:anchorlock/>
          </v:shape>
          <o:OLEObject Type="Embed" ProgID="Equation.KSEE3" ShapeID="_x0000_i1344" DrawAspect="Content" ObjectID="_1468076071" r:id="rId818">
            <o:LockedField>false</o:LockedField>
          </o:OLEObject>
        </w:object>
      </w:r>
      <w:r>
        <w:rPr>
          <w:rFonts w:hint="eastAsia" w:ascii="华文楷体" w:hAnsi="华文楷体" w:eastAsia="华文楷体" w:cs="华文楷体"/>
          <w:sz w:val="28"/>
          <w:szCs w:val="28"/>
        </w:rPr>
        <w:t>Pa下使1mol</w:t>
      </w:r>
      <w:r>
        <w:rPr>
          <w:rFonts w:hint="eastAsia" w:ascii="华文楷体" w:hAnsi="华文楷体" w:eastAsia="华文楷体" w:cs="华文楷体"/>
          <w:position w:val="-10"/>
          <w:sz w:val="28"/>
          <w:szCs w:val="28"/>
        </w:rPr>
        <w:object>
          <v:shape id="_x0000_i1345" o:spt="75" type="#_x0000_t75" style="height:15.95pt;width:38.95pt;" o:ole="t" filled="f" stroked="f" coordsize="21600,21600">
            <v:path/>
            <v:fill on="f" focussize="0,0"/>
            <v:stroke on="f"/>
            <v:imagedata r:id="rId821" o:title=""/>
            <o:lock v:ext="edit" grouping="f" rotation="f" text="f" aspectratio="t"/>
            <w10:wrap type="none"/>
            <w10:anchorlock/>
          </v:shape>
          <o:OLEObject Type="Embed" ProgID="Equation.KSEE3" ShapeID="_x0000_i1345" DrawAspect="Content" ObjectID="_1468076072" r:id="rId820">
            <o:LockedField>false</o:LockedField>
          </o:OLEObject>
        </w:object>
      </w:r>
      <w:r>
        <w:rPr>
          <w:rFonts w:hint="eastAsia" w:ascii="华文楷体" w:hAnsi="华文楷体" w:eastAsia="华文楷体" w:cs="华文楷体"/>
          <w:sz w:val="28"/>
          <w:szCs w:val="28"/>
        </w:rPr>
        <w:t>蒸发为水蒸气，计算这一过程体系和环境的熵变。已知</w:t>
      </w:r>
      <w:r>
        <w:rPr>
          <w:rFonts w:hint="eastAsia" w:ascii="华文楷体" w:hAnsi="华文楷体" w:eastAsia="华文楷体" w:cs="华文楷体"/>
          <w:position w:val="-10"/>
          <w:sz w:val="28"/>
          <w:szCs w:val="28"/>
        </w:rPr>
        <w:object>
          <v:shape id="_x0000_i1346" o:spt="75" type="#_x0000_t75" style="height:15.95pt;width:42.95pt;" o:ole="t" filled="f" stroked="f" coordsize="21600,21600">
            <v:path/>
            <v:fill on="f" focussize="0,0"/>
            <v:stroke on="f"/>
            <v:imagedata r:id="rId823" o:title=""/>
            <o:lock v:ext="edit" grouping="f" rotation="f" text="f" aspectratio="t"/>
            <w10:wrap type="none"/>
            <w10:anchorlock/>
          </v:shape>
          <o:OLEObject Type="Embed" ProgID="Equation.KSEE3" ShapeID="_x0000_i1346" DrawAspect="Content" ObjectID="_1468076073" r:id="rId822">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10"/>
          <w:sz w:val="28"/>
          <w:szCs w:val="28"/>
        </w:rPr>
        <w:object>
          <v:shape id="_x0000_i1347" o:spt="75" type="#_x0000_t75" style="height:15.95pt;width:38.95pt;" o:ole="t" filled="f" stroked="f" coordsize="21600,21600">
            <v:path/>
            <v:fill on="f" focussize="0,0"/>
            <v:stroke on="f"/>
            <v:imagedata r:id="rId821" o:title=""/>
            <o:lock v:ext="edit" grouping="f" rotation="f" text="f" aspectratio="t"/>
            <w10:wrap type="none"/>
            <w10:anchorlock/>
          </v:shape>
          <o:OLEObject Type="Embed" ProgID="Equation.KSEE3" ShapeID="_x0000_i1347" DrawAspect="Content" ObjectID="_1468076074" r:id="rId824">
            <o:LockedField>false</o:LockedField>
          </o:OLEObject>
        </w:object>
      </w:r>
      <w:r>
        <w:rPr>
          <w:rFonts w:hint="eastAsia" w:ascii="华文楷体" w:hAnsi="华文楷体" w:eastAsia="华文楷体" w:cs="华文楷体"/>
          <w:sz w:val="28"/>
          <w:szCs w:val="28"/>
        </w:rPr>
        <w:t>的热容分别为1.866</w:t>
      </w:r>
      <w:r>
        <w:rPr>
          <w:rFonts w:hint="eastAsia" w:ascii="华文楷体" w:hAnsi="华文楷体" w:eastAsia="华文楷体" w:cs="华文楷体"/>
          <w:position w:val="-10"/>
          <w:sz w:val="28"/>
          <w:szCs w:val="28"/>
        </w:rPr>
        <w:object>
          <v:shape id="_x0000_i1348" o:spt="75" type="#_x0000_t75" style="height:18pt;width:55.95pt;" o:ole="t" filled="f" stroked="f" coordsize="21600,21600">
            <v:path/>
            <v:fill on="f" focussize="0,0"/>
            <v:stroke on="f"/>
            <v:imagedata r:id="rId826" o:title=""/>
            <o:lock v:ext="edit" grouping="f" rotation="f" text="f" aspectratio="t"/>
            <w10:wrap type="none"/>
            <w10:anchorlock/>
          </v:shape>
          <o:OLEObject Type="Embed" ProgID="Equation.KSEE3" ShapeID="_x0000_i1348" DrawAspect="Content" ObjectID="_1468076075" r:id="rId825">
            <o:LockedField>false</o:LockedField>
          </o:OLEObject>
        </w:object>
      </w:r>
      <w:r>
        <w:rPr>
          <w:rFonts w:hint="eastAsia" w:ascii="华文楷体" w:hAnsi="华文楷体" w:eastAsia="华文楷体" w:cs="华文楷体"/>
          <w:sz w:val="28"/>
          <w:szCs w:val="28"/>
        </w:rPr>
        <w:t>和4.184</w:t>
      </w:r>
      <w:r>
        <w:rPr>
          <w:rFonts w:hint="eastAsia" w:ascii="华文楷体" w:hAnsi="华文楷体" w:eastAsia="华文楷体" w:cs="华文楷体"/>
          <w:position w:val="-10"/>
          <w:sz w:val="28"/>
          <w:szCs w:val="28"/>
        </w:rPr>
        <w:object>
          <v:shape id="_x0000_i1349" o:spt="75" type="#_x0000_t75" style="height:18pt;width:55.95pt;" o:ole="t" filled="f" stroked="f" coordsize="21600,21600">
            <v:path/>
            <v:fill on="f" focussize="0,0"/>
            <v:stroke on="f"/>
            <v:imagedata r:id="rId826" o:title=""/>
            <o:lock v:ext="edit" grouping="f" rotation="f" text="f" aspectratio="t"/>
            <w10:wrap type="none"/>
            <w10:anchorlock/>
          </v:shape>
          <o:OLEObject Type="Embed" ProgID="Equation.KSEE3" ShapeID="_x0000_i1349" DrawAspect="Content" ObjectID="_1468076076" r:id="rId827">
            <o:LockedField>false</o:LockedField>
          </o:OLEObject>
        </w:object>
      </w:r>
      <w:r>
        <w:rPr>
          <w:rFonts w:hint="eastAsia" w:ascii="华文楷体" w:hAnsi="华文楷体" w:eastAsia="华文楷体" w:cs="华文楷体"/>
          <w:sz w:val="28"/>
          <w:szCs w:val="28"/>
        </w:rPr>
        <w:t>，在100℃、</w:t>
      </w:r>
      <w:r>
        <w:rPr>
          <w:rFonts w:hint="eastAsia" w:ascii="华文楷体" w:hAnsi="华文楷体" w:eastAsia="华文楷体" w:cs="华文楷体"/>
          <w:position w:val="-6"/>
          <w:sz w:val="28"/>
          <w:szCs w:val="28"/>
        </w:rPr>
        <w:object>
          <v:shape id="_x0000_i1350" o:spt="75" type="#_x0000_t75" style="height:15.95pt;width:18pt;" o:ole="t" filled="f" stroked="f" coordsize="21600,21600">
            <v:path/>
            <v:fill on="f" focussize="0,0"/>
            <v:stroke on="f"/>
            <v:imagedata r:id="rId829" o:title=""/>
            <o:lock v:ext="edit" grouping="f" rotation="f" text="f" aspectratio="t"/>
            <w10:wrap type="none"/>
            <w10:anchorlock/>
          </v:shape>
          <o:OLEObject Type="Embed" ProgID="Equation.KSEE3" ShapeID="_x0000_i1350" DrawAspect="Content" ObjectID="_1468076077" r:id="rId828">
            <o:LockedField>false</o:LockedField>
          </o:OLEObject>
        </w:object>
      </w:r>
      <w:r>
        <w:rPr>
          <w:rFonts w:hint="eastAsia" w:ascii="华文楷体" w:hAnsi="华文楷体" w:eastAsia="华文楷体" w:cs="华文楷体"/>
          <w:sz w:val="28"/>
          <w:szCs w:val="28"/>
        </w:rPr>
        <w:t>Pa下</w:t>
      </w:r>
      <w:r>
        <w:rPr>
          <w:rFonts w:hint="eastAsia" w:ascii="华文楷体" w:hAnsi="华文楷体" w:eastAsia="华文楷体" w:cs="华文楷体"/>
          <w:position w:val="-10"/>
          <w:sz w:val="28"/>
          <w:szCs w:val="28"/>
        </w:rPr>
        <w:object>
          <v:shape id="_x0000_i1351" o:spt="75" type="#_x0000_t75" style="height:15.95pt;width:38.95pt;" o:ole="t" filled="f" stroked="f" coordsize="21600,21600">
            <v:path/>
            <v:fill on="f" focussize="0,0"/>
            <v:stroke on="f"/>
            <v:imagedata r:id="rId821" o:title=""/>
            <o:lock v:ext="edit" grouping="f" rotation="f" text="f" aspectratio="t"/>
            <w10:wrap type="none"/>
            <w10:anchorlock/>
          </v:shape>
          <o:OLEObject Type="Embed" ProgID="Equation.KSEE3" ShapeID="_x0000_i1351" DrawAspect="Content" ObjectID="_1468076078" r:id="rId830">
            <o:LockedField>false</o:LockedField>
          </o:OLEObject>
        </w:object>
      </w:r>
      <w:r>
        <w:rPr>
          <w:rFonts w:hint="eastAsia" w:ascii="华文楷体" w:hAnsi="华文楷体" w:eastAsia="华文楷体" w:cs="华文楷体"/>
          <w:sz w:val="28"/>
          <w:szCs w:val="28"/>
        </w:rPr>
        <w:t>的汽化热为2255.176</w:t>
      </w:r>
      <w:r>
        <w:rPr>
          <w:rFonts w:hint="eastAsia" w:ascii="华文楷体" w:hAnsi="华文楷体" w:eastAsia="华文楷体" w:cs="华文楷体"/>
          <w:position w:val="-10"/>
          <w:sz w:val="28"/>
          <w:szCs w:val="28"/>
        </w:rPr>
        <w:object>
          <v:shape id="_x0000_i1352" o:spt="75" type="#_x0000_t75" style="height:18pt;width:31.95pt;" o:ole="t" filled="f" stroked="f" coordsize="21600,21600">
            <v:path/>
            <v:fill on="f" focussize="0,0"/>
            <v:stroke on="f"/>
            <v:imagedata r:id="rId832" o:title=""/>
            <o:lock v:ext="edit" grouping="f" rotation="f" text="f" aspectratio="t"/>
            <w10:wrap type="none"/>
            <w10:anchorlock/>
          </v:shape>
          <o:OLEObject Type="Embed" ProgID="Equation.KSEE3" ShapeID="_x0000_i1352" DrawAspect="Content" ObjectID="_1468076079" r:id="rId831">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14"/>
          <w:sz w:val="28"/>
          <w:szCs w:val="28"/>
        </w:rPr>
        <w:object>
          <v:shape id="_x0000_i1353" o:spt="75" type="#_x0000_t75" style="height:20pt;width:95pt;" o:ole="t" filled="f" o:preferrelative="t" stroked="f" coordsize="21600,21600">
            <v:path/>
            <v:fill on="f" alignshape="1" focussize="0,0"/>
            <v:stroke on="f"/>
            <v:imagedata r:id="rId834" o:title=""/>
            <o:lock v:ext="edit" aspectratio="t"/>
            <w10:wrap type="none"/>
            <w10:anchorlock/>
          </v:shape>
          <o:OLEObject Type="Embed" ProgID="Equation.3" ShapeID="_x0000_i1353" DrawAspect="Content" ObjectID="_1468076080" r:id="rId833">
            <o:LockedField>false</o:LockedField>
          </o:OLEObject>
        </w:object>
      </w:r>
      <w:r>
        <w:rPr>
          <w:rFonts w:hint="eastAsia" w:ascii="华文楷体" w:hAnsi="华文楷体" w:eastAsia="华文楷体" w:cs="华文楷体"/>
          <w:sz w:val="28"/>
          <w:szCs w:val="28"/>
        </w:rPr>
        <w:t>。)</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解： </w: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14"/>
          <w:sz w:val="28"/>
          <w:szCs w:val="28"/>
        </w:rPr>
        <w:object>
          <v:shape id="_x0000_i1354" o:spt="75" type="#_x0000_t75" style="height:19pt;width:319pt;" o:ole="t" filled="f" o:preferrelative="t" stroked="f" coordsize="21600,21600">
            <v:path/>
            <v:fill on="f" alignshape="1" focussize="0,0"/>
            <v:stroke on="f"/>
            <v:imagedata r:id="rId836" o:title=""/>
            <o:lock v:ext="edit" aspectratio="t"/>
            <w10:wrap type="none"/>
            <w10:anchorlock/>
          </v:shape>
          <o:OLEObject Type="Embed" ProgID="Equation.3" ShapeID="_x0000_i1354" DrawAspect="Content" ObjectID="_1468076081" r:id="rId835">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题给过程可以设计为如下可逆过程，以计算体系熵变：</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drawing>
          <wp:inline distT="0" distB="0" distL="114300" distR="114300">
            <wp:extent cx="3839210" cy="1133475"/>
            <wp:effectExtent l="0" t="0" r="8890" b="9525"/>
            <wp:docPr id="62"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81"/>
                    <pic:cNvPicPr>
                      <a:picLocks noChangeAspect="1"/>
                    </pic:cNvPicPr>
                  </pic:nvPicPr>
                  <pic:blipFill>
                    <a:blip r:embed="rId837"/>
                    <a:stretch>
                      <a:fillRect/>
                    </a:stretch>
                  </pic:blipFill>
                  <pic:spPr>
                    <a:xfrm>
                      <a:off x="0" y="0"/>
                      <a:ext cx="3839210" cy="1133475"/>
                    </a:xfrm>
                    <a:prstGeom prst="rect">
                      <a:avLst/>
                    </a:prstGeom>
                    <a:noFill/>
                    <a:ln w="9525">
                      <a:noFill/>
                    </a:ln>
                  </pic:spPr>
                </pic:pic>
              </a:graphicData>
            </a:graphic>
          </wp:inline>
        </w:drawing>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104"/>
          <w:sz w:val="28"/>
          <w:szCs w:val="28"/>
        </w:rPr>
        <w:object>
          <v:shape id="_x0000_i1355" o:spt="75" type="#_x0000_t75" style="height:264pt;width:406pt;" o:ole="t" filled="f" o:preferrelative="t" stroked="f" coordsize="21600,21600">
            <v:path/>
            <v:fill on="f" alignshape="1" focussize="0,0"/>
            <v:stroke on="f"/>
            <v:imagedata r:id="rId839" o:title=""/>
            <o:lock v:ext="edit" aspectratio="t"/>
            <w10:wrap type="none"/>
            <w10:anchorlock/>
          </v:shape>
          <o:OLEObject Type="Embed" ProgID="Equation.KSEE3" ShapeID="_x0000_i1355" DrawAspect="Content" ObjectID="_1468076082" r:id="rId838">
            <o:LockedField>false</o:LockedField>
          </o:OLEObject>
        </w:object>
      </w:r>
    </w:p>
    <w:p>
      <w:pPr>
        <w:jc w:val="left"/>
        <w:rPr>
          <w:rFonts w:hint="eastAsia" w:ascii="华文楷体" w:hAnsi="华文楷体" w:eastAsia="华文楷体" w:cs="华文楷体"/>
          <w:sz w:val="28"/>
          <w:szCs w:val="28"/>
        </w:rPr>
      </w:pP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33、lmol ideal gas with </w:t>
      </w:r>
      <w:r>
        <w:rPr>
          <w:rFonts w:hint="eastAsia" w:ascii="华文楷体" w:hAnsi="华文楷体" w:eastAsia="华文楷体" w:cs="华文楷体"/>
          <w:position w:val="-8"/>
          <w:sz w:val="28"/>
          <w:szCs w:val="28"/>
        </w:rPr>
        <w:object>
          <v:shape id="_x0000_i1356" o:spt="75" type="#_x0000_t75" style="height:16.95pt;width:112.95pt;" o:ole="t" filled="f" stroked="f" coordsize="21600,21600">
            <v:path/>
            <v:fill on="f" focussize="0,0"/>
            <v:stroke on="f"/>
            <v:imagedata r:id="rId841" o:title=""/>
            <o:lock v:ext="edit" grouping="f" rotation="f" text="f" aspectratio="t"/>
            <w10:wrap type="none"/>
            <w10:anchorlock/>
          </v:shape>
          <o:OLEObject Type="Embed" ProgID="Equation.KSEE3" ShapeID="_x0000_i1356" DrawAspect="Content" ObjectID="_1468076083" r:id="rId840">
            <o:LockedField>false</o:LockedField>
          </o:OLEObject>
        </w:object>
      </w:r>
      <w:r>
        <w:rPr>
          <w:rFonts w:hint="eastAsia" w:ascii="华文楷体" w:hAnsi="华文楷体" w:eastAsia="华文楷体" w:cs="华文楷体"/>
          <w:sz w:val="28"/>
          <w:szCs w:val="28"/>
        </w:rPr>
        <w:t xml:space="preserve">，was heated from 300K to 600K by (1) reversible isochoric process, (2) reversible isobaric process. Calculate the </w:t>
      </w:r>
      <w:r>
        <w:rPr>
          <w:rFonts w:hint="eastAsia" w:ascii="华文楷体" w:hAnsi="华文楷体" w:eastAsia="华文楷体" w:cs="华文楷体"/>
          <w:i/>
          <w:sz w:val="28"/>
          <w:szCs w:val="28"/>
        </w:rPr>
        <w:t>Q</w:t>
      </w:r>
      <w:r>
        <w:rPr>
          <w:rFonts w:hint="eastAsia" w:ascii="华文楷体" w:hAnsi="华文楷体" w:eastAsia="华文楷体" w:cs="华文楷体"/>
          <w:sz w:val="28"/>
          <w:szCs w:val="28"/>
        </w:rPr>
        <w:t>、</w:t>
      </w:r>
      <w:r>
        <w:rPr>
          <w:rFonts w:hint="eastAsia" w:ascii="华文楷体" w:hAnsi="华文楷体" w:eastAsia="华文楷体" w:cs="华文楷体"/>
          <w:position w:val="-6"/>
          <w:sz w:val="28"/>
          <w:szCs w:val="28"/>
        </w:rPr>
        <w:object>
          <v:shape id="_x0000_i1357" o:spt="75" type="#_x0000_t75" style="height:13.95pt;width:20.95pt;" o:ole="t" filled="f" stroked="f" coordsize="21600,21600">
            <v:path/>
            <v:fill on="f" focussize="0,0"/>
            <v:stroke on="f"/>
            <v:imagedata r:id="rId843" o:title=""/>
            <o:lock v:ext="edit" grouping="f" rotation="f" text="f" aspectratio="t"/>
            <w10:wrap type="none"/>
            <w10:anchorlock/>
          </v:shape>
          <o:OLEObject Type="Embed" ProgID="Equation.KSEE3" ShapeID="_x0000_i1357" DrawAspect="Content" ObjectID="_1468076084" r:id="rId842">
            <o:LockedField>false</o:LockedField>
          </o:OLEObject>
        </w:object>
      </w:r>
      <w:r>
        <w:rPr>
          <w:rFonts w:hint="eastAsia" w:ascii="华文楷体" w:hAnsi="华文楷体" w:eastAsia="华文楷体" w:cs="华文楷体"/>
          <w:sz w:val="28"/>
          <w:szCs w:val="28"/>
        </w:rPr>
        <w:t>、Δ</w:t>
      </w:r>
      <w:r>
        <w:rPr>
          <w:rFonts w:hint="eastAsia" w:ascii="华文楷体" w:hAnsi="华文楷体" w:eastAsia="华文楷体" w:cs="华文楷体"/>
          <w:i/>
          <w:sz w:val="28"/>
          <w:szCs w:val="28"/>
        </w:rPr>
        <w:t>H</w:t>
      </w:r>
      <w:r>
        <w:rPr>
          <w:rFonts w:hint="eastAsia" w:ascii="华文楷体" w:hAnsi="华文楷体" w:eastAsia="华文楷体" w:cs="华文楷体"/>
          <w:sz w:val="28"/>
          <w:szCs w:val="28"/>
        </w:rPr>
        <w:t>、ΔS and Δ</w:t>
      </w:r>
      <w:r>
        <w:rPr>
          <w:rFonts w:hint="eastAsia" w:ascii="华文楷体" w:hAnsi="华文楷体" w:eastAsia="华文楷体" w:cs="华文楷体"/>
          <w:i/>
          <w:sz w:val="28"/>
          <w:szCs w:val="28"/>
        </w:rPr>
        <w:t>G</w:t>
      </w:r>
      <w:r>
        <w:rPr>
          <w:rFonts w:hint="eastAsia" w:ascii="华文楷体" w:hAnsi="华文楷体" w:eastAsia="华文楷体" w:cs="华文楷体"/>
          <w:sz w:val="28"/>
          <w:szCs w:val="28"/>
        </w:rPr>
        <w:t xml:space="preserve"> separately.</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r>
        <w:rPr>
          <w:rFonts w:hint="eastAsia" w:ascii="华文楷体" w:hAnsi="华文楷体" w:eastAsia="华文楷体" w:cs="华文楷体"/>
          <w:position w:val="-10"/>
          <w:sz w:val="28"/>
          <w:szCs w:val="28"/>
        </w:rPr>
        <w:object>
          <v:shape id="_x0000_i1358" o:spt="75" type="#_x0000_t75" style="height:16.95pt;width:186.95pt;" o:ole="t" filled="f" stroked="f" coordsize="21600,21600">
            <v:path/>
            <v:fill on="f" focussize="0,0"/>
            <v:stroke on="f"/>
            <v:imagedata r:id="rId845" o:title=""/>
            <o:lock v:ext="edit" grouping="f" rotation="f" text="f" aspectratio="t"/>
            <w10:wrap type="none"/>
            <w10:anchorlock/>
          </v:shape>
          <o:OLEObject Type="Embed" ProgID="Equation.KSEE3" ShapeID="_x0000_i1358" DrawAspect="Content" ObjectID="_1468076085" r:id="rId844">
            <o:LockedField>false</o:LockedField>
          </o:OLEObject>
        </w:object>
      </w:r>
    </w:p>
    <w:p>
      <w:pPr>
        <w:jc w:val="left"/>
        <w:rPr>
          <w:rFonts w:hint="eastAsia" w:ascii="华文楷体" w:hAnsi="华文楷体" w:eastAsia="华文楷体" w:cs="华文楷体"/>
          <w:sz w:val="28"/>
          <w:szCs w:val="28"/>
        </w:rPr>
      </w:pP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34．Calculate the heat of vaporization of 1 mol liquid water at 20 ℃, 101.325kPa. </w:t>
      </w:r>
      <w:r>
        <w:rPr>
          <w:rFonts w:hint="eastAsia" w:ascii="华文楷体" w:hAnsi="华文楷体" w:eastAsia="华文楷体" w:cs="华文楷体"/>
          <w:position w:val="-12"/>
          <w:sz w:val="28"/>
          <w:szCs w:val="28"/>
        </w:rPr>
        <w:object>
          <v:shape id="_x0000_i1359" o:spt="75" type="#_x0000_t75" style="height:18.95pt;width:157.95pt;" o:ole="t" filled="f" stroked="f" coordsize="21600,21600">
            <v:path/>
            <v:fill on="f" focussize="0,0"/>
            <v:stroke on="f"/>
            <v:imagedata r:id="rId847" o:title=""/>
            <o:lock v:ext="edit" grouping="f" rotation="f" text="f" aspectratio="t"/>
            <w10:wrap type="none"/>
            <w10:anchorlock/>
          </v:shape>
          <o:OLEObject Type="Embed" ProgID="Equation.KSEE3" ShapeID="_x0000_i1359" DrawAspect="Content" ObjectID="_1468076086" r:id="rId846">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60" o:spt="75" type="#_x0000_t75" style="height:16.95pt;width:8.95pt;" o:ole="t" filled="f" stroked="f" coordsize="21600,21600">
            <v:path/>
            <v:fill on="f" focussize="0,0"/>
            <v:stroke on="f"/>
            <v:imagedata r:id="rId485" o:title=""/>
            <o:lock v:ext="edit" grouping="f" rotation="f" text="f" aspectratio="t"/>
            <w10:wrap type="none"/>
            <w10:anchorlock/>
          </v:shape>
          <o:OLEObject Type="Embed" ProgID="Equation.KSEE3" ShapeID="_x0000_i1360" DrawAspect="Content" ObjectID="_1468076087" r:id="rId848">
            <o:LockedField>false</o:LockedField>
          </o:OLEObject>
        </w:object>
      </w:r>
      <w:r>
        <w:rPr>
          <w:rFonts w:hint="eastAsia" w:ascii="华文楷体" w:hAnsi="华文楷体" w:eastAsia="华文楷体" w:cs="华文楷体"/>
          <w:position w:val="-10"/>
          <w:sz w:val="28"/>
          <w:szCs w:val="28"/>
        </w:rPr>
        <w:object>
          <v:shape id="_x0000_i1361" o:spt="75" type="#_x0000_t75" style="height:18pt;width:156.95pt;" o:ole="t" filled="f" stroked="f" coordsize="21600,21600">
            <v:path/>
            <v:fill on="f" focussize="0,0"/>
            <v:stroke on="f"/>
            <v:imagedata r:id="rId850" o:title=""/>
            <o:lock v:ext="edit" grouping="f" rotation="f" text="f" aspectratio="t"/>
            <w10:wrap type="none"/>
            <w10:anchorlock/>
          </v:shape>
          <o:OLEObject Type="Embed" ProgID="Equation.KSEE3" ShapeID="_x0000_i1361" DrawAspect="Content" ObjectID="_1468076088" r:id="rId849">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62" o:spt="75" type="#_x0000_t75" style="height:18pt;width:196.95pt;" o:ole="t" filled="f" stroked="f" coordsize="21600,21600">
            <v:path/>
            <v:fill on="f" focussize="0,0"/>
            <v:stroke on="f"/>
            <v:imagedata r:id="rId852" o:title=""/>
            <o:lock v:ext="edit" grouping="f" rotation="f" text="f" aspectratio="t"/>
            <w10:wrap type="none"/>
            <w10:anchorlock/>
          </v:shape>
          <o:OLEObject Type="Embed" ProgID="Equation.KSEE3" ShapeID="_x0000_i1362" DrawAspect="Content" ObjectID="_1468076089" r:id="rId851">
            <o:LockedField>false</o:LockedField>
          </o:OLEObject>
        </w:object>
      </w:r>
      <w:r>
        <w:rPr>
          <w:rFonts w:hint="eastAsia" w:ascii="华文楷体" w:hAnsi="华文楷体" w:eastAsia="华文楷体" w:cs="华文楷体"/>
          <w:sz w:val="28"/>
          <w:szCs w:val="28"/>
        </w:rPr>
        <w:t xml:space="preserve"> at 100℃, 101.325kPa.</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解：由基尔霍夫公式</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50"/>
          <w:sz w:val="28"/>
          <w:szCs w:val="28"/>
        </w:rPr>
        <w:object>
          <v:shape id="_x0000_i1363" o:spt="75" type="#_x0000_t75" style="height:58.95pt;width:239.95pt;" o:ole="t" filled="f" stroked="f" coordsize="21600,21600">
            <v:path/>
            <v:fill on="f" focussize="0,0"/>
            <v:stroke on="f"/>
            <v:imagedata r:id="rId854" o:title=""/>
            <o:lock v:ext="edit" grouping="f" rotation="f" text="f" aspectratio="t"/>
            <w10:wrap type="none"/>
            <w10:anchorlock/>
          </v:shape>
          <o:OLEObject Type="Embed" ProgID="Equation.KSEE3" ShapeID="_x0000_i1363" DrawAspect="Content" ObjectID="_1468076090" r:id="rId853">
            <o:LockedField>false</o:LockedField>
          </o:OLEObject>
        </w:object>
      </w:r>
    </w:p>
    <w:p>
      <w:pPr>
        <w:jc w:val="left"/>
        <w:rPr>
          <w:rFonts w:hint="eastAsia" w:ascii="华文楷体" w:hAnsi="华文楷体" w:eastAsia="华文楷体" w:cs="华文楷体"/>
          <w:sz w:val="28"/>
          <w:szCs w:val="28"/>
        </w:rPr>
      </w:pP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35、1mol单原子理想气体，始态为</w:t>
      </w:r>
      <w:r>
        <w:rPr>
          <w:rFonts w:hint="eastAsia" w:ascii="华文楷体" w:hAnsi="华文楷体" w:eastAsia="华文楷体" w:cs="华文楷体"/>
          <w:position w:val="-6"/>
          <w:sz w:val="28"/>
          <w:szCs w:val="28"/>
        </w:rPr>
        <w:object>
          <v:shape id="_x0000_i1364" o:spt="75" type="#_x0000_t75" style="height:15.95pt;width:68.95pt;" o:ole="t" filled="f" stroked="f" coordsize="21600,21600">
            <v:path/>
            <v:fill on="f" focussize="0,0"/>
            <v:stroke on="f"/>
            <v:imagedata r:id="rId856" o:title=""/>
            <o:lock v:ext="edit" grouping="f" rotation="f" text="f" aspectratio="t"/>
            <w10:wrap type="none"/>
            <w10:anchorlock/>
          </v:shape>
          <o:OLEObject Type="Embed" ProgID="Equation.KSEE3" ShapeID="_x0000_i1364" DrawAspect="Content" ObjectID="_1468076091" r:id="rId855">
            <o:LockedField>false</o:LockedField>
          </o:OLEObject>
        </w:object>
      </w:r>
      <w:r>
        <w:rPr>
          <w:rFonts w:hint="eastAsia" w:ascii="华文楷体" w:hAnsi="华文楷体" w:eastAsia="华文楷体" w:cs="华文楷体"/>
          <w:sz w:val="28"/>
          <w:szCs w:val="28"/>
        </w:rPr>
        <w:t>，经pT = 常数的可逆压缩过程压缩到终态为</w:t>
      </w:r>
      <w:r>
        <w:rPr>
          <w:rFonts w:hint="eastAsia" w:ascii="华文楷体" w:hAnsi="华文楷体" w:eastAsia="华文楷体" w:cs="华文楷体"/>
          <w:position w:val="-6"/>
          <w:sz w:val="28"/>
          <w:szCs w:val="28"/>
        </w:rPr>
        <w:object>
          <v:shape id="_x0000_i1365" o:spt="75" type="#_x0000_t75" style="height:15.95pt;width:48.95pt;" o:ole="t" filled="f" stroked="f" coordsize="21600,21600">
            <v:path/>
            <v:fill on="f" focussize="0,0"/>
            <v:stroke on="f"/>
            <v:imagedata r:id="rId858" o:title=""/>
            <o:lock v:ext="edit" grouping="f" rotation="f" text="f" aspectratio="t"/>
            <w10:wrap type="none"/>
            <w10:anchorlock/>
          </v:shape>
          <o:OLEObject Type="Embed" ProgID="Equation.KSEE3" ShapeID="_x0000_i1365" DrawAspect="Content" ObjectID="_1468076092" r:id="rId857">
            <o:LockedField>false</o:LockedField>
          </o:OLEObject>
        </w:object>
      </w:r>
      <w:r>
        <w:rPr>
          <w:rFonts w:hint="eastAsia" w:ascii="华文楷体" w:hAnsi="华文楷体" w:eastAsia="华文楷体" w:cs="华文楷体"/>
          <w:sz w:val="28"/>
          <w:szCs w:val="28"/>
        </w:rPr>
        <w:t>。计算终态的T和V，过程的W、</w:t>
      </w:r>
      <w:r>
        <w:rPr>
          <w:rFonts w:hint="eastAsia" w:ascii="华文楷体" w:hAnsi="华文楷体" w:eastAsia="华文楷体" w:cs="华文楷体"/>
          <w:position w:val="-6"/>
          <w:sz w:val="28"/>
          <w:szCs w:val="28"/>
        </w:rPr>
        <w:object>
          <v:shape id="_x0000_i1366" o:spt="75" type="#_x0000_t75" style="height:13.95pt;width:20.95pt;" o:ole="t" filled="f" stroked="f" coordsize="21600,21600">
            <v:path/>
            <v:fill on="f" focussize="0,0"/>
            <v:stroke on="f"/>
            <v:imagedata r:id="rId860" o:title=""/>
            <o:lock v:ext="edit" grouping="f" rotation="f" text="f" aspectratio="t"/>
            <w10:wrap type="none"/>
            <w10:anchorlock/>
          </v:shape>
          <o:OLEObject Type="Embed" ProgID="Equation.KSEE3" ShapeID="_x0000_i1366" DrawAspect="Content" ObjectID="_1468076093" r:id="rId859">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4"/>
          <w:sz w:val="28"/>
          <w:szCs w:val="28"/>
        </w:rPr>
        <w:object>
          <v:shape id="_x0000_i1367" o:spt="75" type="#_x0000_t75" style="height:12.95pt;width:20.95pt;" o:ole="t" filled="f" stroked="f" coordsize="21600,21600">
            <v:path/>
            <v:fill on="f" focussize="0,0"/>
            <v:stroke on="f"/>
            <v:imagedata r:id="rId862" o:title=""/>
            <o:lock v:ext="edit" grouping="f" rotation="f" text="f" aspectratio="t"/>
            <w10:wrap type="none"/>
            <w10:anchorlock/>
          </v:shape>
          <o:OLEObject Type="Embed" ProgID="Equation.KSEE3" ShapeID="_x0000_i1367" DrawAspect="Content" ObjectID="_1468076094" r:id="rId861">
            <o:LockedField>false</o:LockedField>
          </o:OLEObject>
        </w:object>
      </w:r>
      <w:r>
        <w:rPr>
          <w:rFonts w:hint="eastAsia" w:ascii="华文楷体" w:hAnsi="华文楷体" w:eastAsia="华文楷体" w:cs="华文楷体"/>
          <w:sz w:val="28"/>
          <w:szCs w:val="28"/>
        </w:rPr>
        <w:t>。</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r>
        <w:rPr>
          <w:rFonts w:hint="eastAsia" w:ascii="华文楷体" w:hAnsi="华文楷体" w:eastAsia="华文楷体" w:cs="华文楷体"/>
          <w:position w:val="-10"/>
          <w:sz w:val="28"/>
          <w:szCs w:val="28"/>
        </w:rPr>
        <w:object>
          <v:shape id="_x0000_i1368" o:spt="75" type="#_x0000_t75" style="height:16.95pt;width:214.95pt;" o:ole="t" filled="f" stroked="f" coordsize="21600,21600">
            <v:path/>
            <v:fill on="f" focussize="0,0"/>
            <v:stroke on="f"/>
            <v:imagedata r:id="rId864" o:title=""/>
            <o:lock v:ext="edit" grouping="f" rotation="f" text="f" aspectratio="t"/>
            <w10:wrap type="none"/>
            <w10:anchorlock/>
          </v:shape>
          <o:OLEObject Type="Embed" ProgID="Equation.KSEE3" ShapeID="_x0000_i1368" DrawAspect="Content" ObjectID="_1468076095" r:id="rId863">
            <o:LockedField>false</o:LockedField>
          </o:OLEObject>
        </w:object>
      </w:r>
    </w:p>
    <w:p>
      <w:pPr>
        <w:jc w:val="left"/>
        <w:rPr>
          <w:rFonts w:hint="eastAsia" w:ascii="华文楷体" w:hAnsi="华文楷体" w:eastAsia="华文楷体" w:cs="华文楷体"/>
          <w:sz w:val="28"/>
          <w:szCs w:val="28"/>
        </w:rPr>
      </w:pP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36、298K时，1molCO(g)放在10mol</w:t>
      </w:r>
      <w:r>
        <w:rPr>
          <w:rFonts w:hint="eastAsia" w:ascii="华文楷体" w:hAnsi="华文楷体" w:eastAsia="华文楷体" w:cs="华文楷体"/>
          <w:position w:val="-6"/>
          <w:sz w:val="28"/>
          <w:szCs w:val="28"/>
        </w:rPr>
        <w:object>
          <v:shape id="_x0000_i1369" o:spt="75" type="#_x0000_t75" style="height:13.95pt;width:15.95pt;" o:ole="t" filled="f" stroked="f" coordsize="21600,21600">
            <v:path/>
            <v:fill on="f" focussize="0,0"/>
            <v:stroke on="f"/>
            <v:imagedata r:id="rId866" o:title=""/>
            <o:lock v:ext="edit" grouping="f" rotation="f" text="f" aspectratio="t"/>
            <w10:wrap type="none"/>
            <w10:anchorlock/>
          </v:shape>
          <o:OLEObject Type="Embed" ProgID="Equation.KSEE3" ShapeID="_x0000_i1369" DrawAspect="Content" ObjectID="_1468076096" r:id="rId865">
            <o:LockedField>false</o:LockedField>
          </o:OLEObject>
        </w:object>
      </w:r>
      <w:r>
        <w:rPr>
          <w:rFonts w:hint="eastAsia" w:ascii="华文楷体" w:hAnsi="华文楷体" w:eastAsia="华文楷体" w:cs="华文楷体"/>
          <w:sz w:val="28"/>
          <w:szCs w:val="28"/>
        </w:rPr>
        <w:t>中充分燃烧。求（1）在298K时的</w:t>
      </w:r>
      <w:r>
        <w:rPr>
          <w:rFonts w:hint="eastAsia" w:ascii="华文楷体" w:hAnsi="华文楷体" w:eastAsia="华文楷体" w:cs="华文楷体"/>
          <w:position w:val="-12"/>
          <w:sz w:val="28"/>
          <w:szCs w:val="28"/>
        </w:rPr>
        <w:object>
          <v:shape id="_x0000_i1370" o:spt="75" type="#_x0000_t75" style="height:18.95pt;width:28.95pt;" o:ole="t" filled="f" stroked="f" coordsize="21600,21600">
            <v:path/>
            <v:fill on="f" focussize="0,0"/>
            <v:stroke on="f"/>
            <v:imagedata r:id="rId868" o:title=""/>
            <o:lock v:ext="edit" grouping="f" rotation="f" text="f" aspectratio="t"/>
            <w10:wrap type="none"/>
            <w10:anchorlock/>
          </v:shape>
          <o:OLEObject Type="Embed" ProgID="Equation.KSEE3" ShapeID="_x0000_i1370" DrawAspect="Content" ObjectID="_1468076097" r:id="rId867">
            <o:LockedField>false</o:LockedField>
          </o:OLEObject>
        </w:object>
      </w:r>
      <w:r>
        <w:rPr>
          <w:rFonts w:hint="eastAsia" w:ascii="华文楷体" w:hAnsi="华文楷体" w:eastAsia="华文楷体" w:cs="华文楷体"/>
          <w:sz w:val="28"/>
          <w:szCs w:val="28"/>
        </w:rPr>
        <w:t>；（2）该反应在398K时的</w:t>
      </w:r>
      <w:r>
        <w:rPr>
          <w:rFonts w:hint="eastAsia" w:ascii="华文楷体" w:hAnsi="华文楷体" w:eastAsia="华文楷体" w:cs="华文楷体"/>
          <w:position w:val="-12"/>
          <w:sz w:val="28"/>
          <w:szCs w:val="28"/>
        </w:rPr>
        <w:object>
          <v:shape id="_x0000_i1371" o:spt="75" type="#_x0000_t75" style="height:18.95pt;width:28.95pt;" o:ole="t" filled="f" stroked="f" coordsize="21600,21600">
            <v:path/>
            <v:fill on="f" focussize="0,0"/>
            <v:stroke on="f"/>
            <v:imagedata r:id="rId868" o:title=""/>
            <o:lock v:ext="edit" grouping="f" rotation="f" text="f" aspectratio="t"/>
            <w10:wrap type="none"/>
            <w10:anchorlock/>
          </v:shape>
          <o:OLEObject Type="Embed" ProgID="Equation.KSEE3" ShapeID="_x0000_i1371" DrawAspect="Content" ObjectID="_1468076098" r:id="rId869">
            <o:LockedField>false</o:LockedField>
          </o:OLEObject>
        </w:object>
      </w:r>
      <w:r>
        <w:rPr>
          <w:rFonts w:hint="eastAsia" w:ascii="华文楷体" w:hAnsi="华文楷体" w:eastAsia="华文楷体" w:cs="华文楷体"/>
          <w:sz w:val="28"/>
          <w:szCs w:val="28"/>
        </w:rPr>
        <w:t>。已知</w:t>
      </w:r>
      <w:r>
        <w:rPr>
          <w:rFonts w:hint="eastAsia" w:ascii="华文楷体" w:hAnsi="华文楷体" w:eastAsia="华文楷体" w:cs="华文楷体"/>
          <w:position w:val="-6"/>
          <w:sz w:val="28"/>
          <w:szCs w:val="28"/>
        </w:rPr>
        <w:object>
          <v:shape id="_x0000_i1372" o:spt="75" type="#_x0000_t75" style="height:13.95pt;width:23.95pt;" o:ole="t" filled="f" stroked="f" coordsize="21600,21600">
            <v:path/>
            <v:fill on="f" focussize="0,0"/>
            <v:stroke on="f"/>
            <v:imagedata r:id="rId871" o:title=""/>
            <o:lock v:ext="edit" grouping="f" rotation="f" text="f" aspectratio="t"/>
            <w10:wrap type="none"/>
            <w10:anchorlock/>
          </v:shape>
          <o:OLEObject Type="Embed" ProgID="Equation.KSEE3" ShapeID="_x0000_i1372" DrawAspect="Content" ObjectID="_1468076099" r:id="rId870">
            <o:LockedField>false</o:LockedField>
          </o:OLEObject>
        </w:object>
      </w:r>
      <w:r>
        <w:rPr>
          <w:rFonts w:hint="eastAsia" w:ascii="华文楷体" w:hAnsi="华文楷体" w:eastAsia="华文楷体" w:cs="华文楷体"/>
          <w:sz w:val="28"/>
          <w:szCs w:val="28"/>
        </w:rPr>
        <w:t>和CO的</w:t>
      </w:r>
      <w:r>
        <w:rPr>
          <w:rFonts w:hint="eastAsia" w:ascii="华文楷体" w:hAnsi="华文楷体" w:eastAsia="华文楷体" w:cs="华文楷体"/>
          <w:position w:val="-12"/>
          <w:sz w:val="28"/>
          <w:szCs w:val="28"/>
        </w:rPr>
        <w:object>
          <v:shape id="_x0000_i1373" o:spt="75" type="#_x0000_t75" style="height:18.95pt;width:27.95pt;" o:ole="t" filled="f" stroked="f" coordsize="21600,21600">
            <v:path/>
            <v:fill on="f" focussize="0,0"/>
            <v:stroke on="f"/>
            <v:imagedata r:id="rId873" o:title=""/>
            <o:lock v:ext="edit" grouping="f" rotation="f" text="f" aspectratio="t"/>
            <w10:wrap type="none"/>
            <w10:anchorlock/>
          </v:shape>
          <o:OLEObject Type="Embed" ProgID="Equation.KSEE3" ShapeID="_x0000_i1373" DrawAspect="Content" ObjectID="_1468076100" r:id="rId872">
            <o:LockedField>false</o:LockedField>
          </o:OLEObject>
        </w:object>
      </w:r>
      <w:r>
        <w:rPr>
          <w:rFonts w:hint="eastAsia" w:ascii="华文楷体" w:hAnsi="华文楷体" w:eastAsia="华文楷体" w:cs="华文楷体"/>
          <w:sz w:val="28"/>
          <w:szCs w:val="28"/>
        </w:rPr>
        <w:t>分别为</w:t>
      </w:r>
      <w:r>
        <w:rPr>
          <w:rFonts w:hint="eastAsia" w:ascii="华文楷体" w:hAnsi="华文楷体" w:eastAsia="华文楷体" w:cs="华文楷体"/>
          <w:position w:val="-6"/>
          <w:sz w:val="28"/>
          <w:szCs w:val="28"/>
        </w:rPr>
        <w:object>
          <v:shape id="_x0000_i1374" o:spt="75" type="#_x0000_t75" style="height:15.95pt;width:94.95pt;" o:ole="t" filled="f" stroked="f" coordsize="21600,21600">
            <v:path/>
            <v:fill on="f" focussize="0,0"/>
            <v:stroke on="f"/>
            <v:imagedata r:id="rId875" o:title=""/>
            <o:lock v:ext="edit" grouping="f" rotation="f" text="f" aspectratio="t"/>
            <w10:wrap type="none"/>
            <w10:anchorlock/>
          </v:shape>
          <o:OLEObject Type="Embed" ProgID="Equation.KSEE3" ShapeID="_x0000_i1374" DrawAspect="Content" ObjectID="_1468076101" r:id="rId874">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6"/>
          <w:sz w:val="28"/>
          <w:szCs w:val="28"/>
        </w:rPr>
        <w:object>
          <v:shape id="_x0000_i1375" o:spt="75" type="#_x0000_t75" style="height:15.95pt;width:93.95pt;" o:ole="t" filled="f" stroked="f" coordsize="21600,21600">
            <v:path/>
            <v:fill on="f" focussize="0,0"/>
            <v:stroke on="f"/>
            <v:imagedata r:id="rId877" o:title=""/>
            <o:lock v:ext="edit" grouping="f" rotation="f" text="f" aspectratio="t"/>
            <w10:wrap type="none"/>
            <w10:anchorlock/>
          </v:shape>
          <o:OLEObject Type="Embed" ProgID="Equation.KSEE3" ShapeID="_x0000_i1375" DrawAspect="Content" ObjectID="_1468076102" r:id="rId876">
            <o:LockedField>false</o:LockedField>
          </o:OLEObject>
        </w:object>
      </w:r>
      <w:r>
        <w:rPr>
          <w:rFonts w:hint="eastAsia" w:ascii="华文楷体" w:hAnsi="华文楷体" w:eastAsia="华文楷体" w:cs="华文楷体"/>
          <w:sz w:val="28"/>
          <w:szCs w:val="28"/>
        </w:rPr>
        <w:t>，CO、</w:t>
      </w:r>
      <w:r>
        <w:rPr>
          <w:rFonts w:hint="eastAsia" w:ascii="华文楷体" w:hAnsi="华文楷体" w:eastAsia="华文楷体" w:cs="华文楷体"/>
          <w:position w:val="-6"/>
          <w:sz w:val="28"/>
          <w:szCs w:val="28"/>
        </w:rPr>
        <w:object>
          <v:shape id="_x0000_i1376" o:spt="75" type="#_x0000_t75" style="height:13.95pt;width:23.95pt;" o:ole="t" filled="f" stroked="f" coordsize="21600,21600">
            <v:path/>
            <v:fill on="f" focussize="0,0"/>
            <v:stroke on="f"/>
            <v:imagedata r:id="rId871" o:title=""/>
            <o:lock v:ext="edit" grouping="f" rotation="f" text="f" aspectratio="t"/>
            <w10:wrap type="none"/>
            <w10:anchorlock/>
          </v:shape>
          <o:OLEObject Type="Embed" ProgID="Equation.KSEE3" ShapeID="_x0000_i1376" DrawAspect="Content" ObjectID="_1468076103" r:id="rId878">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6"/>
          <w:sz w:val="28"/>
          <w:szCs w:val="28"/>
        </w:rPr>
        <w:object>
          <v:shape id="_x0000_i1377" o:spt="75" type="#_x0000_t75" style="height:13.95pt;width:15.95pt;" o:ole="t" filled="f" stroked="f" coordsize="21600,21600">
            <v:path/>
            <v:fill on="f" focussize="0,0"/>
            <v:stroke on="f"/>
            <v:imagedata r:id="rId866" o:title=""/>
            <o:lock v:ext="edit" grouping="f" rotation="f" text="f" aspectratio="t"/>
            <w10:wrap type="none"/>
            <w10:anchorlock/>
          </v:shape>
          <o:OLEObject Type="Embed" ProgID="Equation.KSEE3" ShapeID="_x0000_i1377" DrawAspect="Content" ObjectID="_1468076104" r:id="rId879">
            <o:LockedField>false</o:LockedField>
          </o:OLEObject>
        </w:object>
      </w:r>
      <w:r>
        <w:rPr>
          <w:rFonts w:hint="eastAsia" w:ascii="华文楷体" w:hAnsi="华文楷体" w:eastAsia="华文楷体" w:cs="华文楷体"/>
          <w:sz w:val="28"/>
          <w:szCs w:val="28"/>
        </w:rPr>
        <w:t>的</w:t>
      </w:r>
      <w:r>
        <w:rPr>
          <w:rFonts w:hint="eastAsia" w:ascii="华文楷体" w:hAnsi="华文楷体" w:eastAsia="华文楷体" w:cs="华文楷体"/>
          <w:position w:val="-8"/>
          <w:sz w:val="28"/>
          <w:szCs w:val="28"/>
        </w:rPr>
        <w:object>
          <v:shape id="_x0000_i1378" o:spt="75" type="#_x0000_t75" style="height:14.95pt;width:23.95pt;" o:ole="t" filled="f" stroked="f" coordsize="21600,21600">
            <v:path/>
            <v:fill on="f" focussize="0,0"/>
            <v:stroke on="f"/>
            <v:imagedata r:id="rId881" o:title=""/>
            <o:lock v:ext="edit" grouping="f" rotation="f" text="f" aspectratio="t"/>
            <w10:wrap type="none"/>
            <w10:anchorlock/>
          </v:shape>
          <o:OLEObject Type="Embed" ProgID="Equation.KSEE3" ShapeID="_x0000_i1378" DrawAspect="Content" ObjectID="_1468076105" r:id="rId880">
            <o:LockedField>false</o:LockedField>
          </o:OLEObject>
        </w:object>
      </w:r>
      <w:r>
        <w:rPr>
          <w:rFonts w:hint="eastAsia" w:ascii="华文楷体" w:hAnsi="华文楷体" w:eastAsia="华文楷体" w:cs="华文楷体"/>
          <w:sz w:val="28"/>
          <w:szCs w:val="28"/>
        </w:rPr>
        <w:t>分别为</w:t>
      </w:r>
      <w:r>
        <w:rPr>
          <w:rFonts w:hint="eastAsia" w:ascii="华文楷体" w:hAnsi="华文楷体" w:eastAsia="华文楷体" w:cs="华文楷体"/>
          <w:position w:val="-6"/>
          <w:sz w:val="28"/>
          <w:szCs w:val="28"/>
        </w:rPr>
        <w:object>
          <v:shape id="_x0000_i1379" o:spt="75" type="#_x0000_t75" style="height:15.95pt;width:100.95pt;" o:ole="t" filled="f" stroked="f" coordsize="21600,21600">
            <v:path/>
            <v:fill on="f" focussize="0,0"/>
            <v:stroke on="f"/>
            <v:imagedata r:id="rId883" o:title=""/>
            <o:lock v:ext="edit" grouping="f" rotation="f" text="f" aspectratio="t"/>
            <w10:wrap type="none"/>
            <w10:anchorlock/>
          </v:shape>
          <o:OLEObject Type="Embed" ProgID="Equation.KSEE3" ShapeID="_x0000_i1379" DrawAspect="Content" ObjectID="_1468076106" r:id="rId882">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6"/>
          <w:sz w:val="28"/>
          <w:szCs w:val="28"/>
        </w:rPr>
        <w:object>
          <v:shape id="_x0000_i1380" o:spt="75" type="#_x0000_t75" style="height:15.95pt;width:92.95pt;" o:ole="t" filled="f" stroked="f" coordsize="21600,21600">
            <v:path/>
            <v:fill on="f" focussize="0,0"/>
            <v:stroke on="f"/>
            <v:imagedata r:id="rId885" o:title=""/>
            <o:lock v:ext="edit" grouping="f" rotation="f" text="f" aspectratio="t"/>
            <w10:wrap type="none"/>
            <w10:anchorlock/>
          </v:shape>
          <o:OLEObject Type="Embed" ProgID="Equation.KSEE3" ShapeID="_x0000_i1380" DrawAspect="Content" ObjectID="_1468076107" r:id="rId884">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6"/>
          <w:sz w:val="28"/>
          <w:szCs w:val="28"/>
        </w:rPr>
        <w:object>
          <v:shape id="_x0000_i1381" o:spt="75" type="#_x0000_t75" style="height:15.95pt;width:99.95pt;" o:ole="t" filled="f" stroked="f" coordsize="21600,21600">
            <v:path/>
            <v:fill on="f" focussize="0,0"/>
            <v:stroke on="f"/>
            <v:imagedata r:id="rId887" o:title=""/>
            <o:lock v:ext="edit" grouping="f" rotation="f" text="f" aspectratio="t"/>
            <w10:wrap type="none"/>
            <w10:anchorlock/>
          </v:shape>
          <o:OLEObject Type="Embed" ProgID="Equation.KSEE3" ShapeID="_x0000_i1381" DrawAspect="Content" ObjectID="_1468076108" r:id="rId886">
            <o:LockedField>false</o:LockedField>
          </o:OLEObject>
        </w:object>
      </w:r>
      <w:r>
        <w:rPr>
          <w:rFonts w:hint="eastAsia" w:ascii="华文楷体" w:hAnsi="华文楷体" w:eastAsia="华文楷体" w:cs="华文楷体"/>
          <w:sz w:val="28"/>
          <w:szCs w:val="28"/>
        </w:rPr>
        <w:t>。</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解：（1）</w:t>
      </w:r>
      <w:r>
        <w:rPr>
          <w:rFonts w:hint="eastAsia" w:ascii="华文楷体" w:hAnsi="华文楷体" w:eastAsia="华文楷体" w:cs="华文楷体"/>
          <w:position w:val="-12"/>
          <w:sz w:val="28"/>
          <w:szCs w:val="28"/>
        </w:rPr>
        <w:object>
          <v:shape id="_x0000_i1382" o:spt="75" type="#_x0000_t75" style="height:18.95pt;width:119.95pt;" o:ole="t" filled="f" stroked="f" coordsize="21600,21600">
            <v:path/>
            <v:fill on="f" focussize="0,0"/>
            <v:stroke on="f"/>
            <v:imagedata r:id="rId889" o:title=""/>
            <o:lock v:ext="edit" grouping="f" rotation="f" text="f" aspectratio="t"/>
            <w10:wrap type="none"/>
            <w10:anchorlock/>
          </v:shape>
          <o:OLEObject Type="Embed" ProgID="Equation.KSEE3" ShapeID="_x0000_i1382" DrawAspect="Content" ObjectID="_1468076109" r:id="rId888">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（2）</w:t>
      </w:r>
      <w:r>
        <w:rPr>
          <w:rFonts w:hint="eastAsia" w:ascii="华文楷体" w:hAnsi="华文楷体" w:eastAsia="华文楷体" w:cs="华文楷体"/>
          <w:position w:val="-14"/>
          <w:sz w:val="28"/>
          <w:szCs w:val="28"/>
        </w:rPr>
        <w:object>
          <v:shape id="_x0000_i1383" o:spt="75" type="#_x0000_t75" style="height:19.95pt;width:138.95pt;" o:ole="t" filled="f" stroked="f" coordsize="21600,21600">
            <v:path/>
            <v:fill on="f" focussize="0,0"/>
            <v:stroke on="f"/>
            <v:imagedata r:id="rId891" o:title=""/>
            <o:lock v:ext="edit" grouping="f" rotation="f" text="f" aspectratio="t"/>
            <w10:wrap type="none"/>
            <w10:anchorlock/>
          </v:shape>
          <o:OLEObject Type="Embed" ProgID="Equation.KSEE3" ShapeID="_x0000_i1383" DrawAspect="Content" ObjectID="_1468076110" r:id="rId890">
            <o:LockedField>false</o:LockedField>
          </o:OLEObject>
        </w:object>
      </w:r>
    </w:p>
    <w:p>
      <w:pPr>
        <w:jc w:val="left"/>
        <w:rPr>
          <w:rFonts w:hint="eastAsia" w:ascii="华文楷体" w:hAnsi="华文楷体" w:eastAsia="华文楷体" w:cs="华文楷体"/>
          <w:sz w:val="28"/>
          <w:szCs w:val="28"/>
        </w:rPr>
      </w:pP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38.过冷</w:t>
      </w:r>
      <w:r>
        <w:rPr>
          <w:rFonts w:hint="eastAsia" w:ascii="华文楷体" w:hAnsi="华文楷体" w:eastAsia="华文楷体" w:cs="华文楷体"/>
          <w:position w:val="-6"/>
          <w:sz w:val="28"/>
          <w:szCs w:val="28"/>
        </w:rPr>
        <w:object>
          <v:shape id="_x0000_i1384" o:spt="75" type="#_x0000_t75" style="height:13.95pt;width:23.95pt;" o:ole="t" filled="f" stroked="f" coordsize="21600,21600">
            <v:path/>
            <v:fill on="f" focussize="0,0"/>
            <v:stroke on="f"/>
            <v:imagedata r:id="rId871" o:title=""/>
            <o:lock v:ext="edit" grouping="f" rotation="f" text="f" aspectratio="t"/>
            <w10:wrap type="none"/>
            <w10:anchorlock/>
          </v:shape>
          <o:OLEObject Type="Embed" ProgID="Equation.KSEE3" ShapeID="_x0000_i1384" DrawAspect="Content" ObjectID="_1468076111" r:id="rId892">
            <o:LockedField>false</o:LockedField>
          </o:OLEObject>
        </w:object>
      </w:r>
      <w:r>
        <w:rPr>
          <w:rFonts w:hint="eastAsia" w:ascii="华文楷体" w:hAnsi="华文楷体" w:eastAsia="华文楷体" w:cs="华文楷体"/>
          <w:sz w:val="28"/>
          <w:szCs w:val="28"/>
        </w:rPr>
        <w:t>（l）在</w:t>
      </w:r>
      <w:r>
        <w:rPr>
          <w:rFonts w:hint="eastAsia" w:ascii="华文楷体" w:hAnsi="华文楷体" w:eastAsia="华文楷体" w:cs="华文楷体"/>
          <w:position w:val="-6"/>
          <w:sz w:val="28"/>
          <w:szCs w:val="28"/>
        </w:rPr>
        <w:object>
          <v:shape id="_x0000_i1385" o:spt="75" type="#_x0000_t75" style="height:13.95pt;width:33.95pt;" o:ole="t" filled="f" stroked="f" coordsize="21600,21600">
            <v:path/>
            <v:fill on="f" focussize="0,0"/>
            <v:stroke on="f"/>
            <v:imagedata r:id="rId894" o:title=""/>
            <o:lock v:ext="edit" grouping="f" rotation="f" text="f" aspectratio="t"/>
            <w10:wrap type="none"/>
            <w10:anchorlock/>
          </v:shape>
          <o:OLEObject Type="Embed" ProgID="Equation.KSEE3" ShapeID="_x0000_i1385" DrawAspect="Content" ObjectID="_1468076112" r:id="rId893">
            <o:LockedField>false</o:LockedField>
          </o:OLEObject>
        </w:object>
      </w:r>
      <w:r>
        <w:rPr>
          <w:rFonts w:hint="eastAsia" w:ascii="华文楷体" w:hAnsi="华文楷体" w:eastAsia="华文楷体" w:cs="华文楷体"/>
          <w:sz w:val="28"/>
          <w:szCs w:val="28"/>
        </w:rPr>
        <w:t>，其蒸气压为465.8kPa，同温度固体</w:t>
      </w:r>
      <w:r>
        <w:rPr>
          <w:rFonts w:hint="eastAsia" w:ascii="华文楷体" w:hAnsi="华文楷体" w:eastAsia="华文楷体" w:cs="华文楷体"/>
          <w:position w:val="-6"/>
          <w:sz w:val="28"/>
          <w:szCs w:val="28"/>
        </w:rPr>
        <w:object>
          <v:shape id="_x0000_i1386" o:spt="75" type="#_x0000_t75" style="height:13.95pt;width:23.95pt;" o:ole="t" filled="f" stroked="f" coordsize="21600,21600">
            <v:path/>
            <v:fill on="f" focussize="0,0"/>
            <v:stroke on="f"/>
            <v:imagedata r:id="rId871" o:title=""/>
            <o:lock v:ext="edit" grouping="f" rotation="f" text="f" aspectratio="t"/>
            <w10:wrap type="none"/>
            <w10:anchorlock/>
          </v:shape>
          <o:OLEObject Type="Embed" ProgID="Equation.KSEE3" ShapeID="_x0000_i1386" DrawAspect="Content" ObjectID="_1468076113" r:id="rId895">
            <o:LockedField>false</o:LockedField>
          </o:OLEObject>
        </w:object>
      </w:r>
      <w:r>
        <w:rPr>
          <w:rFonts w:hint="eastAsia" w:ascii="华文楷体" w:hAnsi="华文楷体" w:eastAsia="华文楷体" w:cs="华文楷体"/>
          <w:sz w:val="28"/>
          <w:szCs w:val="28"/>
        </w:rPr>
        <w:t>（s）的蒸汽压为439.2kPa。求1mol过冷</w:t>
      </w:r>
      <w:r>
        <w:rPr>
          <w:rFonts w:hint="eastAsia" w:ascii="华文楷体" w:hAnsi="华文楷体" w:eastAsia="华文楷体" w:cs="华文楷体"/>
          <w:position w:val="-6"/>
          <w:sz w:val="28"/>
          <w:szCs w:val="28"/>
        </w:rPr>
        <w:object>
          <v:shape id="_x0000_i1387" o:spt="75" type="#_x0000_t75" style="height:13.95pt;width:23.95pt;" o:ole="t" filled="f" stroked="f" coordsize="21600,21600">
            <v:path/>
            <v:fill on="f" focussize="0,0"/>
            <v:stroke on="f"/>
            <v:imagedata r:id="rId871" o:title=""/>
            <o:lock v:ext="edit" grouping="f" rotation="f" text="f" aspectratio="t"/>
            <w10:wrap type="none"/>
            <w10:anchorlock/>
          </v:shape>
          <o:OLEObject Type="Embed" ProgID="Equation.KSEE3" ShapeID="_x0000_i1387" DrawAspect="Content" ObjectID="_1468076114" r:id="rId896">
            <o:LockedField>false</o:LockedField>
          </o:OLEObject>
        </w:object>
      </w:r>
      <w:r>
        <w:rPr>
          <w:rFonts w:hint="eastAsia" w:ascii="华文楷体" w:hAnsi="华文楷体" w:eastAsia="华文楷体" w:cs="华文楷体"/>
          <w:sz w:val="28"/>
          <w:szCs w:val="28"/>
        </w:rPr>
        <w:t>（l）在该温度固化过程的</w:t>
      </w:r>
      <w:r>
        <w:rPr>
          <w:rFonts w:hint="eastAsia" w:ascii="华文楷体" w:hAnsi="华文楷体" w:eastAsia="华文楷体" w:cs="华文楷体"/>
          <w:position w:val="-6"/>
          <w:sz w:val="28"/>
          <w:szCs w:val="28"/>
        </w:rPr>
        <w:object>
          <v:shape id="_x0000_i1388" o:spt="75" type="#_x0000_t75" style="height:13.95pt;width:18pt;" o:ole="t" filled="f" stroked="f" coordsize="21600,21600">
            <v:path/>
            <v:fill on="f" focussize="0,0"/>
            <v:stroke on="f"/>
            <v:imagedata r:id="rId898" o:title=""/>
            <o:lock v:ext="edit" grouping="f" rotation="f" text="f" aspectratio="t"/>
            <w10:wrap type="none"/>
            <w10:anchorlock/>
          </v:shape>
          <o:OLEObject Type="Embed" ProgID="Equation.KSEE3" ShapeID="_x0000_i1388" DrawAspect="Content" ObjectID="_1468076115" r:id="rId897">
            <o:LockedField>false</o:LockedField>
          </o:OLEObject>
        </w:object>
      </w:r>
      <w:r>
        <w:rPr>
          <w:rFonts w:hint="eastAsia" w:ascii="华文楷体" w:hAnsi="华文楷体" w:eastAsia="华文楷体" w:cs="华文楷体"/>
          <w:sz w:val="28"/>
          <w:szCs w:val="28"/>
        </w:rPr>
        <w:t>.已知该过程中放热189.5</w:t>
      </w:r>
      <w:r>
        <w:rPr>
          <w:rFonts w:hint="eastAsia" w:ascii="华文楷体" w:hAnsi="华文楷体" w:eastAsia="华文楷体" w:cs="华文楷体"/>
          <w:position w:val="-10"/>
          <w:sz w:val="28"/>
          <w:szCs w:val="28"/>
        </w:rPr>
        <w:object>
          <v:shape id="_x0000_i1389" o:spt="75" type="#_x0000_t75" style="height:18pt;width:31.95pt;" o:ole="t" filled="f" stroked="f" coordsize="21600,21600">
            <v:path/>
            <v:fill on="f" focussize="0,0"/>
            <v:stroke on="f"/>
            <v:imagedata r:id="rId900" o:title=""/>
            <o:lock v:ext="edit" grouping="f" rotation="f" text="f" aspectratio="t"/>
            <w10:wrap type="none"/>
            <w10:anchorlock/>
          </v:shape>
          <o:OLEObject Type="Embed" ProgID="Equation.KSEE3" ShapeID="_x0000_i1389" DrawAspect="Content" ObjectID="_1468076116" r:id="rId899">
            <o:LockedField>false</o:LockedField>
          </o:OLEObject>
        </w:object>
      </w:r>
      <w:r>
        <w:rPr>
          <w:rFonts w:hint="eastAsia" w:ascii="华文楷体" w:hAnsi="华文楷体" w:eastAsia="华文楷体" w:cs="华文楷体"/>
          <w:sz w:val="28"/>
          <w:szCs w:val="28"/>
        </w:rPr>
        <w:t>。</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解：该过程为不可逆相变过程，须设计一可逆过程来计算。</w: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55" o:spid="_x0000_s1055" o:spt="75" type="#_x0000_t75" style="position:absolute;left:0pt;margin-left:171.75pt;margin-top:2.15pt;height:13.95pt;width:18pt;z-index:251703296;mso-width-relative:page;mso-height-relative:page;" o:ole="t" filled="f" stroked="f" coordsize="21600,21600">
            <v:path/>
            <v:fill on="f" focussize="0,0"/>
            <v:stroke on="f"/>
            <v:imagedata r:id="rId902" o:title=""/>
            <o:lock v:ext="edit" grouping="f" rotation="f" text="f" aspectratio="t"/>
          </v:shape>
          <o:OLEObject Type="Embed" ProgID="Equation.3" ShapeID="_x0000_s1055" DrawAspect="Content" ObjectID="_1468076117" r:id="rId901">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702272" behindDoc="0" locked="0" layoutInCell="1" allowOverlap="1">
                <wp:simplePos x="0" y="0"/>
                <wp:positionH relativeFrom="column">
                  <wp:posOffset>3390265</wp:posOffset>
                </wp:positionH>
                <wp:positionV relativeFrom="paragraph">
                  <wp:posOffset>318770</wp:posOffset>
                </wp:positionV>
                <wp:extent cx="635" cy="542925"/>
                <wp:effectExtent l="37465" t="0" r="38100" b="9525"/>
                <wp:wrapNone/>
                <wp:docPr id="63" name="直接连接符 63"/>
                <wp:cNvGraphicFramePr/>
                <a:graphic xmlns:a="http://schemas.openxmlformats.org/drawingml/2006/main">
                  <a:graphicData uri="http://schemas.microsoft.com/office/word/2010/wordprocessingShape">
                    <wps:wsp>
                      <wps:cNvCnPr/>
                      <wps:spPr>
                        <a:xfrm flipV="1">
                          <a:off x="0" y="0"/>
                          <a:ext cx="635" cy="54292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266.95pt;margin-top:25.1pt;height:42.75pt;width:0.05pt;z-index:251702272;mso-width-relative:page;mso-height-relative:page;" filled="f" stroked="t" coordsize="21600,21600" o:gfxdata="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qUQMdkAAAAKAQAADwAAAAAAAAABACAAAAAiAAAAZHJzL2Rvd25yZXYueG1sUEsBAhQAFAAAAAgA&#10;h07iQParU1HrAQAApwMAAA4AAAAAAAAAAQAgAAAAKAEAAGRycy9lMm9Eb2MueG1sUEsFBgAAAAAG&#10;AAYAWQEAAIUF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01248" behindDoc="0" locked="0" layoutInCell="1" allowOverlap="1">
                <wp:simplePos x="0" y="0"/>
                <wp:positionH relativeFrom="column">
                  <wp:posOffset>1266190</wp:posOffset>
                </wp:positionH>
                <wp:positionV relativeFrom="paragraph">
                  <wp:posOffset>309245</wp:posOffset>
                </wp:positionV>
                <wp:extent cx="635" cy="561975"/>
                <wp:effectExtent l="37465" t="0" r="38100" b="9525"/>
                <wp:wrapNone/>
                <wp:docPr id="64" name="直接连接符 64"/>
                <wp:cNvGraphicFramePr/>
                <a:graphic xmlns:a="http://schemas.openxmlformats.org/drawingml/2006/main">
                  <a:graphicData uri="http://schemas.microsoft.com/office/word/2010/wordprocessingShape">
                    <wps:wsp>
                      <wps:cNvCnPr/>
                      <wps:spPr>
                        <a:xfrm>
                          <a:off x="0" y="0"/>
                          <a:ext cx="635" cy="56197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99.7pt;margin-top:24.35pt;height:44.25pt;width:0.05pt;z-index:251701248;mso-width-relative:page;mso-height-relative:page;" filled="f" stroked="t" coordsize="21600,21600" o:gfxdata="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iLcBL2wAA&#10;AAoBAAAPAAAAAAAAAAEAIAAAACIAAABkcnMvZG93bnJldi54bWxQSwECFAAUAAAACACHTuJAkiwk&#10;MOIBAACdAwAADgAAAAAAAAABACAAAAAqAQAAZHJzL2Uyb0RvYy54bWxQSwUGAAAAAAYABgBZAQAA&#10;fgU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99200" behindDoc="0" locked="0" layoutInCell="1" allowOverlap="1">
                <wp:simplePos x="0" y="0"/>
                <wp:positionH relativeFrom="column">
                  <wp:posOffset>2094865</wp:posOffset>
                </wp:positionH>
                <wp:positionV relativeFrom="paragraph">
                  <wp:posOffset>213995</wp:posOffset>
                </wp:positionV>
                <wp:extent cx="438150" cy="635"/>
                <wp:effectExtent l="0" t="37465" r="0" b="38100"/>
                <wp:wrapNone/>
                <wp:docPr id="66" name="直接连接符 66"/>
                <wp:cNvGraphicFramePr/>
                <a:graphic xmlns:a="http://schemas.openxmlformats.org/drawingml/2006/main">
                  <a:graphicData uri="http://schemas.microsoft.com/office/word/2010/wordprocessingShape">
                    <wps:wsp>
                      <wps:cNvCnPr/>
                      <wps:spPr>
                        <a:xfrm>
                          <a:off x="0" y="0"/>
                          <a:ext cx="43815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64.95pt;margin-top:16.85pt;height:0.05pt;width:34.5pt;z-index:251699200;mso-width-relative:page;mso-height-relative:page;" filled="f" stroked="t" coordsize="21600,21600" o:gfxdata="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zzVdbZAAAA&#10;CQEAAA8AAAAAAAAAAQAgAAAAIgAAAGRycy9kb3ducmV2LnhtbFBLAQIUABQAAAAIAIdO4kA1tPcP&#10;4wEAAJ0DAAAOAAAAAAAAAAEAIAAAACgBAABkcnMvZTJvRG9jLnhtbFBLBQYAAAAABgAGAFkBAAB9&#10;BQ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90" o:spt="75" type="#_x0000_t75" style="height:15.95pt;width:124.95pt;" o:ole="t" filled="f" stroked="f" coordsize="21600,21600">
            <v:path/>
            <v:fill on="f" focussize="0,0"/>
            <v:stroke on="f"/>
            <v:imagedata r:id="rId904" o:title=""/>
            <o:lock v:ext="edit" grouping="f" rotation="f" text="f" aspectratio="t"/>
            <w10:wrap type="none"/>
            <w10:anchorlock/>
          </v:shape>
          <o:OLEObject Type="Embed" ProgID="Equation.KSEE3" ShapeID="_x0000_i1390" DrawAspect="Content" ObjectID="_1468076118" r:id="rId903">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91" o:spt="75" type="#_x0000_t75" style="height:15.95pt;width:124.95pt;" o:ole="t" filled="f" stroked="f" coordsize="21600,21600">
            <v:path/>
            <v:fill on="f" focussize="0,0"/>
            <v:stroke on="f"/>
            <v:imagedata r:id="rId904" o:title=""/>
            <o:lock v:ext="edit" grouping="f" rotation="f" text="f" aspectratio="t"/>
            <w10:wrap type="none"/>
            <w10:anchorlock/>
          </v:shape>
          <o:OLEObject Type="Embed" ProgID="Equation.KSEE3" ShapeID="_x0000_i1391" DrawAspect="Content" ObjectID="_1468076119" r:id="rId905">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56" o:spid="_x0000_s1056" o:spt="75" type="#_x0000_t75" style="position:absolute;left:0pt;margin-left:242.25pt;margin-top:8.9pt;height:13.95pt;width:21.95pt;z-index:251706368;mso-width-relative:page;mso-height-relative:page;" o:ole="t" filled="f" stroked="f" coordsize="21600,21600">
            <v:path/>
            <v:fill on="f" focussize="0,0"/>
            <v:stroke on="f"/>
            <v:imagedata r:id="rId907" o:title=""/>
            <o:lock v:ext="edit" grouping="f" rotation="f" text="f" aspectratio="t"/>
          </v:shape>
          <o:OLEObject Type="Embed" ProgID="Equation.3" ShapeID="_x0000_s1056" DrawAspect="Content" ObjectID="_1468076120" r:id="rId906">
            <o:LockedField>false</o:LockedField>
          </o:OLEObject>
        </w:pict>
      </w:r>
      <w:r>
        <w:rPr>
          <w:rFonts w:hint="eastAsia" w:ascii="华文楷体" w:hAnsi="华文楷体" w:eastAsia="华文楷体" w:cs="华文楷体"/>
          <w:position w:val="-6"/>
          <w:sz w:val="28"/>
          <w:szCs w:val="28"/>
        </w:rPr>
        <w:pict>
          <v:shape id="_x0000_s1057" o:spid="_x0000_s1057" o:spt="75" type="#_x0000_t75" style="position:absolute;left:0pt;margin-left:102pt;margin-top:7.25pt;height:13.95pt;width:20.95pt;z-index:251704320;mso-width-relative:page;mso-height-relative:page;" o:ole="t" filled="f" stroked="f" coordsize="21600,21600">
            <v:path/>
            <v:fill on="f" focussize="0,0"/>
            <v:stroke on="f"/>
            <v:imagedata r:id="rId909" o:title=""/>
            <o:lock v:ext="edit" grouping="f" rotation="f" text="f" aspectratio="t"/>
          </v:shape>
          <o:OLEObject Type="Embed" ProgID="Equation.3" ShapeID="_x0000_s1057" DrawAspect="Content" ObjectID="_1468076121" r:id="rId908">
            <o:LockedField>false</o:LockedField>
          </o:OLEObject>
        </w:pict>
      </w:r>
      <w:r>
        <w:rPr>
          <w:rFonts w:hint="eastAsia" w:ascii="华文楷体" w:hAnsi="华文楷体" w:eastAsia="华文楷体" w:cs="华文楷体"/>
          <w:sz w:val="28"/>
          <w:szCs w:val="28"/>
        </w:rPr>
        <w:t xml:space="preserve">       </w: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58" o:spid="_x0000_s1058" o:spt="75" type="#_x0000_t75" style="position:absolute;left:0pt;margin-left:171.75pt;margin-top:15.05pt;height:13.95pt;width:21.95pt;z-index:251705344;mso-width-relative:page;mso-height-relative:page;" o:ole="t" filled="f" stroked="f" coordsize="21600,21600">
            <v:path/>
            <v:fill on="f" focussize="0,0"/>
            <v:stroke on="f"/>
            <v:imagedata r:id="rId911" o:title=""/>
            <o:lock v:ext="edit" grouping="f" rotation="f" text="f" aspectratio="t"/>
          </v:shape>
          <o:OLEObject Type="Embed" ProgID="Equation.3" ShapeID="_x0000_s1058" DrawAspect="Content" ObjectID="_1468076122" r:id="rId910">
            <o:LockedField>false</o:LockedField>
          </o:OLEObject>
        </w:pi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00224" behindDoc="0" locked="0" layoutInCell="1" allowOverlap="1">
                <wp:simplePos x="0" y="0"/>
                <wp:positionH relativeFrom="column">
                  <wp:posOffset>2123440</wp:posOffset>
                </wp:positionH>
                <wp:positionV relativeFrom="paragraph">
                  <wp:posOffset>212090</wp:posOffset>
                </wp:positionV>
                <wp:extent cx="457200" cy="635"/>
                <wp:effectExtent l="0" t="37465" r="0" b="38100"/>
                <wp:wrapNone/>
                <wp:docPr id="65" name="直接连接符 65"/>
                <wp:cNvGraphicFramePr/>
                <a:graphic xmlns:a="http://schemas.openxmlformats.org/drawingml/2006/main">
                  <a:graphicData uri="http://schemas.microsoft.com/office/word/2010/wordprocessingShape">
                    <wps:wsp>
                      <wps:cNvCnPr/>
                      <wps:spPr>
                        <a:xfrm>
                          <a:off x="0" y="0"/>
                          <a:ext cx="45720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67.2pt;margin-top:16.7pt;height:0.05pt;width:36pt;z-index:251700224;mso-width-relative:page;mso-height-relative:page;" filled="f" stroked="t" coordsize="21600,21600" o:gfxdata="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u48RPYAAAA&#10;CQEAAA8AAAAAAAAAAQAgAAAAIgAAAGRycy9kb3ducmV2LnhtbFBLAQIUABQAAAAIAIdO4kATnsaj&#10;5AEAAJ0DAAAOAAAAAAAAAAEAIAAAACcBAABkcnMvZTJvRG9jLnhtbFBLBQYAAAAABgAGAFkBAAB9&#10;BQ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92" o:spt="75" type="#_x0000_t75" style="height:15.95pt;width:124.95pt;" o:ole="t" filled="f" stroked="f" coordsize="21600,21600">
            <v:path/>
            <v:fill on="f" focussize="0,0"/>
            <v:stroke on="f"/>
            <v:imagedata r:id="rId904" o:title=""/>
            <o:lock v:ext="edit" grouping="f" rotation="f" text="f" aspectratio="t"/>
            <w10:wrap type="none"/>
            <w10:anchorlock/>
          </v:shape>
          <o:OLEObject Type="Embed" ProgID="Equation.KSEE3" ShapeID="_x0000_i1392" DrawAspect="Content" ObjectID="_1468076123" r:id="rId912">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93" o:spt="75" type="#_x0000_t75" style="height:15.95pt;width:124.95pt;" o:ole="t" filled="f" stroked="f" coordsize="21600,21600">
            <v:path/>
            <v:fill on="f" focussize="0,0"/>
            <v:stroke on="f"/>
            <v:imagedata r:id="rId904" o:title=""/>
            <o:lock v:ext="edit" grouping="f" rotation="f" text="f" aspectratio="t"/>
            <w10:wrap type="none"/>
            <w10:anchorlock/>
          </v:shape>
          <o:OLEObject Type="Embed" ProgID="Equation.KSEE3" ShapeID="_x0000_i1393" DrawAspect="Content" ObjectID="_1468076124" r:id="rId913">
            <o:LockedField>false</o:LockedField>
          </o:OLEObject>
        </w:object>
      </w:r>
    </w:p>
    <w:p>
      <w:pPr>
        <w:jc w:val="left"/>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object>
          <v:shape id="_x0000_i1394" o:spt="75" type="#_x0000_t75" style="height:13.95pt;width:20.95pt;" o:ole="t" filled="f" stroked="f" coordsize="21600,21600">
            <v:path/>
            <v:fill on="f" focussize="0,0"/>
            <v:stroke on="f"/>
            <v:imagedata r:id="rId909" o:title=""/>
            <o:lock v:ext="edit" grouping="f" rotation="f" text="f" aspectratio="t"/>
            <w10:wrap type="none"/>
            <w10:anchorlock/>
          </v:shape>
          <o:OLEObject Type="Embed" ProgID="Equation.3" ShapeID="_x0000_i1394" DrawAspect="Content" ObjectID="_1468076125" r:id="rId914">
            <o:LockedField>false</o:LockedField>
          </o:OLEObject>
        </w:object>
      </w:r>
      <w:r>
        <w:rPr>
          <w:rFonts w:hint="eastAsia" w:ascii="华文楷体" w:hAnsi="华文楷体" w:eastAsia="华文楷体" w:cs="华文楷体"/>
          <w:position w:val="-6"/>
          <w:sz w:val="28"/>
          <w:szCs w:val="28"/>
        </w:rPr>
        <w:t>、</w:t>
      </w:r>
      <w:r>
        <w:rPr>
          <w:rFonts w:hint="eastAsia" w:ascii="华文楷体" w:hAnsi="华文楷体" w:eastAsia="华文楷体" w:cs="华文楷体"/>
          <w:position w:val="-6"/>
          <w:sz w:val="28"/>
          <w:szCs w:val="28"/>
        </w:rPr>
        <w:object>
          <v:shape id="_x0000_i1395" o:spt="75" type="#_x0000_t75" style="height:13.95pt;width:21.95pt;" o:ole="t" filled="f" stroked="f" coordsize="21600,21600">
            <v:path/>
            <v:fill on="f" focussize="0,0"/>
            <v:stroke on="f"/>
            <v:imagedata r:id="rId907" o:title=""/>
            <o:lock v:ext="edit" grouping="f" rotation="f" text="f" aspectratio="t"/>
            <w10:wrap type="none"/>
            <w10:anchorlock/>
          </v:shape>
          <o:OLEObject Type="Embed" ProgID="Equation.3" ShapeID="_x0000_i1395" DrawAspect="Content" ObjectID="_1468076126" r:id="rId915">
            <o:LockedField>false</o:LockedField>
          </o:OLEObject>
        </w:object>
      </w:r>
      <w:r>
        <w:rPr>
          <w:rFonts w:hint="eastAsia" w:ascii="华文楷体" w:hAnsi="华文楷体" w:eastAsia="华文楷体" w:cs="华文楷体"/>
          <w:position w:val="-6"/>
          <w:sz w:val="28"/>
          <w:szCs w:val="28"/>
        </w:rPr>
        <w:t>是可逆相变过程的熵变，</w:t>
      </w:r>
      <w:r>
        <w:rPr>
          <w:rFonts w:hint="eastAsia" w:ascii="华文楷体" w:hAnsi="华文楷体" w:eastAsia="华文楷体" w:cs="华文楷体"/>
          <w:position w:val="-6"/>
          <w:sz w:val="28"/>
          <w:szCs w:val="28"/>
        </w:rPr>
        <w:object>
          <v:shape id="_x0000_i1396" o:spt="75" type="#_x0000_t75" style="height:13.95pt;width:21.95pt;" o:ole="t" filled="f" stroked="f" coordsize="21600,21600">
            <v:path/>
            <v:fill on="f" focussize="0,0"/>
            <v:stroke on="f"/>
            <v:imagedata r:id="rId911" o:title=""/>
            <o:lock v:ext="edit" grouping="f" rotation="f" text="f" aspectratio="t"/>
            <w10:wrap type="none"/>
            <w10:anchorlock/>
          </v:shape>
          <o:OLEObject Type="Embed" ProgID="Equation.3" ShapeID="_x0000_i1396" DrawAspect="Content" ObjectID="_1468076127" r:id="rId916">
            <o:LockedField>false</o:LockedField>
          </o:OLEObject>
        </w:object>
      </w:r>
      <w:r>
        <w:rPr>
          <w:rFonts w:hint="eastAsia" w:ascii="华文楷体" w:hAnsi="华文楷体" w:eastAsia="华文楷体" w:cs="华文楷体"/>
          <w:position w:val="-6"/>
          <w:sz w:val="28"/>
          <w:szCs w:val="28"/>
        </w:rPr>
        <w:t>是定温可逆膨胀过程的熵变。</w:t>
      </w:r>
    </w:p>
    <w:p>
      <w:pPr>
        <w:jc w:val="left"/>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 xml:space="preserve">    </w:t>
      </w:r>
      <w:r>
        <w:rPr>
          <w:rFonts w:hint="eastAsia" w:ascii="华文楷体" w:hAnsi="华文楷体" w:eastAsia="华文楷体" w:cs="华文楷体"/>
          <w:position w:val="-98"/>
          <w:sz w:val="28"/>
          <w:szCs w:val="28"/>
        </w:rPr>
        <w:object>
          <v:shape id="_x0000_i1397" o:spt="75" type="#_x0000_t75" style="height:99.95pt;width:290.95pt;" o:ole="t" filled="f" stroked="f" coordsize="21600,21600">
            <v:path/>
            <v:fill on="f" focussize="0,0"/>
            <v:stroke on="f"/>
            <v:imagedata r:id="rId918" o:title=""/>
            <o:lock v:ext="edit" grouping="f" rotation="f" text="f" aspectratio="t"/>
            <w10:wrap type="none"/>
            <w10:anchorlock/>
          </v:shape>
          <o:OLEObject Type="Embed" ProgID="Equation.KSEE3" ShapeID="_x0000_i1397" DrawAspect="Content" ObjectID="_1468076128" r:id="rId917">
            <o:LockedField>false</o:LockedField>
          </o:OLEObject>
        </w:object>
      </w:r>
    </w:p>
    <w:p>
      <w:pPr>
        <w:jc w:val="left"/>
        <w:rPr>
          <w:rFonts w:hint="eastAsia" w:ascii="华文楷体" w:hAnsi="华文楷体" w:eastAsia="华文楷体" w:cs="华文楷体"/>
          <w:position w:val="-6"/>
          <w:sz w:val="28"/>
          <w:szCs w:val="28"/>
        </w:rPr>
      </w:pPr>
    </w:p>
    <w:p>
      <w:pPr>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39、1mol</w:t>
      </w:r>
      <w:r>
        <w:rPr>
          <w:rFonts w:hint="eastAsia" w:ascii="华文楷体" w:hAnsi="华文楷体" w:eastAsia="华文楷体" w:cs="华文楷体"/>
          <w:position w:val="-6"/>
          <w:sz w:val="28"/>
          <w:szCs w:val="28"/>
        </w:rPr>
        <w:object>
          <v:shape id="_x0000_i1398" o:spt="75" type="#_x0000_t75" style="height:13.95pt;width:15.95pt;" o:ole="t" filled="f" stroked="f" coordsize="21600,21600">
            <v:path/>
            <v:fill on="f" focussize="0,0"/>
            <v:stroke on="f"/>
            <v:imagedata r:id="rId920" o:title=""/>
            <o:lock v:ext="edit" grouping="f" rotation="f" text="f" aspectratio="t"/>
            <w10:wrap type="none"/>
            <w10:anchorlock/>
          </v:shape>
          <o:OLEObject Type="Embed" ProgID="Equation.KSEE3" ShapeID="_x0000_i1398" DrawAspect="Content" ObjectID="_1468076129" r:id="rId919">
            <o:LockedField>false</o:LockedField>
          </o:OLEObject>
        </w:object>
      </w:r>
      <w:r>
        <w:rPr>
          <w:rFonts w:hint="eastAsia" w:ascii="华文楷体" w:hAnsi="华文楷体" w:eastAsia="华文楷体" w:cs="华文楷体"/>
          <w:position w:val="-6"/>
          <w:sz w:val="28"/>
          <w:szCs w:val="28"/>
        </w:rPr>
        <w:t>（理想气体）</w:t>
      </w:r>
      <w:r>
        <w:rPr>
          <w:rFonts w:hint="eastAsia" w:ascii="华文楷体" w:hAnsi="华文楷体" w:eastAsia="华文楷体" w:cs="华文楷体"/>
          <w:position w:val="-8"/>
          <w:sz w:val="28"/>
          <w:szCs w:val="28"/>
        </w:rPr>
        <w:object>
          <v:shape id="_x0000_i1399" o:spt="75" type="#_x0000_t75" style="height:16.95pt;width:132.95pt;" o:ole="t" filled="f" stroked="f" coordsize="21600,21600">
            <v:path/>
            <v:fill on="f" focussize="0,0"/>
            <v:stroke on="f"/>
            <v:imagedata r:id="rId922" o:title=""/>
            <o:lock v:ext="edit" grouping="f" rotation="f" text="f" aspectratio="t"/>
            <w10:wrap type="none"/>
            <w10:anchorlock/>
          </v:shape>
          <o:OLEObject Type="Embed" ProgID="Equation.KSEE3" ShapeID="_x0000_i1399" DrawAspect="Content" ObjectID="_1468076130" r:id="rId921">
            <o:LockedField>false</o:LockedField>
          </o:OLEObject>
        </w:object>
      </w:r>
      <w:r>
        <w:rPr>
          <w:rFonts w:hint="eastAsia" w:ascii="华文楷体" w:hAnsi="华文楷体" w:eastAsia="华文楷体" w:cs="华文楷体"/>
          <w:position w:val="-6"/>
          <w:sz w:val="28"/>
          <w:szCs w:val="28"/>
        </w:rPr>
        <w:t>，处于293K，采用不同途径升温至586K。求（1）定容过程；（2）定压过程；（3）绝热过程的Q、</w:t>
      </w:r>
      <w:r>
        <w:rPr>
          <w:rFonts w:hint="eastAsia" w:ascii="华文楷体" w:hAnsi="华文楷体" w:eastAsia="华文楷体" w:cs="华文楷体"/>
          <w:position w:val="-4"/>
          <w:sz w:val="28"/>
          <w:szCs w:val="28"/>
        </w:rPr>
        <w:object>
          <v:shape id="_x0000_i1400" o:spt="75" type="#_x0000_t75" style="height:12.95pt;width:20.95pt;" o:ole="t" filled="f" stroked="f" coordsize="21600,21600">
            <v:path/>
            <v:fill on="f" focussize="0,0"/>
            <v:stroke on="f"/>
            <v:imagedata r:id="rId924" o:title=""/>
            <o:lock v:ext="edit" grouping="f" rotation="f" text="f" aspectratio="t"/>
            <w10:wrap type="none"/>
            <w10:anchorlock/>
          </v:shape>
          <o:OLEObject Type="Embed" ProgID="Equation.KSEE3" ShapeID="_x0000_i1400" DrawAspect="Content" ObjectID="_1468076131" r:id="rId923">
            <o:LockedField>false</o:LockedField>
          </o:OLEObject>
        </w:object>
      </w:r>
      <w:r>
        <w:rPr>
          <w:rFonts w:hint="eastAsia" w:ascii="华文楷体" w:hAnsi="华文楷体" w:eastAsia="华文楷体" w:cs="华文楷体"/>
          <w:position w:val="-6"/>
          <w:sz w:val="28"/>
          <w:szCs w:val="28"/>
        </w:rPr>
        <w:t>、W、</w:t>
      </w:r>
      <w:r>
        <w:rPr>
          <w:rFonts w:hint="eastAsia" w:ascii="华文楷体" w:hAnsi="华文楷体" w:eastAsia="华文楷体" w:cs="华文楷体"/>
          <w:position w:val="-6"/>
          <w:sz w:val="28"/>
          <w:szCs w:val="28"/>
        </w:rPr>
        <w:object>
          <v:shape id="_x0000_i1401" o:spt="75" type="#_x0000_t75" style="height:13.95pt;width:20.95pt;" o:ole="t" filled="f" stroked="f" coordsize="21600,21600">
            <v:path/>
            <v:fill on="f" focussize="0,0"/>
            <v:stroke on="f"/>
            <v:imagedata r:id="rId926" o:title=""/>
            <o:lock v:ext="edit" grouping="f" rotation="f" text="f" aspectratio="t"/>
            <w10:wrap type="none"/>
            <w10:anchorlock/>
          </v:shape>
          <o:OLEObject Type="Embed" ProgID="Equation.KSEE3" ShapeID="_x0000_i1401" DrawAspect="Content" ObjectID="_1468076132" r:id="rId925">
            <o:LockedField>false</o:LockedField>
          </o:OLEObject>
        </w:object>
      </w:r>
      <w:r>
        <w:rPr>
          <w:rFonts w:hint="eastAsia" w:ascii="华文楷体" w:hAnsi="华文楷体" w:eastAsia="华文楷体" w:cs="华文楷体"/>
          <w:position w:val="-6"/>
          <w:sz w:val="28"/>
          <w:szCs w:val="28"/>
        </w:rPr>
        <w:t>。</w:t>
      </w:r>
    </w:p>
    <w:p>
      <w:pPr>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28"/>
          <w:sz w:val="28"/>
          <w:szCs w:val="28"/>
        </w:rPr>
        <w:pict>
          <v:shape id="_x0000_s1059" o:spid="_x0000_s1059" o:spt="75" type="#_x0000_t75" style="position:absolute;left:0pt;margin-left:44.25pt;margin-top:30.2pt;height:16.95pt;width:307.95pt;z-index:251707392;mso-width-relative:page;mso-height-relative:page;" o:ole="t" filled="f" stroked="f" coordsize="21600,21600">
            <v:path/>
            <v:fill on="f" focussize="0,0"/>
            <v:stroke on="f"/>
            <v:imagedata r:id="rId928" o:title=""/>
            <o:lock v:ext="edit" grouping="f" rotation="f" text="f" aspectratio="t"/>
          </v:shape>
          <o:OLEObject Type="Embed" ProgID="Equation.3" ShapeID="_x0000_s1059" DrawAspect="Content" ObjectID="_1468076133" r:id="rId927">
            <o:LockedField>false</o:LockedField>
          </o:OLEObject>
        </w:pict>
      </w:r>
      <w:r>
        <w:rPr>
          <w:rFonts w:hint="eastAsia" w:ascii="华文楷体" w:hAnsi="华文楷体" w:eastAsia="华文楷体" w:cs="华文楷体"/>
          <w:position w:val="-6"/>
          <w:sz w:val="28"/>
          <w:szCs w:val="28"/>
        </w:rPr>
        <w:t>解：（1）</w:t>
      </w:r>
      <w:r>
        <w:rPr>
          <w:rFonts w:hint="eastAsia" w:ascii="华文楷体" w:hAnsi="华文楷体" w:eastAsia="华文楷体" w:cs="华文楷体"/>
          <w:position w:val="-10"/>
          <w:sz w:val="28"/>
          <w:szCs w:val="28"/>
        </w:rPr>
        <w:object>
          <v:shape id="_x0000_i1402" o:spt="75" type="#_x0000_t75" style="height:16.95pt;width:281.95pt;" o:ole="t" filled="f" stroked="f" coordsize="21600,21600">
            <v:path/>
            <v:fill on="f" focussize="0,0"/>
            <v:stroke on="f"/>
            <v:imagedata r:id="rId930" o:title=""/>
            <o:lock v:ext="edit" grouping="f" rotation="f" text="f" aspectratio="t"/>
            <w10:wrap type="none"/>
            <w10:anchorlock/>
          </v:shape>
          <o:OLEObject Type="Embed" ProgID="Equation.KSEE3" ShapeID="_x0000_i1402" DrawAspect="Content" ObjectID="_1468076134" r:id="rId929">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 xml:space="preserve">   （2） </w:t>
      </w:r>
      <w:r>
        <w:rPr>
          <w:rFonts w:hint="eastAsia" w:ascii="华文楷体" w:hAnsi="华文楷体" w:eastAsia="华文楷体" w:cs="华文楷体"/>
          <w:position w:val="-6"/>
          <w:sz w:val="28"/>
          <w:szCs w:val="28"/>
        </w:rPr>
        <w:tab/>
      </w:r>
      <w:r>
        <w:rPr>
          <w:rFonts w:hint="eastAsia" w:ascii="华文楷体" w:hAnsi="华文楷体" w:eastAsia="华文楷体" w:cs="华文楷体"/>
          <w:position w:val="-6"/>
          <w:sz w:val="28"/>
          <w:szCs w:val="28"/>
        </w:rPr>
        <w:t xml:space="preserve">  </w: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object>
          <v:shape id="_x0000_i1403" o:spt="75" type="#_x0000_t75" style="height:13.95pt;width:68.95pt;" o:ole="t" filled="f" stroked="f" coordsize="21600,21600">
            <v:path/>
            <v:fill on="f" focussize="0,0"/>
            <v:stroke on="f"/>
            <v:imagedata r:id="rId932" o:title=""/>
            <o:lock v:ext="edit" grouping="f" rotation="f" text="f" aspectratio="t"/>
            <w10:wrap type="none"/>
            <w10:anchorlock/>
          </v:shape>
          <o:OLEObject Type="Embed" ProgID="Equation.KSEE3" ShapeID="_x0000_i1403" DrawAspect="Content" ObjectID="_1468076135" r:id="rId931">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 xml:space="preserve">   （3）</w:t>
      </w:r>
      <w:r>
        <w:rPr>
          <w:rFonts w:hint="eastAsia" w:ascii="华文楷体" w:hAnsi="华文楷体" w:eastAsia="华文楷体" w:cs="华文楷体"/>
          <w:position w:val="-10"/>
          <w:sz w:val="28"/>
          <w:szCs w:val="28"/>
        </w:rPr>
        <w:object>
          <v:shape id="_x0000_i1404" o:spt="75" type="#_x0000_t75" style="height:16.95pt;width:355.85pt;" o:ole="t" filled="f" stroked="f" coordsize="21600,21600">
            <v:path/>
            <v:fill on="f" focussize="0,0"/>
            <v:stroke on="f"/>
            <v:imagedata r:id="rId934" o:title=""/>
            <o:lock v:ext="edit" grouping="f" rotation="f" text="f" aspectratio="t"/>
            <w10:wrap type="none"/>
            <w10:anchorlock/>
          </v:shape>
          <o:OLEObject Type="Embed" ProgID="Equation.KSEE3" ShapeID="_x0000_i1404" DrawAspect="Content" ObjectID="_1468076136" r:id="rId933">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object>
          <v:shape id="_x0000_i1405" o:spt="75" type="#_x0000_t75" style="height:13.95pt;width:93.95pt;" o:ole="t" filled="f" stroked="f" coordsize="21600,21600">
            <v:path/>
            <v:fill on="f" focussize="0,0"/>
            <v:stroke on="f"/>
            <v:imagedata r:id="rId936" o:title=""/>
            <o:lock v:ext="edit" grouping="f" rotation="f" text="f" aspectratio="t"/>
            <w10:wrap type="none"/>
            <w10:anchorlock/>
          </v:shape>
          <o:OLEObject Type="Embed" ProgID="Equation.KSEE3" ShapeID="_x0000_i1405" DrawAspect="Content" ObjectID="_1468076137" r:id="rId935">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40、1mol单原子理想气体，始态：298K，200kPa，终态：348K，100kPa，通过两个途径：（1）等压加热到348K，再等温可逆膨胀至100kPa；（2）等温可逆膨胀至100kPa，再等压加热到348K。计算两个途径的Q、</w:t>
      </w:r>
      <w:r>
        <w:rPr>
          <w:rFonts w:hint="eastAsia" w:ascii="华文楷体" w:hAnsi="华文楷体" w:eastAsia="华文楷体" w:cs="华文楷体"/>
          <w:position w:val="-4"/>
          <w:sz w:val="28"/>
          <w:szCs w:val="28"/>
        </w:rPr>
        <w:object>
          <v:shape id="_x0000_i1406" o:spt="75" type="#_x0000_t75" style="height:12.95pt;width:20.95pt;" o:ole="t" filled="f" stroked="f" coordsize="21600,21600">
            <v:path/>
            <v:fill on="f" focussize="0,0"/>
            <v:stroke on="f"/>
            <v:imagedata r:id="rId924" o:title=""/>
            <o:lock v:ext="edit" grouping="f" rotation="f" text="f" aspectratio="t"/>
            <w10:wrap type="none"/>
            <w10:anchorlock/>
          </v:shape>
          <o:OLEObject Type="Embed" ProgID="Equation.KSEE3" ShapeID="_x0000_i1406" DrawAspect="Content" ObjectID="_1468076138" r:id="rId937">
            <o:LockedField>false</o:LockedField>
          </o:OLEObject>
        </w:object>
      </w:r>
      <w:r>
        <w:rPr>
          <w:rFonts w:hint="eastAsia" w:ascii="华文楷体" w:hAnsi="华文楷体" w:eastAsia="华文楷体" w:cs="华文楷体"/>
          <w:position w:val="-6"/>
          <w:sz w:val="28"/>
          <w:szCs w:val="28"/>
        </w:rPr>
        <w:t>、W、</w:t>
      </w:r>
      <w:r>
        <w:rPr>
          <w:rFonts w:hint="eastAsia" w:ascii="华文楷体" w:hAnsi="华文楷体" w:eastAsia="华文楷体" w:cs="华文楷体"/>
          <w:position w:val="-6"/>
          <w:sz w:val="28"/>
          <w:szCs w:val="28"/>
        </w:rPr>
        <w:object>
          <v:shape id="_x0000_i1407" o:spt="75" type="#_x0000_t75" style="height:13.95pt;width:20.95pt;" o:ole="t" filled="f" stroked="f" coordsize="21600,21600">
            <v:path/>
            <v:fill on="f" focussize="0,0"/>
            <v:stroke on="f"/>
            <v:imagedata r:id="rId926" o:title=""/>
            <o:lock v:ext="edit" grouping="f" rotation="f" text="f" aspectratio="t"/>
            <w10:wrap type="none"/>
            <w10:anchorlock/>
          </v:shape>
          <o:OLEObject Type="Embed" ProgID="Equation.KSEE3" ShapeID="_x0000_i1407" DrawAspect="Content" ObjectID="_1468076139" r:id="rId938">
            <o:LockedField>false</o:LockedField>
          </o:OLEObject>
        </w:object>
      </w:r>
      <w:r>
        <w:rPr>
          <w:rFonts w:hint="eastAsia" w:ascii="华文楷体" w:hAnsi="华文楷体" w:eastAsia="华文楷体" w:cs="华文楷体"/>
          <w:position w:val="-6"/>
          <w:sz w:val="28"/>
          <w:szCs w:val="28"/>
        </w:rPr>
        <w:t>。比较有何不同，说明原因。</w: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解：</w:t>
      </w:r>
      <w:r>
        <w:rPr>
          <w:rFonts w:hint="eastAsia" w:ascii="华文楷体" w:hAnsi="华文楷体" w:eastAsia="华文楷体" w:cs="华文楷体"/>
          <w:position w:val="-10"/>
          <w:sz w:val="28"/>
          <w:szCs w:val="28"/>
        </w:rPr>
        <w:object>
          <v:shape id="_x0000_i1408" o:spt="75" type="#_x0000_t75" style="height:16.95pt;width:85.95pt;" o:ole="t" filled="f" stroked="f" coordsize="21600,21600">
            <v:path/>
            <v:fill on="f" focussize="0,0"/>
            <v:stroke on="f"/>
            <v:imagedata r:id="rId940" o:title=""/>
            <o:lock v:ext="edit" grouping="f" rotation="f" text="f" aspectratio="t"/>
            <w10:wrap type="none"/>
            <w10:anchorlock/>
          </v:shape>
          <o:OLEObject Type="Embed" ProgID="Equation.KSEE3" ShapeID="_x0000_i1408" DrawAspect="Content" ObjectID="_1468076140" r:id="rId939">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 xml:space="preserve">   （1）第一条途径  </w:t>
      </w:r>
      <w:r>
        <w:rPr>
          <w:rFonts w:hint="eastAsia" w:ascii="华文楷体" w:hAnsi="华文楷体" w:eastAsia="华文楷体" w:cs="华文楷体"/>
          <w:position w:val="-10"/>
          <w:sz w:val="28"/>
          <w:szCs w:val="28"/>
        </w:rPr>
        <w:object>
          <v:shape id="_x0000_i1409" o:spt="75" type="#_x0000_t75" style="height:16.95pt;width:127.95pt;" o:ole="t" filled="f" stroked="f" coordsize="21600,21600">
            <v:path/>
            <v:fill on="f" focussize="0,0"/>
            <v:stroke on="f"/>
            <v:imagedata r:id="rId942" o:title=""/>
            <o:lock v:ext="edit" grouping="f" rotation="f" text="f" aspectratio="t"/>
            <w10:wrap type="none"/>
            <w10:anchorlock/>
          </v:shape>
          <o:OLEObject Type="Embed" ProgID="Equation.KSEE3" ShapeID="_x0000_i1409" DrawAspect="Content" ObjectID="_1468076141" r:id="rId941">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 xml:space="preserve">   （2）第二条途径  </w:t>
      </w:r>
      <w:r>
        <w:rPr>
          <w:rFonts w:hint="eastAsia" w:ascii="华文楷体" w:hAnsi="华文楷体" w:eastAsia="华文楷体" w:cs="华文楷体"/>
          <w:position w:val="-10"/>
          <w:sz w:val="28"/>
          <w:szCs w:val="28"/>
        </w:rPr>
        <w:object>
          <v:shape id="_x0000_i1410" o:spt="75" type="#_x0000_t75" style="height:16.95pt;width:127.95pt;" o:ole="t" filled="f" stroked="f" coordsize="21600,21600">
            <v:path/>
            <v:fill on="f" focussize="0,0"/>
            <v:stroke on="f"/>
            <v:imagedata r:id="rId944" o:title=""/>
            <o:lock v:ext="edit" grouping="f" rotation="f" text="f" aspectratio="t"/>
            <w10:wrap type="none"/>
            <w10:anchorlock/>
          </v:shape>
          <o:OLEObject Type="Embed" ProgID="Equation.KSEE3" ShapeID="_x0000_i1410" DrawAspect="Content" ObjectID="_1468076142" r:id="rId943">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41．某理想气体，其</w:t>
      </w:r>
      <w:r>
        <w:rPr>
          <w:rFonts w:hint="eastAsia" w:ascii="华文楷体" w:hAnsi="华文楷体" w:eastAsia="华文楷体" w:cs="华文楷体"/>
          <w:position w:val="-8"/>
          <w:sz w:val="28"/>
          <w:szCs w:val="28"/>
        </w:rPr>
        <w:object>
          <v:shape id="_x0000_i1411" o:spt="75" type="#_x0000_t75" style="height:16.95pt;width:113.95pt;" o:ole="t" filled="f" stroked="f" coordsize="21600,21600">
            <v:path/>
            <v:fill on="f" focussize="0,0"/>
            <v:stroke on="f"/>
            <v:imagedata r:id="rId946" o:title=""/>
            <o:lock v:ext="edit" grouping="f" rotation="f" text="f" aspectratio="t"/>
            <w10:wrap type="none"/>
            <w10:anchorlock/>
          </v:shape>
          <o:OLEObject Type="Embed" ProgID="Equation.KSEE3" ShapeID="_x0000_i1411" DrawAspect="Content" ObjectID="_1468076143" r:id="rId945">
            <o:LockedField>false</o:LockedField>
          </o:OLEObject>
        </w:object>
      </w:r>
      <w:r>
        <w:rPr>
          <w:rFonts w:hint="eastAsia" w:ascii="华文楷体" w:hAnsi="华文楷体" w:eastAsia="华文楷体" w:cs="华文楷体"/>
          <w:position w:val="-6"/>
          <w:sz w:val="28"/>
          <w:szCs w:val="28"/>
        </w:rPr>
        <w:t>，现有该气体100mol处于283K，采取以下不同途径升温至566K：（1）体积不变；（2）体系与环境无热交换；（3）压力保持不变。计算各个过程的Q、</w:t>
      </w:r>
      <w:r>
        <w:rPr>
          <w:rFonts w:hint="eastAsia" w:ascii="华文楷体" w:hAnsi="华文楷体" w:eastAsia="华文楷体" w:cs="华文楷体"/>
          <w:position w:val="-4"/>
          <w:sz w:val="28"/>
          <w:szCs w:val="28"/>
        </w:rPr>
        <w:object>
          <v:shape id="_x0000_i1412" o:spt="75" type="#_x0000_t75" style="height:12.95pt;width:20.95pt;" o:ole="t" filled="f" stroked="f" coordsize="21600,21600">
            <v:path/>
            <v:fill on="f" focussize="0,0"/>
            <v:stroke on="f"/>
            <v:imagedata r:id="rId924" o:title=""/>
            <o:lock v:ext="edit" grouping="f" rotation="f" text="f" aspectratio="t"/>
            <w10:wrap type="none"/>
            <w10:anchorlock/>
          </v:shape>
          <o:OLEObject Type="Embed" ProgID="Equation.KSEE3" ShapeID="_x0000_i1412" DrawAspect="Content" ObjectID="_1468076144" r:id="rId947">
            <o:LockedField>false</o:LockedField>
          </o:OLEObject>
        </w:object>
      </w:r>
      <w:r>
        <w:rPr>
          <w:rFonts w:hint="eastAsia" w:ascii="华文楷体" w:hAnsi="华文楷体" w:eastAsia="华文楷体" w:cs="华文楷体"/>
          <w:position w:val="-6"/>
          <w:sz w:val="28"/>
          <w:szCs w:val="28"/>
        </w:rPr>
        <w:t>、W、</w:t>
      </w:r>
      <w:r>
        <w:rPr>
          <w:rFonts w:hint="eastAsia" w:ascii="华文楷体" w:hAnsi="华文楷体" w:eastAsia="华文楷体" w:cs="华文楷体"/>
          <w:position w:val="-6"/>
          <w:sz w:val="28"/>
          <w:szCs w:val="28"/>
        </w:rPr>
        <w:object>
          <v:shape id="_x0000_i1413" o:spt="75" type="#_x0000_t75" style="height:13.95pt;width:20.95pt;" o:ole="t" filled="f" stroked="f" coordsize="21600,21600">
            <v:path/>
            <v:fill on="f" focussize="0,0"/>
            <v:stroke on="f"/>
            <v:imagedata r:id="rId926" o:title=""/>
            <o:lock v:ext="edit" grouping="f" rotation="f" text="f" aspectratio="t"/>
            <w10:wrap type="none"/>
            <w10:anchorlock/>
          </v:shape>
          <o:OLEObject Type="Embed" ProgID="Equation.KSEE3" ShapeID="_x0000_i1413" DrawAspect="Content" ObjectID="_1468076145" r:id="rId948">
            <o:LockedField>false</o:LockedField>
          </o:OLEObject>
        </w:object>
      </w:r>
      <w:r>
        <w:rPr>
          <w:rFonts w:hint="eastAsia" w:ascii="华文楷体" w:hAnsi="华文楷体" w:eastAsia="华文楷体" w:cs="华文楷体"/>
          <w:position w:val="-6"/>
          <w:sz w:val="28"/>
          <w:szCs w:val="28"/>
        </w:rPr>
        <w:t>。</w: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 xml:space="preserve">解：（1）定容  </w:t>
      </w:r>
      <w:r>
        <w:rPr>
          <w:rFonts w:hint="eastAsia" w:ascii="华文楷体" w:hAnsi="华文楷体" w:eastAsia="华文楷体" w:cs="华文楷体"/>
          <w:position w:val="-10"/>
          <w:sz w:val="28"/>
          <w:szCs w:val="28"/>
        </w:rPr>
        <w:object>
          <v:shape id="_x0000_i1414" o:spt="75" type="#_x0000_t75" style="height:16.95pt;width:204.95pt;" o:ole="t" filled="f" stroked="f" coordsize="21600,21600">
            <v:path/>
            <v:fill on="f" focussize="0,0"/>
            <v:stroke on="f"/>
            <v:imagedata r:id="rId950" o:title=""/>
            <o:lock v:ext="edit" grouping="f" rotation="f" text="f" aspectratio="t"/>
            <w10:wrap type="none"/>
            <w10:anchorlock/>
          </v:shape>
          <o:OLEObject Type="Embed" ProgID="Equation.KSEE3" ShapeID="_x0000_i1414" DrawAspect="Content" ObjectID="_1468076146" r:id="rId949">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 xml:space="preserve">   （2）绝热  </w:t>
      </w:r>
      <w:r>
        <w:rPr>
          <w:rFonts w:hint="eastAsia" w:ascii="华文楷体" w:hAnsi="华文楷体" w:eastAsia="华文楷体" w:cs="华文楷体"/>
          <w:position w:val="-10"/>
          <w:sz w:val="28"/>
          <w:szCs w:val="28"/>
        </w:rPr>
        <w:object>
          <v:shape id="_x0000_i1415" o:spt="75" type="#_x0000_t75" style="height:16.95pt;width:242.95pt;" o:ole="t" filled="f" stroked="f" coordsize="21600,21600">
            <v:path/>
            <v:fill on="f" focussize="0,0"/>
            <v:stroke on="f"/>
            <v:imagedata r:id="rId952" o:title=""/>
            <o:lock v:ext="edit" grouping="f" rotation="f" text="f" aspectratio="t"/>
            <w10:wrap type="none"/>
            <w10:anchorlock/>
          </v:shape>
          <o:OLEObject Type="Embed" ProgID="Equation.KSEE3" ShapeID="_x0000_i1415" DrawAspect="Content" ObjectID="_1468076147" r:id="rId951">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 xml:space="preserve">   （3）定压  </w:t>
      </w:r>
      <w:r>
        <w:rPr>
          <w:rFonts w:hint="eastAsia" w:ascii="华文楷体" w:hAnsi="华文楷体" w:eastAsia="华文楷体" w:cs="华文楷体"/>
          <w:position w:val="-10"/>
          <w:sz w:val="28"/>
          <w:szCs w:val="28"/>
        </w:rPr>
        <w:object>
          <v:shape id="_x0000_i1416" o:spt="75" type="#_x0000_t75" style="height:16.95pt;width:236.95pt;" o:ole="t" filled="f" stroked="f" coordsize="21600,21600">
            <v:path/>
            <v:fill on="f" focussize="0,0"/>
            <v:stroke on="f"/>
            <v:imagedata r:id="rId954" o:title=""/>
            <o:lock v:ext="edit" grouping="f" rotation="f" text="f" aspectratio="t"/>
            <w10:wrap type="none"/>
            <w10:anchorlock/>
          </v:shape>
          <o:OLEObject Type="Embed" ProgID="Equation.KSEE3" ShapeID="_x0000_i1416" DrawAspect="Content" ObjectID="_1468076148" r:id="rId953">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p>
    <w:p>
      <w:pPr>
        <w:tabs>
          <w:tab w:val="left" w:pos="7334"/>
        </w:tabs>
        <w:jc w:val="left"/>
        <w:textAlignment w:val="center"/>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t>42.反应</w:t>
      </w:r>
      <w:r>
        <w:rPr>
          <w:rFonts w:hint="eastAsia" w:ascii="华文楷体" w:hAnsi="华文楷体" w:eastAsia="华文楷体" w:cs="华文楷体"/>
          <w:position w:val="-10"/>
          <w:sz w:val="28"/>
          <w:szCs w:val="28"/>
        </w:rPr>
        <w:object>
          <v:shape id="_x0000_i1417" o:spt="75" type="#_x0000_t75" style="height:15.95pt;width:134.95pt;" o:ole="t" filled="f" stroked="f" coordsize="21600,21600">
            <v:path/>
            <v:fill on="f" focussize="0,0"/>
            <v:stroke on="f"/>
            <v:imagedata r:id="rId956" o:title=""/>
            <o:lock v:ext="edit" grouping="f" rotation="f" text="f" aspectratio="t"/>
            <w10:wrap type="none"/>
            <w10:anchorlock/>
          </v:shape>
          <o:OLEObject Type="Embed" ProgID="Equation.KSEE3" ShapeID="_x0000_i1417" DrawAspect="Content" ObjectID="_1468076149" r:id="rId955">
            <o:LockedField>false</o:LockedField>
          </o:OLEObject>
        </w:object>
      </w:r>
      <w:r>
        <w:rPr>
          <w:rFonts w:hint="eastAsia" w:ascii="华文楷体" w:hAnsi="华文楷体" w:eastAsia="华文楷体" w:cs="华文楷体"/>
          <w:position w:val="-6"/>
          <w:sz w:val="28"/>
          <w:szCs w:val="28"/>
        </w:rPr>
        <w:t>在298K和标准压力下的摩尔反应焓</w:t>
      </w:r>
      <w:r>
        <w:rPr>
          <w:rFonts w:hint="eastAsia" w:ascii="华文楷体" w:hAnsi="华文楷体" w:eastAsia="华文楷体" w:cs="华文楷体"/>
          <w:position w:val="-6"/>
          <w:sz w:val="28"/>
          <w:szCs w:val="28"/>
        </w:rPr>
        <w:object>
          <v:shape id="_x0000_i1418" o:spt="75" type="#_x0000_t75" style="height:15.95pt;width:123.95pt;" o:ole="t" filled="f" stroked="f" coordsize="21600,21600">
            <v:path/>
            <v:fill on="f" focussize="0,0"/>
            <v:stroke on="f"/>
            <v:imagedata r:id="rId958" o:title=""/>
            <o:lock v:ext="edit" grouping="f" rotation="f" text="f" aspectratio="t"/>
            <w10:wrap type="none"/>
            <w10:anchorlock/>
          </v:shape>
          <o:OLEObject Type="Embed" ProgID="Equation.KSEE3" ShapeID="_x0000_i1418" DrawAspect="Content" ObjectID="_1468076150" r:id="rId957">
            <o:LockedField>false</o:LockedField>
          </o:OLEObject>
        </w:object>
      </w:r>
      <w:r>
        <w:rPr>
          <w:rFonts w:hint="eastAsia" w:ascii="华文楷体" w:hAnsi="华文楷体" w:eastAsia="华文楷体" w:cs="华文楷体"/>
          <w:sz w:val="28"/>
          <w:szCs w:val="28"/>
        </w:rPr>
        <w:t>，计算该反应在500K时的摩尔反应焓。已知</w:t>
      </w:r>
      <w:r>
        <w:rPr>
          <w:rFonts w:hint="eastAsia" w:ascii="华文楷体" w:hAnsi="华文楷体" w:eastAsia="华文楷体" w:cs="华文楷体"/>
          <w:sz w:val="28"/>
          <w:szCs w:val="28"/>
        </w:rPr>
        <w:drawing>
          <wp:inline distT="0" distB="0" distL="114300" distR="114300">
            <wp:extent cx="485775" cy="200025"/>
            <wp:effectExtent l="0" t="0" r="9525" b="7620"/>
            <wp:docPr id="67"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46"/>
                    <pic:cNvPicPr>
                      <a:picLocks noChangeAspect="1"/>
                    </pic:cNvPicPr>
                  </pic:nvPicPr>
                  <pic:blipFill>
                    <a:blip r:embed="rId959"/>
                    <a:stretch>
                      <a:fillRect/>
                    </a:stretch>
                  </pic:blipFill>
                  <pic:spPr>
                    <a:xfrm>
                      <a:off x="0" y="0"/>
                      <a:ext cx="485775" cy="200025"/>
                    </a:xfrm>
                    <a:prstGeom prst="rect">
                      <a:avLst/>
                    </a:prstGeom>
                    <a:noFill/>
                    <a:ln w="9525">
                      <a:noFill/>
                    </a:ln>
                  </pic:spPr>
                </pic:pic>
              </a:graphicData>
            </a:graphic>
          </wp:inline>
        </w:drawing>
      </w:r>
      <w:r>
        <w:rPr>
          <w:rFonts w:hint="eastAsia" w:ascii="华文楷体" w:hAnsi="华文楷体" w:eastAsia="华文楷体" w:cs="华文楷体"/>
          <w:sz w:val="28"/>
          <w:szCs w:val="28"/>
        </w:rPr>
        <w:t>在373K标准压力下的摩尔蒸发焓为</w:t>
      </w:r>
      <w:r>
        <w:rPr>
          <w:rFonts w:hint="eastAsia" w:ascii="华文楷体" w:hAnsi="华文楷体" w:eastAsia="华文楷体" w:cs="华文楷体"/>
          <w:position w:val="-8"/>
          <w:sz w:val="28"/>
          <w:szCs w:val="28"/>
        </w:rPr>
        <w:object>
          <v:shape id="_x0000_i1419" o:spt="75" type="#_x0000_t75" style="height:16.95pt;width:117.95pt;" o:ole="t" filled="f" stroked="f" coordsize="21600,21600">
            <v:path/>
            <v:fill on="f" focussize="0,0"/>
            <v:stroke on="f"/>
            <v:imagedata r:id="rId961" o:title=""/>
            <o:lock v:ext="edit" grouping="f" rotation="f" text="f" aspectratio="t"/>
            <w10:wrap type="none"/>
            <w10:anchorlock/>
          </v:shape>
          <o:OLEObject Type="Embed" ProgID="Equation.KSEE3" ShapeID="_x0000_i1419" DrawAspect="Content" ObjectID="_1468076151" r:id="rId960">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20" o:spt="75" type="#_x0000_t75" style="height:18pt;width:162pt;" o:ole="t" filled="f" stroked="f" coordsize="21600,21600">
            <v:path/>
            <v:fill on="f" focussize="0,0"/>
            <v:stroke on="f"/>
            <v:imagedata r:id="rId963" o:title=""/>
            <o:lock v:ext="edit" grouping="f" rotation="f" text="f" aspectratio="t"/>
            <w10:wrap type="none"/>
            <w10:anchorlock/>
          </v:shape>
          <o:OLEObject Type="Embed" ProgID="Equation.KSEE3" ShapeID="_x0000_i1420" DrawAspect="Content" ObjectID="_1468076152" r:id="rId962">
            <o:LockedField>false</o:LockedField>
          </o:OLEObject>
        </w:object>
      </w:r>
      <w:r>
        <w:rPr>
          <w:rFonts w:hint="eastAsia" w:ascii="华文楷体" w:hAnsi="华文楷体" w:eastAsia="华文楷体" w:cs="华文楷体"/>
          <w:sz w:val="28"/>
          <w:szCs w:val="28"/>
        </w:rPr>
        <w:t xml:space="preserve"> </w:t>
      </w:r>
    </w:p>
    <w:p>
      <w:pPr>
        <w:tabs>
          <w:tab w:val="left" w:pos="7334"/>
        </w:tabs>
        <w:jc w:val="left"/>
        <w:textAlignment w:val="center"/>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421" o:spt="75" type="#_x0000_t75" style="height:18pt;width:159.95pt;" o:ole="t" filled="f" stroked="f" coordsize="21600,21600">
            <v:path/>
            <v:fill on="f" focussize="0,0"/>
            <v:stroke on="f"/>
            <v:imagedata r:id="rId965" o:title=""/>
            <o:lock v:ext="edit" grouping="f" rotation="f" text="f" aspectratio="t"/>
            <w10:wrap type="none"/>
            <w10:anchorlock/>
          </v:shape>
          <o:OLEObject Type="Embed" ProgID="Equation.KSEE3" ShapeID="_x0000_i1421" DrawAspect="Content" ObjectID="_1468076153" r:id="rId964">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22" o:spt="75" type="#_x0000_t75" style="height:18pt;width:170.95pt;" o:ole="t" filled="f" stroked="f" coordsize="21600,21600">
            <v:path/>
            <v:fill on="f" focussize="0,0"/>
            <v:stroke on="f"/>
            <v:imagedata r:id="rId967" o:title=""/>
            <o:lock v:ext="edit" grouping="f" rotation="f" text="f" aspectratio="t"/>
            <w10:wrap type="none"/>
            <w10:anchorlock/>
          </v:shape>
          <o:OLEObject Type="Embed" ProgID="Equation.KSEE3" ShapeID="_x0000_i1422" DrawAspect="Content" ObjectID="_1468076154" r:id="rId966">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23" o:spt="75" type="#_x0000_t75" style="height:18pt;width:162pt;" o:ole="t" filled="f" stroked="f" coordsize="21600,21600">
            <v:path/>
            <v:fill on="f" focussize="0,0"/>
            <v:stroke on="f"/>
            <v:imagedata r:id="rId969" o:title=""/>
            <o:lock v:ext="edit" grouping="f" rotation="f" text="f" aspectratio="t"/>
            <w10:wrap type="none"/>
            <w10:anchorlock/>
          </v:shape>
          <o:OLEObject Type="Embed" ProgID="Equation.KSEE3" ShapeID="_x0000_i1423" DrawAspect="Content" ObjectID="_1468076155" r:id="rId968">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24" o:spt="75" type="#_x0000_t75" style="height:18pt;width:166.95pt;" o:ole="t" filled="f" stroked="f" coordsize="21600,21600">
            <v:path/>
            <v:fill on="f" focussize="0,0"/>
            <v:stroke on="f"/>
            <v:imagedata r:id="rId971" o:title=""/>
            <o:lock v:ext="edit" grouping="f" rotation="f" text="f" aspectratio="t"/>
            <w10:wrap type="none"/>
            <w10:anchorlock/>
          </v:shape>
          <o:OLEObject Type="Embed" ProgID="Equation.KSEE3" ShapeID="_x0000_i1424" DrawAspect="Content" ObjectID="_1468076156" r:id="rId970">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sz w:val="28"/>
          <w:szCs w:val="28"/>
        </w:rPr>
        <w:t>解：</w:t>
      </w:r>
      <w:r>
        <w:rPr>
          <w:rFonts w:hint="eastAsia" w:ascii="华文楷体" w:hAnsi="华文楷体" w:eastAsia="华文楷体" w:cs="华文楷体"/>
          <w:position w:val="-10"/>
          <w:sz w:val="28"/>
          <w:szCs w:val="28"/>
        </w:rPr>
        <w:object>
          <v:shape id="_x0000_i1425" o:spt="75" type="#_x0000_t75" style="height:15.95pt;width:134.95pt;" o:ole="t" filled="f" stroked="f" coordsize="21600,21600">
            <v:path/>
            <v:fill on="f" focussize="0,0"/>
            <v:stroke on="f"/>
            <v:imagedata r:id="rId956" o:title=""/>
            <o:lock v:ext="edit" grouping="f" rotation="f" text="f" aspectratio="t"/>
            <w10:wrap type="none"/>
            <w10:anchorlock/>
          </v:shape>
          <o:OLEObject Type="Embed" ProgID="Equation.KSEE3" ShapeID="_x0000_i1425" DrawAspect="Content" ObjectID="_1468076157" r:id="rId972">
            <o:LockedField>false</o:LockedField>
          </o:OLEObject>
        </w:object>
      </w:r>
      <w:r>
        <w:rPr>
          <w:rFonts w:hint="eastAsia" w:ascii="华文楷体" w:hAnsi="华文楷体" w:eastAsia="华文楷体" w:cs="华文楷体"/>
          <w:position w:val="-6"/>
          <w:sz w:val="28"/>
          <w:szCs w:val="28"/>
        </w:rPr>
        <w:t>（500K时</w:t>
      </w:r>
      <w:r>
        <w:rPr>
          <w:rFonts w:hint="eastAsia" w:ascii="华文楷体" w:hAnsi="华文楷体" w:eastAsia="华文楷体" w:cs="华文楷体"/>
          <w:position w:val="-6"/>
          <w:sz w:val="28"/>
          <w:szCs w:val="28"/>
        </w:rPr>
        <w:object>
          <v:shape id="_x0000_i1426" o:spt="75" type="#_x0000_t75" style="height:13.95pt;width:26.95pt;" o:ole="t" filled="f" stroked="f" coordsize="21600,21600">
            <v:path/>
            <v:fill on="f" focussize="0,0"/>
            <v:stroke on="f"/>
            <v:imagedata r:id="rId974" o:title=""/>
            <o:lock v:ext="edit" grouping="f" rotation="f" text="f" aspectratio="t"/>
            <w10:wrap type="none"/>
            <w10:anchorlock/>
          </v:shape>
          <o:OLEObject Type="Embed" ProgID="Equation.KSEE3" ShapeID="_x0000_i1426" DrawAspect="Content" ObjectID="_1468076158" r:id="rId973">
            <o:LockedField>false</o:LockedField>
          </o:OLEObject>
        </w:object>
      </w:r>
      <w:r>
        <w:rPr>
          <w:rFonts w:hint="eastAsia" w:ascii="华文楷体" w:hAnsi="华文楷体" w:eastAsia="华文楷体" w:cs="华文楷体"/>
          <w:position w:val="-6"/>
          <w:sz w:val="28"/>
          <w:szCs w:val="28"/>
        </w:rPr>
        <w:t>以气态存在）</w: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50"/>
          <w:sz w:val="28"/>
          <w:szCs w:val="28"/>
        </w:rPr>
        <w:object>
          <v:shape id="_x0000_i1427" o:spt="75" type="#_x0000_t75" style="height:54.95pt;width:334.95pt;" o:ole="t" filled="f" stroked="f" coordsize="21600,21600">
            <v:path/>
            <v:fill on="f" focussize="0,0"/>
            <v:stroke on="f"/>
            <v:imagedata r:id="rId976" o:title=""/>
            <o:lock v:ext="edit" grouping="f" rotation="f" text="f" aspectratio="t"/>
            <w10:wrap type="none"/>
            <w10:anchorlock/>
          </v:shape>
          <o:OLEObject Type="Embed" ProgID="Equation.KSEE3" ShapeID="_x0000_i1427" DrawAspect="Content" ObjectID="_1468076159" r:id="rId975">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10464" behindDoc="0" locked="0" layoutInCell="1" allowOverlap="1">
                <wp:simplePos x="0" y="0"/>
                <wp:positionH relativeFrom="column">
                  <wp:posOffset>551815</wp:posOffset>
                </wp:positionH>
                <wp:positionV relativeFrom="paragraph">
                  <wp:posOffset>131445</wp:posOffset>
                </wp:positionV>
                <wp:extent cx="635" cy="371475"/>
                <wp:effectExtent l="4445" t="0" r="13970" b="9525"/>
                <wp:wrapNone/>
                <wp:docPr id="71" name="直接连接符 71"/>
                <wp:cNvGraphicFramePr/>
                <a:graphic xmlns:a="http://schemas.openxmlformats.org/drawingml/2006/main">
                  <a:graphicData uri="http://schemas.microsoft.com/office/word/2010/wordprocessingShape">
                    <wps:wsp>
                      <wps:cNvCnPr/>
                      <wps:spPr>
                        <a:xfrm>
                          <a:off x="0" y="0"/>
                          <a:ext cx="635" cy="3714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3.45pt;margin-top:10.35pt;height:29.25pt;width:0.05pt;z-index:251710464;mso-width-relative:page;mso-height-relative:page;" filled="f" stroked="t" coordsize="21600,21600" o:gfxdata="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Aefj59YAAAAHAQAADwAAAAAA&#10;AAABACAAAAAiAAAAZHJzL2Rvd25yZXYueG1sUEsBAhQAFAAAAAgAh07iQL7oOxHcAQAAmQMAAA4A&#10;AAAAAAAAAQAgAAAAJQEAAGRycy9lMm9Eb2MueG1sUEsFBgAAAAAGAAYAWQEAAHMFAAAAAA==&#10;">
                <v:fill on="f" focussize="0,0"/>
                <v:stroke color="#000000" joinstyle="round"/>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09440" behindDoc="0" locked="0" layoutInCell="1" allowOverlap="1">
                <wp:simplePos x="0" y="0"/>
                <wp:positionH relativeFrom="column">
                  <wp:posOffset>962660</wp:posOffset>
                </wp:positionH>
                <wp:positionV relativeFrom="paragraph">
                  <wp:posOffset>121920</wp:posOffset>
                </wp:positionV>
                <wp:extent cx="485775" cy="381000"/>
                <wp:effectExtent l="4445" t="4445" r="5080" b="14605"/>
                <wp:wrapNone/>
                <wp:docPr id="72" name="矩形 72"/>
                <wp:cNvGraphicFramePr/>
                <a:graphic xmlns:a="http://schemas.openxmlformats.org/drawingml/2006/main">
                  <a:graphicData uri="http://schemas.microsoft.com/office/word/2010/wordprocessingShape">
                    <wps:wsp>
                      <wps:cNvSpPr/>
                      <wps:spPr>
                        <a:xfrm>
                          <a:off x="0" y="0"/>
                          <a:ext cx="485775" cy="381000"/>
                        </a:xfrm>
                        <a:prstGeom prst="rect">
                          <a:avLst/>
                        </a:prstGeom>
                        <a:solidFill>
                          <a:srgbClr val="FFFFFF">
                            <a:alpha val="0"/>
                          </a:srgbClr>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75.8pt;margin-top:9.6pt;height:30pt;width:38.25pt;z-index:251709440;mso-width-relative:page;mso-height-relative:page;" fillcolor="#FFFFFF" filled="t" stroked="t" coordsize="21600,21600" o:gfxdata="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E0in49cAAAAJAQAADwAAAAAAAAABACAAAAAiAAAAZHJzL2Rvd25yZXYueG1sUEsBAhQAFAAAAAgA&#10;h07iQDO3wRztAQAA7gMAAA4AAAAAAAAAAQAgAAAAJgEAAGRycy9lMm9Eb2MueG1sUEsFBgAAAAAG&#10;AAYAWQEAAIUFAAAAAA==&#10;">
                <v:fill on="t" opacity="0f" focussize="0,0"/>
                <v:stroke color="#000000" joinstyle="miter"/>
                <v:imagedata o:title=""/>
                <o:lock v:ext="edit" aspectratio="f"/>
              </v:rect>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08416" behindDoc="0" locked="0" layoutInCell="1" allowOverlap="1">
                <wp:simplePos x="0" y="0"/>
                <wp:positionH relativeFrom="column">
                  <wp:posOffset>304165</wp:posOffset>
                </wp:positionH>
                <wp:positionV relativeFrom="paragraph">
                  <wp:posOffset>121920</wp:posOffset>
                </wp:positionV>
                <wp:extent cx="514350" cy="371475"/>
                <wp:effectExtent l="4445" t="4445" r="14605" b="5080"/>
                <wp:wrapNone/>
                <wp:docPr id="68" name="矩形 68"/>
                <wp:cNvGraphicFramePr/>
                <a:graphic xmlns:a="http://schemas.openxmlformats.org/drawingml/2006/main">
                  <a:graphicData uri="http://schemas.microsoft.com/office/word/2010/wordprocessingShape">
                    <wps:wsp>
                      <wps:cNvSpPr/>
                      <wps:spPr>
                        <a:xfrm>
                          <a:off x="0" y="0"/>
                          <a:ext cx="514350" cy="371475"/>
                        </a:xfrm>
                        <a:prstGeom prst="rect">
                          <a:avLst/>
                        </a:prstGeom>
                        <a:solidFill>
                          <a:srgbClr val="FFFFFF">
                            <a:alpha val="0"/>
                          </a:srgbClr>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23.95pt;margin-top:9.6pt;height:29.25pt;width:40.5pt;z-index:251708416;mso-width-relative:page;mso-height-relative:page;" fillcolor="#FFFFFF" filled="t" stroked="t" coordsize="21600,21600" o:gfxdata="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oaa4PtYAAAAIAQAADwAAAAAAAAABACAAAAAiAAAAZHJzL2Rvd25yZXYueG1sUEsBAhQAFAAA&#10;AAgAh07iQDt9s2rxAQAA7gMAAA4AAAAAAAAAAQAgAAAAJQEAAGRycy9lMm9Eb2MueG1sUEsFBgAA&#10;AAAGAAYAWQEAAIgFAAAAAA==&#10;">
                <v:fill on="t" opacity="0f" focussize="0,0"/>
                <v:stroke color="#000000" joinstyle="miter"/>
                <v:imagedata o:title=""/>
                <o:lock v:ext="edit" aspectratio="f"/>
              </v:rect>
            </w:pict>
          </mc:Fallback>
        </mc:AlternateContent>
      </w:r>
      <w:r>
        <w:rPr>
          <w:rFonts w:hint="eastAsia" w:ascii="华文楷体" w:hAnsi="华文楷体" w:eastAsia="华文楷体" w:cs="华文楷体"/>
          <w:sz w:val="28"/>
          <w:szCs w:val="28"/>
        </w:rPr>
        <w:t>42、如</w:t>
      </w:r>
      <w:r>
        <w:rPr>
          <w:rFonts w:hint="eastAsia" w:ascii="华文楷体" w:hAnsi="华文楷体" w:eastAsia="华文楷体" w:cs="华文楷体"/>
          <w:position w:val="-28"/>
          <w:sz w:val="28"/>
          <w:szCs w:val="28"/>
        </w:rPr>
        <w:object>
          <v:shape id="_x0000_i1428" o:spt="75" type="#_x0000_t75" style="height:33.95pt;width:84.95pt;" o:ole="t" filled="f" stroked="f" coordsize="21600,21600">
            <v:path/>
            <v:fill on="f" focussize="0,0"/>
            <v:stroke on="f"/>
            <v:imagedata r:id="rId978" o:title=""/>
            <o:lock v:ext="edit" grouping="f" rotation="f" text="f" aspectratio="t"/>
            <w10:wrap type="none"/>
            <w10:anchorlock/>
          </v:shape>
          <o:OLEObject Type="Embed" ProgID="Equation.KSEE3" ShapeID="_x0000_i1428" DrawAspect="Content" ObjectID="_1468076160" r:id="rId977">
            <o:LockedField>false</o:LockedField>
          </o:OLEObject>
        </w:object>
      </w:r>
      <w:r>
        <w:rPr>
          <w:rFonts w:hint="eastAsia" w:ascii="华文楷体" w:hAnsi="华文楷体" w:eastAsia="华文楷体" w:cs="华文楷体"/>
          <w:sz w:val="28"/>
          <w:szCs w:val="28"/>
        </w:rPr>
        <w:t xml:space="preserve"> 所示，定容容器温度为T。两侧都为理想气体</w:t>
      </w:r>
      <w:r>
        <w:rPr>
          <w:rFonts w:hint="eastAsia" w:ascii="华文楷体" w:hAnsi="华文楷体" w:eastAsia="华文楷体" w:cs="华文楷体"/>
          <w:position w:val="-6"/>
          <w:sz w:val="28"/>
          <w:szCs w:val="28"/>
        </w:rPr>
        <w:object>
          <v:shape id="_x0000_i1429" o:spt="75" type="#_x0000_t75" style="height:10.95pt;width:13.95pt;" o:ole="t" filled="f" stroked="f" coordsize="21600,21600">
            <v:path/>
            <v:fill on="f" focussize="0,0"/>
            <v:stroke on="f"/>
            <v:imagedata r:id="rId980" o:title=""/>
            <o:lock v:ext="edit" grouping="f" rotation="f" text="f" aspectratio="t"/>
            <w10:wrap type="none"/>
            <w10:anchorlock/>
          </v:shape>
          <o:OLEObject Type="Embed" ProgID="Equation.KSEE3" ShapeID="_x0000_i1429" DrawAspect="Content" ObjectID="_1468076161" r:id="rId979">
            <o:LockedField>false</o:LockedField>
          </o:OLEObject>
        </w:object>
      </w:r>
      <w:r>
        <w:rPr>
          <w:rFonts w:hint="eastAsia" w:ascii="华文楷体" w:hAnsi="华文楷体" w:eastAsia="华文楷体" w:cs="华文楷体"/>
          <w:sz w:val="28"/>
          <w:szCs w:val="28"/>
        </w:rPr>
        <w:t>mol和</w:t>
      </w:r>
      <w:r>
        <w:rPr>
          <w:rFonts w:hint="eastAsia" w:ascii="华文楷体" w:hAnsi="华文楷体" w:eastAsia="华文楷体" w:cs="华文楷体"/>
          <w:position w:val="-6"/>
          <w:sz w:val="28"/>
          <w:szCs w:val="28"/>
        </w:rPr>
        <w:object>
          <v:shape id="_x0000_i1430" o:spt="75" type="#_x0000_t75" style="height:10.95pt;width:13.95pt;" o:ole="t" filled="f" stroked="f" coordsize="21600,21600">
            <v:path/>
            <v:fill on="f" focussize="0,0"/>
            <v:stroke on="f"/>
            <v:imagedata r:id="rId982" o:title=""/>
            <o:lock v:ext="edit" grouping="f" rotation="f" text="f" aspectratio="t"/>
            <w10:wrap type="none"/>
            <w10:anchorlock/>
          </v:shape>
          <o:OLEObject Type="Embed" ProgID="Equation.KSEE3" ShapeID="_x0000_i1430" DrawAspect="Content" ObjectID="_1468076162" r:id="rId981">
            <o:LockedField>false</o:LockedField>
          </o:OLEObject>
        </w:object>
      </w:r>
      <w:r>
        <w:rPr>
          <w:rFonts w:hint="eastAsia" w:ascii="华文楷体" w:hAnsi="华文楷体" w:eastAsia="华文楷体" w:cs="华文楷体"/>
          <w:sz w:val="28"/>
          <w:szCs w:val="28"/>
        </w:rPr>
        <w:t>mol，压力相同。求混合过程中的ΔG。</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解：给过称为定压下不同气体混合过程，以A、B两种气体为体系，总的自由能改变值等于A、B两气体自由能改变值之和，即ΔG=ΔG</w:t>
      </w:r>
      <w:r>
        <w:rPr>
          <w:rFonts w:hint="eastAsia" w:ascii="华文楷体" w:hAnsi="华文楷体" w:eastAsia="华文楷体" w:cs="华文楷体"/>
          <w:sz w:val="28"/>
          <w:szCs w:val="28"/>
          <w:vertAlign w:val="subscript"/>
        </w:rPr>
        <w:t>A</w:t>
      </w:r>
      <w:r>
        <w:rPr>
          <w:rFonts w:hint="eastAsia" w:ascii="华文楷体" w:hAnsi="华文楷体" w:eastAsia="华文楷体" w:cs="华文楷体"/>
          <w:sz w:val="28"/>
          <w:szCs w:val="28"/>
        </w:rPr>
        <w:t>+ΔG</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，定温下混合，dG=Vdp。</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0"/>
          <w:sz w:val="28"/>
          <w:szCs w:val="28"/>
        </w:rPr>
        <w:object>
          <v:shape id="_x0000_i1431" o:spt="75" type="#_x0000_t75" style="height:65.95pt;width:193.95pt;" o:ole="t" filled="f" stroked="f" coordsize="21600,21600">
            <v:path/>
            <v:fill on="f" focussize="0,0"/>
            <v:stroke on="f"/>
            <v:imagedata r:id="rId984" o:title=""/>
            <o:lock v:ext="edit" grouping="f" rotation="f" text="f" aspectratio="t"/>
            <w10:wrap type="none"/>
            <w10:anchorlock/>
          </v:shape>
          <o:OLEObject Type="Embed" ProgID="Equation.KSEE3" ShapeID="_x0000_i1431" DrawAspect="Content" ObjectID="_1468076163" r:id="rId983">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同理</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432" o:spt="75" type="#_x0000_t75" style="height:30.95pt;width:108.95pt;" o:ole="t" filled="f" stroked="f" coordsize="21600,21600">
            <v:path/>
            <v:fill on="f" focussize="0,0"/>
            <v:stroke on="f"/>
            <v:imagedata r:id="rId986" o:title=""/>
            <o:lock v:ext="edit" grouping="f" rotation="f" text="f" aspectratio="t"/>
            <w10:wrap type="none"/>
            <w10:anchorlock/>
          </v:shape>
          <o:OLEObject Type="Embed" ProgID="Equation.KSEE3" ShapeID="_x0000_i1432" DrawAspect="Content" ObjectID="_1468076164" r:id="rId985">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所以</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433" o:spt="75" type="#_x0000_t75" style="height:30.95pt;width:252pt;" o:ole="t" filled="f" stroked="f" coordsize="21600,21600">
            <v:path/>
            <v:fill on="f" focussize="0,0"/>
            <v:stroke on="f"/>
            <v:imagedata r:id="rId988" o:title=""/>
            <o:lock v:ext="edit" grouping="f" rotation="f" text="f" aspectratio="t"/>
            <w10:wrap type="none"/>
            <w10:anchorlock/>
          </v:shape>
          <o:OLEObject Type="Embed" ProgID="Equation.KSEE3" ShapeID="_x0000_i1433" DrawAspect="Content" ObjectID="_1468076165" r:id="rId987">
            <o:LockedField>false</o:LockedField>
          </o:OLEObject>
        </w:object>
      </w:r>
    </w:p>
    <w:p>
      <w:pPr>
        <w:tabs>
          <w:tab w:val="center" w:pos="4153"/>
        </w:tabs>
        <w:jc w:val="left"/>
        <w:rPr>
          <w:rFonts w:hint="eastAsia" w:ascii="华文楷体" w:hAnsi="华文楷体" w:eastAsia="华文楷体" w:cs="华文楷体"/>
          <w:sz w:val="28"/>
          <w:szCs w:val="28"/>
        </w:rPr>
      </w:pP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43.计算说明：-10℃、</w:t>
      </w:r>
      <w:r>
        <w:rPr>
          <w:rFonts w:hint="eastAsia" w:ascii="华文楷体" w:hAnsi="华文楷体" w:eastAsia="华文楷体" w:cs="华文楷体"/>
          <w:position w:val="-10"/>
          <w:sz w:val="28"/>
          <w:szCs w:val="28"/>
        </w:rPr>
        <w:object>
          <v:shape id="_x0000_i1434" o:spt="75" type="#_x0000_t75" style="height:18pt;width:15.95pt;" o:ole="t" filled="f" stroked="f" coordsize="21600,21600">
            <v:path/>
            <v:fill on="f" focussize="0,0"/>
            <v:stroke on="f"/>
            <v:imagedata r:id="rId990" o:title=""/>
            <o:lock v:ext="edit" grouping="f" rotation="f" text="f" aspectratio="t"/>
            <w10:wrap type="none"/>
            <w10:anchorlock/>
          </v:shape>
          <o:OLEObject Type="Embed" ProgID="Equation.KSEE3" ShapeID="_x0000_i1434" DrawAspect="Content" ObjectID="_1468076166" r:id="rId989">
            <o:LockedField>false</o:LockedField>
          </o:OLEObject>
        </w:object>
      </w:r>
      <w:r>
        <w:rPr>
          <w:rFonts w:hint="eastAsia" w:ascii="华文楷体" w:hAnsi="华文楷体" w:eastAsia="华文楷体" w:cs="华文楷体"/>
          <w:sz w:val="28"/>
          <w:szCs w:val="28"/>
        </w:rPr>
        <w:t>下的过冷C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(l)变成定稳定压的C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(s)，该过程是否为自发过程。已知1mol过冷C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(l)的蒸汽压为2632Pa，C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(s)的蒸汽压为2280Pa，C</w:t>
      </w:r>
      <w:r>
        <w:rPr>
          <w:rFonts w:hint="eastAsia" w:ascii="华文楷体" w:hAnsi="华文楷体" w:eastAsia="华文楷体" w:cs="华文楷体"/>
          <w:sz w:val="28"/>
          <w:szCs w:val="28"/>
          <w:vertAlign w:val="subscript"/>
        </w:rPr>
        <w:t>p,m(l)</w:t>
      </w:r>
      <w:r>
        <w:rPr>
          <w:rFonts w:hint="eastAsia" w:ascii="华文楷体" w:hAnsi="华文楷体" w:eastAsia="华文楷体" w:cs="华文楷体"/>
          <w:sz w:val="28"/>
          <w:szCs w:val="28"/>
        </w:rPr>
        <w:t>=127J·mol</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·K</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sz w:val="28"/>
          <w:szCs w:val="28"/>
          <w:vertAlign w:val="subscript"/>
        </w:rPr>
        <w:t>p,m(s)</w:t>
      </w:r>
      <w:r>
        <w:rPr>
          <w:rFonts w:hint="eastAsia" w:ascii="华文楷体" w:hAnsi="华文楷体" w:eastAsia="华文楷体" w:cs="华文楷体"/>
          <w:sz w:val="28"/>
          <w:szCs w:val="28"/>
        </w:rPr>
        <w:t>=123J·mol</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·K</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，凝固热为9940J·mol</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解：该过程为不可逆相变，需将其设计为可逆过程，p</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为液态C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的蒸汽压，p</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为固态C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的蒸汽压。</w:t>
      </w:r>
    </w:p>
    <w:p>
      <w:pPr>
        <w:tabs>
          <w:tab w:val="center" w:pos="4153"/>
        </w:tabs>
        <w:jc w:val="left"/>
        <w:rPr>
          <w:rFonts w:hint="eastAsia" w:ascii="华文楷体" w:hAnsi="华文楷体" w:eastAsia="华文楷体" w:cs="华文楷体"/>
          <w:sz w:val="28"/>
          <w:szCs w:val="28"/>
        </w:rPr>
      </w:pPr>
    </w:p>
    <w:p>
      <w:pPr>
        <w:tabs>
          <w:tab w:val="center" w:pos="4153"/>
        </w:tabs>
        <w:jc w:val="left"/>
        <w:rPr>
          <w:rFonts w:hint="eastAsia" w:ascii="华文楷体" w:hAnsi="华文楷体" w:eastAsia="华文楷体" w:cs="华文楷体"/>
          <w:sz w:val="28"/>
          <w:szCs w:val="28"/>
        </w:rPr>
      </w:pP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60" o:spid="_x0000_s1060" o:spt="75" type="#_x0000_t75" style="position:absolute;left:0pt;margin-left:94.9pt;margin-top:29.05pt;height:13.95pt;width:22.95pt;z-index:251718656;mso-width-relative:page;mso-height-relative:page;" o:ole="t" filled="f" stroked="f" coordsize="21600,21600">
            <v:path/>
            <v:fill on="f" focussize="0,0"/>
            <v:stroke on="f"/>
            <v:imagedata r:id="rId992" o:title=""/>
            <o:lock v:ext="edit" grouping="f" rotation="f" text="f" aspectratio="t"/>
          </v:shape>
          <o:OLEObject Type="Embed" ProgID="Equation.3" ShapeID="_x0000_s1060" DrawAspect="Content" ObjectID="_1468076167" r:id="rId991">
            <o:LockedField>false</o:LockedField>
          </o:OLEObject>
        </w:pict>
      </w:r>
      <w:r>
        <w:rPr>
          <w:rFonts w:hint="eastAsia" w:ascii="华文楷体" w:hAnsi="华文楷体" w:eastAsia="华文楷体" w:cs="华文楷体"/>
          <w:position w:val="-6"/>
          <w:sz w:val="28"/>
          <w:szCs w:val="28"/>
        </w:rPr>
        <w:pict>
          <v:shape id="_x0000_s1061" o:spid="_x0000_s1061" o:spt="75" type="#_x0000_t75" style="position:absolute;left:0pt;margin-left:143.65pt;margin-top:0.7pt;height:13.95pt;width:19.95pt;z-index:251717632;mso-width-relative:page;mso-height-relative:page;" o:ole="t" filled="f" stroked="f" coordsize="21600,21600">
            <v:path/>
            <v:fill on="f" focussize="0,0"/>
            <v:stroke on="f"/>
            <v:imagedata r:id="rId994" o:title=""/>
            <o:lock v:ext="edit" grouping="f" rotation="f" text="f" aspectratio="t"/>
          </v:shape>
          <o:OLEObject Type="Embed" ProgID="Equation.3" ShapeID="_x0000_s1061" DrawAspect="Content" ObjectID="_1468076168" r:id="rId993">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716608" behindDoc="0" locked="0" layoutInCell="1" allowOverlap="1">
                <wp:simplePos x="0" y="0"/>
                <wp:positionH relativeFrom="column">
                  <wp:posOffset>2561590</wp:posOffset>
                </wp:positionH>
                <wp:positionV relativeFrom="paragraph">
                  <wp:posOffset>308610</wp:posOffset>
                </wp:positionV>
                <wp:extent cx="635" cy="342900"/>
                <wp:effectExtent l="37465" t="0" r="38100" b="0"/>
                <wp:wrapNone/>
                <wp:docPr id="73" name="直接连接符 73"/>
                <wp:cNvGraphicFramePr/>
                <a:graphic xmlns:a="http://schemas.openxmlformats.org/drawingml/2006/main">
                  <a:graphicData uri="http://schemas.microsoft.com/office/word/2010/wordprocessingShape">
                    <wps:wsp>
                      <wps:cNvCnPr/>
                      <wps:spPr>
                        <a:xfrm flipV="1">
                          <a:off x="0" y="0"/>
                          <a:ext cx="635" cy="3429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201.7pt;margin-top:24.3pt;height:27pt;width:0.05pt;z-index:251716608;mso-width-relative:page;mso-height-relative:page;" filled="f" stroked="t" coordsize="21600,21600" o:gfxdata="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wSNCO2AAAAAoBAAAPAAAAAAAAAAEAIAAAACIAAABkcnMvZG93bnJldi54bWxQSwECFAAUAAAA&#10;CACHTuJAJELfC+4BAACnAwAADgAAAAAAAAABACAAAAAnAQAAZHJzL2Uyb0RvYy54bWxQSwUGAAAA&#10;AAYABgBZAQAAhwU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12512" behindDoc="0" locked="0" layoutInCell="1" allowOverlap="1">
                <wp:simplePos x="0" y="0"/>
                <wp:positionH relativeFrom="column">
                  <wp:posOffset>1199515</wp:posOffset>
                </wp:positionH>
                <wp:positionV relativeFrom="paragraph">
                  <wp:posOffset>318135</wp:posOffset>
                </wp:positionV>
                <wp:extent cx="635" cy="314325"/>
                <wp:effectExtent l="37465" t="0" r="38100" b="9525"/>
                <wp:wrapNone/>
                <wp:docPr id="75" name="直接连接符 75"/>
                <wp:cNvGraphicFramePr/>
                <a:graphic xmlns:a="http://schemas.openxmlformats.org/drawingml/2006/main">
                  <a:graphicData uri="http://schemas.microsoft.com/office/word/2010/wordprocessingShape">
                    <wps:wsp>
                      <wps:cNvCnPr/>
                      <wps:spPr>
                        <a:xfrm>
                          <a:off x="0" y="0"/>
                          <a:ext cx="635" cy="31432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94.45pt;margin-top:25.05pt;height:24.75pt;width:0.05pt;z-index:251712512;mso-width-relative:page;mso-height-relative:page;" filled="f" stroked="t" coordsize="21600,21600" o:gfxdata="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EVzXqzYAAAA&#10;CQEAAA8AAAAAAAAAAQAgAAAAIgAAAGRycy9kb3ducmV2LnhtbFBLAQIUABQAAAAIAIdO4kBv88tM&#10;5AEAAJ0DAAAOAAAAAAAAAAEAIAAAACcBAABkcnMvZTJvRG9jLnhtbFBLBQYAAAAABgAGAFkBAAB9&#10;BQ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11488" behindDoc="0" locked="0" layoutInCell="1" allowOverlap="1">
                <wp:simplePos x="0" y="0"/>
                <wp:positionH relativeFrom="column">
                  <wp:posOffset>1761490</wp:posOffset>
                </wp:positionH>
                <wp:positionV relativeFrom="paragraph">
                  <wp:posOffset>213360</wp:posOffset>
                </wp:positionV>
                <wp:extent cx="381000" cy="635"/>
                <wp:effectExtent l="0" t="37465" r="0" b="38100"/>
                <wp:wrapNone/>
                <wp:docPr id="70" name="直接连接符 70"/>
                <wp:cNvGraphicFramePr/>
                <a:graphic xmlns:a="http://schemas.openxmlformats.org/drawingml/2006/main">
                  <a:graphicData uri="http://schemas.microsoft.com/office/word/2010/wordprocessingShape">
                    <wps:wsp>
                      <wps:cNvCnPr/>
                      <wps:spPr>
                        <a:xfrm>
                          <a:off x="0" y="0"/>
                          <a:ext cx="38100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38.7pt;margin-top:16.8pt;height:0.05pt;width:30pt;z-index:251711488;mso-width-relative:page;mso-height-relative:page;" filled="f" stroked="t" coordsize="21600,21600" o:gfxdata="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TOv9dkAAAAJ&#10;AQAADwAAAAAAAAABACAAAAAiAAAAZHJzL2Rvd25yZXYueG1sUEsBAhQAFAAAAAgAh07iQFofa8Xi&#10;AQAAnQMAAA4AAAAAAAAAAQAgAAAAKAEAAGRycy9lMm9Eb2MueG1sUEsFBgAAAAAGAAYAWQEAAHwF&#10;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35" o:spt="75" type="#_x0000_t75" style="height:18pt;width:60.95pt;" o:ole="t" filled="f" stroked="f" coordsize="21600,21600">
            <v:path/>
            <v:fill on="f" focussize="0,0"/>
            <v:stroke on="f"/>
            <v:imagedata r:id="rId996" o:title=""/>
            <o:lock v:ext="edit" grouping="f" rotation="f" text="f" aspectratio="t"/>
            <w10:wrap type="none"/>
            <w10:anchorlock/>
          </v:shape>
          <o:OLEObject Type="Embed" ProgID="Equation.KSEE3" ShapeID="_x0000_i1435" DrawAspect="Content" ObjectID="_1468076169" r:id="rId995">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36" o:spt="75" type="#_x0000_t75" style="height:18pt;width:61.95pt;" o:ole="t" filled="f" stroked="f" coordsize="21600,21600">
            <v:path/>
            <v:fill on="f" focussize="0,0"/>
            <v:stroke on="f"/>
            <v:imagedata r:id="rId998" o:title=""/>
            <o:lock v:ext="edit" grouping="f" rotation="f" text="f" aspectratio="t"/>
            <w10:wrap type="none"/>
            <w10:anchorlock/>
          </v:shape>
          <o:OLEObject Type="Embed" ProgID="Equation.KSEE3" ShapeID="_x0000_i1436" DrawAspect="Content" ObjectID="_1468076170" r:id="rId997">
            <o:LockedField>false</o:LockedField>
          </o:OLEObject>
        </w:object>
      </w:r>
    </w:p>
    <w:p>
      <w:pPr>
        <w:tabs>
          <w:tab w:val="left" w:pos="1409"/>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62" o:spid="_x0000_s1062" o:spt="75" type="#_x0000_t75" style="position:absolute;left:0pt;margin-left:202.15pt;margin-top:0.1pt;height:13.95pt;width:23.95pt;z-index:251722752;mso-width-relative:page;mso-height-relative:page;" o:ole="t" filled="f" stroked="f" coordsize="21600,21600">
            <v:path/>
            <v:fill on="f" focussize="0,0"/>
            <v:stroke on="f"/>
            <v:imagedata r:id="rId1000" o:title=""/>
            <o:lock v:ext="edit" grouping="f" rotation="f" text="f" aspectratio="t"/>
          </v:shape>
          <o:OLEObject Type="Embed" ProgID="Equation.3" ShapeID="_x0000_s1062" DrawAspect="Content" ObjectID="_1468076171" r:id="rId999">
            <o:LockedField>false</o:LockedField>
          </o:OLEObject>
        </w:pict>
      </w:r>
      <w:r>
        <w:rPr>
          <w:rFonts w:hint="eastAsia" w:ascii="华文楷体" w:hAnsi="华文楷体" w:eastAsia="华文楷体" w:cs="华文楷体"/>
          <w:sz w:val="28"/>
          <w:szCs w:val="28"/>
        </w:rPr>
        <w:tab/>
      </w:r>
    </w:p>
    <w:p>
      <w:pPr>
        <w:tabs>
          <w:tab w:val="left" w:pos="1409"/>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63" o:spid="_x0000_s1063" o:spt="75" type="#_x0000_t75" style="position:absolute;left:0pt;margin-left:96.4pt;margin-top:30.7pt;height:13.95pt;width:23.95pt;z-index:251719680;mso-width-relative:page;mso-height-relative:page;" o:ole="t" filled="f" stroked="f" coordsize="21600,21600">
            <v:path/>
            <v:fill on="f" focussize="0,0"/>
            <v:stroke on="f"/>
            <v:imagedata r:id="rId1002" o:title=""/>
            <o:lock v:ext="edit" grouping="f" rotation="f" text="f" aspectratio="t"/>
          </v:shape>
          <o:OLEObject Type="Embed" ProgID="Equation.3" ShapeID="_x0000_s1063" DrawAspect="Content" ObjectID="_1468076172" r:id="rId1001">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715584" behindDoc="0" locked="0" layoutInCell="1" allowOverlap="1">
                <wp:simplePos x="0" y="0"/>
                <wp:positionH relativeFrom="column">
                  <wp:posOffset>2571115</wp:posOffset>
                </wp:positionH>
                <wp:positionV relativeFrom="paragraph">
                  <wp:posOffset>323850</wp:posOffset>
                </wp:positionV>
                <wp:extent cx="635" cy="342900"/>
                <wp:effectExtent l="37465" t="0" r="38100" b="0"/>
                <wp:wrapNone/>
                <wp:docPr id="76" name="直接连接符 76"/>
                <wp:cNvGraphicFramePr/>
                <a:graphic xmlns:a="http://schemas.openxmlformats.org/drawingml/2006/main">
                  <a:graphicData uri="http://schemas.microsoft.com/office/word/2010/wordprocessingShape">
                    <wps:wsp>
                      <wps:cNvCnPr/>
                      <wps:spPr>
                        <a:xfrm flipV="1">
                          <a:off x="0" y="0"/>
                          <a:ext cx="635" cy="3429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202.45pt;margin-top:25.5pt;height:27pt;width:0.05pt;z-index:251715584;mso-width-relative:page;mso-height-relative:page;" filled="f" stroked="t" coordsize="21600,21600" o:gfxdata="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9WF9c2AAAAAoBAAAPAAAAAAAAAAEAIAAAACIAAABkcnMvZG93bnJldi54bWxQSwECFAAUAAAA&#10;CACHTuJAaTKS2e4BAACnAwAADgAAAAAAAAABACAAAAAnAQAAZHJzL2Uyb0RvYy54bWxQSwUGAAAA&#10;AAYABgBZAQAAhwU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13536" behindDoc="0" locked="0" layoutInCell="1" allowOverlap="1">
                <wp:simplePos x="0" y="0"/>
                <wp:positionH relativeFrom="column">
                  <wp:posOffset>1199515</wp:posOffset>
                </wp:positionH>
                <wp:positionV relativeFrom="paragraph">
                  <wp:posOffset>314325</wp:posOffset>
                </wp:positionV>
                <wp:extent cx="635" cy="371475"/>
                <wp:effectExtent l="37465" t="0" r="38100" b="9525"/>
                <wp:wrapNone/>
                <wp:docPr id="74" name="直接连接符 74"/>
                <wp:cNvGraphicFramePr/>
                <a:graphic xmlns:a="http://schemas.openxmlformats.org/drawingml/2006/main">
                  <a:graphicData uri="http://schemas.microsoft.com/office/word/2010/wordprocessingShape">
                    <wps:wsp>
                      <wps:cNvCnPr/>
                      <wps:spPr>
                        <a:xfrm>
                          <a:off x="0" y="0"/>
                          <a:ext cx="635" cy="37147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94.45pt;margin-top:24.75pt;height:29.25pt;width:0.05pt;z-index:251713536;mso-width-relative:page;mso-height-relative:page;" filled="f" stroked="t" coordsize="21600,21600" o:gfxdata="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DpOUe2AAAAAoB&#10;AAAPAAAAAAAAAAEAIAAAACIAAABkcnMvZG93bnJldi54bWxQSwECFAAUAAAACACHTuJAzWIiB+IB&#10;AACdAwAADgAAAAAAAAABACAAAAAnAQAAZHJzL2Uyb0RvYy54bWxQSwUGAAAAAAYABgBZAQAAewUA&#10;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37" o:spt="75" type="#_x0000_t75" style="height:15.95pt;width:57.95pt;" o:ole="t" filled="f" stroked="f" coordsize="21600,21600">
            <v:path/>
            <v:fill on="f" focussize="0,0"/>
            <v:stroke on="f"/>
            <v:imagedata r:id="rId1004" o:title=""/>
            <o:lock v:ext="edit" grouping="f" rotation="f" text="f" aspectratio="t"/>
            <w10:wrap type="none"/>
            <w10:anchorlock/>
          </v:shape>
          <o:OLEObject Type="Embed" ProgID="Equation.KSEE3" ShapeID="_x0000_i1437" DrawAspect="Content" ObjectID="_1468076173" r:id="rId1003">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38" o:spt="75" type="#_x0000_t75" style="height:15.95pt;width:60.95pt;" o:ole="t" filled="f" stroked="f" coordsize="21600,21600">
            <v:path/>
            <v:fill on="f" focussize="0,0"/>
            <v:stroke on="f"/>
            <v:imagedata r:id="rId1006" o:title=""/>
            <o:lock v:ext="edit" grouping="f" rotation="f" text="f" aspectratio="t"/>
            <w10:wrap type="none"/>
            <w10:anchorlock/>
          </v:shape>
          <o:OLEObject Type="Embed" ProgID="Equation.KSEE3" ShapeID="_x0000_i1438" DrawAspect="Content" ObjectID="_1468076174" r:id="rId1005">
            <o:LockedField>false</o:LockedField>
          </o:OLEObject>
        </w:object>
      </w:r>
    </w:p>
    <w:p>
      <w:pPr>
        <w:tabs>
          <w:tab w:val="left" w:pos="1409"/>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64" o:spid="_x0000_s1064" o:spt="75" type="#_x0000_t75" style="position:absolute;left:0pt;margin-left:202.9pt;margin-top:4.45pt;height:13.95pt;width:23.95pt;z-index:251721728;mso-width-relative:page;mso-height-relative:page;" o:ole="t" filled="f" stroked="f" coordsize="21600,21600">
            <v:path/>
            <v:fill on="f" focussize="0,0"/>
            <v:stroke on="f"/>
            <v:imagedata r:id="rId1008" o:title=""/>
            <o:lock v:ext="edit" grouping="f" rotation="f" text="f" aspectratio="t"/>
          </v:shape>
          <o:OLEObject Type="Embed" ProgID="Equation.3" ShapeID="_x0000_s1064" DrawAspect="Content" ObjectID="_1468076175" r:id="rId1007">
            <o:LockedField>false</o:LockedField>
          </o:OLEObject>
        </w:pict>
      </w:r>
    </w:p>
    <w:p>
      <w:pPr>
        <w:tabs>
          <w:tab w:val="left" w:pos="1409"/>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65" o:spid="_x0000_s1065" o:spt="75" type="#_x0000_t75" style="position:absolute;left:0pt;margin-left:144.4pt;margin-top:19.45pt;height:13.95pt;width:23.95pt;z-index:251720704;mso-width-relative:page;mso-height-relative:page;" o:ole="t" filled="f" stroked="f" coordsize="21600,21600">
            <v:path/>
            <v:fill on="f" focussize="0,0"/>
            <v:stroke on="f"/>
            <v:imagedata r:id="rId1010" o:title=""/>
            <o:lock v:ext="edit" grouping="f" rotation="f" text="f" aspectratio="t"/>
          </v:shape>
          <o:OLEObject Type="Embed" ProgID="Equation.3" ShapeID="_x0000_s1065" DrawAspect="Content" ObjectID="_1468076176" r:id="rId1009">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714560" behindDoc="0" locked="0" layoutInCell="1" allowOverlap="1">
                <wp:simplePos x="0" y="0"/>
                <wp:positionH relativeFrom="column">
                  <wp:posOffset>1799590</wp:posOffset>
                </wp:positionH>
                <wp:positionV relativeFrom="paragraph">
                  <wp:posOffset>196215</wp:posOffset>
                </wp:positionV>
                <wp:extent cx="381000" cy="635"/>
                <wp:effectExtent l="0" t="37465" r="0" b="38100"/>
                <wp:wrapNone/>
                <wp:docPr id="69" name="直接连接符 69"/>
                <wp:cNvGraphicFramePr/>
                <a:graphic xmlns:a="http://schemas.openxmlformats.org/drawingml/2006/main">
                  <a:graphicData uri="http://schemas.microsoft.com/office/word/2010/wordprocessingShape">
                    <wps:wsp>
                      <wps:cNvCnPr/>
                      <wps:spPr>
                        <a:xfrm>
                          <a:off x="0" y="0"/>
                          <a:ext cx="38100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41.7pt;margin-top:15.45pt;height:0.05pt;width:30pt;z-index:251714560;mso-width-relative:page;mso-height-relative:page;" filled="f" stroked="t" coordsize="21600,21600" o:gfxdata="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3SH3+NkAAAAJ&#10;AQAADwAAAAAAAAABACAAAAAiAAAAZHJzL2Rvd25yZXYueG1sUEsBAhQAFAAAAAgAh07iQBf2OaDi&#10;AQAAnQMAAA4AAAAAAAAAAQAgAAAAKAEAAGRycy9lMm9Eb2MueG1sUEsFBgAAAAAGAAYAWQEAAHwF&#10;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39" o:spt="75" type="#_x0000_t75" style="height:15.95pt;width:61.95pt;" o:ole="t" filled="f" stroked="f" coordsize="21600,21600">
            <v:path/>
            <v:fill on="f" focussize="0,0"/>
            <v:stroke on="f"/>
            <v:imagedata r:id="rId1012" o:title=""/>
            <o:lock v:ext="edit" grouping="f" rotation="f" text="f" aspectratio="t"/>
            <w10:wrap type="none"/>
            <w10:anchorlock/>
          </v:shape>
          <o:OLEObject Type="Embed" ProgID="Equation.KSEE3" ShapeID="_x0000_i1439" DrawAspect="Content" ObjectID="_1468076177" r:id="rId1011">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40" o:spt="75" type="#_x0000_t75" style="height:15.95pt;width:62.95pt;" o:ole="t" filled="f" stroked="f" coordsize="21600,21600">
            <v:path/>
            <v:fill on="f" focussize="0,0"/>
            <v:stroke on="f"/>
            <v:imagedata r:id="rId1014" o:title=""/>
            <o:lock v:ext="edit" grouping="f" rotation="f" text="f" aspectratio="t"/>
            <w10:wrap type="none"/>
            <w10:anchorlock/>
          </v:shape>
          <o:OLEObject Type="Embed" ProgID="Equation.KSEE3" ShapeID="_x0000_i1440" DrawAspect="Content" ObjectID="_1468076178" r:id="rId1013">
            <o:LockedField>false</o:LockedField>
          </o:OLEObject>
        </w:object>
      </w:r>
    </w:p>
    <w:p>
      <w:pPr>
        <w:tabs>
          <w:tab w:val="left" w:pos="1409"/>
        </w:tabs>
        <w:jc w:val="left"/>
        <w:rPr>
          <w:rFonts w:hint="eastAsia" w:ascii="华文楷体" w:hAnsi="华文楷体" w:eastAsia="华文楷体" w:cs="华文楷体"/>
          <w:sz w:val="28"/>
          <w:szCs w:val="28"/>
        </w:rPr>
      </w:pPr>
    </w:p>
    <w:p>
      <w:pPr>
        <w:tabs>
          <w:tab w:val="left" w:pos="140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441" o:spt="75" type="#_x0000_t75" style="height:13.95pt;width:174.95pt;" o:ole="t" filled="f" stroked="f" coordsize="21600,21600">
            <v:path/>
            <v:fill on="f" focussize="0,0"/>
            <v:stroke on="f"/>
            <v:imagedata r:id="rId1016" o:title=""/>
            <o:lock v:ext="edit" grouping="f" rotation="f" text="f" aspectratio="t"/>
            <w10:wrap type="none"/>
            <w10:anchorlock/>
          </v:shape>
          <o:OLEObject Type="Embed" ProgID="Equation.KSEE3" ShapeID="_x0000_i1441" DrawAspect="Content" ObjectID="_1468076179" r:id="rId1015">
            <o:LockedField>false</o:LockedField>
          </o:OLEObject>
        </w:object>
      </w:r>
    </w:p>
    <w:p>
      <w:pPr>
        <w:tabs>
          <w:tab w:val="left" w:pos="140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其中，</w:t>
      </w:r>
      <w:r>
        <w:rPr>
          <w:rFonts w:hint="eastAsia" w:ascii="华文楷体" w:hAnsi="华文楷体" w:eastAsia="华文楷体" w:cs="华文楷体"/>
          <w:position w:val="-6"/>
          <w:sz w:val="28"/>
          <w:szCs w:val="28"/>
        </w:rPr>
        <w:object>
          <v:shape id="_x0000_i1442" o:spt="75" type="#_x0000_t75" style="height:13.95pt;width:74.95pt;" o:ole="t" filled="f" stroked="f" coordsize="21600,21600">
            <v:path/>
            <v:fill on="f" focussize="0,0"/>
            <v:stroke on="f"/>
            <v:imagedata r:id="rId1018" o:title=""/>
            <o:lock v:ext="edit" grouping="f" rotation="f" text="f" aspectratio="t"/>
            <w10:wrap type="none"/>
            <w10:anchorlock/>
          </v:shape>
          <o:OLEObject Type="Embed" ProgID="Equation.KSEE3" ShapeID="_x0000_i1442" DrawAspect="Content" ObjectID="_1468076180" r:id="rId1017">
            <o:LockedField>false</o:LockedField>
          </o:OLEObject>
        </w:object>
      </w:r>
      <w:r>
        <w:rPr>
          <w:rFonts w:hint="eastAsia" w:ascii="华文楷体" w:hAnsi="华文楷体" w:eastAsia="华文楷体" w:cs="华文楷体"/>
          <w:sz w:val="28"/>
          <w:szCs w:val="28"/>
        </w:rPr>
        <w:t>为两个可逆相变过程。</w:t>
      </w:r>
      <w:r>
        <w:rPr>
          <w:rFonts w:hint="eastAsia" w:ascii="华文楷体" w:hAnsi="华文楷体" w:eastAsia="华文楷体" w:cs="华文楷体"/>
          <w:position w:val="-6"/>
          <w:sz w:val="28"/>
          <w:szCs w:val="28"/>
        </w:rPr>
        <w:object>
          <v:shape id="_x0000_i1443" o:spt="75" type="#_x0000_t75" style="height:13.95pt;width:22.95pt;" o:ole="t" filled="f" stroked="f" coordsize="21600,21600">
            <v:path/>
            <v:fill on="f" focussize="0,0"/>
            <v:stroke on="f"/>
            <v:imagedata r:id="rId1020" o:title=""/>
            <o:lock v:ext="edit" grouping="f" rotation="f" text="f" aspectratio="t"/>
            <w10:wrap type="none"/>
            <w10:anchorlock/>
          </v:shape>
          <o:OLEObject Type="Embed" ProgID="Equation.KSEE3" ShapeID="_x0000_i1443" DrawAspect="Content" ObjectID="_1468076181" r:id="rId1019">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6"/>
          <w:sz w:val="28"/>
          <w:szCs w:val="28"/>
        </w:rPr>
        <w:object>
          <v:shape id="_x0000_i1444" o:spt="75" type="#_x0000_t75" style="height:13.95pt;width:23.95pt;" o:ole="t" filled="f" stroked="f" coordsize="21600,21600">
            <v:path/>
            <v:fill on="f" focussize="0,0"/>
            <v:stroke on="f"/>
            <v:imagedata r:id="rId1022" o:title=""/>
            <o:lock v:ext="edit" grouping="f" rotation="f" text="f" aspectratio="t"/>
            <w10:wrap type="none"/>
            <w10:anchorlock/>
          </v:shape>
          <o:OLEObject Type="Embed" ProgID="Equation.KSEE3" ShapeID="_x0000_i1444" DrawAspect="Content" ObjectID="_1468076182" r:id="rId1021">
            <o:LockedField>false</o:LockedField>
          </o:OLEObject>
        </w:object>
      </w:r>
      <w:r>
        <w:rPr>
          <w:rFonts w:hint="eastAsia" w:ascii="华文楷体" w:hAnsi="华文楷体" w:eastAsia="华文楷体" w:cs="华文楷体"/>
          <w:sz w:val="28"/>
          <w:szCs w:val="28"/>
        </w:rPr>
        <w:t>为凝聚相定温变压过程，</w:t>
      </w:r>
      <w:r>
        <w:rPr>
          <w:rFonts w:hint="eastAsia" w:ascii="华文楷体" w:hAnsi="华文楷体" w:eastAsia="华文楷体" w:cs="华文楷体"/>
          <w:position w:val="-10"/>
          <w:sz w:val="28"/>
          <w:szCs w:val="28"/>
        </w:rPr>
        <w:object>
          <v:shape id="_x0000_i1445" o:spt="75" type="#_x0000_t75" style="height:15.95pt;width:82.95pt;" o:ole="t" filled="f" stroked="f" coordsize="21600,21600">
            <v:path/>
            <v:fill on="f" focussize="0,0"/>
            <v:stroke on="f"/>
            <v:imagedata r:id="rId1024" o:title=""/>
            <o:lock v:ext="edit" grouping="f" rotation="f" text="f" aspectratio="t"/>
            <w10:wrap type="none"/>
            <w10:anchorlock/>
          </v:shape>
          <o:OLEObject Type="Embed" ProgID="Equation.KSEE3" ShapeID="_x0000_i1445" DrawAspect="Content" ObjectID="_1468076183" r:id="rId1023">
            <o:LockedField>false</o:LockedField>
          </o:OLEObject>
        </w:object>
      </w:r>
      <w:r>
        <w:rPr>
          <w:rFonts w:hint="eastAsia" w:ascii="华文楷体" w:hAnsi="华文楷体" w:eastAsia="华文楷体" w:cs="华文楷体"/>
          <w:sz w:val="28"/>
          <w:szCs w:val="28"/>
        </w:rPr>
        <w:t>。设气体为理想气体，则</w:t>
      </w:r>
    </w:p>
    <w:p>
      <w:pPr>
        <w:tabs>
          <w:tab w:val="left" w:pos="140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8"/>
          <w:sz w:val="28"/>
          <w:szCs w:val="28"/>
        </w:rPr>
        <w:object>
          <v:shape id="_x0000_i1446" o:spt="75" type="#_x0000_t75" style="height:32.95pt;width:322.95pt;" o:ole="t" filled="f" stroked="f" coordsize="21600,21600">
            <v:path/>
            <v:fill on="f" focussize="0,0"/>
            <v:stroke on="f"/>
            <v:imagedata r:id="rId1026" o:title=""/>
            <o:lock v:ext="edit" grouping="f" rotation="f" text="f" aspectratio="t"/>
            <w10:wrap type="none"/>
            <w10:anchorlock/>
          </v:shape>
          <o:OLEObject Type="Embed" ProgID="Equation.KSEE3" ShapeID="_x0000_i1446" DrawAspect="Content" ObjectID="_1468076184" r:id="rId1025">
            <o:LockedField>false</o:LockedField>
          </o:OLEObject>
        </w:object>
      </w:r>
    </w:p>
    <w:p>
      <w:pPr>
        <w:tabs>
          <w:tab w:val="left" w:pos="140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所以</w:t>
      </w:r>
      <w:r>
        <w:rPr>
          <w:rFonts w:hint="eastAsia" w:ascii="华文楷体" w:hAnsi="华文楷体" w:eastAsia="华文楷体" w:cs="华文楷体"/>
          <w:position w:val="-6"/>
          <w:sz w:val="28"/>
          <w:szCs w:val="28"/>
        </w:rPr>
        <w:object>
          <v:shape id="_x0000_i1447" o:spt="75" type="#_x0000_t75" style="height:13.95pt;width:69.95pt;" o:ole="t" filled="f" stroked="f" coordsize="21600,21600">
            <v:path/>
            <v:fill on="f" focussize="0,0"/>
            <v:stroke on="f"/>
            <v:imagedata r:id="rId1028" o:title=""/>
            <o:lock v:ext="edit" grouping="f" rotation="f" text="f" aspectratio="t"/>
            <w10:wrap type="none"/>
            <w10:anchorlock/>
          </v:shape>
          <o:OLEObject Type="Embed" ProgID="Equation.KSEE3" ShapeID="_x0000_i1447" DrawAspect="Content" ObjectID="_1468076185" r:id="rId1027">
            <o:LockedField>false</o:LockedField>
          </o:OLEObject>
        </w:object>
      </w:r>
      <w:r>
        <w:rPr>
          <w:rFonts w:hint="eastAsia" w:ascii="华文楷体" w:hAnsi="华文楷体" w:eastAsia="华文楷体" w:cs="华文楷体"/>
          <w:sz w:val="28"/>
          <w:szCs w:val="28"/>
        </w:rPr>
        <w:t>，是一个自发过程。</w:t>
      </w:r>
    </w:p>
    <w:p>
      <w:pPr>
        <w:tabs>
          <w:tab w:val="left" w:pos="140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23776" behindDoc="0" locked="0" layoutInCell="1" allowOverlap="1">
                <wp:simplePos x="0" y="0"/>
                <wp:positionH relativeFrom="column">
                  <wp:posOffset>1885315</wp:posOffset>
                </wp:positionH>
                <wp:positionV relativeFrom="paragraph">
                  <wp:posOffset>194945</wp:posOffset>
                </wp:positionV>
                <wp:extent cx="238125" cy="635"/>
                <wp:effectExtent l="0" t="37465" r="9525" b="38100"/>
                <wp:wrapNone/>
                <wp:docPr id="463" name="直接连接符 463"/>
                <wp:cNvGraphicFramePr/>
                <a:graphic xmlns:a="http://schemas.openxmlformats.org/drawingml/2006/main">
                  <a:graphicData uri="http://schemas.microsoft.com/office/word/2010/wordprocessingShape">
                    <wps:wsp>
                      <wps:cNvCnPr/>
                      <wps:spPr>
                        <a:xfrm>
                          <a:off x="0" y="0"/>
                          <a:ext cx="23812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48.45pt;margin-top:15.35pt;height:0.05pt;width:18.75pt;z-index:251723776;mso-width-relative:page;mso-height-relative:page;" filled="f" stroked="t" coordsize="21600,21600" o:gfxdata="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tb8S7NoAAAAJ&#10;AQAADwAAAAAAAAABACAAAAAiAAAAZHJzL2Rvd25yZXYueG1sUEsBAhQAFAAAAAgAh07iQGyxGCDh&#10;AQAAnwMAAA4AAAAAAAAAAQAgAAAAKQEAAGRycy9lMm9Eb2MueG1sUEsFBgAAAAAGAAYAWQEAAHwF&#10;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44、已知C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(l，25℃，100kPa)</w: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(g，25℃，100kPa)的</w:t>
      </w:r>
      <w:r>
        <w:rPr>
          <w:rFonts w:hint="eastAsia" w:ascii="华文楷体" w:hAnsi="华文楷体" w:eastAsia="华文楷体" w:cs="华文楷体"/>
          <w:position w:val="-6"/>
          <w:sz w:val="28"/>
          <w:szCs w:val="28"/>
        </w:rPr>
        <w:object>
          <v:shape id="_x0000_i1448" o:spt="75" type="#_x0000_t75" style="height:15.95pt;width:95.95pt;" o:ole="t" filled="f" stroked="f" coordsize="21600,21600">
            <v:path/>
            <v:fill on="f" focussize="0,0"/>
            <v:stroke on="f"/>
            <v:imagedata r:id="rId1030" o:title=""/>
            <o:lock v:ext="edit" grouping="f" rotation="f" text="f" aspectratio="t"/>
            <w10:wrap type="none"/>
            <w10:anchorlock/>
          </v:shape>
          <o:OLEObject Type="Embed" ProgID="Equation.KSEE3" ShapeID="_x0000_i1448" DrawAspect="Content" ObjectID="_1468076186" r:id="rId1029">
            <o:LockedField>false</o:LockedField>
          </o:OLEObject>
        </w:object>
      </w:r>
      <w:r>
        <w:rPr>
          <w:rFonts w:hint="eastAsia" w:ascii="华文楷体" w:hAnsi="华文楷体" w:eastAsia="华文楷体" w:cs="华文楷体"/>
          <w:sz w:val="28"/>
          <w:szCs w:val="28"/>
        </w:rPr>
        <w:t>。求25℃苯的饱和蒸汽压。</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解：根据已知条件，设计如下途径计算25℃的苯的饱和蒸汽压</w:t>
      </w:r>
      <w:r>
        <w:rPr>
          <w:rFonts w:hint="eastAsia" w:ascii="华文楷体" w:hAnsi="华文楷体" w:eastAsia="华文楷体" w:cs="华文楷体"/>
          <w:position w:val="-10"/>
          <w:sz w:val="28"/>
          <w:szCs w:val="28"/>
        </w:rPr>
        <w:object>
          <v:shape id="_x0000_i1449" o:spt="75" type="#_x0000_t75" style="height:18pt;width:14.95pt;" o:ole="t" filled="f" stroked="f" coordsize="21600,21600">
            <v:path/>
            <v:fill on="f" focussize="0,0"/>
            <v:stroke on="f"/>
            <v:imagedata r:id="rId1032" o:title=""/>
            <o:lock v:ext="edit" grouping="f" rotation="f" text="f" aspectratio="t"/>
            <w10:wrap type="none"/>
            <w10:anchorlock/>
          </v:shape>
          <o:OLEObject Type="Embed" ProgID="Equation.KSEE3" ShapeID="_x0000_i1449" DrawAspect="Content" ObjectID="_1468076187" r:id="rId1031">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28896" behindDoc="0" locked="0" layoutInCell="1" allowOverlap="1">
                <wp:simplePos x="0" y="0"/>
                <wp:positionH relativeFrom="column">
                  <wp:posOffset>3056890</wp:posOffset>
                </wp:positionH>
                <wp:positionV relativeFrom="paragraph">
                  <wp:posOffset>267335</wp:posOffset>
                </wp:positionV>
                <wp:extent cx="635" cy="542925"/>
                <wp:effectExtent l="37465" t="0" r="38100" b="9525"/>
                <wp:wrapNone/>
                <wp:docPr id="465" name="直接连接符 465"/>
                <wp:cNvGraphicFramePr/>
                <a:graphic xmlns:a="http://schemas.openxmlformats.org/drawingml/2006/main">
                  <a:graphicData uri="http://schemas.microsoft.com/office/word/2010/wordprocessingShape">
                    <wps:wsp>
                      <wps:cNvCnPr/>
                      <wps:spPr>
                        <a:xfrm flipV="1">
                          <a:off x="0" y="0"/>
                          <a:ext cx="635" cy="54292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240.7pt;margin-top:21.05pt;height:42.75pt;width:0.05pt;z-index:251728896;mso-width-relative:page;mso-height-relative:page;" filled="f" stroked="t" coordsize="21600,21600" o:gfxdata="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bO23+2AAAAAoBAAAPAAAAAAAAAAEAIAAAACIAAABkcnMvZG93bnJldi54bWxQSwECFAAUAAAA&#10;CACHTuJAIoQJze4BAACpAwAADgAAAAAAAAABACAAAAAnAQAAZHJzL2Uyb0RvYy54bWxQSwUGAAAA&#10;AAYABgBZAQAAhwU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27872" behindDoc="0" locked="0" layoutInCell="1" allowOverlap="1">
                <wp:simplePos x="0" y="0"/>
                <wp:positionH relativeFrom="column">
                  <wp:posOffset>1484630</wp:posOffset>
                </wp:positionH>
                <wp:positionV relativeFrom="paragraph">
                  <wp:posOffset>305435</wp:posOffset>
                </wp:positionV>
                <wp:extent cx="635" cy="504825"/>
                <wp:effectExtent l="37465" t="0" r="38100" b="9525"/>
                <wp:wrapNone/>
                <wp:docPr id="464" name="直接连接符 464"/>
                <wp:cNvGraphicFramePr/>
                <a:graphic xmlns:a="http://schemas.openxmlformats.org/drawingml/2006/main">
                  <a:graphicData uri="http://schemas.microsoft.com/office/word/2010/wordprocessingShape">
                    <wps:wsp>
                      <wps:cNvCnPr/>
                      <wps:spPr>
                        <a:xfrm>
                          <a:off x="0" y="0"/>
                          <a:ext cx="635" cy="50482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16.9pt;margin-top:24.05pt;height:39.75pt;width:0.05pt;z-index:251727872;mso-width-relative:page;mso-height-relative:page;" filled="f" stroked="t" coordsize="21600,21600" o:gfxdata="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mPp6Y2gAA&#10;AAoBAAAPAAAAAAAAAAEAIAAAACIAAABkcnMvZG93bnJldi54bWxQSwECFAAUAAAACACHTuJAhooY&#10;f+MBAACfAwAADgAAAAAAAAABACAAAAApAQAAZHJzL2Uyb0RvYy54bWxQSwUGAAAAAAYABgBZAQAA&#10;fgUAAAAA&#10;">
                <v:fill on="f" focussize="0,0"/>
                <v:stroke color="#000000" joinstyle="round" endarrow="block"/>
                <v:imagedata o:title=""/>
                <o:lock v:ext="edit" aspectratio="f"/>
              </v:line>
            </w:pict>
          </mc:Fallback>
        </mc:AlternateContent>
      </w:r>
      <w:r>
        <w:rPr>
          <w:rFonts w:hint="eastAsia" w:ascii="华文楷体" w:hAnsi="华文楷体" w:eastAsia="华文楷体" w:cs="华文楷体"/>
          <w:position w:val="-6"/>
          <w:sz w:val="28"/>
          <w:szCs w:val="28"/>
        </w:rPr>
        <w:pict>
          <v:shape id="_x0000_s1066" o:spid="_x0000_s1066" o:spt="75" type="#_x0000_t75" style="position:absolute;left:0pt;margin-left:165.9pt;margin-top:0.85pt;height:13.95pt;width:24.95pt;z-index:251725824;mso-width-relative:page;mso-height-relative:page;" o:ole="t" filled="f" stroked="f" coordsize="21600,21600">
            <v:path/>
            <v:fill on="f" focussize="0,0"/>
            <v:stroke on="f"/>
            <v:imagedata r:id="rId1034" o:title=""/>
            <o:lock v:ext="edit" grouping="f" rotation="f" text="f" aspectratio="t"/>
          </v:shape>
          <o:OLEObject Type="Embed" ProgID="Equation.3" ShapeID="_x0000_s1066" DrawAspect="Content" ObjectID="_1468076188" r:id="rId1033">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724800" behindDoc="0" locked="0" layoutInCell="1" allowOverlap="1">
                <wp:simplePos x="0" y="0"/>
                <wp:positionH relativeFrom="column">
                  <wp:posOffset>2084705</wp:posOffset>
                </wp:positionH>
                <wp:positionV relativeFrom="paragraph">
                  <wp:posOffset>191135</wp:posOffset>
                </wp:positionV>
                <wp:extent cx="409575" cy="635"/>
                <wp:effectExtent l="0" t="37465" r="9525" b="38100"/>
                <wp:wrapNone/>
                <wp:docPr id="466" name="直接连接符 466"/>
                <wp:cNvGraphicFramePr/>
                <a:graphic xmlns:a="http://schemas.openxmlformats.org/drawingml/2006/main">
                  <a:graphicData uri="http://schemas.microsoft.com/office/word/2010/wordprocessingShape">
                    <wps:wsp>
                      <wps:cNvCnPr/>
                      <wps:spPr>
                        <a:xfrm>
                          <a:off x="0" y="0"/>
                          <a:ext cx="40957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64.15pt;margin-top:15.05pt;height:0.05pt;width:32.25pt;z-index:251724800;mso-width-relative:page;mso-height-relative:page;" filled="f" stroked="t" coordsize="21600,21600" o:gfxdata="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T59orZAAAA&#10;CQEAAA8AAAAAAAAAAQAgAAAAIgAAAGRycy9kb3ducmV2LnhtbFBLAQIUABQAAAAIAIdO4kAKrWXQ&#10;4wEAAJ8DAAAOAAAAAAAAAAEAIAAAACgBAABkcnMvZTJvRG9jLnhtbFBLBQYAAAAABgAGAFkBAAB9&#10;BQ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50" o:spt="75" type="#_x0000_t75" style="height:15.95pt;width:100.95pt;" o:ole="t" filled="f" stroked="f" coordsize="21600,21600">
            <v:path/>
            <v:fill on="f" focussize="0,0"/>
            <v:stroke on="f"/>
            <v:imagedata r:id="rId1036" o:title=""/>
            <o:lock v:ext="edit" grouping="f" rotation="f" text="f" aspectratio="t"/>
            <w10:wrap type="none"/>
            <w10:anchorlock/>
          </v:shape>
          <o:OLEObject Type="Embed" ProgID="Equation.KSEE3" ShapeID="_x0000_i1450" DrawAspect="Content" ObjectID="_1468076189" r:id="rId1035">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51" o:spt="75" type="#_x0000_t75" style="height:15.95pt;width:103.95pt;" o:ole="t" filled="f" stroked="f" coordsize="21600,21600">
            <v:path/>
            <v:fill on="f" focussize="0,0"/>
            <v:stroke on="f"/>
            <v:imagedata r:id="rId1038" o:title=""/>
            <o:lock v:ext="edit" grouping="f" rotation="f" text="f" aspectratio="t"/>
            <w10:wrap type="none"/>
            <w10:anchorlock/>
          </v:shape>
          <o:OLEObject Type="Embed" ProgID="Equation.KSEE3" ShapeID="_x0000_i1451" DrawAspect="Content" ObjectID="_1468076190" r:id="rId1037">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67" o:spid="_x0000_s1067" o:spt="75" type="#_x0000_t75" style="position:absolute;left:0pt;margin-left:215.9pt;margin-top:2.35pt;height:13.95pt;width:23.95pt;z-index:251731968;mso-width-relative:page;mso-height-relative:page;" o:ole="t" filled="f" stroked="f" coordsize="21600,21600">
            <v:path/>
            <v:fill on="f" focussize="0,0"/>
            <v:stroke on="f"/>
            <v:imagedata r:id="rId1040" o:title=""/>
            <o:lock v:ext="edit" grouping="f" rotation="f" text="f" aspectratio="t"/>
          </v:shape>
          <o:OLEObject Type="Embed" ProgID="Equation.3" ShapeID="_x0000_s1067" DrawAspect="Content" ObjectID="_1468076191" r:id="rId1039">
            <o:LockedField>false</o:LockedField>
          </o:OLEObject>
        </w:pict>
      </w:r>
      <w:r>
        <w:rPr>
          <w:rFonts w:hint="eastAsia" w:ascii="华文楷体" w:hAnsi="华文楷体" w:eastAsia="华文楷体" w:cs="华文楷体"/>
          <w:position w:val="-6"/>
          <w:sz w:val="28"/>
          <w:szCs w:val="28"/>
        </w:rPr>
        <w:pict>
          <v:shape id="_x0000_s1068" o:spid="_x0000_s1068" o:spt="75" type="#_x0000_t75" style="position:absolute;left:0pt;margin-left:119.9pt;margin-top:1.6pt;height:13.95pt;width:22.95pt;z-index:251729920;mso-width-relative:page;mso-height-relative:page;" o:ole="t" filled="f" stroked="f" coordsize="21600,21600">
            <v:path/>
            <v:fill on="f" focussize="0,0"/>
            <v:stroke on="f"/>
            <v:imagedata r:id="rId1042" o:title=""/>
            <o:lock v:ext="edit" grouping="f" rotation="f" text="f" aspectratio="t"/>
          </v:shape>
          <o:OLEObject Type="Embed" ProgID="Equation.3" ShapeID="_x0000_s1068" DrawAspect="Content" ObjectID="_1468076192" r:id="rId1041">
            <o:LockedField>false</o:LockedField>
          </o:OLEObject>
        </w:pict>
      </w:r>
      <w:r>
        <w:rPr>
          <w:rFonts w:hint="eastAsia" w:ascii="华文楷体" w:hAnsi="华文楷体" w:eastAsia="华文楷体" w:cs="华文楷体"/>
          <w:sz w:val="28"/>
          <w:szCs w:val="28"/>
        </w:rPr>
        <w:t xml:space="preserve"> </w:t>
      </w:r>
    </w:p>
    <w:p>
      <w:pPr>
        <w:tabs>
          <w:tab w:val="left" w:pos="1409"/>
          <w:tab w:val="left" w:pos="344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69" o:spid="_x0000_s1069" o:spt="75" type="#_x0000_t75" style="position:absolute;left:0pt;margin-left:168.75pt;margin-top:1.1pt;height:13.95pt;width:23.95pt;z-index:251730944;mso-width-relative:page;mso-height-relative:page;" o:ole="t" filled="f" stroked="f" coordsize="21600,21600">
            <v:path/>
            <v:fill on="f" focussize="0,0"/>
            <v:stroke on="f"/>
            <v:imagedata r:id="rId1044" o:title=""/>
            <o:lock v:ext="edit" grouping="f" rotation="f" text="f" aspectratio="t"/>
          </v:shape>
          <o:OLEObject Type="Embed" ProgID="Equation.3" ShapeID="_x0000_s1069" DrawAspect="Content" ObjectID="_1468076193" r:id="rId1043">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726848" behindDoc="0" locked="0" layoutInCell="1" allowOverlap="1">
                <wp:simplePos x="0" y="0"/>
                <wp:positionH relativeFrom="column">
                  <wp:posOffset>2122805</wp:posOffset>
                </wp:positionH>
                <wp:positionV relativeFrom="paragraph">
                  <wp:posOffset>198755</wp:posOffset>
                </wp:positionV>
                <wp:extent cx="390525" cy="635"/>
                <wp:effectExtent l="0" t="37465" r="9525" b="38100"/>
                <wp:wrapNone/>
                <wp:docPr id="461" name="直接连接符 461"/>
                <wp:cNvGraphicFramePr/>
                <a:graphic xmlns:a="http://schemas.openxmlformats.org/drawingml/2006/main">
                  <a:graphicData uri="http://schemas.microsoft.com/office/word/2010/wordprocessingShape">
                    <wps:wsp>
                      <wps:cNvCnPr/>
                      <wps:spPr>
                        <a:xfrm>
                          <a:off x="0" y="0"/>
                          <a:ext cx="39052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67.15pt;margin-top:15.65pt;height:0.05pt;width:30.75pt;z-index:251726848;mso-width-relative:page;mso-height-relative:page;" filled="f" stroked="t" coordsize="21600,21600" o:gfxdata="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ePAh9gAAAAJAQAA&#10;DwAAAAAAAAABACAAAAAiAAAAZHJzL2Rvd25yZXYueG1sUEsBAhQAFAAAAAgAh07iQOVrt/TgAQAA&#10;nwMAAA4AAAAAAAAAAQAgAAAAJwEAAGRycy9lMm9Eb2MueG1sUEsFBgAAAAAGAAYAWQEAAHkFAAAA&#10;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52" o:spt="75" type="#_x0000_t75" style="height:18pt;width:77.95pt;" o:ole="t" filled="f" stroked="f" coordsize="21600,21600">
            <v:path/>
            <v:fill on="f" focussize="0,0"/>
            <v:stroke on="f"/>
            <v:imagedata r:id="rId1046" o:title=""/>
            <o:lock v:ext="edit" grouping="f" rotation="f" text="f" aspectratio="t"/>
            <w10:wrap type="none"/>
            <w10:anchorlock/>
          </v:shape>
          <o:OLEObject Type="Embed" ProgID="Equation.KSEE3" ShapeID="_x0000_i1452" DrawAspect="Content" ObjectID="_1468076194" r:id="rId1045">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53" o:spt="75" type="#_x0000_t75" style="height:18pt;width:80.95pt;" o:ole="t" filled="f" stroked="f" coordsize="21600,21600">
            <v:path/>
            <v:fill on="f" focussize="0,0"/>
            <v:stroke on="f"/>
            <v:imagedata r:id="rId1048" o:title=""/>
            <o:lock v:ext="edit" grouping="f" rotation="f" text="f" aspectratio="t"/>
            <w10:wrap type="none"/>
            <w10:anchorlock/>
          </v:shape>
          <o:OLEObject Type="Embed" ProgID="Equation.KSEE3" ShapeID="_x0000_i1453" DrawAspect="Content" ObjectID="_1468076195" r:id="rId1047">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position w:val="-84"/>
          <w:sz w:val="28"/>
          <w:szCs w:val="28"/>
        </w:rPr>
        <w:object>
          <v:shape id="_x0000_i1454" o:spt="75" type="#_x0000_t75" style="height:104.75pt;width:339.65pt;" o:ole="t" filled="f" stroked="f" coordsize="21600,21600">
            <v:path/>
            <v:fill on="f" focussize="0,0"/>
            <v:stroke on="f"/>
            <v:imagedata r:id="rId1050" o:title=""/>
            <o:lock v:ext="edit" grouping="f" rotation="f" text="f" aspectratio="t"/>
            <w10:wrap type="none"/>
            <w10:anchorlock/>
          </v:shape>
          <o:OLEObject Type="Embed" ProgID="Equation.KSEE3" ShapeID="_x0000_i1454" DrawAspect="Content" ObjectID="_1468076196" r:id="rId1049">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position w:val="-48"/>
          <w:sz w:val="28"/>
          <w:szCs w:val="28"/>
        </w:rPr>
        <w:object>
          <v:shape id="_x0000_i1455" o:spt="75" type="#_x0000_t75" style="height:60.15pt;width:192.65pt;" o:ole="t" filled="f" stroked="f" coordsize="21600,21600">
            <v:path/>
            <v:fill on="f" focussize="0,0"/>
            <v:stroke on="f"/>
            <v:imagedata r:id="rId1052" o:title=""/>
            <o:lock v:ext="edit" grouping="f" rotation="f" text="f" aspectratio="t"/>
            <w10:wrap type="none"/>
            <w10:anchorlock/>
          </v:shape>
          <o:OLEObject Type="Embed" ProgID="Equation.KSEE3" ShapeID="_x0000_i1455" DrawAspect="Content" ObjectID="_1468076197" r:id="rId1051">
            <o:LockedField>false</o:LockedField>
          </o:OLEObject>
        </w:object>
      </w:r>
    </w:p>
    <w:p>
      <w:pPr>
        <w:tabs>
          <w:tab w:val="left" w:pos="1409"/>
          <w:tab w:val="left" w:pos="344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32992" behindDoc="0" locked="0" layoutInCell="1" allowOverlap="1">
                <wp:simplePos x="0" y="0"/>
                <wp:positionH relativeFrom="column">
                  <wp:posOffset>4114165</wp:posOffset>
                </wp:positionH>
                <wp:positionV relativeFrom="paragraph">
                  <wp:posOffset>82550</wp:posOffset>
                </wp:positionV>
                <wp:extent cx="1133475" cy="1245870"/>
                <wp:effectExtent l="4445" t="5080" r="5080" b="6350"/>
                <wp:wrapNone/>
                <wp:docPr id="462" name="矩形 462"/>
                <wp:cNvGraphicFramePr/>
                <a:graphic xmlns:a="http://schemas.openxmlformats.org/drawingml/2006/main">
                  <a:graphicData uri="http://schemas.microsoft.com/office/word/2010/wordprocessingShape">
                    <wps:wsp>
                      <wps:cNvSpPr/>
                      <wps:spPr>
                        <a:xfrm>
                          <a:off x="0" y="0"/>
                          <a:ext cx="1133475" cy="1245870"/>
                        </a:xfrm>
                        <a:prstGeom prst="rect">
                          <a:avLst/>
                        </a:prstGeom>
                        <a:solidFill>
                          <a:srgbClr val="FFFFFF">
                            <a:alpha val="0"/>
                          </a:srgbClr>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323.95pt;margin-top:6.5pt;height:98.1pt;width:89.25pt;z-index:251732992;mso-width-relative:page;mso-height-relative:page;" fillcolor="#FFFFFF" filled="t" stroked="t" coordsize="21600,21600" o:gfxdata="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OgaUFtkAAAAKAQAADwAAAAAAAAABACAAAAAiAAAAZHJzL2Rvd25yZXYueG1sUEsB&#10;AhQAFAAAAAgAh07iQJTCCTr0AQAA8gMAAA4AAAAAAAAAAQAgAAAAKAEAAGRycy9lMm9Eb2MueG1s&#10;UEsFBgAAAAAGAAYAWQEAAI4FAAAAAA==&#10;">
                <v:fill on="t" opacity="0f" focussize="0,0"/>
                <v:stroke color="#000000" joinstyle="miter"/>
                <v:imagedata o:title=""/>
                <o:lock v:ext="edit" aspectratio="f"/>
              </v:rect>
            </w:pict>
          </mc:Fallback>
        </mc:AlternateContent>
      </w:r>
    </w:p>
    <w:p>
      <w:pPr>
        <w:tabs>
          <w:tab w:val="left" w:pos="1409"/>
          <w:tab w:val="left" w:pos="3449"/>
          <w:tab w:val="left" w:pos="659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45.已知298K时，纯水的饱和蒸汽压为3167Pa。试讨论说明加入</w: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气相：T，p</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position w:val="-14"/>
          <w:sz w:val="28"/>
          <w:szCs w:val="28"/>
        </w:rPr>
        <w:pict>
          <v:shape id="_x0000_s1070" o:spid="_x0000_s1070" o:spt="75" type="#_x0000_t75" style="position:absolute;left:0pt;margin-left:327.75pt;margin-top:14.7pt;height:18pt;width:75.95pt;z-index:251734016;mso-width-relative:page;mso-height-relative:page;" o:ole="t" filled="f" stroked="f" coordsize="21600,21600">
            <v:path/>
            <v:fill on="f" focussize="0,0"/>
            <v:stroke on="f"/>
            <v:imagedata r:id="rId1054" o:title=""/>
            <o:lock v:ext="edit" grouping="f" rotation="f" text="f" aspectratio="t"/>
          </v:shape>
          <o:OLEObject Type="Embed" ProgID="Equation.3" ShapeID="_x0000_s1070" DrawAspect="Content" ObjectID="_1468076198" r:id="rId1053">
            <o:LockedField>false</o:LockedField>
          </o:OLEObject>
        </w:pict>
      </w:r>
      <w:r>
        <w:rPr>
          <w:rFonts w:hint="eastAsia" w:ascii="华文楷体" w:hAnsi="华文楷体" w:eastAsia="华文楷体" w:cs="华文楷体"/>
          <w:sz w:val="28"/>
          <w:szCs w:val="28"/>
        </w:rPr>
        <w:t>惰性气体使水的外压达</w:t>
      </w:r>
      <w:r>
        <w:rPr>
          <w:rFonts w:hint="eastAsia" w:ascii="华文楷体" w:hAnsi="华文楷体" w:eastAsia="华文楷体" w:cs="华文楷体"/>
          <w:position w:val="-6"/>
          <w:sz w:val="28"/>
          <w:szCs w:val="28"/>
        </w:rPr>
        <w:object>
          <v:shape id="_x0000_i1456" o:spt="75" type="#_x0000_t75" style="height:13.95pt;width:62.95pt;" o:ole="t" filled="f" stroked="f" coordsize="21600,21600">
            <v:path/>
            <v:fill on="f" focussize="0,0"/>
            <v:stroke on="f"/>
            <v:imagedata r:id="rId1056" o:title=""/>
            <o:lock v:ext="edit" grouping="f" rotation="f" text="f" aspectratio="t"/>
            <w10:wrap type="none"/>
            <w10:anchorlock/>
          </v:shape>
          <o:OLEObject Type="Embed" ProgID="Equation.KSEE3" ShapeID="_x0000_i1456" DrawAspect="Content" ObjectID="_1468076199" r:id="rId1055">
            <o:LockedField>false</o:LockedField>
          </o:OLEObject>
        </w:object>
      </w:r>
      <w:r>
        <w:rPr>
          <w:rFonts w:hint="eastAsia" w:ascii="华文楷体" w:hAnsi="华文楷体" w:eastAsia="华文楷体" w:cs="华文楷体"/>
          <w:sz w:val="28"/>
          <w:szCs w:val="28"/>
        </w:rPr>
        <w:t>时，水的饱和蒸汽压又是多少。   纯A的蒸汽压p</w:t>
      </w:r>
      <w:r>
        <w:rPr>
          <w:rFonts w:hint="eastAsia" w:ascii="华文楷体" w:hAnsi="华文楷体" w:eastAsia="华文楷体" w:cs="华文楷体"/>
          <w:sz w:val="28"/>
          <w:szCs w:val="28"/>
          <w:vertAlign w:val="subscript"/>
        </w:rPr>
        <w:t>A</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解：如右图所示，这涉及液体的蒸汽压与与外压的关系问题。为讨     </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36064" behindDoc="0" locked="0" layoutInCell="1" allowOverlap="1">
                <wp:simplePos x="0" y="0"/>
                <wp:positionH relativeFrom="column">
                  <wp:posOffset>4123055</wp:posOffset>
                </wp:positionH>
                <wp:positionV relativeFrom="paragraph">
                  <wp:posOffset>12065</wp:posOffset>
                </wp:positionV>
                <wp:extent cx="1123950" cy="635"/>
                <wp:effectExtent l="0" t="0" r="0" b="0"/>
                <wp:wrapNone/>
                <wp:docPr id="467" name="直接连接符 467"/>
                <wp:cNvGraphicFramePr/>
                <a:graphic xmlns:a="http://schemas.openxmlformats.org/drawingml/2006/main">
                  <a:graphicData uri="http://schemas.microsoft.com/office/word/2010/wordprocessingShape">
                    <wps:wsp>
                      <wps:cNvCnPr/>
                      <wps:spPr>
                        <a:xfrm>
                          <a:off x="0" y="0"/>
                          <a:ext cx="112395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24.65pt;margin-top:0.95pt;height:0.05pt;width:88.5pt;z-index:251736064;mso-width-relative:page;mso-height-relative:page;" filled="f" stroked="t" coordsize="21600,21600" o:gfxdata="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BSdkrUAAAABwEAAA8AAAAA&#10;AAAAAQAgAAAAIgAAAGRycy9kb3ducmV2LnhtbFBLAQIUABQAAAAIAIdO4kCIXBZY3wEAAJwDAAAO&#10;AAAAAAAAAAEAIAAAACMBAABkcnMvZTJvRG9jLnhtbFBLBQYAAAAABgAGAFkBAAB0BQAAAAA=&#10;">
                <v:fill on="f" focussize="0,0"/>
                <v:stroke color="#000000" joinstyle="round"/>
                <v:imagedata o:title=""/>
                <o:lock v:ext="edit" aspectratio="f"/>
              </v:line>
            </w:pict>
          </mc:Fallback>
        </mc:AlternateContent>
      </w:r>
      <w:r>
        <w:rPr>
          <w:rFonts w:hint="eastAsia" w:ascii="华文楷体" w:hAnsi="华文楷体" w:eastAsia="华文楷体" w:cs="华文楷体"/>
          <w:position w:val="-10"/>
          <w:sz w:val="28"/>
          <w:szCs w:val="28"/>
        </w:rPr>
        <w:pict>
          <v:shape id="_x0000_s1071" o:spid="_x0000_s1071" o:spt="75" type="#_x0000_t75" style="position:absolute;left:0pt;margin-left:327pt;margin-top:13.95pt;height:18pt;width:54.95pt;z-index:251735040;mso-width-relative:page;mso-height-relative:page;" o:ole="t" filled="f" stroked="f" coordsize="21600,21600">
            <v:path/>
            <v:fill on="f" focussize="0,0"/>
            <v:stroke on="f"/>
            <v:imagedata r:id="rId1058" o:title=""/>
            <o:lock v:ext="edit" grouping="f" rotation="f" text="f" aspectratio="t"/>
          </v:shape>
          <o:OLEObject Type="Embed" ProgID="Equation.3" ShapeID="_x0000_s1071" DrawAspect="Content" ObjectID="_1468076200" r:id="rId1057">
            <o:LockedField>false</o:LockedField>
          </o:OLEObject>
        </w:pict>
      </w:r>
      <w:r>
        <w:rPr>
          <w:rFonts w:hint="eastAsia" w:ascii="华文楷体" w:hAnsi="华文楷体" w:eastAsia="华文楷体" w:cs="华文楷体"/>
          <w:sz w:val="28"/>
          <w:szCs w:val="28"/>
        </w:rPr>
        <w:t xml:space="preserve">论方便，设液体A处于惰性气体（既不溶于A，也不与A反应）中，  液体A：T，p </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在温度为T、压力为p时与其蒸汽达平衡，有                       </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57" o:spt="75" type="#_x0000_t75" style="height:18pt;width:139.95pt;" o:ole="t" filled="f" stroked="f" coordsize="21600,21600">
            <v:path/>
            <v:fill on="f" focussize="0,0"/>
            <v:stroke on="f"/>
            <v:imagedata r:id="rId1060" o:title=""/>
            <o:lock v:ext="edit" grouping="f" rotation="f" text="f" aspectratio="t"/>
            <w10:wrap type="none"/>
            <w10:anchorlock/>
          </v:shape>
          <o:OLEObject Type="Embed" ProgID="Equation.KSEE3" ShapeID="_x0000_i1457" DrawAspect="Content" ObjectID="_1468076201" r:id="rId1059">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设气象为理想混合气体，则</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58" o:spt="75" type="#_x0000_t75" style="height:18pt;width:209.95pt;" o:ole="t" filled="f" stroked="f" coordsize="21600,21600">
            <v:path/>
            <v:fill on="f" focussize="0,0"/>
            <v:stroke on="f"/>
            <v:imagedata r:id="rId1062" o:title=""/>
            <o:lock v:ext="edit" grouping="f" rotation="f" text="f" aspectratio="t"/>
            <w10:wrap type="none"/>
            <w10:anchorlock/>
          </v:shape>
          <o:OLEObject Type="Embed" ProgID="Equation.KSEE3" ShapeID="_x0000_i1458" DrawAspect="Content" ObjectID="_1468076202" r:id="rId1061">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所以</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59" o:spt="75" type="#_x0000_t75" style="height:18pt;width:188.95pt;" o:ole="t" filled="f" stroked="f" coordsize="21600,21600">
            <v:path/>
            <v:fill on="f" focussize="0,0"/>
            <v:stroke on="f"/>
            <v:imagedata r:id="rId1064" o:title=""/>
            <o:lock v:ext="edit" grouping="f" rotation="f" text="f" aspectratio="t"/>
            <w10:wrap type="none"/>
            <w10:anchorlock/>
          </v:shape>
          <o:OLEObject Type="Embed" ProgID="Equation.KSEE3" ShapeID="_x0000_i1459" DrawAspect="Content" ObjectID="_1468076203" r:id="rId1063">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定温下，上式两边对p微商，得</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6"/>
          <w:sz w:val="28"/>
          <w:szCs w:val="28"/>
        </w:rPr>
        <w:object>
          <v:shape id="_x0000_i1460" o:spt="75" type="#_x0000_t75" style="height:39.95pt;width:186.95pt;" o:ole="t" filled="f" stroked="f" coordsize="21600,21600">
            <v:path/>
            <v:fill on="f" focussize="0,0"/>
            <v:stroke on="f"/>
            <v:imagedata r:id="rId1066" o:title=""/>
            <o:lock v:ext="edit" grouping="f" rotation="f" text="f" aspectratio="t"/>
            <w10:wrap type="none"/>
            <w10:anchorlock/>
          </v:shape>
          <o:OLEObject Type="Embed" ProgID="Equation.KSEE3" ShapeID="_x0000_i1460" DrawAspect="Content" ObjectID="_1468076204" r:id="rId1065">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即</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4"/>
          <w:sz w:val="28"/>
          <w:szCs w:val="28"/>
        </w:rPr>
        <w:object>
          <v:shape id="_x0000_i1461" o:spt="75" type="#_x0000_t75" style="height:37.95pt;width:133.95pt;" o:ole="t" filled="f" stroked="f" coordsize="21600,21600">
            <v:path/>
            <v:fill on="f" focussize="0,0"/>
            <v:stroke on="f"/>
            <v:imagedata r:id="rId1068" o:title=""/>
            <o:lock v:ext="edit" grouping="f" rotation="f" text="f" aspectratio="t"/>
            <w10:wrap type="none"/>
            <w10:anchorlock/>
          </v:shape>
          <o:OLEObject Type="Embed" ProgID="Equation.KSEE3" ShapeID="_x0000_i1461" DrawAspect="Content" ObjectID="_1468076205" r:id="rId1067">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或写成</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2"/>
          <w:sz w:val="28"/>
          <w:szCs w:val="28"/>
        </w:rPr>
        <w:object>
          <v:shape id="_x0000_i1462" o:spt="75" type="#_x0000_t75" style="height:37.95pt;width:124.95pt;" o:ole="t" filled="f" stroked="f" coordsize="21600,21600">
            <v:path/>
            <v:fill on="f" focussize="0,0"/>
            <v:stroke on="f"/>
            <v:imagedata r:id="rId1070" o:title=""/>
            <o:lock v:ext="edit" grouping="f" rotation="f" text="f" aspectratio="t"/>
            <w10:wrap type="none"/>
            <w10:anchorlock/>
          </v:shape>
          <o:OLEObject Type="Embed" ProgID="Equation.KSEE3" ShapeID="_x0000_i1462" DrawAspect="Content" ObjectID="_1468076206" r:id="rId1069">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因</w:t>
      </w:r>
      <w:r>
        <w:rPr>
          <w:rFonts w:hint="eastAsia" w:ascii="华文楷体" w:hAnsi="华文楷体" w:eastAsia="华文楷体" w:cs="华文楷体"/>
          <w:position w:val="-24"/>
          <w:sz w:val="28"/>
          <w:szCs w:val="28"/>
        </w:rPr>
        <w:object>
          <v:shape id="_x0000_i1463" o:spt="75" type="#_x0000_t75" style="height:30.95pt;width:42.95pt;" o:ole="t" filled="f" stroked="f" coordsize="21600,21600">
            <v:path/>
            <v:fill on="f" focussize="0,0"/>
            <v:stroke on="f"/>
            <v:imagedata r:id="rId1072" o:title=""/>
            <o:lock v:ext="edit" grouping="f" rotation="f" text="f" aspectratio="t"/>
            <w10:wrap type="none"/>
            <w10:anchorlock/>
          </v:shape>
          <o:OLEObject Type="Embed" ProgID="Equation.KSEE3" ShapeID="_x0000_i1463" DrawAspect="Content" ObjectID="_1468076207" r:id="rId1071">
            <o:LockedField>false</o:LockedField>
          </o:OLEObject>
        </w:object>
      </w:r>
      <w:r>
        <w:rPr>
          <w:rFonts w:hint="eastAsia" w:ascii="华文楷体" w:hAnsi="华文楷体" w:eastAsia="华文楷体" w:cs="华文楷体"/>
          <w:sz w:val="28"/>
          <w:szCs w:val="28"/>
        </w:rPr>
        <w:t>很小，所以纯A的蒸汽压p</w:t>
      </w:r>
      <w:r>
        <w:rPr>
          <w:rFonts w:hint="eastAsia" w:ascii="华文楷体" w:hAnsi="华文楷体" w:eastAsia="华文楷体" w:cs="华文楷体"/>
          <w:sz w:val="28"/>
          <w:szCs w:val="28"/>
          <w:vertAlign w:val="subscript"/>
        </w:rPr>
        <w:t>A</w:t>
      </w:r>
      <w:r>
        <w:rPr>
          <w:rFonts w:hint="eastAsia" w:ascii="华文楷体" w:hAnsi="华文楷体" w:eastAsia="华文楷体" w:cs="华文楷体"/>
          <w:sz w:val="28"/>
          <w:szCs w:val="28"/>
        </w:rPr>
        <w:t>随外压p的变化很小。将上式写成</w:t>
      </w:r>
    </w:p>
    <w:p>
      <w:pPr>
        <w:tabs>
          <w:tab w:val="left" w:pos="1409"/>
          <w:tab w:val="left" w:pos="344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464" o:spt="75" type="#_x0000_t75" style="height:30.95pt;width:124.95pt;" o:ole="t" filled="f" stroked="f" coordsize="21600,21600">
            <v:path/>
            <v:fill on="f" focussize="0,0"/>
            <v:stroke on="f"/>
            <v:imagedata r:id="rId1074" o:title=""/>
            <o:lock v:ext="edit" grouping="f" rotation="f" text="f" aspectratio="t"/>
            <w10:wrap type="none"/>
            <w10:anchorlock/>
          </v:shape>
          <o:OLEObject Type="Embed" ProgID="Equation.KSEE3" ShapeID="_x0000_i1464" DrawAspect="Content" ObjectID="_1468076208" r:id="rId1073">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当外压由</w:t>
      </w:r>
      <w:r>
        <w:rPr>
          <w:rFonts w:hint="eastAsia" w:ascii="华文楷体" w:hAnsi="华文楷体" w:eastAsia="华文楷体" w:cs="华文楷体"/>
          <w:position w:val="-10"/>
          <w:sz w:val="28"/>
          <w:szCs w:val="28"/>
        </w:rPr>
        <w:object>
          <v:shape id="_x0000_i1465" o:spt="75" type="#_x0000_t75" style="height:12.95pt;width:42.95pt;" o:ole="t" filled="f" stroked="f" coordsize="21600,21600">
            <v:path/>
            <v:fill on="f" focussize="0,0"/>
            <v:stroke on="f"/>
            <v:imagedata r:id="rId1076" o:title=""/>
            <o:lock v:ext="edit" grouping="f" rotation="f" text="f" aspectratio="t"/>
            <w10:wrap type="none"/>
            <w10:anchorlock/>
          </v:shape>
          <o:OLEObject Type="Embed" ProgID="Equation.KSEE3" ShapeID="_x0000_i1465" DrawAspect="Content" ObjectID="_1468076209" r:id="rId1075">
            <o:LockedField>false</o:LockedField>
          </o:OLEObject>
        </w:object>
      </w:r>
      <w:r>
        <w:rPr>
          <w:rFonts w:hint="eastAsia" w:ascii="华文楷体" w:hAnsi="华文楷体" w:eastAsia="华文楷体" w:cs="华文楷体"/>
          <w:sz w:val="28"/>
          <w:szCs w:val="28"/>
        </w:rPr>
        <w:t>液体A的蒸汽压由</w:t>
      </w:r>
      <w:r>
        <w:rPr>
          <w:rFonts w:hint="eastAsia" w:ascii="华文楷体" w:hAnsi="华文楷体" w:eastAsia="华文楷体" w:cs="华文楷体"/>
          <w:position w:val="-10"/>
          <w:sz w:val="28"/>
          <w:szCs w:val="28"/>
        </w:rPr>
        <w:object>
          <v:shape id="_x0000_i1466" o:spt="75" type="#_x0000_t75" style="height:15.3pt;width:59pt;" o:ole="t" filled="f" stroked="f" coordsize="21600,21600">
            <v:path/>
            <v:fill on="f" focussize="0,0"/>
            <v:stroke on="f"/>
            <v:imagedata r:id="rId1078" o:title=""/>
            <o:lock v:ext="edit" grouping="f" rotation="f" text="f" aspectratio="t"/>
            <w10:wrap type="none"/>
            <w10:anchorlock/>
          </v:shape>
          <o:OLEObject Type="Embed" ProgID="Equation.KSEE3" ShapeID="_x0000_i1466" DrawAspect="Content" ObjectID="_1468076210" r:id="rId1077">
            <o:LockedField>false</o:LockedField>
          </o:OLEObject>
        </w:object>
      </w:r>
      <w:r>
        <w:rPr>
          <w:rFonts w:hint="eastAsia" w:ascii="华文楷体" w:hAnsi="华文楷体" w:eastAsia="华文楷体" w:cs="华文楷体"/>
          <w:sz w:val="28"/>
          <w:szCs w:val="28"/>
        </w:rPr>
        <w:t>，并视</w:t>
      </w:r>
      <w:r>
        <w:rPr>
          <w:rFonts w:hint="eastAsia" w:ascii="华文楷体" w:hAnsi="华文楷体" w:eastAsia="华文楷体" w:cs="华文楷体"/>
          <w:position w:val="-14"/>
          <w:sz w:val="28"/>
          <w:szCs w:val="28"/>
        </w:rPr>
        <w:object>
          <v:shape id="_x0000_i1467" o:spt="75" type="#_x0000_t75" style="height:19.95pt;width:27.95pt;" o:ole="t" filled="f" stroked="f" coordsize="21600,21600">
            <v:path/>
            <v:fill on="f" focussize="0,0"/>
            <v:stroke on="f"/>
            <v:imagedata r:id="rId1080" o:title=""/>
            <o:lock v:ext="edit" grouping="f" rotation="f" text="f" aspectratio="t"/>
            <w10:wrap type="none"/>
            <w10:anchorlock/>
          </v:shape>
          <o:OLEObject Type="Embed" ProgID="Equation.KSEE3" ShapeID="_x0000_i1467" DrawAspect="Content" ObjectID="_1468076211" r:id="rId1079">
            <o:LockedField>false</o:LockedField>
          </o:OLEObject>
        </w:object>
      </w:r>
      <w:r>
        <w:rPr>
          <w:rFonts w:hint="eastAsia" w:ascii="华文楷体" w:hAnsi="华文楷体" w:eastAsia="华文楷体" w:cs="华文楷体"/>
          <w:sz w:val="28"/>
          <w:szCs w:val="28"/>
        </w:rPr>
        <w:t>为常数，积分上式</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468" o:spt="75" type="#_x0000_t75" style="height:37.6pt;width:188.15pt;" o:ole="t" filled="f" stroked="f" coordsize="21600,21600">
            <v:path/>
            <v:fill on="f" focussize="0,0"/>
            <v:stroke on="f"/>
            <v:imagedata r:id="rId1082" o:title=""/>
            <o:lock v:ext="edit" grouping="f" rotation="f" text="f" aspectratio="t"/>
            <w10:wrap type="none"/>
            <w10:anchorlock/>
          </v:shape>
          <o:OLEObject Type="Embed" ProgID="Equation.KSEE3" ShapeID="_x0000_i1468" DrawAspect="Content" ObjectID="_1468076212" r:id="rId1081">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得</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8"/>
          <w:sz w:val="28"/>
          <w:szCs w:val="28"/>
        </w:rPr>
        <w:object>
          <v:shape id="_x0000_i1469" o:spt="75" type="#_x0000_t75" style="height:40.8pt;width:124.6pt;" o:ole="t" filled="f" stroked="f" coordsize="21600,21600">
            <v:path/>
            <v:fill on="f" focussize="0,0"/>
            <v:stroke on="f"/>
            <v:imagedata r:id="rId1084" o:title=""/>
            <o:lock v:ext="edit" grouping="f" rotation="f" text="f" aspectratio="t"/>
            <w10:wrap type="none"/>
            <w10:anchorlock/>
          </v:shape>
          <o:OLEObject Type="Embed" ProgID="Equation.KSEE3" ShapeID="_x0000_i1469" DrawAspect="Content" ObjectID="_1468076213" r:id="rId1083">
            <o:LockedField>false</o:LockedField>
          </o:OLEObject>
        </w:object>
      </w:r>
    </w:p>
    <w:p>
      <w:pPr>
        <w:tabs>
          <w:tab w:val="left" w:pos="1409"/>
          <w:tab w:val="left" w:pos="3449"/>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应用该积分式可解释当外压为p时水的饱和蒸汽压问题。查得水的</w:t>
      </w:r>
      <w:r>
        <w:rPr>
          <w:rFonts w:hint="eastAsia" w:ascii="华文楷体" w:hAnsi="华文楷体" w:eastAsia="华文楷体" w:cs="华文楷体"/>
          <w:position w:val="-12"/>
          <w:sz w:val="28"/>
          <w:szCs w:val="28"/>
        </w:rPr>
        <w:object>
          <v:shape id="_x0000_i1470" o:spt="75" type="#_x0000_t75" style="height:18.95pt;width:119.95pt;" o:ole="t" filled="f" stroked="f" coordsize="21600,21600">
            <v:path/>
            <v:fill on="f" focussize="0,0"/>
            <v:stroke on="f"/>
            <v:imagedata r:id="rId1086" o:title=""/>
            <o:lock v:ext="edit" grouping="f" rotation="f" text="f" aspectratio="t"/>
            <w10:wrap type="none"/>
            <w10:anchorlock/>
          </v:shape>
          <o:OLEObject Type="Embed" ProgID="Equation.KSEE3" ShapeID="_x0000_i1470" DrawAspect="Content" ObjectID="_1468076214" r:id="rId1085">
            <o:LockedField>false</o:LockedField>
          </o:OLEObject>
        </w:object>
      </w:r>
      <w:r>
        <w:rPr>
          <w:rFonts w:hint="eastAsia" w:ascii="华文楷体" w:hAnsi="华文楷体" w:eastAsia="华文楷体" w:cs="华文楷体"/>
          <w:sz w:val="28"/>
          <w:szCs w:val="28"/>
        </w:rPr>
        <w:t>，无惰性气体时</w:t>
      </w:r>
      <w:r>
        <w:rPr>
          <w:rFonts w:hint="eastAsia" w:ascii="华文楷体" w:hAnsi="华文楷体" w:eastAsia="华文楷体" w:cs="华文楷体"/>
          <w:position w:val="-10"/>
          <w:sz w:val="28"/>
          <w:szCs w:val="28"/>
        </w:rPr>
        <w:object>
          <v:shape id="_x0000_i1471" o:spt="75" type="#_x0000_t75" style="height:15.95pt;width:90pt;" o:ole="t" filled="f" stroked="f" coordsize="21600,21600">
            <v:path/>
            <v:fill on="f" focussize="0,0"/>
            <v:stroke on="f"/>
            <v:imagedata r:id="rId1088" o:title=""/>
            <o:lock v:ext="edit" grouping="f" rotation="f" text="f" aspectratio="t"/>
            <w10:wrap type="none"/>
            <w10:anchorlock/>
          </v:shape>
          <o:OLEObject Type="Embed" ProgID="Equation.KSEE3" ShapeID="_x0000_i1471" DrawAspect="Content" ObjectID="_1468076215" r:id="rId1087">
            <o:LockedField>false</o:LockedField>
          </o:OLEObject>
        </w:object>
      </w:r>
      <w:r>
        <w:rPr>
          <w:rFonts w:hint="eastAsia" w:ascii="华文楷体" w:hAnsi="华文楷体" w:eastAsia="华文楷体" w:cs="华文楷体"/>
          <w:sz w:val="28"/>
          <w:szCs w:val="28"/>
        </w:rPr>
        <w:t>，有惰性气体时</w:t>
      </w:r>
      <w:r>
        <w:rPr>
          <w:rFonts w:hint="eastAsia" w:ascii="华文楷体" w:hAnsi="华文楷体" w:eastAsia="华文楷体" w:cs="华文楷体"/>
          <w:position w:val="-10"/>
          <w:sz w:val="28"/>
          <w:szCs w:val="28"/>
        </w:rPr>
        <w:object>
          <v:shape id="_x0000_i1472" o:spt="75" type="#_x0000_t75" style="height:18pt;width:76.95pt;" o:ole="t" filled="f" stroked="f" coordsize="21600,21600">
            <v:path/>
            <v:fill on="f" focussize="0,0"/>
            <v:stroke on="f"/>
            <v:imagedata r:id="rId1090" o:title=""/>
            <o:lock v:ext="edit" grouping="f" rotation="f" text="f" aspectratio="t"/>
            <w10:wrap type="none"/>
            <w10:anchorlock/>
          </v:shape>
          <o:OLEObject Type="Embed" ProgID="Equation.KSEE3" ShapeID="_x0000_i1472" DrawAspect="Content" ObjectID="_1468076216" r:id="rId1089">
            <o:LockedField>false</o:LockedField>
          </o:OLEObject>
        </w:object>
      </w:r>
      <w:r>
        <w:rPr>
          <w:rFonts w:hint="eastAsia" w:ascii="华文楷体" w:hAnsi="华文楷体" w:eastAsia="华文楷体" w:cs="华文楷体"/>
          <w:sz w:val="28"/>
          <w:szCs w:val="28"/>
        </w:rPr>
        <w:t>，则上式为</w:t>
      </w:r>
    </w:p>
    <w:p>
      <w:pPr>
        <w:tabs>
          <w:tab w:val="left" w:pos="1409"/>
          <w:tab w:val="left" w:pos="3449"/>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473" o:spt="75" type="#_x0000_t75" style="height:38.5pt;width:204.25pt;" o:ole="t" filled="f" stroked="f" coordsize="21600,21600">
            <v:path/>
            <v:fill on="f" focussize="0,0"/>
            <v:stroke on="f"/>
            <v:imagedata r:id="rId1092" o:title=""/>
            <o:lock v:ext="edit" grouping="f" rotation="f" text="f" aspectratio="t"/>
            <w10:wrap type="none"/>
            <w10:anchorlock/>
          </v:shape>
          <o:OLEObject Type="Embed" ProgID="Equation.KSEE3" ShapeID="_x0000_i1473" DrawAspect="Content" ObjectID="_1468076217" r:id="rId1091">
            <o:LockedField>false</o:LockedField>
          </o:OLEObject>
        </w:object>
      </w:r>
    </w:p>
    <w:p>
      <w:pPr>
        <w:tabs>
          <w:tab w:val="left" w:pos="1409"/>
          <w:tab w:val="left" w:pos="3449"/>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74" o:spt="75" type="#_x0000_t75" style="height:18.75pt;width:81.05pt;" o:ole="t" filled="f" stroked="f" coordsize="21600,21600">
            <v:path/>
            <v:fill on="f" focussize="0,0"/>
            <v:stroke on="f"/>
            <v:imagedata r:id="rId1094" o:title=""/>
            <o:lock v:ext="edit" grouping="f" rotation="f" text="f" aspectratio="t"/>
            <w10:wrap type="none"/>
            <w10:anchorlock/>
          </v:shape>
          <o:OLEObject Type="Embed" ProgID="Equation.KSEE3" ShapeID="_x0000_i1474" DrawAspect="Content" ObjectID="_1468076218" r:id="rId1093">
            <o:LockedField>false</o:LockedField>
          </o:OLEObject>
        </w:object>
      </w:r>
    </w:p>
    <w:p>
      <w:pPr>
        <w:tabs>
          <w:tab w:val="left" w:pos="1409"/>
          <w:tab w:val="left" w:pos="3449"/>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结果说明：298K时，外压为</w:t>
      </w:r>
      <w:r>
        <w:rPr>
          <w:rFonts w:hint="eastAsia" w:ascii="华文楷体" w:hAnsi="华文楷体" w:eastAsia="华文楷体" w:cs="华文楷体"/>
          <w:position w:val="-10"/>
          <w:sz w:val="28"/>
          <w:szCs w:val="28"/>
        </w:rPr>
        <w:object>
          <v:shape id="_x0000_i1475" o:spt="75" type="#_x0000_t75" style="height:18pt;width:15.95pt;" o:ole="t" filled="f" stroked="f" coordsize="21600,21600">
            <v:path/>
            <v:fill on="f" focussize="0,0"/>
            <v:stroke on="f"/>
            <v:imagedata r:id="rId1096" o:title=""/>
            <o:lock v:ext="edit" grouping="f" rotation="f" text="f" aspectratio="t"/>
            <w10:wrap type="none"/>
            <w10:anchorlock/>
          </v:shape>
          <o:OLEObject Type="Embed" ProgID="Equation.KSEE3" ShapeID="_x0000_i1475" DrawAspect="Content" ObjectID="_1468076219" r:id="rId1095">
            <o:LockedField>false</o:LockedField>
          </o:OLEObject>
        </w:object>
      </w:r>
      <w:r>
        <w:rPr>
          <w:rFonts w:hint="eastAsia" w:ascii="华文楷体" w:hAnsi="华文楷体" w:eastAsia="华文楷体" w:cs="华文楷体"/>
          <w:sz w:val="28"/>
          <w:szCs w:val="28"/>
        </w:rPr>
        <w:t>时纯水的饱和蒸汽压与无外压时纯水的蒸汽压基本无变化。</w:t>
      </w:r>
    </w:p>
    <w:p>
      <w:pPr>
        <w:tabs>
          <w:tab w:val="left" w:pos="1409"/>
          <w:tab w:val="left" w:pos="3449"/>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由以上讨论可以理解，当外压</w:t>
      </w:r>
      <w:r>
        <w:rPr>
          <w:rFonts w:hint="eastAsia" w:ascii="华文楷体" w:hAnsi="华文楷体" w:eastAsia="华文楷体" w:cs="华文楷体"/>
          <w:position w:val="-10"/>
          <w:sz w:val="28"/>
          <w:szCs w:val="28"/>
        </w:rPr>
        <w:object>
          <v:shape id="_x0000_i1476" o:spt="75" type="#_x0000_t75" style="height:18pt;width:36pt;" o:ole="t" filled="f" stroked="f" coordsize="21600,21600">
            <v:path/>
            <v:fill on="f" focussize="0,0"/>
            <v:stroke on="f"/>
            <v:imagedata r:id="rId1098" o:title=""/>
            <o:lock v:ext="edit" grouping="f" rotation="f" text="f" aspectratio="t"/>
            <w10:wrap type="none"/>
            <w10:anchorlock/>
          </v:shape>
          <o:OLEObject Type="Embed" ProgID="Equation.KSEE3" ShapeID="_x0000_i1476" DrawAspect="Content" ObjectID="_1468076220" r:id="rId1097">
            <o:LockedField>false</o:LockedField>
          </o:OLEObject>
        </w:object>
      </w:r>
      <w:r>
        <w:rPr>
          <w:rFonts w:hint="eastAsia" w:ascii="华文楷体" w:hAnsi="华文楷体" w:eastAsia="华文楷体" w:cs="华文楷体"/>
          <w:sz w:val="28"/>
          <w:szCs w:val="28"/>
        </w:rPr>
        <w:t>时，</w:t>
      </w:r>
      <w:r>
        <w:rPr>
          <w:rFonts w:hint="eastAsia" w:ascii="华文楷体" w:hAnsi="华文楷体" w:eastAsia="华文楷体" w:cs="华文楷体"/>
          <w:position w:val="-10"/>
          <w:sz w:val="28"/>
          <w:szCs w:val="28"/>
        </w:rPr>
        <w:object>
          <v:shape id="_x0000_i1477" o:spt="75" type="#_x0000_t75" style="height:18pt;width:41.95pt;" o:ole="t" filled="f" stroked="f" coordsize="21600,21600">
            <v:path/>
            <v:fill on="f" focussize="0,0"/>
            <v:stroke on="f"/>
            <v:imagedata r:id="rId1100" o:title=""/>
            <o:lock v:ext="edit" grouping="f" rotation="f" text="f" aspectratio="t"/>
            <w10:wrap type="none"/>
            <w10:anchorlock/>
          </v:shape>
          <o:OLEObject Type="Embed" ProgID="Equation.KSEE3" ShapeID="_x0000_i1477" DrawAspect="Content" ObjectID="_1468076221" r:id="rId1099">
            <o:LockedField>false</o:LockedField>
          </o:OLEObject>
        </w:object>
      </w:r>
      <w:r>
        <w:rPr>
          <w:rFonts w:hint="eastAsia" w:ascii="华文楷体" w:hAnsi="华文楷体" w:eastAsia="华文楷体" w:cs="华文楷体"/>
          <w:sz w:val="28"/>
          <w:szCs w:val="28"/>
        </w:rPr>
        <w:t>，所以理想溶液中组分B的标准态化学势</w:t>
      </w:r>
    </w:p>
    <w:p>
      <w:pPr>
        <w:tabs>
          <w:tab w:val="left" w:pos="1409"/>
          <w:tab w:val="left" w:pos="3449"/>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78" o:spt="75" type="#_x0000_t75" style="height:16.95pt;width:8.95pt;" o:ole="t" filled="f" stroked="f" coordsize="21600,21600">
            <v:path/>
            <v:fill on="f" focussize="0,0"/>
            <v:stroke on="f"/>
            <v:imagedata r:id="rId485" o:title=""/>
            <o:lock v:ext="edit" grouping="f" rotation="f" text="f" aspectratio="t"/>
            <w10:wrap type="none"/>
            <w10:anchorlock/>
          </v:shape>
          <o:OLEObject Type="Embed" ProgID="Equation.KSEE3" ShapeID="_x0000_i1478" DrawAspect="Content" ObjectID="_1468076222" r:id="rId1101">
            <o:LockedField>false</o:LockedField>
          </o:OLEObject>
        </w:object>
      </w:r>
      <w:r>
        <w:rPr>
          <w:rFonts w:hint="eastAsia" w:ascii="华文楷体" w:hAnsi="华文楷体" w:eastAsia="华文楷体" w:cs="华文楷体"/>
          <w:position w:val="-10"/>
          <w:sz w:val="28"/>
          <w:szCs w:val="28"/>
        </w:rPr>
        <w:object>
          <v:shape id="_x0000_i1479" o:spt="75" type="#_x0000_t75" style="height:22.2pt;width:196.45pt;" o:ole="t" filled="f" stroked="f" coordsize="21600,21600">
            <v:path/>
            <v:fill on="f" focussize="0,0"/>
            <v:stroke on="f"/>
            <v:imagedata r:id="rId1103" o:title=""/>
            <o:lock v:ext="edit" grouping="f" rotation="f" text="f" aspectratio="t"/>
            <w10:wrap type="none"/>
            <w10:anchorlock/>
          </v:shape>
          <o:OLEObject Type="Embed" ProgID="Equation.KSEE3" ShapeID="_x0000_i1479" DrawAspect="Content" ObjectID="_1468076223" r:id="rId1102">
            <o:LockedField>false</o:LockedField>
          </o:OLEObject>
        </w:object>
      </w:r>
    </w:p>
    <w:p>
      <w:pPr>
        <w:tabs>
          <w:tab w:val="left" w:pos="1409"/>
          <w:tab w:val="left" w:pos="3449"/>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480" o:spt="75" type="#_x0000_t75" style="height:21.1pt;width:59.6pt;" o:ole="t" filled="f" stroked="f" coordsize="21600,21600">
            <v:path/>
            <v:fill on="f" focussize="0,0"/>
            <v:stroke on="f"/>
            <v:imagedata r:id="rId1105" o:title=""/>
            <o:lock v:ext="edit" grouping="f" rotation="f" text="f" aspectratio="t"/>
            <w10:wrap type="none"/>
            <w10:anchorlock/>
          </v:shape>
          <o:OLEObject Type="Embed" ProgID="Equation.KSEE3" ShapeID="_x0000_i1480" DrawAspect="Content" ObjectID="_1468076224" r:id="rId1104">
            <o:LockedField>false</o:LockedField>
          </o:OLEObject>
        </w:object>
      </w:r>
      <w:r>
        <w:rPr>
          <w:rFonts w:hint="eastAsia" w:ascii="华文楷体" w:hAnsi="华文楷体" w:eastAsia="华文楷体" w:cs="华文楷体"/>
          <w:sz w:val="28"/>
          <w:szCs w:val="28"/>
        </w:rPr>
        <w:t>所处的状态可以认为是温度为T、压力为</w:t>
      </w:r>
      <w:r>
        <w:rPr>
          <w:rFonts w:hint="eastAsia" w:ascii="华文楷体" w:hAnsi="华文楷体" w:eastAsia="华文楷体" w:cs="华文楷体"/>
          <w:position w:val="-10"/>
          <w:sz w:val="28"/>
          <w:szCs w:val="28"/>
        </w:rPr>
        <w:object>
          <v:shape id="_x0000_i1481" o:spt="75" type="#_x0000_t75" style="height:18pt;width:15.95pt;" o:ole="t" filled="f" stroked="f" coordsize="21600,21600">
            <v:path/>
            <v:fill on="f" focussize="0,0"/>
            <v:stroke on="f"/>
            <v:imagedata r:id="rId1107" o:title=""/>
            <o:lock v:ext="edit" grouping="f" rotation="f" text="f" aspectratio="t"/>
            <w10:wrap type="none"/>
            <w10:anchorlock/>
          </v:shape>
          <o:OLEObject Type="Embed" ProgID="Equation.KSEE3" ShapeID="_x0000_i1481" DrawAspect="Content" ObjectID="_1468076225" r:id="rId1106">
            <o:LockedField>false</o:LockedField>
          </o:OLEObject>
        </w:object>
      </w:r>
      <w:r>
        <w:rPr>
          <w:rFonts w:hint="eastAsia" w:ascii="华文楷体" w:hAnsi="华文楷体" w:eastAsia="华文楷体" w:cs="华文楷体"/>
          <w:sz w:val="28"/>
          <w:szCs w:val="28"/>
        </w:rPr>
        <w:t xml:space="preserve">时纯液体B的状态。               </w:t>
      </w:r>
    </w:p>
    <w:p>
      <w:pPr>
        <w:tabs>
          <w:tab w:val="left" w:pos="1409"/>
          <w:tab w:val="left" w:pos="3449"/>
        </w:tabs>
        <w:ind w:firstLine="560" w:firstLineChars="200"/>
        <w:jc w:val="left"/>
        <w:rPr>
          <w:rFonts w:hint="eastAsia" w:ascii="华文楷体" w:hAnsi="华文楷体" w:eastAsia="华文楷体" w:cs="华文楷体"/>
          <w:sz w:val="28"/>
          <w:szCs w:val="28"/>
        </w:rPr>
      </w:pP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46. 判断下列过程的Q、W、△U、△H、△S、△G值的正负。 </w:t>
      </w:r>
    </w:p>
    <w:p>
      <w:pPr>
        <w:spacing w:line="360" w:lineRule="auto"/>
        <w:ind w:left="-420" w:left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( 1）理想气体自由膨胀。 ( 2）两种理想气体在绝热箱中混合。 </w:t>
      </w: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解：   </w:t>
      </w:r>
    </w:p>
    <w:tbl>
      <w:tblPr>
        <w:tblStyle w:val="8"/>
        <w:tblW w:w="7200"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1"/>
        <w:gridCol w:w="1076"/>
        <w:gridCol w:w="1077"/>
        <w:gridCol w:w="1076"/>
        <w:gridCol w:w="1077"/>
        <w:gridCol w:w="1076"/>
        <w:gridCol w:w="1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trPr>
        <w:tc>
          <w:tcPr>
            <w:tcW w:w="741"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过程</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Q</w:t>
            </w:r>
          </w:p>
        </w:tc>
        <w:tc>
          <w:tcPr>
            <w:tcW w:w="1077" w:type="dxa"/>
            <w:noWrap w:val="0"/>
            <w:vAlign w:val="top"/>
          </w:tcPr>
          <w:p>
            <w:pPr>
              <w:ind w:firstLine="280" w:firstLineChars="100"/>
              <w:rPr>
                <w:rFonts w:hint="eastAsia" w:ascii="华文楷体" w:hAnsi="华文楷体" w:eastAsia="华文楷体" w:cs="华文楷体"/>
                <w:sz w:val="28"/>
                <w:szCs w:val="28"/>
              </w:rPr>
            </w:pPr>
            <w:r>
              <w:rPr>
                <w:rFonts w:hint="eastAsia" w:ascii="华文楷体" w:hAnsi="华文楷体" w:eastAsia="华文楷体" w:cs="华文楷体"/>
                <w:sz w:val="28"/>
                <w:szCs w:val="28"/>
              </w:rPr>
              <w:t>W</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△U</w:t>
            </w:r>
          </w:p>
        </w:tc>
        <w:tc>
          <w:tcPr>
            <w:tcW w:w="1077"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△H</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△S</w:t>
            </w:r>
          </w:p>
        </w:tc>
        <w:tc>
          <w:tcPr>
            <w:tcW w:w="1077"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741"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（1）</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0</w:t>
            </w:r>
          </w:p>
        </w:tc>
        <w:tc>
          <w:tcPr>
            <w:tcW w:w="1077"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0</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0</w:t>
            </w:r>
          </w:p>
        </w:tc>
        <w:tc>
          <w:tcPr>
            <w:tcW w:w="1077"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0</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&gt; 0</w:t>
            </w:r>
          </w:p>
        </w:tc>
        <w:tc>
          <w:tcPr>
            <w:tcW w:w="1077"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&lt;0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741"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（2）</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0</w:t>
            </w:r>
          </w:p>
        </w:tc>
        <w:tc>
          <w:tcPr>
            <w:tcW w:w="1077"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0</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0</w:t>
            </w:r>
          </w:p>
        </w:tc>
        <w:tc>
          <w:tcPr>
            <w:tcW w:w="1077"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0</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&gt;0</w:t>
            </w:r>
          </w:p>
        </w:tc>
        <w:tc>
          <w:tcPr>
            <w:tcW w:w="1077"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&lt;0</w:t>
            </w:r>
          </w:p>
        </w:tc>
      </w:tr>
    </w:tbl>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47、   说明下列各式的适用条件。 ( 1） △G = △H一T△S；（2）dG ＝一SdT + Vdp </w:t>
      </w: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（3）-△G = -W</w:t>
      </w:r>
      <w:r>
        <w:rPr>
          <w:rFonts w:hint="eastAsia" w:ascii="华文楷体" w:hAnsi="华文楷体" w:eastAsia="华文楷体" w:cs="华文楷体"/>
          <w:sz w:val="28"/>
          <w:szCs w:val="28"/>
        </w:rPr>
        <w:sym w:font="Symbol" w:char="F0A2"/>
      </w: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答：公式（1）：封闭体系的定温过程</w:t>
      </w:r>
    </w:p>
    <w:p>
      <w:pPr>
        <w:spacing w:line="360" w:lineRule="auto"/>
        <w:ind w:firstLine="435"/>
        <w:rPr>
          <w:rFonts w:hint="eastAsia" w:ascii="华文楷体" w:hAnsi="华文楷体" w:eastAsia="华文楷体" w:cs="华文楷体"/>
          <w:sz w:val="28"/>
          <w:szCs w:val="28"/>
        </w:rPr>
      </w:pPr>
      <w:r>
        <w:rPr>
          <w:rFonts w:hint="eastAsia" w:ascii="华文楷体" w:hAnsi="华文楷体" w:eastAsia="华文楷体" w:cs="华文楷体"/>
          <w:sz w:val="28"/>
          <w:szCs w:val="28"/>
        </w:rPr>
        <w:t>公式（2）：不作其他功、均相、纯组分（或组成不变的多组分）的封闭体系</w:t>
      </w:r>
    </w:p>
    <w:p>
      <w:pPr>
        <w:spacing w:line="360" w:lineRule="auto"/>
        <w:ind w:firstLine="435"/>
        <w:rPr>
          <w:rFonts w:hint="eastAsia" w:ascii="华文楷体" w:hAnsi="华文楷体" w:eastAsia="华文楷体" w:cs="华文楷体"/>
          <w:sz w:val="28"/>
          <w:szCs w:val="28"/>
        </w:rPr>
      </w:pPr>
      <w:r>
        <w:rPr>
          <w:rFonts w:hint="eastAsia" w:ascii="华文楷体" w:hAnsi="华文楷体" w:eastAsia="华文楷体" w:cs="华文楷体"/>
          <w:sz w:val="28"/>
          <w:szCs w:val="28"/>
        </w:rPr>
        <w:t>公式（3）：封闭体系、定温、定压的可逆过程。</w:t>
      </w:r>
    </w:p>
    <w:p>
      <w:pPr>
        <w:rPr>
          <w:rFonts w:hint="eastAsia" w:ascii="华文楷体" w:hAnsi="华文楷体" w:eastAsia="华文楷体" w:cs="华文楷体"/>
          <w:sz w:val="28"/>
          <w:szCs w:val="28"/>
        </w:rPr>
      </w:pP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48、  298K时，1mol 理想气体从体积10dm</w:t>
      </w:r>
      <w:r>
        <w:rPr>
          <w:rFonts w:hint="eastAsia" w:ascii="华文楷体" w:hAnsi="华文楷体" w:eastAsia="华文楷体" w:cs="华文楷体"/>
          <w:bCs/>
          <w:sz w:val="28"/>
          <w:szCs w:val="28"/>
          <w:vertAlign w:val="superscript"/>
        </w:rPr>
        <w:t>3</w:t>
      </w:r>
      <w:r>
        <w:rPr>
          <w:rFonts w:hint="eastAsia" w:ascii="华文楷体" w:hAnsi="华文楷体" w:eastAsia="华文楷体" w:cs="华文楷体"/>
          <w:bCs/>
          <w:sz w:val="28"/>
          <w:szCs w:val="28"/>
        </w:rPr>
        <w:t>膨胀到20dm</w:t>
      </w:r>
      <w:r>
        <w:rPr>
          <w:rFonts w:hint="eastAsia" w:ascii="华文楷体" w:hAnsi="华文楷体" w:eastAsia="华文楷体" w:cs="华文楷体"/>
          <w:bCs/>
          <w:sz w:val="28"/>
          <w:szCs w:val="28"/>
          <w:vertAlign w:val="superscript"/>
        </w:rPr>
        <w:t>3</w:t>
      </w:r>
      <w:r>
        <w:rPr>
          <w:rFonts w:hint="eastAsia" w:ascii="华文楷体" w:hAnsi="华文楷体" w:eastAsia="华文楷体" w:cs="华文楷体"/>
          <w:bCs/>
          <w:sz w:val="28"/>
          <w:szCs w:val="28"/>
        </w:rPr>
        <w:t>，计算（1）定温可逆膨胀；</w:t>
      </w:r>
    </w:p>
    <w:p>
      <w:pPr>
        <w:spacing w:line="360" w:lineRule="auto"/>
        <w:ind w:firstLine="435"/>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（2）向真空膨胀两种情况下的 △G</w:t>
      </w:r>
    </w:p>
    <w:p>
      <w:pPr>
        <w:spacing w:line="30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 （1）</w:t>
      </w:r>
      <w:r>
        <w:rPr>
          <w:rFonts w:hint="eastAsia" w:ascii="华文楷体" w:hAnsi="华文楷体" w:eastAsia="华文楷体" w:cs="华文楷体"/>
          <w:bCs/>
          <w:position w:val="-10"/>
          <w:sz w:val="28"/>
          <w:szCs w:val="28"/>
        </w:rPr>
        <w:object>
          <v:shape id="_x0000_i1482" o:spt="75" type="#_x0000_t75" style="height:17pt;width:9pt;" o:ole="t" filled="f" o:preferrelative="t" stroked="f" coordsize="21600,21600">
            <v:path/>
            <v:fill on="f" focussize="0,0"/>
            <v:stroke on="f"/>
            <v:imagedata r:id="rId485" o:title=""/>
            <o:lock v:ext="edit" grouping="f" rotation="f" text="f" aspectratio="t"/>
            <w10:wrap type="none"/>
            <w10:anchorlock/>
          </v:shape>
          <o:OLEObject Type="Embed" ProgID="Equation.3" ShapeID="_x0000_i1482" DrawAspect="Content" ObjectID="_1468076226" r:id="rId1108">
            <o:LockedField>false</o:LockedField>
          </o:OLEObject>
        </w:object>
      </w:r>
      <w:r>
        <w:rPr>
          <w:rFonts w:hint="eastAsia" w:ascii="华文楷体" w:hAnsi="华文楷体" w:eastAsia="华文楷体" w:cs="华文楷体"/>
          <w:bCs/>
          <w:position w:val="-30"/>
          <w:sz w:val="28"/>
          <w:szCs w:val="28"/>
        </w:rPr>
        <w:object>
          <v:shape id="_x0000_i1483" o:spt="75" type="#_x0000_t75" style="height:35pt;width:308pt;" o:ole="t" filled="f" o:preferrelative="t" stroked="f" coordsize="21600,21600">
            <v:path/>
            <v:fill on="f" focussize="0,0"/>
            <v:stroke on="f"/>
            <v:imagedata r:id="rId1110" o:title=""/>
            <o:lock v:ext="edit" grouping="f" rotation="f" text="f" aspectratio="t"/>
            <w10:wrap type="none"/>
            <w10:anchorlock/>
          </v:shape>
          <o:OLEObject Type="Embed" ProgID="Equation.3" ShapeID="_x0000_i1483" DrawAspect="Content" ObjectID="_1468076227" r:id="rId1109">
            <o:LockedField>false</o:LockedField>
          </o:OLEObject>
        </w:object>
      </w:r>
    </w:p>
    <w:p>
      <w:pPr>
        <w:spacing w:line="300" w:lineRule="auto"/>
        <w:ind w:firstLine="435"/>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  △G = －1717.3 J</w:t>
      </w:r>
    </w:p>
    <w:p>
      <w:pPr>
        <w:rPr>
          <w:rFonts w:hint="eastAsia" w:ascii="华文楷体" w:hAnsi="华文楷体" w:eastAsia="华文楷体" w:cs="华文楷体"/>
          <w:bCs/>
          <w:sz w:val="28"/>
          <w:szCs w:val="28"/>
        </w:rPr>
      </w:pP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49、  某蛋白质由天然折叠态变到张开状态的变性过程的焓变△H和熵变△S分别为</w: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251.04kJ·mol</w:t>
      </w:r>
      <w:r>
        <w:rPr>
          <w:rFonts w:hint="eastAsia" w:ascii="华文楷体" w:hAnsi="华文楷体" w:eastAsia="华文楷体" w:cs="华文楷体"/>
          <w:bCs/>
          <w:sz w:val="28"/>
          <w:szCs w:val="28"/>
          <w:vertAlign w:val="superscript"/>
        </w:rPr>
        <w:t>-1</w:t>
      </w:r>
      <w:r>
        <w:rPr>
          <w:rFonts w:hint="eastAsia" w:ascii="华文楷体" w:hAnsi="华文楷体" w:eastAsia="华文楷体" w:cs="华文楷体"/>
          <w:bCs/>
          <w:sz w:val="28"/>
          <w:szCs w:val="28"/>
        </w:rPr>
        <w:t>和753J·K</w:t>
      </w:r>
      <w:r>
        <w:rPr>
          <w:rFonts w:hint="eastAsia" w:ascii="华文楷体" w:hAnsi="华文楷体" w:eastAsia="华文楷体" w:cs="华文楷体"/>
          <w:bCs/>
          <w:sz w:val="28"/>
          <w:szCs w:val="28"/>
          <w:vertAlign w:val="superscript"/>
        </w:rPr>
        <w:t>-1</w:t>
      </w:r>
      <w:r>
        <w:rPr>
          <w:rFonts w:hint="eastAsia" w:ascii="华文楷体" w:hAnsi="华文楷体" w:eastAsia="华文楷体" w:cs="华文楷体"/>
          <w:bCs/>
          <w:sz w:val="28"/>
          <w:szCs w:val="28"/>
        </w:rPr>
        <w:t>·mol</w:t>
      </w:r>
      <w:r>
        <w:rPr>
          <w:rFonts w:hint="eastAsia" w:ascii="华文楷体" w:hAnsi="华文楷体" w:eastAsia="华文楷体" w:cs="华文楷体"/>
          <w:bCs/>
          <w:sz w:val="28"/>
          <w:szCs w:val="28"/>
          <w:vertAlign w:val="superscript"/>
        </w:rPr>
        <w:t>-1</w:t>
      </w:r>
      <w:r>
        <w:rPr>
          <w:rFonts w:hint="eastAsia" w:ascii="华文楷体" w:hAnsi="华文楷体" w:eastAsia="华文楷体" w:cs="华文楷体"/>
          <w:bCs/>
          <w:sz w:val="28"/>
          <w:szCs w:val="28"/>
        </w:rPr>
        <w:t>，计算（1）298K时蛋白变性过程的△G；</w: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 发生变性过程的最低温度。</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解：将△H和△S近似看作与温度无关</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（1）</w:t>
      </w:r>
      <w:r>
        <w:rPr>
          <w:rFonts w:hint="eastAsia" w:ascii="华文楷体" w:hAnsi="华文楷体" w:eastAsia="华文楷体" w:cs="华文楷体"/>
          <w:bCs/>
          <w:position w:val="-6"/>
          <w:sz w:val="28"/>
          <w:szCs w:val="28"/>
        </w:rPr>
        <w:object>
          <v:shape id="_x0000_i1484" o:spt="75" type="#_x0000_t75" style="height:16pt;width:271pt;" o:ole="t" filled="f" o:preferrelative="t" stroked="f" coordsize="21600,21600">
            <v:path/>
            <v:fill on="f" focussize="0,0"/>
            <v:stroke on="f"/>
            <v:imagedata r:id="rId1112" o:title=""/>
            <o:lock v:ext="edit" grouping="f" rotation="f" text="f" aspectratio="t"/>
            <w10:wrap type="none"/>
            <w10:anchorlock/>
          </v:shape>
          <o:OLEObject Type="Embed" ProgID="Equation.3" ShapeID="_x0000_i1484" DrawAspect="Content" ObjectID="_1468076228" r:id="rId1111">
            <o:LockedField>false</o:LockedField>
          </o:OLEObject>
        </w:objec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w:t>
      </w:r>
      <w:r>
        <w:rPr>
          <w:rFonts w:hint="eastAsia" w:ascii="华文楷体" w:hAnsi="华文楷体" w:eastAsia="华文楷体" w:cs="华文楷体"/>
          <w:bCs/>
          <w:position w:val="-24"/>
          <w:sz w:val="28"/>
          <w:szCs w:val="28"/>
        </w:rPr>
        <w:object>
          <v:shape id="_x0000_i1485" o:spt="75" type="#_x0000_t75" style="height:31pt;width:142pt;" o:ole="t" filled="f" o:preferrelative="t" stroked="f" coordsize="21600,21600">
            <v:path/>
            <v:fill on="f" focussize="0,0"/>
            <v:stroke on="f"/>
            <v:imagedata r:id="rId1114" o:title=""/>
            <o:lock v:ext="edit" grouping="f" rotation="f" text="f" aspectratio="t"/>
            <w10:wrap type="none"/>
            <w10:anchorlock/>
          </v:shape>
          <o:OLEObject Type="Embed" ProgID="Equation.3" ShapeID="_x0000_i1485" DrawAspect="Content" ObjectID="_1468076229" r:id="rId1113">
            <o:LockedField>false</o:LockedField>
          </o:OLEObject>
        </w:object>
      </w:r>
    </w:p>
    <w:p>
      <w:pPr>
        <w:rPr>
          <w:rFonts w:hint="eastAsia" w:ascii="华文楷体" w:hAnsi="华文楷体" w:eastAsia="华文楷体" w:cs="华文楷体"/>
          <w:bCs/>
          <w:sz w:val="28"/>
          <w:szCs w:val="28"/>
        </w:rPr>
      </w:pP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50、  298K ,P</w:t>
      </w:r>
      <w:r>
        <w:rPr>
          <w:rFonts w:hint="eastAsia" w:ascii="华文楷体" w:hAnsi="华文楷体" w:eastAsia="华文楷体" w:cs="华文楷体"/>
          <w:bCs/>
          <w:sz w:val="28"/>
          <w:szCs w:val="28"/>
          <w:vertAlign w:val="superscript"/>
        </w:rPr>
        <w:t>Ө</w:t>
      </w:r>
      <w:r>
        <w:rPr>
          <w:rFonts w:hint="eastAsia" w:ascii="华文楷体" w:hAnsi="华文楷体" w:eastAsia="华文楷体" w:cs="华文楷体"/>
          <w:bCs/>
          <w:sz w:val="28"/>
          <w:szCs w:val="28"/>
        </w:rPr>
        <w:t xml:space="preserve"> 下，1mol铅与乙酸铜在原电池内反应可得电功9183.87kJ，吸热216.35kJ,</w:t>
      </w:r>
    </w:p>
    <w:p>
      <w:pPr>
        <w:spacing w:line="360" w:lineRule="auto"/>
        <w:ind w:firstLine="42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计算</w:t>
      </w:r>
      <w:r>
        <w:rPr>
          <w:rFonts w:hint="eastAsia" w:ascii="华文楷体" w:hAnsi="华文楷体" w:eastAsia="华文楷体" w:cs="华文楷体"/>
          <w:sz w:val="28"/>
          <w:szCs w:val="28"/>
        </w:rPr>
        <w:t>△U、△H、△S和</w:t>
      </w:r>
      <w:r>
        <w:rPr>
          <w:rFonts w:hint="eastAsia" w:ascii="华文楷体" w:hAnsi="华文楷体" w:eastAsia="华文楷体" w:cs="华文楷体"/>
          <w:bCs/>
          <w:sz w:val="28"/>
          <w:szCs w:val="28"/>
        </w:rPr>
        <w:t>△G</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      △G = W</w:t>
      </w:r>
      <w:r>
        <w:rPr>
          <w:rFonts w:hint="eastAsia" w:ascii="华文楷体" w:hAnsi="华文楷体" w:eastAsia="华文楷体" w:cs="华文楷体"/>
          <w:bCs/>
          <w:sz w:val="28"/>
          <w:szCs w:val="28"/>
        </w:rPr>
        <w:sym w:font="Symbol" w:char="F0A2"/>
      </w:r>
      <w:r>
        <w:rPr>
          <w:rFonts w:hint="eastAsia" w:ascii="华文楷体" w:hAnsi="华文楷体" w:eastAsia="华文楷体" w:cs="华文楷体"/>
          <w:bCs/>
          <w:sz w:val="28"/>
          <w:szCs w:val="28"/>
        </w:rPr>
        <w:t xml:space="preserve"> = － 9183.87kJ               </w:t>
      </w:r>
      <w:r>
        <w:rPr>
          <w:rFonts w:hint="eastAsia" w:ascii="华文楷体" w:hAnsi="华文楷体" w:eastAsia="华文楷体" w:cs="华文楷体"/>
          <w:sz w:val="28"/>
          <w:szCs w:val="28"/>
        </w:rPr>
        <w:t xml:space="preserve">△S = Q / T = </w:t>
      </w:r>
      <w:r>
        <w:rPr>
          <w:rFonts w:hint="eastAsia" w:ascii="华文楷体" w:hAnsi="华文楷体" w:eastAsia="华文楷体" w:cs="华文楷体"/>
          <w:bCs/>
          <w:sz w:val="28"/>
          <w:szCs w:val="28"/>
        </w:rPr>
        <w:t>216.35 / 298 = 726 J/K</w:t>
      </w:r>
    </w:p>
    <w:p>
      <w:pPr>
        <w:spacing w:line="360" w:lineRule="auto"/>
        <w:ind w:firstLine="42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sz w:val="28"/>
          <w:szCs w:val="28"/>
        </w:rPr>
        <w:t xml:space="preserve">△U = Q + W = </w:t>
      </w:r>
      <w:r>
        <w:rPr>
          <w:rFonts w:hint="eastAsia" w:ascii="华文楷体" w:hAnsi="华文楷体" w:eastAsia="华文楷体" w:cs="华文楷体"/>
          <w:bCs/>
          <w:sz w:val="28"/>
          <w:szCs w:val="28"/>
        </w:rPr>
        <w:t>－ 9183.87 + 216.35 = －8967.52 kJ</w:t>
      </w:r>
    </w:p>
    <w:p>
      <w:pPr>
        <w:spacing w:line="360" w:lineRule="auto"/>
        <w:ind w:firstLine="42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sz w:val="28"/>
          <w:szCs w:val="28"/>
        </w:rPr>
        <w:t xml:space="preserve">△H = </w:t>
      </w:r>
      <w:r>
        <w:rPr>
          <w:rFonts w:hint="eastAsia" w:ascii="华文楷体" w:hAnsi="华文楷体" w:eastAsia="华文楷体" w:cs="华文楷体"/>
          <w:bCs/>
          <w:sz w:val="28"/>
          <w:szCs w:val="28"/>
        </w:rPr>
        <w:t>△G + T</w:t>
      </w:r>
      <w:r>
        <w:rPr>
          <w:rFonts w:hint="eastAsia" w:ascii="华文楷体" w:hAnsi="华文楷体" w:eastAsia="华文楷体" w:cs="华文楷体"/>
          <w:sz w:val="28"/>
          <w:szCs w:val="28"/>
        </w:rPr>
        <w:t xml:space="preserve">△S = </w:t>
      </w:r>
      <w:r>
        <w:rPr>
          <w:rFonts w:hint="eastAsia" w:ascii="华文楷体" w:hAnsi="华文楷体" w:eastAsia="华文楷体" w:cs="华文楷体"/>
          <w:bCs/>
          <w:sz w:val="28"/>
          <w:szCs w:val="28"/>
        </w:rPr>
        <w:t>－8967.52 kJ</w:t>
      </w:r>
    </w:p>
    <w:p>
      <w:pPr>
        <w:spacing w:line="360" w:lineRule="auto"/>
        <w:ind w:left="420" w:hanging="560" w:hanging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51、  广义化学势 </w:t>
      </w:r>
      <w:r>
        <w:rPr>
          <w:rFonts w:hint="eastAsia" w:ascii="华文楷体" w:hAnsi="华文楷体" w:eastAsia="华文楷体" w:cs="华文楷体"/>
          <w:bCs/>
          <w:position w:val="-30"/>
          <w:sz w:val="28"/>
          <w:szCs w:val="28"/>
        </w:rPr>
        <w:object>
          <v:shape id="_x0000_i1486" o:spt="75" type="#_x0000_t75" style="height:34pt;width:272pt;" o:ole="t" filled="f" o:preferrelative="t" stroked="f" coordsize="21600,21600">
            <v:path/>
            <v:fill on="f" focussize="0,0"/>
            <v:stroke on="f"/>
            <v:imagedata r:id="rId1116" o:title=""/>
            <o:lock v:ext="edit" grouping="f" rotation="f" text="f" aspectratio="t"/>
            <w10:wrap type="none"/>
            <w10:anchorlock/>
          </v:shape>
          <o:OLEObject Type="Embed" ProgID="Equation.3" ShapeID="_x0000_i1486" DrawAspect="Content" ObjectID="_1468076230" r:id="rId1115">
            <o:LockedField>false</o:LockedField>
          </o:OLEObject>
        </w:object>
      </w:r>
      <w:r>
        <w:rPr>
          <w:rFonts w:hint="eastAsia" w:ascii="华文楷体" w:hAnsi="华文楷体" w:eastAsia="华文楷体" w:cs="华文楷体"/>
          <w:bCs/>
          <w:sz w:val="28"/>
          <w:szCs w:val="28"/>
        </w:rPr>
        <w:t>式中哪几项不是偏摩尔量？</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答：    </w:t>
      </w:r>
      <w:r>
        <w:rPr>
          <w:rFonts w:hint="eastAsia" w:ascii="华文楷体" w:hAnsi="华文楷体" w:eastAsia="华文楷体" w:cs="华文楷体"/>
          <w:bCs/>
          <w:position w:val="-30"/>
          <w:sz w:val="28"/>
          <w:szCs w:val="28"/>
        </w:rPr>
        <w:object>
          <v:shape id="_x0000_i1487" o:spt="75" type="#_x0000_t75" style="height:34pt;width:54pt;" o:ole="t" filled="f" o:preferrelative="t" stroked="f" coordsize="21600,21600">
            <v:path/>
            <v:fill on="f" focussize="0,0"/>
            <v:stroke on="f"/>
            <v:imagedata r:id="rId1118" o:title=""/>
            <o:lock v:ext="edit" grouping="f" rotation="f" text="f" aspectratio="t"/>
            <w10:wrap type="none"/>
            <w10:anchorlock/>
          </v:shape>
          <o:OLEObject Type="Embed" ProgID="Equation.3" ShapeID="_x0000_i1487" DrawAspect="Content" ObjectID="_1468076231" r:id="rId1117">
            <o:LockedField>false</o:LockedField>
          </o:OLEObject>
        </w:object>
      </w:r>
      <w:r>
        <w:rPr>
          <w:rFonts w:hint="eastAsia" w:ascii="华文楷体" w:hAnsi="华文楷体" w:eastAsia="华文楷体" w:cs="华文楷体"/>
          <w:bCs/>
          <w:sz w:val="28"/>
          <w:szCs w:val="28"/>
        </w:rPr>
        <w:t>、</w:t>
      </w:r>
      <w:r>
        <w:rPr>
          <w:rFonts w:hint="eastAsia" w:ascii="华文楷体" w:hAnsi="华文楷体" w:eastAsia="华文楷体" w:cs="华文楷体"/>
          <w:bCs/>
          <w:position w:val="-30"/>
          <w:sz w:val="28"/>
          <w:szCs w:val="28"/>
        </w:rPr>
        <w:object>
          <v:shape id="_x0000_i1488" o:spt="75" type="#_x0000_t75" style="height:34pt;width:54pt;" o:ole="t" filled="f" o:preferrelative="t" stroked="f" coordsize="21600,21600">
            <v:path/>
            <v:fill on="f" focussize="0,0"/>
            <v:stroke on="f"/>
            <v:imagedata r:id="rId1120" o:title=""/>
            <o:lock v:ext="edit" grouping="f" rotation="f" text="f" aspectratio="t"/>
            <w10:wrap type="none"/>
            <w10:anchorlock/>
          </v:shape>
          <o:OLEObject Type="Embed" ProgID="Equation.3" ShapeID="_x0000_i1488" DrawAspect="Content" ObjectID="_1468076232" r:id="rId1119">
            <o:LockedField>false</o:LockedField>
          </o:OLEObject>
        </w:object>
      </w:r>
      <w:r>
        <w:rPr>
          <w:rFonts w:hint="eastAsia" w:ascii="华文楷体" w:hAnsi="华文楷体" w:eastAsia="华文楷体" w:cs="华文楷体"/>
          <w:bCs/>
          <w:sz w:val="28"/>
          <w:szCs w:val="28"/>
        </w:rPr>
        <w:t>、</w:t>
      </w:r>
      <w:r>
        <w:rPr>
          <w:rFonts w:hint="eastAsia" w:ascii="华文楷体" w:hAnsi="华文楷体" w:eastAsia="华文楷体" w:cs="华文楷体"/>
          <w:bCs/>
          <w:position w:val="-30"/>
          <w:sz w:val="28"/>
          <w:szCs w:val="28"/>
        </w:rPr>
        <w:object>
          <v:shape id="_x0000_i1489" o:spt="75" type="#_x0000_t75" style="height:34pt;width:54pt;" o:ole="t" filled="f" o:preferrelative="t" stroked="f" coordsize="21600,21600">
            <v:path/>
            <v:fill on="f" focussize="0,0"/>
            <v:stroke on="f"/>
            <v:imagedata r:id="rId1122" o:title=""/>
            <o:lock v:ext="edit" grouping="f" rotation="f" text="f" aspectratio="t"/>
            <w10:wrap type="none"/>
            <w10:anchorlock/>
          </v:shape>
          <o:OLEObject Type="Embed" ProgID="Equation.3" ShapeID="_x0000_i1489" DrawAspect="Content" ObjectID="_1468076233" r:id="rId1121">
            <o:LockedField>false</o:LockedField>
          </o:OLEObject>
        </w:object>
      </w:r>
      <w:r>
        <w:rPr>
          <w:rFonts w:hint="eastAsia" w:ascii="华文楷体" w:hAnsi="华文楷体" w:eastAsia="华文楷体" w:cs="华文楷体"/>
          <w:bCs/>
          <w:sz w:val="28"/>
          <w:szCs w:val="28"/>
        </w:rPr>
        <w:t>不是偏摩尔量</w:t>
      </w:r>
    </w:p>
    <w:p>
      <w:pPr>
        <w:rPr>
          <w:rFonts w:hint="eastAsia" w:ascii="华文楷体" w:hAnsi="华文楷体" w:eastAsia="华文楷体" w:cs="华文楷体"/>
          <w:bCs/>
          <w:sz w:val="28"/>
          <w:szCs w:val="28"/>
        </w:rPr>
      </w:pP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52、  由 2.0 mol A和1.5 mol B 组成的二组分溶液的体积为425cm</w:t>
      </w:r>
      <w:r>
        <w:rPr>
          <w:rFonts w:hint="eastAsia" w:ascii="华文楷体" w:hAnsi="华文楷体" w:eastAsia="华文楷体" w:cs="华文楷体"/>
          <w:bCs/>
          <w:sz w:val="28"/>
          <w:szCs w:val="28"/>
          <w:vertAlign w:val="superscript"/>
        </w:rPr>
        <w:t>-3</w:t>
      </w:r>
      <w:r>
        <w:rPr>
          <w:rFonts w:hint="eastAsia" w:ascii="华文楷体" w:hAnsi="华文楷体" w:eastAsia="华文楷体" w:cs="华文楷体"/>
          <w:bCs/>
          <w:sz w:val="28"/>
          <w:szCs w:val="28"/>
        </w:rPr>
        <w:t>，已知V</w:t>
      </w:r>
      <w:r>
        <w:rPr>
          <w:rFonts w:hint="eastAsia" w:ascii="华文楷体" w:hAnsi="华文楷体" w:eastAsia="华文楷体" w:cs="华文楷体"/>
          <w:bCs/>
          <w:sz w:val="28"/>
          <w:szCs w:val="28"/>
          <w:vertAlign w:val="subscript"/>
        </w:rPr>
        <w:t xml:space="preserve">B , m </w:t>
      </w:r>
      <w:r>
        <w:rPr>
          <w:rFonts w:hint="eastAsia" w:ascii="华文楷体" w:hAnsi="华文楷体" w:eastAsia="华文楷体" w:cs="华文楷体"/>
          <w:bCs/>
          <w:sz w:val="28"/>
          <w:szCs w:val="28"/>
        </w:rPr>
        <w:t>为</w:t>
      </w:r>
    </w:p>
    <w:p>
      <w:pPr>
        <w:spacing w:line="360" w:lineRule="auto"/>
        <w:ind w:firstLine="840" w:firstLine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250.0cm</w:t>
      </w:r>
      <w:r>
        <w:rPr>
          <w:rFonts w:hint="eastAsia" w:ascii="华文楷体" w:hAnsi="华文楷体" w:eastAsia="华文楷体" w:cs="华文楷体"/>
          <w:bCs/>
          <w:sz w:val="28"/>
          <w:szCs w:val="28"/>
          <w:vertAlign w:val="superscript"/>
        </w:rPr>
        <w:t>-3</w:t>
      </w:r>
      <w:r>
        <w:rPr>
          <w:rFonts w:hint="eastAsia" w:ascii="华文楷体" w:hAnsi="华文楷体" w:eastAsia="华文楷体" w:cs="华文楷体"/>
          <w:bCs/>
          <w:sz w:val="28"/>
          <w:szCs w:val="28"/>
        </w:rPr>
        <w:t>·mol</w:t>
      </w:r>
      <w:r>
        <w:rPr>
          <w:rFonts w:hint="eastAsia" w:ascii="华文楷体" w:hAnsi="华文楷体" w:eastAsia="华文楷体" w:cs="华文楷体"/>
          <w:bCs/>
          <w:sz w:val="28"/>
          <w:szCs w:val="28"/>
          <w:vertAlign w:val="superscript"/>
        </w:rPr>
        <w:t>-1</w:t>
      </w:r>
      <w:r>
        <w:rPr>
          <w:rFonts w:hint="eastAsia" w:ascii="华文楷体" w:hAnsi="华文楷体" w:eastAsia="华文楷体" w:cs="华文楷体"/>
          <w:bCs/>
          <w:sz w:val="28"/>
          <w:szCs w:val="28"/>
        </w:rPr>
        <w:t>，求V</w:t>
      </w:r>
      <w:r>
        <w:rPr>
          <w:rFonts w:hint="eastAsia" w:ascii="华文楷体" w:hAnsi="华文楷体" w:eastAsia="华文楷体" w:cs="华文楷体"/>
          <w:bCs/>
          <w:sz w:val="28"/>
          <w:szCs w:val="28"/>
          <w:vertAlign w:val="subscript"/>
        </w:rPr>
        <w:t>A,m</w:t>
      </w:r>
      <w:r>
        <w:rPr>
          <w:rFonts w:hint="eastAsia" w:ascii="华文楷体" w:hAnsi="华文楷体" w:eastAsia="华文楷体" w:cs="华文楷体"/>
          <w:bCs/>
          <w:sz w:val="28"/>
          <w:szCs w:val="28"/>
        </w:rPr>
        <w:t xml:space="preserve"> 。</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解：       </w:t>
      </w:r>
      <w:r>
        <w:rPr>
          <w:rFonts w:hint="eastAsia" w:ascii="华文楷体" w:hAnsi="华文楷体" w:eastAsia="华文楷体" w:cs="华文楷体"/>
          <w:bCs/>
          <w:position w:val="-14"/>
          <w:sz w:val="28"/>
          <w:szCs w:val="28"/>
        </w:rPr>
        <w:object>
          <v:shape id="_x0000_i1490" o:spt="75" type="#_x0000_t75" style="height:19pt;width:132pt;" o:ole="t" filled="f" o:preferrelative="t" stroked="f" coordsize="21600,21600">
            <v:path/>
            <v:fill on="f" focussize="0,0"/>
            <v:stroke on="f"/>
            <v:imagedata r:id="rId1124" o:title=""/>
            <o:lock v:ext="edit" grouping="f" rotation="f" text="f" aspectratio="t"/>
            <w10:wrap type="none"/>
            <w10:anchorlock/>
          </v:shape>
          <o:OLEObject Type="Embed" ProgID="Equation.3" ShapeID="_x0000_i1490" DrawAspect="Content" ObjectID="_1468076234" r:id="rId1123">
            <o:LockedField>false</o:LockedField>
          </o:OLEObject>
        </w:objec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14"/>
          <w:sz w:val="28"/>
          <w:szCs w:val="28"/>
        </w:rPr>
        <w:object>
          <v:shape id="_x0000_i1491" o:spt="75" type="#_x0000_t75" style="height:20pt;width:108pt;" o:ole="t" filled="f" o:preferrelative="t" stroked="f" coordsize="21600,21600">
            <v:path/>
            <v:fill on="f" focussize="0,0"/>
            <v:stroke on="f"/>
            <v:imagedata r:id="rId1126" o:title=""/>
            <o:lock v:ext="edit" grouping="f" rotation="f" text="f" aspectratio="t"/>
            <w10:wrap type="none"/>
            <w10:anchorlock/>
          </v:shape>
          <o:OLEObject Type="Embed" ProgID="Equation.3" ShapeID="_x0000_i1491" DrawAspect="Content" ObjectID="_1468076235" r:id="rId1125">
            <o:LockedField>false</o:LockedField>
          </o:OLEObject>
        </w:object>
      </w:r>
    </w:p>
    <w:p>
      <w:pPr>
        <w:rPr>
          <w:rFonts w:hint="eastAsia" w:ascii="华文楷体" w:hAnsi="华文楷体" w:eastAsia="华文楷体" w:cs="华文楷体"/>
          <w:bCs/>
          <w:sz w:val="28"/>
          <w:szCs w:val="28"/>
        </w:rPr>
      </w:pPr>
    </w:p>
    <w:p>
      <w:pPr>
        <w:spacing w:line="360" w:lineRule="auto"/>
        <w:ind w:left="525" w:hanging="700" w:hangingChars="25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53、  298K及P</w:t>
      </w:r>
      <w:r>
        <w:rPr>
          <w:rFonts w:hint="eastAsia" w:ascii="华文楷体" w:hAnsi="华文楷体" w:eastAsia="华文楷体" w:cs="华文楷体"/>
          <w:bCs/>
          <w:sz w:val="28"/>
          <w:szCs w:val="28"/>
          <w:vertAlign w:val="superscript"/>
        </w:rPr>
        <w:sym w:font="Symbol" w:char="F071"/>
      </w:r>
      <w:r>
        <w:rPr>
          <w:rFonts w:hint="eastAsia" w:ascii="华文楷体" w:hAnsi="华文楷体" w:eastAsia="华文楷体" w:cs="华文楷体"/>
          <w:bCs/>
          <w:sz w:val="28"/>
          <w:szCs w:val="28"/>
        </w:rPr>
        <w:t>下，将1mol液态苯加人到</w:t>
      </w:r>
      <w:r>
        <w:rPr>
          <w:rFonts w:hint="eastAsia" w:ascii="华文楷体" w:hAnsi="华文楷体" w:eastAsia="华文楷体" w:cs="华文楷体"/>
          <w:bCs/>
          <w:position w:val="-14"/>
          <w:sz w:val="28"/>
          <w:szCs w:val="28"/>
        </w:rPr>
        <w:object>
          <v:shape id="_x0000_i1492" o:spt="75" type="#_x0000_t75" style="height:19pt;width:45pt;" o:ole="t" filled="f" o:preferrelative="t" stroked="f" coordsize="21600,21600">
            <v:path/>
            <v:fill on="f" focussize="0,0"/>
            <v:stroke on="f"/>
            <v:imagedata r:id="rId1128" o:title=""/>
            <o:lock v:ext="edit" grouping="f" rotation="f" text="f" aspectratio="t"/>
            <w10:wrap type="none"/>
            <w10:anchorlock/>
          </v:shape>
          <o:OLEObject Type="Embed" ProgID="Equation.3" ShapeID="_x0000_i1492" DrawAspect="Content" ObjectID="_1468076236" r:id="rId1127">
            <o:LockedField>false</o:LockedField>
          </o:OLEObject>
        </w:object>
      </w:r>
      <w:r>
        <w:rPr>
          <w:rFonts w:hint="eastAsia" w:ascii="华文楷体" w:hAnsi="华文楷体" w:eastAsia="华文楷体" w:cs="华文楷体"/>
          <w:bCs/>
          <w:sz w:val="28"/>
          <w:szCs w:val="28"/>
        </w:rPr>
        <w:t>的苯和甲苯构成的量很大的溶液中，求该过程的△G 。</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  设苯用A表示，甲苯用B表示</w:t>
      </w:r>
    </w:p>
    <w:p>
      <w:pPr>
        <w:spacing w:line="360" w:lineRule="auto"/>
        <w:ind w:firstLine="840" w:firstLine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混合前  </w:t>
      </w:r>
      <w:r>
        <w:rPr>
          <w:rFonts w:hint="eastAsia" w:ascii="华文楷体" w:hAnsi="华文楷体" w:eastAsia="华文楷体" w:cs="华文楷体"/>
          <w:bCs/>
          <w:position w:val="-14"/>
          <w:sz w:val="28"/>
          <w:szCs w:val="28"/>
        </w:rPr>
        <w:object>
          <v:shape id="_x0000_i1493" o:spt="75" type="#_x0000_t75" style="height:20pt;width:137pt;" o:ole="t" filled="f" o:preferrelative="t" stroked="f" coordsize="21600,21600">
            <v:path/>
            <v:fill on="f" focussize="0,0"/>
            <v:stroke on="f"/>
            <v:imagedata r:id="rId1130" o:title=""/>
            <o:lock v:ext="edit" grouping="f" rotation="f" text="f" aspectratio="t"/>
            <w10:wrap type="none"/>
            <w10:anchorlock/>
          </v:shape>
          <o:OLEObject Type="Embed" ProgID="Equation.3" ShapeID="_x0000_i1493" DrawAspect="Content" ObjectID="_1468076237" r:id="rId1129">
            <o:LockedField>false</o:LockedField>
          </o:OLEObject>
        </w:object>
      </w:r>
    </w:p>
    <w:p>
      <w:pPr>
        <w:spacing w:line="360" w:lineRule="auto"/>
        <w:ind w:firstLine="840" w:firstLine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混合后  </w:t>
      </w:r>
      <w:r>
        <w:rPr>
          <w:rFonts w:hint="eastAsia" w:ascii="华文楷体" w:hAnsi="华文楷体" w:eastAsia="华文楷体" w:cs="华文楷体"/>
          <w:bCs/>
          <w:position w:val="-14"/>
          <w:sz w:val="28"/>
          <w:szCs w:val="28"/>
        </w:rPr>
        <w:object>
          <v:shape id="_x0000_i1494" o:spt="75" type="#_x0000_t75" style="height:19pt;width:129pt;" o:ole="t" filled="f" o:preferrelative="t" stroked="f" coordsize="21600,21600">
            <v:path/>
            <v:fill on="f" focussize="0,0"/>
            <v:stroke on="f"/>
            <v:imagedata r:id="rId1132" o:title=""/>
            <o:lock v:ext="edit" grouping="f" rotation="f" text="f" aspectratio="t"/>
            <w10:wrap type="none"/>
            <w10:anchorlock/>
          </v:shape>
          <o:OLEObject Type="Embed" ProgID="Equation.3" ShapeID="_x0000_i1494" DrawAspect="Content" ObjectID="_1468076238" r:id="rId1131">
            <o:LockedField>false</o:LockedField>
          </o:OLEObject>
        </w:objec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混合过程  </w:t>
      </w:r>
      <w:r>
        <w:rPr>
          <w:rFonts w:hint="eastAsia" w:ascii="华文楷体" w:hAnsi="华文楷体" w:eastAsia="华文楷体" w:cs="华文楷体"/>
          <w:bCs/>
          <w:position w:val="-14"/>
          <w:sz w:val="28"/>
          <w:szCs w:val="28"/>
        </w:rPr>
        <w:object>
          <v:shape id="_x0000_i1495" o:spt="75" type="#_x0000_t75" style="height:20pt;width:237pt;" o:ole="t" filled="f" o:preferrelative="t" stroked="f" coordsize="21600,21600">
            <v:path/>
            <v:fill on="f" focussize="0,0"/>
            <v:stroke on="f"/>
            <v:imagedata r:id="rId1134" o:title=""/>
            <o:lock v:ext="edit" grouping="f" rotation="f" text="f" aspectratio="t"/>
            <w10:wrap type="none"/>
            <w10:anchorlock/>
          </v:shape>
          <o:OLEObject Type="Embed" ProgID="Equation.3" ShapeID="_x0000_i1495" DrawAspect="Content" ObjectID="_1468076239" r:id="rId1133">
            <o:LockedField>false</o:LockedField>
          </o:OLEObject>
        </w:objec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6"/>
          <w:sz w:val="28"/>
          <w:szCs w:val="28"/>
        </w:rPr>
        <w:object>
          <v:shape id="_x0000_i1496" o:spt="75" type="#_x0000_t75" style="height:13.95pt;width:156pt;" o:ole="t" filled="f" o:preferrelative="t" stroked="f" coordsize="21600,21600">
            <v:path/>
            <v:fill on="f" focussize="0,0"/>
            <v:stroke on="f"/>
            <v:imagedata r:id="rId1136" o:title=""/>
            <o:lock v:ext="edit" grouping="f" rotation="f" text="f" aspectratio="t"/>
            <w10:wrap type="none"/>
            <w10:anchorlock/>
          </v:shape>
          <o:OLEObject Type="Embed" ProgID="Equation.3" ShapeID="_x0000_i1496" DrawAspect="Content" ObjectID="_1468076240" r:id="rId1135">
            <o:LockedField>false</o:LockedField>
          </o:OLEObject>
        </w:object>
      </w:r>
    </w:p>
    <w:p>
      <w:pPr>
        <w:spacing w:line="360" w:lineRule="auto"/>
        <w:rPr>
          <w:rFonts w:hint="eastAsia" w:ascii="华文楷体" w:hAnsi="华文楷体" w:eastAsia="华文楷体" w:cs="华文楷体"/>
          <w:bCs/>
          <w:sz w:val="28"/>
          <w:szCs w:val="28"/>
        </w:rPr>
      </w:pP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54、  308K 时，丙酮的饱和蒸气压为4.3×10</w:t>
      </w:r>
      <w:r>
        <w:rPr>
          <w:rFonts w:hint="eastAsia" w:ascii="华文楷体" w:hAnsi="华文楷体" w:eastAsia="华文楷体" w:cs="华文楷体"/>
          <w:bCs/>
          <w:sz w:val="28"/>
          <w:szCs w:val="28"/>
          <w:vertAlign w:val="superscript"/>
        </w:rPr>
        <w:t>4</w:t>
      </w:r>
      <w:r>
        <w:rPr>
          <w:rFonts w:hint="eastAsia" w:ascii="华文楷体" w:hAnsi="华文楷体" w:eastAsia="华文楷体" w:cs="华文楷体"/>
          <w:bCs/>
          <w:sz w:val="28"/>
          <w:szCs w:val="28"/>
        </w:rPr>
        <w:t xml:space="preserve"> Pa，今测得</w:t>
      </w:r>
      <w:r>
        <w:rPr>
          <w:rFonts w:hint="eastAsia" w:ascii="华文楷体" w:hAnsi="华文楷体" w:eastAsia="华文楷体" w:cs="华文楷体"/>
          <w:bCs/>
          <w:i/>
          <w:sz w:val="28"/>
          <w:szCs w:val="28"/>
        </w:rPr>
        <w:t>x</w:t>
      </w:r>
      <w:r>
        <w:rPr>
          <w:rFonts w:hint="eastAsia" w:ascii="华文楷体" w:hAnsi="华文楷体" w:eastAsia="华文楷体" w:cs="华文楷体"/>
          <w:bCs/>
          <w:sz w:val="28"/>
          <w:szCs w:val="28"/>
          <w:vertAlign w:val="subscript"/>
        </w:rPr>
        <w:t xml:space="preserve">氯仿 </w:t>
      </w:r>
      <w:r>
        <w:rPr>
          <w:rFonts w:hint="eastAsia" w:ascii="华文楷体" w:hAnsi="华文楷体" w:eastAsia="华文楷体" w:cs="华文楷体"/>
          <w:bCs/>
          <w:sz w:val="28"/>
          <w:szCs w:val="28"/>
        </w:rPr>
        <w:t>= 0.3的氯仿一丙酮溶液蒸气中丙酮蒸气的分压为2.7×10</w:t>
      </w:r>
      <w:r>
        <w:rPr>
          <w:rFonts w:hint="eastAsia" w:ascii="华文楷体" w:hAnsi="华文楷体" w:eastAsia="华文楷体" w:cs="华文楷体"/>
          <w:bCs/>
          <w:sz w:val="28"/>
          <w:szCs w:val="28"/>
          <w:vertAlign w:val="superscript"/>
        </w:rPr>
        <w:t>4</w:t>
      </w:r>
      <w:r>
        <w:rPr>
          <w:rFonts w:hint="eastAsia" w:ascii="华文楷体" w:hAnsi="华文楷体" w:eastAsia="华文楷体" w:cs="华文楷体"/>
          <w:bCs/>
          <w:sz w:val="28"/>
          <w:szCs w:val="28"/>
        </w:rPr>
        <w:t xml:space="preserve"> Pa ，问此溶液是否为理想溶液？</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 若为理想溶液，必符合Raoult定律，则有</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12"/>
          <w:sz w:val="28"/>
          <w:szCs w:val="28"/>
        </w:rPr>
        <w:object>
          <v:shape id="_x0000_i1497" o:spt="75" type="#_x0000_t75" style="height:19pt;width:247.95pt;" o:ole="t" filled="f" o:preferrelative="t" stroked="f" coordsize="21600,21600">
            <v:path/>
            <v:fill on="f" alignshape="1" focussize="0,0"/>
            <v:stroke on="f"/>
            <v:imagedata r:id="rId1138" o:title=""/>
            <o:lock v:ext="edit" aspectratio="t"/>
            <w10:wrap type="none"/>
            <w10:anchorlock/>
          </v:shape>
          <o:OLEObject Type="Embed" ProgID="Equation.3" ShapeID="_x0000_i1497" DrawAspect="Content" ObjectID="_1468076241" r:id="rId1137">
            <o:LockedField>false</o:LockedField>
          </o:OLEObject>
        </w:objec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由于</w:t>
      </w:r>
      <w:r>
        <w:rPr>
          <w:rFonts w:hint="eastAsia" w:ascii="华文楷体" w:hAnsi="华文楷体" w:eastAsia="华文楷体" w:cs="华文楷体"/>
          <w:bCs/>
          <w:position w:val="-12"/>
          <w:sz w:val="28"/>
          <w:szCs w:val="28"/>
        </w:rPr>
        <w:object>
          <v:shape id="_x0000_i1498" o:spt="75" type="#_x0000_t75" style="height:19pt;width:170pt;" o:ole="t" filled="f" o:preferrelative="t" stroked="f" coordsize="21600,21600">
            <v:path/>
            <v:fill on="f" alignshape="1" focussize="0,0"/>
            <v:stroke on="f"/>
            <v:imagedata r:id="rId1140" o:title=""/>
            <o:lock v:ext="edit" aspectratio="t"/>
            <w10:wrap type="none"/>
            <w10:anchorlock/>
          </v:shape>
          <o:OLEObject Type="Embed" ProgID="Equation.3" ShapeID="_x0000_i1498" DrawAspect="Content" ObjectID="_1468076242" r:id="rId1139">
            <o:LockedField>false</o:LockedField>
          </o:OLEObject>
        </w:object>
      </w:r>
      <w:r>
        <w:rPr>
          <w:rFonts w:hint="eastAsia" w:ascii="华文楷体" w:hAnsi="华文楷体" w:eastAsia="华文楷体" w:cs="华文楷体"/>
          <w:bCs/>
          <w:sz w:val="28"/>
          <w:szCs w:val="28"/>
        </w:rPr>
        <w:t>，因此此溶液不是理想溶液。</w:t>
      </w:r>
    </w:p>
    <w:p>
      <w:pPr>
        <w:rPr>
          <w:rFonts w:hint="eastAsia" w:ascii="华文楷体" w:hAnsi="华文楷体" w:eastAsia="华文楷体" w:cs="华文楷体"/>
          <w:bCs/>
          <w:sz w:val="28"/>
          <w:szCs w:val="28"/>
        </w:rPr>
      </w:pPr>
    </w:p>
    <w:p>
      <w:pPr>
        <w:spacing w:line="360" w:lineRule="auto"/>
        <w:ind w:left="420" w:hanging="560" w:hanging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55、  已知370.26K 纯水的蒸气压为91293.8Pa，在质量分数为0.03的乙醇水溶液上方，蒸气总压为101325Pa。计算相同温度时乙醇的物质的量分数为0.02的水溶液上：(1) 水的蒸气分压； (2) 乙醇的蒸气分压。（</w:t>
      </w:r>
      <w:r>
        <w:rPr>
          <w:rFonts w:hint="eastAsia" w:ascii="华文楷体" w:hAnsi="华文楷体" w:eastAsia="华文楷体" w:cs="华文楷体"/>
          <w:bCs/>
          <w:position w:val="-14"/>
          <w:sz w:val="28"/>
          <w:szCs w:val="28"/>
        </w:rPr>
        <w:object>
          <v:shape id="_x0000_i1499" o:spt="75" type="#_x0000_t75" style="height:20pt;width:208pt;" o:ole="t" filled="f" o:preferrelative="t" stroked="f" coordsize="21600,21600">
            <v:path/>
            <v:fill on="f" alignshape="1" focussize="0,0"/>
            <v:stroke on="f"/>
            <v:imagedata r:id="rId1142" o:title=""/>
            <o:lock v:ext="edit" aspectratio="t"/>
            <w10:wrap type="none"/>
            <w10:anchorlock/>
          </v:shape>
          <o:OLEObject Type="Embed" ProgID="Equation.3" ShapeID="_x0000_i1499" DrawAspect="Content" ObjectID="_1468076243" r:id="rId1141">
            <o:LockedField>false</o:LockedField>
          </o:OLEObject>
        </w:object>
      </w:r>
      <w:r>
        <w:rPr>
          <w:rFonts w:hint="eastAsia" w:ascii="华文楷体" w:hAnsi="华文楷体" w:eastAsia="华文楷体" w:cs="华文楷体"/>
          <w:bCs/>
          <w:sz w:val="28"/>
          <w:szCs w:val="28"/>
        </w:rPr>
        <w:t>）</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 把溶液看作是稀溶液，用A表示水，用B表示乙醇</w: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（1）    </w:t>
      </w:r>
      <w:r>
        <w:rPr>
          <w:rFonts w:hint="eastAsia" w:ascii="华文楷体" w:hAnsi="华文楷体" w:eastAsia="华文楷体" w:cs="华文楷体"/>
          <w:bCs/>
          <w:position w:val="-14"/>
          <w:sz w:val="28"/>
          <w:szCs w:val="28"/>
        </w:rPr>
        <w:object>
          <v:shape id="_x0000_i1500" o:spt="75" type="#_x0000_t75" style="height:20pt;width:232pt;" o:ole="t" filled="f" o:preferrelative="t" stroked="f" coordsize="21600,21600">
            <v:path/>
            <v:fill on="f" alignshape="1" focussize="0,0"/>
            <v:stroke on="f"/>
            <v:imagedata r:id="rId1144" o:title=""/>
            <o:lock v:ext="edit" aspectratio="t"/>
            <w10:wrap type="none"/>
            <w10:anchorlock/>
          </v:shape>
          <o:OLEObject Type="Embed" ProgID="Equation.3" ShapeID="_x0000_i1500" DrawAspect="Content" ObjectID="_1468076244" r:id="rId1143">
            <o:LockedField>false</o:LockedField>
          </o:OLEObject>
        </w:objec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（2）  当   </w:t>
      </w:r>
      <w:r>
        <w:rPr>
          <w:rFonts w:hint="eastAsia" w:ascii="华文楷体" w:hAnsi="华文楷体" w:eastAsia="华文楷体" w:cs="华文楷体"/>
          <w:bCs/>
          <w:position w:val="-30"/>
          <w:sz w:val="28"/>
          <w:szCs w:val="28"/>
        </w:rPr>
        <w:object>
          <v:shape id="_x0000_i1501" o:spt="75" type="#_x0000_t75" style="height:34pt;width:78.95pt;" o:ole="t" filled="f" o:preferrelative="t" stroked="f" coordsize="21600,21600">
            <v:path/>
            <v:fill on="f" focussize="0,0"/>
            <v:stroke on="f"/>
            <v:imagedata r:id="rId1146" o:title=""/>
            <o:lock v:ext="edit" grouping="f" rotation="f" text="f" aspectratio="t"/>
            <w10:wrap type="none"/>
            <w10:anchorlock/>
          </v:shape>
          <o:OLEObject Type="Embed" ProgID="Equation.3" ShapeID="_x0000_i1501" DrawAspect="Content" ObjectID="_1468076245" r:id="rId1145">
            <o:LockedField>false</o:LockedField>
          </o:OLEObject>
        </w:object>
      </w:r>
      <w:r>
        <w:rPr>
          <w:rFonts w:hint="eastAsia" w:ascii="华文楷体" w:hAnsi="华文楷体" w:eastAsia="华文楷体" w:cs="华文楷体"/>
          <w:bCs/>
          <w:sz w:val="28"/>
          <w:szCs w:val="28"/>
        </w:rPr>
        <w:t xml:space="preserve">   ，    即  </w:t>
      </w:r>
      <w:r>
        <w:rPr>
          <w:rFonts w:hint="eastAsia" w:ascii="华文楷体" w:hAnsi="华文楷体" w:eastAsia="华文楷体" w:cs="华文楷体"/>
          <w:bCs/>
          <w:position w:val="-24"/>
          <w:sz w:val="28"/>
          <w:szCs w:val="28"/>
        </w:rPr>
        <w:object>
          <v:shape id="_x0000_i1502" o:spt="75" type="#_x0000_t75" style="height:31pt;width:59pt;" o:ole="t" filled="f" o:preferrelative="t" stroked="f" coordsize="21600,21600">
            <v:path/>
            <v:fill on="f" focussize="0,0"/>
            <v:stroke on="f"/>
            <v:imagedata r:id="rId1148" o:title=""/>
            <o:lock v:ext="edit" grouping="f" rotation="f" text="f" aspectratio="t"/>
            <w10:wrap type="none"/>
            <w10:anchorlock/>
          </v:shape>
          <o:OLEObject Type="Embed" ProgID="Equation.3" ShapeID="_x0000_i1502" DrawAspect="Content" ObjectID="_1468076246" r:id="rId1147">
            <o:LockedField>false</o:LockedField>
          </o:OLEObject>
        </w:object>
      </w:r>
      <w:r>
        <w:rPr>
          <w:rFonts w:hint="eastAsia" w:ascii="华文楷体" w:hAnsi="华文楷体" w:eastAsia="华文楷体" w:cs="华文楷体"/>
          <w:bCs/>
          <w:sz w:val="28"/>
          <w:szCs w:val="28"/>
        </w:rPr>
        <w:t xml:space="preserve"> 时</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54"/>
          <w:sz w:val="28"/>
          <w:szCs w:val="28"/>
        </w:rPr>
        <w:object>
          <v:shape id="_x0000_i1503" o:spt="75" type="#_x0000_t75" style="height:46pt;width:232pt;" o:ole="t" filled="f" o:preferrelative="t" stroked="f" coordsize="21600,21600">
            <v:path/>
            <v:fill on="f" focussize="0,0"/>
            <v:stroke on="f"/>
            <v:imagedata r:id="rId1150" o:title=""/>
            <o:lock v:ext="edit" grouping="f" rotation="f" text="f" aspectratio="t"/>
            <w10:wrap type="none"/>
            <w10:anchorlock/>
          </v:shape>
          <o:OLEObject Type="Embed" ProgID="Equation.3" ShapeID="_x0000_i1503" DrawAspect="Content" ObjectID="_1468076247" r:id="rId1149">
            <o:LockedField>false</o:LockedField>
          </o:OLEObject>
        </w:objec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所以    </w:t>
      </w:r>
      <w:r>
        <w:rPr>
          <w:rFonts w:hint="eastAsia" w:ascii="华文楷体" w:hAnsi="华文楷体" w:eastAsia="华文楷体" w:cs="华文楷体"/>
          <w:bCs/>
          <w:position w:val="-14"/>
          <w:sz w:val="28"/>
          <w:szCs w:val="28"/>
        </w:rPr>
        <w:object>
          <v:shape id="_x0000_i1504" o:spt="75" type="#_x0000_t75" style="height:20pt;width:240.95pt;" o:ole="t" filled="f" o:preferrelative="t" stroked="f" coordsize="21600,21600">
            <v:path/>
            <v:fill on="f" alignshape="1" focussize="0,0"/>
            <v:stroke on="f"/>
            <v:imagedata r:id="rId1152" o:title=""/>
            <o:lock v:ext="edit" aspectratio="t"/>
            <w10:wrap type="none"/>
            <w10:anchorlock/>
          </v:shape>
          <o:OLEObject Type="Embed" ProgID="Equation.3" ShapeID="_x0000_i1504" DrawAspect="Content" ObjectID="_1468076248" r:id="rId1151">
            <o:LockedField>false</o:LockedField>
          </o:OLEObject>
        </w:object>
      </w:r>
    </w:p>
    <w:p>
      <w:pPr>
        <w:tabs>
          <w:tab w:val="left" w:pos="540"/>
        </w:tabs>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14"/>
          <w:sz w:val="28"/>
          <w:szCs w:val="28"/>
        </w:rPr>
        <w:object>
          <v:shape id="_x0000_i1505" o:spt="75" type="#_x0000_t75" style="height:19pt;width:244pt;" o:ole="t" filled="f" o:preferrelative="t" stroked="f" coordsize="21600,21600">
            <v:path/>
            <v:fill on="f" alignshape="1" focussize="0,0"/>
            <v:stroke on="f"/>
            <v:imagedata r:id="rId1154" o:title=""/>
            <o:lock v:ext="edit" aspectratio="t"/>
            <w10:wrap type="none"/>
            <w10:anchorlock/>
          </v:shape>
          <o:OLEObject Type="Embed" ProgID="Equation.3" ShapeID="_x0000_i1505" DrawAspect="Content" ObjectID="_1468076249" r:id="rId1153">
            <o:LockedField>false</o:LockedField>
          </o:OLEObject>
        </w:objec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32"/>
          <w:sz w:val="28"/>
          <w:szCs w:val="28"/>
        </w:rPr>
        <w:object>
          <v:shape id="_x0000_i1506" o:spt="75" type="#_x0000_t75" style="height:37pt;width:150pt;" o:ole="t" filled="f" o:preferrelative="t" stroked="f" coordsize="21600,21600">
            <v:path/>
            <v:fill on="f" alignshape="1" focussize="0,0"/>
            <v:stroke on="f"/>
            <v:imagedata r:id="rId1156" o:title=""/>
            <o:lock v:ext="edit" aspectratio="t"/>
            <w10:wrap type="none"/>
            <w10:anchorlock/>
          </v:shape>
          <o:OLEObject Type="Embed" ProgID="Equation.3" ShapeID="_x0000_i1506" DrawAspect="Content" ObjectID="_1468076250" r:id="rId1155">
            <o:LockedField>false</o:LockedField>
          </o:OLEObject>
        </w:objec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12"/>
          <w:sz w:val="28"/>
          <w:szCs w:val="28"/>
        </w:rPr>
        <w:object>
          <v:shape id="_x0000_i1507" o:spt="75" type="#_x0000_t75" style="height:18pt;width:189pt;" o:ole="t" filled="f" o:preferrelative="t" stroked="f" coordsize="21600,21600">
            <v:path/>
            <v:fill on="f" alignshape="1" focussize="0,0"/>
            <v:stroke on="f"/>
            <v:imagedata r:id="rId1158" o:title=""/>
            <o:lock v:ext="edit" aspectratio="t"/>
            <w10:wrap type="none"/>
            <w10:anchorlock/>
          </v:shape>
          <o:OLEObject Type="Embed" ProgID="Equation.3" ShapeID="_x0000_i1507" DrawAspect="Content" ObjectID="_1468076251" r:id="rId1157">
            <o:LockedField>false</o:LockedField>
          </o:OLEObject>
        </w:objec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56.已知370.26K 纯水的蒸气压为91293.8Pa，在摩尔分数为0.03的乙醇水溶液上方，蒸气总压为101325Pa。计算相同温度时乙醇的摩尔分数为0.02的水溶液上：(1) 水的蒸气分压； (2) 乙醇的蒸气分压。（</w:t>
      </w:r>
      <w:r>
        <w:rPr>
          <w:rFonts w:hint="eastAsia" w:ascii="华文楷体" w:hAnsi="华文楷体" w:eastAsia="华文楷体" w:cs="华文楷体"/>
          <w:bCs/>
          <w:position w:val="-14"/>
          <w:sz w:val="28"/>
          <w:szCs w:val="28"/>
        </w:rPr>
        <w:object>
          <v:shape id="_x0000_i1508" o:spt="75" type="#_x0000_t75" style="height:20pt;width:208pt;" o:ole="t" filled="f" o:preferrelative="t" stroked="f" coordsize="21600,21600">
            <v:path/>
            <v:fill on="f" alignshape="1" focussize="0,0"/>
            <v:stroke on="f"/>
            <v:imagedata r:id="rId1160" o:title=""/>
            <o:lock v:ext="edit" aspectratio="t"/>
            <w10:wrap type="none"/>
            <w10:anchorlock/>
          </v:shape>
          <o:OLEObject Type="Embed" ProgID="Equation.3" ShapeID="_x0000_i1508" DrawAspect="Content" ObjectID="_1468076252" r:id="rId1159">
            <o:LockedField>false</o:LockedField>
          </o:OLEObject>
        </w:object>
      </w:r>
      <w:r>
        <w:rPr>
          <w:rFonts w:hint="eastAsia" w:ascii="华文楷体" w:hAnsi="华文楷体" w:eastAsia="华文楷体" w:cs="华文楷体"/>
          <w:bCs/>
          <w:sz w:val="28"/>
          <w:szCs w:val="28"/>
        </w:rPr>
        <w:t>）</w:t>
      </w:r>
    </w:p>
    <w:p>
      <w:pPr>
        <w:snapToGrid w:val="0"/>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w:t>
      </w:r>
    </w:p>
    <w:p>
      <w:pPr>
        <w:snapToGrid w:val="0"/>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（1）</w:t>
      </w:r>
    </w:p>
    <w:p>
      <w:pPr>
        <w:snapToGrid w:val="0"/>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position w:val="-42"/>
          <w:sz w:val="28"/>
          <w:szCs w:val="28"/>
        </w:rPr>
        <w:object>
          <v:shape id="_x0000_i1509" o:spt="75" type="#_x0000_t75" style="height:52.95pt;width:119.95pt;" o:ole="t" filled="f" stroked="f" coordsize="21600,21600">
            <v:path/>
            <v:fill on="f" focussize="0,0"/>
            <v:stroke on="f"/>
            <v:imagedata r:id="rId1162" o:title=""/>
            <o:lock v:ext="edit" grouping="f" rotation="f" text="f" aspectratio="t"/>
            <w10:wrap type="none"/>
            <w10:anchorlock/>
          </v:shape>
          <o:OLEObject Type="Embed" ProgID="Equation.KSEE3" ShapeID="_x0000_i1509" DrawAspect="Content" ObjectID="_1468076253" r:id="rId1161">
            <o:LockedField>false</o:LockedField>
          </o:OLEObject>
        </w:object>
      </w:r>
    </w:p>
    <w:p>
      <w:pPr>
        <w:snapToGrid w:val="0"/>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（2）</w:t>
      </w:r>
    </w:p>
    <w:p>
      <w:pPr>
        <w:snapToGrid w:val="0"/>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position w:val="-48"/>
          <w:sz w:val="28"/>
          <w:szCs w:val="28"/>
        </w:rPr>
        <w:object>
          <v:shape id="_x0000_i1510" o:spt="75" type="#_x0000_t75" style="height:56pt;width:211pt;" o:ole="t" filled="f" o:preferrelative="t" stroked="f" coordsize="21600,21600">
            <v:path/>
            <v:fill on="f" alignshape="1" focussize="0,0"/>
            <v:stroke on="f"/>
            <v:imagedata r:id="rId1164" o:title=""/>
            <o:lock v:ext="edit" aspectratio="t"/>
            <w10:wrap type="none"/>
            <w10:anchorlock/>
          </v:shape>
          <o:OLEObject Type="Embed" ProgID="Equation.3" ShapeID="_x0000_i1510" DrawAspect="Content" ObjectID="_1468076254" r:id="rId1163">
            <o:LockedField>false</o:LockedField>
          </o:OLEObject>
        </w:object>
      </w:r>
    </w:p>
    <w:p>
      <w:pPr>
        <w:snapToGrid w:val="0"/>
        <w:spacing w:line="360" w:lineRule="auto"/>
        <w:rPr>
          <w:rFonts w:hint="eastAsia" w:ascii="华文楷体" w:hAnsi="华文楷体" w:eastAsia="华文楷体" w:cs="华文楷体"/>
          <w:color w:val="000000"/>
          <w:sz w:val="28"/>
          <w:szCs w:val="28"/>
        </w:rPr>
      </w:pPr>
      <w:r>
        <w:rPr>
          <w:rFonts w:hint="eastAsia" w:ascii="华文楷体" w:hAnsi="华文楷体" w:eastAsia="华文楷体" w:cs="华文楷体"/>
          <w:bCs/>
          <w:position w:val="-46"/>
          <w:sz w:val="28"/>
          <w:szCs w:val="28"/>
        </w:rPr>
        <w:object>
          <v:shape id="_x0000_i1511" o:spt="75" type="#_x0000_t75" style="height:54pt;width:88pt;" o:ole="t" filled="f" o:preferrelative="t" stroked="f" coordsize="21600,21600">
            <v:path/>
            <v:fill on="f" alignshape="1" focussize="0,0"/>
            <v:stroke on="f"/>
            <v:imagedata r:id="rId1166" o:title=""/>
            <o:lock v:ext="edit" aspectratio="t"/>
            <w10:wrap type="none"/>
            <w10:anchorlock/>
          </v:shape>
          <o:OLEObject Type="Embed" ProgID="Equation.3" ShapeID="_x0000_i1511" DrawAspect="Content" ObjectID="_1468076255" r:id="rId1165">
            <o:LockedField>false</o:LockedField>
          </o:OLEObject>
        </w:objec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57.已知370.26K 纯水的蒸气压为91293.8Pa，在质量分数为0.03的乙醇水溶液上方，蒸气总压为101325Pa。计算相同温度时乙醇的质量分数为0.02的水溶液上：(1) 水的蒸气分压； (2) 乙醇的蒸气分压。（</w:t>
      </w:r>
      <w:r>
        <w:rPr>
          <w:rFonts w:hint="eastAsia" w:ascii="华文楷体" w:hAnsi="华文楷体" w:eastAsia="华文楷体" w:cs="华文楷体"/>
          <w:bCs/>
          <w:position w:val="-14"/>
          <w:sz w:val="28"/>
          <w:szCs w:val="28"/>
        </w:rPr>
        <w:object>
          <v:shape id="_x0000_i1512" o:spt="75" type="#_x0000_t75" style="height:20pt;width:208pt;" o:ole="t" filled="f" o:preferrelative="t" stroked="f" coordsize="21600,21600">
            <v:path/>
            <v:fill on="f" alignshape="1" focussize="0,0"/>
            <v:stroke on="f"/>
            <v:imagedata r:id="rId1160" o:title=""/>
            <o:lock v:ext="edit" aspectratio="t"/>
            <w10:wrap type="none"/>
            <w10:anchorlock/>
          </v:shape>
          <o:OLEObject Type="Embed" ProgID="Equation.3" ShapeID="_x0000_i1512" DrawAspect="Content" ObjectID="_1468076256" r:id="rId1167">
            <o:LockedField>false</o:LockedField>
          </o:OLEObject>
        </w:object>
      </w:r>
      <w:r>
        <w:rPr>
          <w:rFonts w:hint="eastAsia" w:ascii="华文楷体" w:hAnsi="华文楷体" w:eastAsia="华文楷体" w:cs="华文楷体"/>
          <w:bCs/>
          <w:sz w:val="28"/>
          <w:szCs w:val="28"/>
        </w:rPr>
        <w:t>）</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解：把溶液看作是稀溶液，用A表示水，用B表示乙醇</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（1）当   </w:t>
      </w:r>
      <w:r>
        <w:rPr>
          <w:rFonts w:hint="eastAsia" w:ascii="华文楷体" w:hAnsi="华文楷体" w:eastAsia="华文楷体" w:cs="华文楷体"/>
          <w:bCs/>
          <w:position w:val="-30"/>
          <w:sz w:val="28"/>
          <w:szCs w:val="28"/>
        </w:rPr>
        <w:object>
          <v:shape id="_x0000_i1513" o:spt="75" type="#_x0000_t75" style="height:35pt;width:81pt;" o:ole="t" filled="f" o:preferrelative="t" stroked="f" coordsize="21600,21600">
            <v:path/>
            <v:fill on="f" alignshape="1" focussize="0,0"/>
            <v:stroke on="f"/>
            <v:imagedata r:id="rId1169" o:title=""/>
            <o:lock v:ext="edit" aspectratio="t"/>
            <w10:wrap type="none"/>
            <w10:anchorlock/>
          </v:shape>
          <o:OLEObject Type="Embed" ProgID="Equation.3" ShapeID="_x0000_i1513" DrawAspect="Content" ObjectID="_1468076257" r:id="rId1168">
            <o:LockedField>false</o:LockedField>
          </o:OLEObject>
        </w:object>
      </w:r>
      <w:r>
        <w:rPr>
          <w:rFonts w:hint="eastAsia" w:ascii="华文楷体" w:hAnsi="华文楷体" w:eastAsia="华文楷体" w:cs="华文楷体"/>
          <w:bCs/>
          <w:sz w:val="28"/>
          <w:szCs w:val="28"/>
        </w:rPr>
        <w:t xml:space="preserve">，    即  </w:t>
      </w:r>
      <w:r>
        <w:rPr>
          <w:rFonts w:hint="eastAsia" w:ascii="华文楷体" w:hAnsi="华文楷体" w:eastAsia="华文楷体" w:cs="华文楷体"/>
          <w:bCs/>
          <w:position w:val="-24"/>
          <w:sz w:val="28"/>
          <w:szCs w:val="28"/>
        </w:rPr>
        <w:object>
          <v:shape id="_x0000_i1514" o:spt="75" type="#_x0000_t75" style="height:31pt;width:60.95pt;" o:ole="t" filled="f" o:preferrelative="t" stroked="f" coordsize="21600,21600">
            <v:path/>
            <v:fill on="f" alignshape="1" focussize="0,0"/>
            <v:stroke on="f"/>
            <v:imagedata r:id="rId1171" o:title=""/>
            <o:lock v:ext="edit" aspectratio="t"/>
            <w10:wrap type="none"/>
            <w10:anchorlock/>
          </v:shape>
          <o:OLEObject Type="Embed" ProgID="Equation.3" ShapeID="_x0000_i1514" DrawAspect="Content" ObjectID="_1468076258" r:id="rId1170">
            <o:LockedField>false</o:LockedField>
          </o:OLEObject>
        </w:object>
      </w:r>
      <w:r>
        <w:rPr>
          <w:rFonts w:hint="eastAsia" w:ascii="华文楷体" w:hAnsi="华文楷体" w:eastAsia="华文楷体" w:cs="华文楷体"/>
          <w:bCs/>
          <w:sz w:val="28"/>
          <w:szCs w:val="28"/>
        </w:rPr>
        <w:t xml:space="preserve"> 时</w: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56"/>
          <w:sz w:val="28"/>
          <w:szCs w:val="28"/>
        </w:rPr>
        <w:object>
          <v:shape id="_x0000_i1515" o:spt="75" type="#_x0000_t75" style="height:48pt;width:234pt;" o:ole="t" filled="f" o:preferrelative="t" stroked="f" coordsize="21600,21600">
            <v:path/>
            <v:fill on="f" alignshape="1" focussize="0,0"/>
            <v:stroke on="f"/>
            <v:imagedata r:id="rId1173" o:title=""/>
            <o:lock v:ext="edit" aspectratio="t"/>
            <w10:wrap type="none"/>
            <w10:anchorlock/>
          </v:shape>
          <o:OLEObject Type="Embed" ProgID="Equation.3" ShapeID="_x0000_i1515" DrawAspect="Content" ObjectID="_1468076259" r:id="rId1172">
            <o:LockedField>false</o:LockedField>
          </o:OLEObject>
        </w:object>
      </w:r>
    </w:p>
    <w:p>
      <w:pPr>
        <w:rPr>
          <w:rFonts w:hint="eastAsia" w:ascii="华文楷体" w:hAnsi="华文楷体" w:eastAsia="华文楷体" w:cs="华文楷体"/>
          <w:bCs/>
          <w:sz w:val="28"/>
          <w:szCs w:val="28"/>
        </w:rPr>
      </w:pPr>
      <w:r>
        <w:rPr>
          <w:rFonts w:hint="eastAsia" w:ascii="华文楷体" w:hAnsi="华文楷体" w:eastAsia="华文楷体" w:cs="华文楷体"/>
          <w:bCs/>
          <w:position w:val="-10"/>
          <w:sz w:val="28"/>
          <w:szCs w:val="28"/>
        </w:rPr>
        <w:object>
          <v:shape id="_x0000_i1516" o:spt="75" type="#_x0000_t75" style="height:18pt;width:219pt;" o:ole="t" filled="f" o:preferrelative="t" stroked="f" coordsize="21600,21600">
            <v:path/>
            <v:fill on="f" alignshape="1" focussize="0,0"/>
            <v:stroke on="f"/>
            <v:imagedata r:id="rId1175" o:title=""/>
            <o:lock v:ext="edit" aspectratio="t"/>
            <w10:wrap type="none"/>
            <w10:anchorlock/>
          </v:shape>
          <o:OLEObject Type="Embed" ProgID="Equation.3" ShapeID="_x0000_i1516" DrawAspect="Content" ObjectID="_1468076260" r:id="rId1174">
            <o:LockedField>false</o:LockedField>
          </o:OLEObject>
        </w:objec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（2）</w: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当   </w:t>
      </w:r>
      <w:r>
        <w:rPr>
          <w:rFonts w:hint="eastAsia" w:ascii="华文楷体" w:hAnsi="华文楷体" w:eastAsia="华文楷体" w:cs="华文楷体"/>
          <w:bCs/>
          <w:position w:val="-30"/>
          <w:sz w:val="28"/>
          <w:szCs w:val="28"/>
        </w:rPr>
        <w:object>
          <v:shape id="_x0000_i1517" o:spt="75" type="#_x0000_t75" style="height:34pt;width:78.95pt;" o:ole="t" filled="f" o:preferrelative="t" stroked="f" coordsize="21600,21600">
            <v:path/>
            <v:fill on="f" focussize="0,0"/>
            <v:stroke on="f"/>
            <v:imagedata r:id="rId1146" o:title=""/>
            <o:lock v:ext="edit" grouping="f" rotation="f" text="f" aspectratio="t"/>
            <w10:wrap type="none"/>
            <w10:anchorlock/>
          </v:shape>
          <o:OLEObject Type="Embed" ProgID="Equation.3" ShapeID="_x0000_i1517" DrawAspect="Content" ObjectID="_1468076261" r:id="rId1176">
            <o:LockedField>false</o:LockedField>
          </o:OLEObject>
        </w:object>
      </w:r>
      <w:r>
        <w:rPr>
          <w:rFonts w:hint="eastAsia" w:ascii="华文楷体" w:hAnsi="华文楷体" w:eastAsia="华文楷体" w:cs="华文楷体"/>
          <w:bCs/>
          <w:sz w:val="28"/>
          <w:szCs w:val="28"/>
        </w:rPr>
        <w:t xml:space="preserve">，即  </w:t>
      </w:r>
      <w:r>
        <w:rPr>
          <w:rFonts w:hint="eastAsia" w:ascii="华文楷体" w:hAnsi="华文楷体" w:eastAsia="华文楷体" w:cs="华文楷体"/>
          <w:bCs/>
          <w:position w:val="-24"/>
          <w:sz w:val="28"/>
          <w:szCs w:val="28"/>
        </w:rPr>
        <w:object>
          <v:shape id="_x0000_i1518" o:spt="75" type="#_x0000_t75" style="height:31pt;width:59pt;" o:ole="t" filled="f" o:preferrelative="t" stroked="f" coordsize="21600,21600">
            <v:path/>
            <v:fill on="f" focussize="0,0"/>
            <v:stroke on="f"/>
            <v:imagedata r:id="rId1148" o:title=""/>
            <o:lock v:ext="edit" grouping="f" rotation="f" text="f" aspectratio="t"/>
            <w10:wrap type="none"/>
            <w10:anchorlock/>
          </v:shape>
          <o:OLEObject Type="Embed" ProgID="Equation.3" ShapeID="_x0000_i1518" DrawAspect="Content" ObjectID="_1468076262" r:id="rId1177">
            <o:LockedField>false</o:LockedField>
          </o:OLEObject>
        </w:object>
      </w:r>
      <w:r>
        <w:rPr>
          <w:rFonts w:hint="eastAsia" w:ascii="华文楷体" w:hAnsi="华文楷体" w:eastAsia="华文楷体" w:cs="华文楷体"/>
          <w:bCs/>
          <w:sz w:val="28"/>
          <w:szCs w:val="28"/>
        </w:rPr>
        <w:t xml:space="preserve"> 时</w: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54"/>
          <w:sz w:val="28"/>
          <w:szCs w:val="28"/>
        </w:rPr>
        <w:object>
          <v:shape id="_x0000_i1519" o:spt="75" type="#_x0000_t75" style="height:46pt;width:232pt;" o:ole="t" filled="f" o:preferrelative="t" stroked="f" coordsize="21600,21600">
            <v:path/>
            <v:fill on="f" focussize="0,0"/>
            <v:stroke on="f"/>
            <v:imagedata r:id="rId1150" o:title=""/>
            <o:lock v:ext="edit" grouping="f" rotation="f" text="f" aspectratio="t"/>
            <w10:wrap type="none"/>
            <w10:anchorlock/>
          </v:shape>
          <o:OLEObject Type="Embed" ProgID="Equation.3" ShapeID="_x0000_i1519" DrawAspect="Content" ObjectID="_1468076263" r:id="rId1178">
            <o:LockedField>false</o:LockedField>
          </o:OLEObject>
        </w:objec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当   </w:t>
      </w:r>
      <w:r>
        <w:rPr>
          <w:rFonts w:hint="eastAsia" w:ascii="华文楷体" w:hAnsi="华文楷体" w:eastAsia="华文楷体" w:cs="华文楷体"/>
          <w:bCs/>
          <w:position w:val="-30"/>
          <w:sz w:val="28"/>
          <w:szCs w:val="28"/>
        </w:rPr>
        <w:object>
          <v:shape id="_x0000_i1520" o:spt="75" type="#_x0000_t75" style="height:35pt;width:81pt;" o:ole="t" filled="f" o:preferrelative="t" stroked="f" coordsize="21600,21600">
            <v:path/>
            <v:fill on="f" alignshape="1" focussize="0,0"/>
            <v:stroke on="f"/>
            <v:imagedata r:id="rId1180" o:title=""/>
            <o:lock v:ext="edit" aspectratio="t"/>
            <w10:wrap type="none"/>
            <w10:anchorlock/>
          </v:shape>
          <o:OLEObject Type="Embed" ProgID="Equation.3" ShapeID="_x0000_i1520" DrawAspect="Content" ObjectID="_1468076264" r:id="rId1179">
            <o:LockedField>false</o:LockedField>
          </o:OLEObject>
        </w:object>
      </w:r>
      <w:r>
        <w:rPr>
          <w:rFonts w:hint="eastAsia" w:ascii="华文楷体" w:hAnsi="华文楷体" w:eastAsia="华文楷体" w:cs="华文楷体"/>
          <w:bCs/>
          <w:sz w:val="28"/>
          <w:szCs w:val="28"/>
        </w:rPr>
        <w:t xml:space="preserve">，即  </w:t>
      </w:r>
      <w:r>
        <w:rPr>
          <w:rFonts w:hint="eastAsia" w:ascii="华文楷体" w:hAnsi="华文楷体" w:eastAsia="华文楷体" w:cs="华文楷体"/>
          <w:bCs/>
          <w:position w:val="-24"/>
          <w:sz w:val="28"/>
          <w:szCs w:val="28"/>
        </w:rPr>
        <w:object>
          <v:shape id="_x0000_i1521" o:spt="75" type="#_x0000_t75" style="height:31pt;width:60.95pt;" o:ole="t" filled="f" o:preferrelative="t" stroked="f" coordsize="21600,21600">
            <v:path/>
            <v:fill on="f" alignshape="1" focussize="0,0"/>
            <v:stroke on="f"/>
            <v:imagedata r:id="rId1182" o:title=""/>
            <o:lock v:ext="edit" aspectratio="t"/>
            <w10:wrap type="none"/>
            <w10:anchorlock/>
          </v:shape>
          <o:OLEObject Type="Embed" ProgID="Equation.3" ShapeID="_x0000_i1521" DrawAspect="Content" ObjectID="_1468076265" r:id="rId1181">
            <o:LockedField>false</o:LockedField>
          </o:OLEObject>
        </w:object>
      </w:r>
      <w:r>
        <w:rPr>
          <w:rFonts w:hint="eastAsia" w:ascii="华文楷体" w:hAnsi="华文楷体" w:eastAsia="华文楷体" w:cs="华文楷体"/>
          <w:bCs/>
          <w:sz w:val="28"/>
          <w:szCs w:val="28"/>
        </w:rPr>
        <w:t xml:space="preserve"> 时</w: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56"/>
          <w:sz w:val="28"/>
          <w:szCs w:val="28"/>
        </w:rPr>
        <w:object>
          <v:shape id="_x0000_i1522" o:spt="75" type="#_x0000_t75" style="height:48pt;width:247pt;" o:ole="t" filled="f" o:preferrelative="t" stroked="f" coordsize="21600,21600">
            <v:path/>
            <v:fill on="f" alignshape="1" focussize="0,0"/>
            <v:stroke on="f"/>
            <v:imagedata r:id="rId1184" o:title=""/>
            <o:lock v:ext="edit" aspectratio="t"/>
            <w10:wrap type="none"/>
            <w10:anchorlock/>
          </v:shape>
          <o:OLEObject Type="Embed" ProgID="Equation.3" ShapeID="_x0000_i1522" DrawAspect="Content" ObjectID="_1468076266" r:id="rId1183">
            <o:LockedField>false</o:LockedField>
          </o:OLEObject>
        </w:object>
      </w:r>
    </w:p>
    <w:p>
      <w:pPr>
        <w:snapToGrid w:val="0"/>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position w:val="-48"/>
          <w:sz w:val="28"/>
          <w:szCs w:val="28"/>
        </w:rPr>
        <w:object>
          <v:shape id="_x0000_i1523" o:spt="75" type="#_x0000_t75" style="height:57pt;width:224pt;" o:ole="t" filled="f" o:preferrelative="t" stroked="f" coordsize="21600,21600">
            <v:path/>
            <v:fill on="f" alignshape="1" focussize="0,0"/>
            <v:stroke on="f"/>
            <v:imagedata r:id="rId1186" o:title=""/>
            <o:lock v:ext="edit" aspectratio="t"/>
            <w10:wrap type="none"/>
            <w10:anchorlock/>
          </v:shape>
          <o:OLEObject Type="Embed" ProgID="Equation.3" ShapeID="_x0000_i1523" DrawAspect="Content" ObjectID="_1468076267" r:id="rId1185">
            <o:LockedField>false</o:LockedField>
          </o:OLEObject>
        </w:object>
      </w:r>
    </w:p>
    <w:p>
      <w:pPr>
        <w:rPr>
          <w:rFonts w:hint="eastAsia" w:ascii="华文楷体" w:hAnsi="华文楷体" w:eastAsia="华文楷体" w:cs="华文楷体"/>
          <w:bCs/>
          <w:sz w:val="28"/>
          <w:szCs w:val="28"/>
        </w:rPr>
      </w:pPr>
      <w:r>
        <w:rPr>
          <w:rFonts w:hint="eastAsia" w:ascii="华文楷体" w:hAnsi="华文楷体" w:eastAsia="华文楷体" w:cs="华文楷体"/>
          <w:bCs/>
          <w:position w:val="-46"/>
          <w:sz w:val="28"/>
          <w:szCs w:val="28"/>
        </w:rPr>
        <w:object>
          <v:shape id="_x0000_i1524" o:spt="75" type="#_x0000_t75" style="height:54pt;width:100pt;" o:ole="t" filled="f" o:preferrelative="t" stroked="f" coordsize="21600,21600">
            <v:path/>
            <v:fill on="f" alignshape="1" focussize="0,0"/>
            <v:stroke on="f"/>
            <v:imagedata r:id="rId1188" o:title=""/>
            <o:lock v:ext="edit" aspectratio="t"/>
            <w10:wrap type="none"/>
            <w10:anchorlock/>
          </v:shape>
          <o:OLEObject Type="Embed" ProgID="Equation.3" ShapeID="_x0000_i1524" DrawAspect="Content" ObjectID="_1468076268" r:id="rId1187">
            <o:LockedField>false</o:LockedField>
          </o:OLEObject>
        </w:object>
      </w:r>
    </w:p>
    <w:p>
      <w:pPr>
        <w:rPr>
          <w:rFonts w:hint="eastAsia" w:ascii="华文楷体" w:hAnsi="华文楷体" w:eastAsia="华文楷体" w:cs="华文楷体"/>
          <w:bCs/>
          <w:sz w:val="28"/>
          <w:szCs w:val="28"/>
        </w:rPr>
      </w:pPr>
    </w:p>
    <w:p>
      <w:pPr>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58.已知100℃时水的饱和蒸汽压为101.325kPa，当大气压力为120.65kPa，问此时水的沸点为多少度？已知水的蒸发焓为40.669kJ/mol。</w:t>
      </w:r>
    </w:p>
    <w:p>
      <w:pPr>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解：</w:t>
      </w: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position w:val="-88"/>
          <w:sz w:val="28"/>
          <w:szCs w:val="28"/>
        </w:rPr>
        <w:object>
          <v:shape id="_x0000_i1525" o:spt="75" type="#_x0000_t75" style="height:94.95pt;width:223.95pt;" o:ole="t" filled="f" stroked="f" coordsize="21600,21600">
            <v:path/>
            <v:fill on="f" focussize="0,0"/>
            <v:stroke on="f"/>
            <v:imagedata r:id="rId1190" o:title=""/>
            <o:lock v:ext="edit" grouping="f" rotation="f" text="f" aspectratio="t"/>
            <w10:wrap type="none"/>
            <w10:anchorlock/>
          </v:shape>
          <o:OLEObject Type="Embed" ProgID="Equation.KSEE3" ShapeID="_x0000_i1525" DrawAspect="Content" ObjectID="_1468076269" r:id="rId1189">
            <o:LockedField>false</o:LockedField>
          </o:OLEObject>
        </w:object>
      </w: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解方程得：</w:t>
      </w:r>
    </w:p>
    <w:p>
      <w:pPr>
        <w:snapToGrid w:val="0"/>
        <w:spacing w:line="360" w:lineRule="auto"/>
        <w:rPr>
          <w:rFonts w:hint="eastAsia" w:ascii="华文楷体" w:hAnsi="华文楷体" w:eastAsia="华文楷体" w:cs="华文楷体"/>
          <w:bCs/>
          <w:color w:val="FF0000"/>
          <w:sz w:val="28"/>
          <w:szCs w:val="28"/>
        </w:rPr>
      </w:pPr>
      <w:r>
        <w:rPr>
          <w:rFonts w:hint="eastAsia" w:ascii="华文楷体" w:hAnsi="华文楷体" w:eastAsia="华文楷体" w:cs="华文楷体"/>
          <w:sz w:val="28"/>
          <w:szCs w:val="28"/>
        </w:rPr>
        <w:t>T</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=378.19K=105</w:t>
      </w:r>
      <w:r>
        <w:rPr>
          <w:rFonts w:hint="eastAsia" w:ascii="华文楷体" w:hAnsi="华文楷体" w:eastAsia="华文楷体" w:cs="华文楷体"/>
          <w:bCs/>
          <w:color w:val="000000"/>
          <w:sz w:val="28"/>
          <w:szCs w:val="28"/>
        </w:rPr>
        <w:t>℃</w:t>
      </w:r>
    </w:p>
    <w:p>
      <w:pPr>
        <w:rPr>
          <w:rFonts w:hint="eastAsia" w:ascii="华文楷体" w:hAnsi="华文楷体" w:eastAsia="华文楷体" w:cs="华文楷体"/>
          <w:bCs/>
          <w:color w:val="000000"/>
          <w:sz w:val="28"/>
          <w:szCs w:val="28"/>
        </w:rPr>
      </w:pPr>
    </w:p>
    <w:p>
      <w:pPr>
        <w:rPr>
          <w:rFonts w:hint="eastAsia" w:ascii="华文楷体" w:hAnsi="华文楷体" w:eastAsia="华文楷体" w:cs="华文楷体"/>
          <w:bCs/>
          <w:sz w:val="28"/>
          <w:szCs w:val="28"/>
        </w:rPr>
      </w:pPr>
    </w:p>
    <w:p>
      <w:pPr>
        <w:spacing w:line="360" w:lineRule="auto"/>
        <w:ind w:left="525" w:hanging="700" w:hangingChars="25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59、  在 100g苯中加人 13.76g C</w:t>
      </w:r>
      <w:r>
        <w:rPr>
          <w:rFonts w:hint="eastAsia" w:ascii="华文楷体" w:hAnsi="华文楷体" w:eastAsia="华文楷体" w:cs="华文楷体"/>
          <w:bCs/>
          <w:sz w:val="28"/>
          <w:szCs w:val="28"/>
          <w:vertAlign w:val="subscript"/>
        </w:rPr>
        <w:t>6</w:t>
      </w:r>
      <w:r>
        <w:rPr>
          <w:rFonts w:hint="eastAsia" w:ascii="华文楷体" w:hAnsi="华文楷体" w:eastAsia="华文楷体" w:cs="华文楷体"/>
          <w:bCs/>
          <w:sz w:val="28"/>
          <w:szCs w:val="28"/>
        </w:rPr>
        <w:t>H</w:t>
      </w:r>
      <w:r>
        <w:rPr>
          <w:rFonts w:hint="eastAsia" w:ascii="华文楷体" w:hAnsi="华文楷体" w:eastAsia="华文楷体" w:cs="华文楷体"/>
          <w:bCs/>
          <w:sz w:val="28"/>
          <w:szCs w:val="28"/>
          <w:vertAlign w:val="subscript"/>
        </w:rPr>
        <w:t>5</w:t>
      </w:r>
      <w:r>
        <w:rPr>
          <w:rFonts w:hint="eastAsia" w:ascii="华文楷体" w:hAnsi="华文楷体" w:eastAsia="华文楷体" w:cs="华文楷体"/>
          <w:bCs/>
          <w:sz w:val="28"/>
          <w:szCs w:val="28"/>
        </w:rPr>
        <w:t>-C</w:t>
      </w:r>
      <w:r>
        <w:rPr>
          <w:rFonts w:hint="eastAsia" w:ascii="华文楷体" w:hAnsi="华文楷体" w:eastAsia="华文楷体" w:cs="华文楷体"/>
          <w:bCs/>
          <w:sz w:val="28"/>
          <w:szCs w:val="28"/>
          <w:vertAlign w:val="subscript"/>
        </w:rPr>
        <w:t>6</w:t>
      </w:r>
      <w:r>
        <w:rPr>
          <w:rFonts w:hint="eastAsia" w:ascii="华文楷体" w:hAnsi="华文楷体" w:eastAsia="华文楷体" w:cs="华文楷体"/>
          <w:bCs/>
          <w:sz w:val="28"/>
          <w:szCs w:val="28"/>
        </w:rPr>
        <w:t>H</w:t>
      </w:r>
      <w:r>
        <w:rPr>
          <w:rFonts w:hint="eastAsia" w:ascii="华文楷体" w:hAnsi="华文楷体" w:eastAsia="华文楷体" w:cs="华文楷体"/>
          <w:bCs/>
          <w:sz w:val="28"/>
          <w:szCs w:val="28"/>
          <w:vertAlign w:val="subscript"/>
        </w:rPr>
        <w:t>5</w:t>
      </w:r>
      <w:r>
        <w:rPr>
          <w:rFonts w:hint="eastAsia" w:ascii="华文楷体" w:hAnsi="华文楷体" w:eastAsia="华文楷体" w:cs="华文楷体"/>
          <w:bCs/>
          <w:sz w:val="28"/>
          <w:szCs w:val="28"/>
        </w:rPr>
        <w:t>（联苯）构成的稀溶液，其沸点由苯的正常沸点 353.2K上升到355.5K。求（1）苯的摩尔沸点升高常数， (2）苯的摩尔蒸发热。</w:t>
      </w:r>
    </w:p>
    <w:p>
      <w:pPr>
        <w:spacing w:line="360" w:lineRule="auto"/>
        <w:ind w:left="525" w:hanging="700" w:hangingChars="25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 用A表示苯，B表示联苯</w:t>
      </w:r>
    </w:p>
    <w:p>
      <w:pPr>
        <w:spacing w:line="30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（1）  </w:t>
      </w:r>
      <w:r>
        <w:rPr>
          <w:rFonts w:hint="eastAsia" w:ascii="华文楷体" w:hAnsi="华文楷体" w:eastAsia="华文楷体" w:cs="华文楷体"/>
          <w:bCs/>
          <w:position w:val="-12"/>
          <w:sz w:val="28"/>
          <w:szCs w:val="28"/>
        </w:rPr>
        <w:object>
          <v:shape id="_x0000_i1526" o:spt="75" type="#_x0000_t75" style="height:18pt;width:135pt;" o:ole="t" filled="f" o:preferrelative="t" stroked="f" coordsize="21600,21600">
            <v:path/>
            <v:fill on="f" focussize="0,0"/>
            <v:stroke on="f"/>
            <v:imagedata r:id="rId1192" o:title=""/>
            <o:lock v:ext="edit" grouping="f" rotation="f" text="f" aspectratio="t"/>
            <w10:wrap type="none"/>
            <w10:anchorlock/>
          </v:shape>
          <o:OLEObject Type="Embed" ProgID="Equation.3" ShapeID="_x0000_i1526" DrawAspect="Content" ObjectID="_1468076270" r:id="rId1191">
            <o:LockedField>false</o:LockedField>
          </o:OLEObject>
        </w:object>
      </w:r>
    </w:p>
    <w:p>
      <w:pPr>
        <w:spacing w:line="30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24"/>
          <w:sz w:val="28"/>
          <w:szCs w:val="28"/>
        </w:rPr>
        <w:object>
          <v:shape id="_x0000_i1527" o:spt="75" type="#_x0000_t75" style="height:31pt;width:157pt;" o:ole="t" filled="f" o:preferrelative="t" stroked="f" coordsize="21600,21600">
            <v:path/>
            <v:fill on="f" focussize="0,0"/>
            <v:stroke on="f"/>
            <v:imagedata r:id="rId1194" o:title=""/>
            <o:lock v:ext="edit" grouping="f" rotation="f" text="f" aspectratio="t"/>
            <w10:wrap type="none"/>
            <w10:anchorlock/>
          </v:shape>
          <o:OLEObject Type="Embed" ProgID="Equation.3" ShapeID="_x0000_i1527" DrawAspect="Content" ObjectID="_1468076271" r:id="rId1193">
            <o:LockedField>false</o:LockedField>
          </o:OLEObject>
        </w:object>
      </w:r>
    </w:p>
    <w:p>
      <w:pPr>
        <w:spacing w:line="30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30"/>
          <w:sz w:val="28"/>
          <w:szCs w:val="28"/>
        </w:rPr>
        <w:object>
          <v:shape id="_x0000_i1528" o:spt="75" type="#_x0000_t75" style="height:33.2pt;width:174.9pt;" o:ole="t" filled="f" o:preferrelative="t" stroked="f" coordsize="21600,21600">
            <v:path/>
            <v:fill on="f" focussize="0,0"/>
            <v:stroke on="f"/>
            <v:imagedata r:id="rId1196" o:title=""/>
            <o:lock v:ext="edit" grouping="f" rotation="f" text="f" aspectratio="t"/>
            <w10:wrap type="none"/>
            <w10:anchorlock/>
          </v:shape>
          <o:OLEObject Type="Embed" ProgID="Equation.3" ShapeID="_x0000_i1528" DrawAspect="Content" ObjectID="_1468076272" r:id="rId1195">
            <o:LockedField>false</o:LockedField>
          </o:OLEObject>
        </w:object>
      </w:r>
    </w:p>
    <w:p>
      <w:pPr>
        <w:spacing w:line="30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  因为   </w:t>
      </w:r>
      <w:r>
        <w:rPr>
          <w:rFonts w:hint="eastAsia" w:ascii="华文楷体" w:hAnsi="华文楷体" w:eastAsia="华文楷体" w:cs="华文楷体"/>
          <w:bCs/>
          <w:position w:val="-32"/>
          <w:sz w:val="28"/>
          <w:szCs w:val="28"/>
        </w:rPr>
        <w:object>
          <v:shape id="_x0000_i1529" o:spt="75" type="#_x0000_t75" style="height:34.05pt;width:76.35pt;" o:ole="t" filled="f" o:preferrelative="t" stroked="f" coordsize="21600,21600">
            <v:path/>
            <v:fill on="f" focussize="0,0"/>
            <v:stroke on="f"/>
            <v:imagedata r:id="rId1198" o:title=""/>
            <o:lock v:ext="edit" grouping="f" rotation="f" text="f" aspectratio="t"/>
            <w10:wrap type="none"/>
            <w10:anchorlock/>
          </v:shape>
          <o:OLEObject Type="Embed" ProgID="Equation.3" ShapeID="_x0000_i1529" DrawAspect="Content" ObjectID="_1468076273" r:id="rId1197">
            <o:LockedField>false</o:LockedField>
          </o:OLEObject>
        </w:object>
      </w:r>
    </w:p>
    <w:p>
      <w:pPr>
        <w:spacing w:line="30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所以   </w:t>
      </w:r>
      <w:r>
        <w:rPr>
          <w:rFonts w:hint="eastAsia" w:ascii="华文楷体" w:hAnsi="华文楷体" w:eastAsia="华文楷体" w:cs="华文楷体"/>
          <w:bCs/>
          <w:position w:val="-24"/>
          <w:sz w:val="28"/>
          <w:szCs w:val="28"/>
        </w:rPr>
        <w:object>
          <v:shape id="_x0000_i1530" o:spt="75" type="#_x0000_t75" style="height:30.9pt;width:247.35pt;" o:ole="t" filled="f" o:preferrelative="t" stroked="f" coordsize="21600,21600">
            <v:path/>
            <v:fill on="f" focussize="0,0"/>
            <v:stroke on="f"/>
            <v:imagedata r:id="rId1200" o:title=""/>
            <o:lock v:ext="edit" grouping="f" rotation="f" text="f" aspectratio="t"/>
            <w10:wrap type="none"/>
            <w10:anchorlock/>
          </v:shape>
          <o:OLEObject Type="Embed" ProgID="Equation.3" ShapeID="_x0000_i1530" DrawAspect="Content" ObjectID="_1468076274" r:id="rId1199">
            <o:LockedField>false</o:LockedField>
          </o:OLEObject>
        </w:object>
      </w:r>
    </w:p>
    <w:p>
      <w:pPr>
        <w:rPr>
          <w:rFonts w:hint="eastAsia" w:ascii="华文楷体" w:hAnsi="华文楷体" w:eastAsia="华文楷体" w:cs="华文楷体"/>
          <w:bCs/>
          <w:sz w:val="28"/>
          <w:szCs w:val="28"/>
        </w:rPr>
      </w:pP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60、  ( 1）若A、B两种物质在</w:t>
      </w:r>
      <w:r>
        <w:rPr>
          <w:rFonts w:hint="eastAsia" w:ascii="华文楷体" w:hAnsi="华文楷体" w:eastAsia="华文楷体" w:cs="华文楷体"/>
          <w:bCs/>
          <w:sz w:val="28"/>
          <w:szCs w:val="28"/>
        </w:rPr>
        <w:sym w:font="Symbol" w:char="F061"/>
      </w:r>
      <w:r>
        <w:rPr>
          <w:rFonts w:hint="eastAsia" w:ascii="华文楷体" w:hAnsi="华文楷体" w:eastAsia="华文楷体" w:cs="华文楷体"/>
          <w:bCs/>
          <w:sz w:val="28"/>
          <w:szCs w:val="28"/>
        </w:rPr>
        <w:t>、</w:t>
      </w:r>
      <w:r>
        <w:rPr>
          <w:rFonts w:hint="eastAsia" w:ascii="华文楷体" w:hAnsi="华文楷体" w:eastAsia="华文楷体" w:cs="华文楷体"/>
          <w:bCs/>
          <w:sz w:val="28"/>
          <w:szCs w:val="28"/>
        </w:rPr>
        <w:sym w:font="Symbol" w:char="F062"/>
      </w:r>
      <w:r>
        <w:rPr>
          <w:rFonts w:hint="eastAsia" w:ascii="华文楷体" w:hAnsi="华文楷体" w:eastAsia="华文楷体" w:cs="华文楷体"/>
          <w:bCs/>
          <w:sz w:val="28"/>
          <w:szCs w:val="28"/>
        </w:rPr>
        <w:t>两相中达平衡，下列哪种关系式代表这种情况？</w:t>
      </w:r>
    </w:p>
    <w:p>
      <w:pPr>
        <w:ind w:firstLine="840" w:firstLine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①  </w:t>
      </w:r>
      <w:r>
        <w:rPr>
          <w:rFonts w:hint="eastAsia" w:ascii="华文楷体" w:hAnsi="华文楷体" w:eastAsia="华文楷体" w:cs="华文楷体"/>
          <w:bCs/>
          <w:position w:val="-10"/>
          <w:sz w:val="28"/>
          <w:szCs w:val="28"/>
        </w:rPr>
        <w:object>
          <v:shape id="_x0000_i1531" o:spt="75" type="#_x0000_t75" style="height:18pt;width:44pt;" o:ole="t" filled="f" o:preferrelative="t" stroked="f" coordsize="21600,21600">
            <v:path/>
            <v:fill on="f" focussize="0,0"/>
            <v:stroke on="f"/>
            <v:imagedata r:id="rId1202" o:title=""/>
            <o:lock v:ext="edit" grouping="f" rotation="f" text="f" aspectratio="t"/>
            <w10:wrap type="none"/>
            <w10:anchorlock/>
          </v:shape>
          <o:OLEObject Type="Embed" ProgID="Equation.3" ShapeID="_x0000_i1531" DrawAspect="Content" ObjectID="_1468076275" r:id="rId1201">
            <o:LockedField>false</o:LockedField>
          </o:OLEObject>
        </w:object>
      </w:r>
      <w:r>
        <w:rPr>
          <w:rFonts w:hint="eastAsia" w:ascii="华文楷体" w:hAnsi="华文楷体" w:eastAsia="华文楷体" w:cs="华文楷体"/>
          <w:bCs/>
          <w:sz w:val="28"/>
          <w:szCs w:val="28"/>
        </w:rPr>
        <w:t xml:space="preserve">          ②    </w:t>
      </w:r>
      <w:r>
        <w:rPr>
          <w:rFonts w:hint="eastAsia" w:ascii="华文楷体" w:hAnsi="华文楷体" w:eastAsia="华文楷体" w:cs="华文楷体"/>
          <w:bCs/>
          <w:position w:val="-10"/>
          <w:sz w:val="28"/>
          <w:szCs w:val="28"/>
        </w:rPr>
        <w:object>
          <v:shape id="_x0000_i1532" o:spt="75" type="#_x0000_t75" style="height:18pt;width:44pt;" o:ole="t" filled="f" o:preferrelative="t" stroked="f" coordsize="21600,21600">
            <v:path/>
            <v:fill on="f" focussize="0,0"/>
            <v:stroke on="f"/>
            <v:imagedata r:id="rId1204" o:title=""/>
            <o:lock v:ext="edit" grouping="f" rotation="f" text="f" aspectratio="t"/>
            <w10:wrap type="none"/>
            <w10:anchorlock/>
          </v:shape>
          <o:OLEObject Type="Embed" ProgID="Equation.3" ShapeID="_x0000_i1532" DrawAspect="Content" ObjectID="_1468076276" r:id="rId1203">
            <o:LockedField>false</o:LockedField>
          </o:OLEObject>
        </w:object>
      </w:r>
      <w:r>
        <w:rPr>
          <w:rFonts w:hint="eastAsia" w:ascii="华文楷体" w:hAnsi="华文楷体" w:eastAsia="华文楷体" w:cs="华文楷体"/>
          <w:bCs/>
          <w:sz w:val="28"/>
          <w:szCs w:val="28"/>
        </w:rPr>
        <w:t xml:space="preserve">       ③  </w:t>
      </w:r>
      <w:r>
        <w:rPr>
          <w:rFonts w:hint="eastAsia" w:ascii="华文楷体" w:hAnsi="华文楷体" w:eastAsia="华文楷体" w:cs="华文楷体"/>
          <w:bCs/>
          <w:position w:val="-10"/>
          <w:sz w:val="28"/>
          <w:szCs w:val="28"/>
        </w:rPr>
        <w:object>
          <v:shape id="_x0000_i1533" o:spt="75" type="#_x0000_t75" style="height:18pt;width:44pt;" o:ole="t" filled="f" o:preferrelative="t" stroked="f" coordsize="21600,21600">
            <v:path/>
            <v:fill on="f" focussize="0,0"/>
            <v:stroke on="f"/>
            <v:imagedata r:id="rId1206" o:title=""/>
            <o:lock v:ext="edit" grouping="f" rotation="f" text="f" aspectratio="t"/>
            <w10:wrap type="none"/>
            <w10:anchorlock/>
          </v:shape>
          <o:OLEObject Type="Embed" ProgID="Equation.3" ShapeID="_x0000_i1533" DrawAspect="Content" ObjectID="_1468076277" r:id="rId1205">
            <o:LockedField>false</o:LockedField>
          </o:OLEObject>
        </w:object>
      </w:r>
    </w:p>
    <w:p>
      <w:pPr>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( 2）若A在 </w:t>
      </w:r>
      <w:r>
        <w:rPr>
          <w:rFonts w:hint="eastAsia" w:ascii="华文楷体" w:hAnsi="华文楷体" w:eastAsia="华文楷体" w:cs="华文楷体"/>
          <w:bCs/>
          <w:sz w:val="28"/>
          <w:szCs w:val="28"/>
        </w:rPr>
        <w:sym w:font="Symbol" w:char="F061"/>
      </w:r>
      <w:r>
        <w:rPr>
          <w:rFonts w:hint="eastAsia" w:ascii="华文楷体" w:hAnsi="华文楷体" w:eastAsia="华文楷体" w:cs="华文楷体"/>
          <w:bCs/>
          <w:sz w:val="28"/>
          <w:szCs w:val="28"/>
        </w:rPr>
        <w:t>、</w:t>
      </w:r>
      <w:r>
        <w:rPr>
          <w:rFonts w:hint="eastAsia" w:ascii="华文楷体" w:hAnsi="华文楷体" w:eastAsia="华文楷体" w:cs="华文楷体"/>
          <w:bCs/>
          <w:sz w:val="28"/>
          <w:szCs w:val="28"/>
        </w:rPr>
        <w:sym w:font="Symbol" w:char="F062"/>
      </w:r>
      <w:r>
        <w:rPr>
          <w:rFonts w:hint="eastAsia" w:ascii="华文楷体" w:hAnsi="华文楷体" w:eastAsia="华文楷体" w:cs="华文楷体"/>
          <w:bCs/>
          <w:sz w:val="28"/>
          <w:szCs w:val="28"/>
        </w:rPr>
        <w:t>两相中达平衡，而B正由</w:t>
      </w:r>
      <w:r>
        <w:rPr>
          <w:rFonts w:hint="eastAsia" w:ascii="华文楷体" w:hAnsi="华文楷体" w:eastAsia="华文楷体" w:cs="华文楷体"/>
          <w:bCs/>
          <w:sz w:val="28"/>
          <w:szCs w:val="28"/>
        </w:rPr>
        <w:sym w:font="Symbol" w:char="F062"/>
      </w:r>
      <w:r>
        <w:rPr>
          <w:rFonts w:hint="eastAsia" w:ascii="华文楷体" w:hAnsi="华文楷体" w:eastAsia="华文楷体" w:cs="华文楷体"/>
          <w:bCs/>
          <w:sz w:val="28"/>
          <w:szCs w:val="28"/>
        </w:rPr>
        <w:t>相向</w:t>
      </w:r>
      <w:r>
        <w:rPr>
          <w:rFonts w:hint="eastAsia" w:ascii="华文楷体" w:hAnsi="华文楷体" w:eastAsia="华文楷体" w:cs="华文楷体"/>
          <w:bCs/>
          <w:sz w:val="28"/>
          <w:szCs w:val="28"/>
        </w:rPr>
        <w:sym w:font="Symbol" w:char="F061"/>
      </w:r>
      <w:r>
        <w:rPr>
          <w:rFonts w:hint="eastAsia" w:ascii="华文楷体" w:hAnsi="华文楷体" w:eastAsia="华文楷体" w:cs="华文楷体"/>
          <w:bCs/>
          <w:sz w:val="28"/>
          <w:szCs w:val="28"/>
        </w:rPr>
        <w:t>相迁移，下列关系式是否正确？</w: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10"/>
          <w:sz w:val="28"/>
          <w:szCs w:val="28"/>
        </w:rPr>
        <w:object>
          <v:shape id="_x0000_i1534" o:spt="75" type="#_x0000_t75" style="height:18pt;width:44pt;" o:ole="t" filled="f" o:preferrelative="t" stroked="f" coordsize="21600,21600">
            <v:path/>
            <v:fill on="f" focussize="0,0"/>
            <v:stroke on="f"/>
            <v:imagedata r:id="rId1204" o:title=""/>
            <o:lock v:ext="edit" grouping="f" rotation="f" text="f" aspectratio="t"/>
            <w10:wrap type="none"/>
            <w10:anchorlock/>
          </v:shape>
          <o:OLEObject Type="Embed" ProgID="Equation.3" ShapeID="_x0000_i1534" DrawAspect="Content" ObjectID="_1468076278" r:id="rId1207">
            <o:LockedField>false</o:LockedField>
          </o:OLEObject>
        </w:object>
      </w: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10"/>
          <w:sz w:val="28"/>
          <w:szCs w:val="28"/>
        </w:rPr>
        <w:object>
          <v:shape id="_x0000_i1535" o:spt="75" type="#_x0000_t75" style="height:18pt;width:44pt;" o:ole="t" filled="f" o:preferrelative="t" stroked="f" coordsize="21600,21600">
            <v:path/>
            <v:fill on="f" focussize="0,0"/>
            <v:stroke on="f"/>
            <v:imagedata r:id="rId1209" o:title=""/>
            <o:lock v:ext="edit" grouping="f" rotation="f" text="f" aspectratio="t"/>
            <w10:wrap type="none"/>
            <w10:anchorlock/>
          </v:shape>
          <o:OLEObject Type="Embed" ProgID="Equation.3" ShapeID="_x0000_i1535" DrawAspect="Content" ObjectID="_1468076279" r:id="rId1208">
            <o:LockedField>false</o:LockedField>
          </o:OLEObject>
        </w:objec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答： （1）    ②    </w:t>
      </w:r>
      <w:r>
        <w:rPr>
          <w:rFonts w:hint="eastAsia" w:ascii="华文楷体" w:hAnsi="华文楷体" w:eastAsia="华文楷体" w:cs="华文楷体"/>
          <w:bCs/>
          <w:position w:val="-10"/>
          <w:sz w:val="28"/>
          <w:szCs w:val="28"/>
        </w:rPr>
        <w:object>
          <v:shape id="_x0000_i1536" o:spt="75" type="#_x0000_t75" style="height:18pt;width:44pt;" o:ole="t" filled="f" o:preferrelative="t" stroked="f" coordsize="21600,21600">
            <v:path/>
            <v:fill on="f" focussize="0,0"/>
            <v:stroke on="f"/>
            <v:imagedata r:id="rId1204" o:title=""/>
            <o:lock v:ext="edit" grouping="f" rotation="f" text="f" aspectratio="t"/>
            <w10:wrap type="none"/>
            <w10:anchorlock/>
          </v:shape>
          <o:OLEObject Type="Embed" ProgID="Equation.3" ShapeID="_x0000_i1536" DrawAspect="Content" ObjectID="_1468076280" r:id="rId1210">
            <o:LockedField>false</o:LockedField>
          </o:OLEObject>
        </w:object>
      </w:r>
      <w:r>
        <w:rPr>
          <w:rFonts w:hint="eastAsia" w:ascii="华文楷体" w:hAnsi="华文楷体" w:eastAsia="华文楷体" w:cs="华文楷体"/>
          <w:bCs/>
          <w:sz w:val="28"/>
          <w:szCs w:val="28"/>
        </w:rPr>
        <w:t xml:space="preserve">       ③  </w:t>
      </w:r>
      <w:r>
        <w:rPr>
          <w:rFonts w:hint="eastAsia" w:ascii="华文楷体" w:hAnsi="华文楷体" w:eastAsia="华文楷体" w:cs="华文楷体"/>
          <w:bCs/>
          <w:position w:val="-10"/>
          <w:sz w:val="28"/>
          <w:szCs w:val="28"/>
        </w:rPr>
        <w:object>
          <v:shape id="_x0000_i1537" o:spt="75" type="#_x0000_t75" style="height:18pt;width:44pt;" o:ole="t" filled="f" o:preferrelative="t" stroked="f" coordsize="21600,21600">
            <v:path/>
            <v:fill on="f" focussize="0,0"/>
            <v:stroke on="f"/>
            <v:imagedata r:id="rId1206" o:title=""/>
            <o:lock v:ext="edit" grouping="f" rotation="f" text="f" aspectratio="t"/>
            <w10:wrap type="none"/>
            <w10:anchorlock/>
          </v:shape>
          <o:OLEObject Type="Embed" ProgID="Equation.3" ShapeID="_x0000_i1537" DrawAspect="Content" ObjectID="_1468076281" r:id="rId1211">
            <o:LockedField>false</o:LockedField>
          </o:OLEObject>
        </w:objec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  正确的是</w:t>
      </w:r>
      <w:r>
        <w:rPr>
          <w:rFonts w:hint="eastAsia" w:ascii="华文楷体" w:hAnsi="华文楷体" w:eastAsia="华文楷体" w:cs="华文楷体"/>
          <w:bCs/>
          <w:position w:val="-10"/>
          <w:sz w:val="28"/>
          <w:szCs w:val="28"/>
        </w:rPr>
        <w:object>
          <v:shape id="_x0000_i1538" o:spt="75" type="#_x0000_t75" style="height:18pt;width:44pt;" o:ole="t" filled="f" o:preferrelative="t" stroked="f" coordsize="21600,21600">
            <v:path/>
            <v:fill on="f" focussize="0,0"/>
            <v:stroke on="f"/>
            <v:imagedata r:id="rId1204" o:title=""/>
            <o:lock v:ext="edit" grouping="f" rotation="f" text="f" aspectratio="t"/>
            <w10:wrap type="none"/>
            <w10:anchorlock/>
          </v:shape>
          <o:OLEObject Type="Embed" ProgID="Equation.3" ShapeID="_x0000_i1538" DrawAspect="Content" ObjectID="_1468076282" r:id="rId1212">
            <o:LockedField>false</o:LockedField>
          </o:OLEObject>
        </w:object>
      </w:r>
      <w:r>
        <w:rPr>
          <w:rFonts w:hint="eastAsia" w:ascii="华文楷体" w:hAnsi="华文楷体" w:eastAsia="华文楷体" w:cs="华文楷体"/>
          <w:bCs/>
          <w:sz w:val="28"/>
          <w:szCs w:val="28"/>
        </w:rPr>
        <w:t xml:space="preserve"> ，不正确的是 </w:t>
      </w:r>
      <w:r>
        <w:rPr>
          <w:rFonts w:hint="eastAsia" w:ascii="华文楷体" w:hAnsi="华文楷体" w:eastAsia="华文楷体" w:cs="华文楷体"/>
          <w:bCs/>
          <w:position w:val="-10"/>
          <w:sz w:val="28"/>
          <w:szCs w:val="28"/>
        </w:rPr>
        <w:object>
          <v:shape id="_x0000_i1539" o:spt="75" type="#_x0000_t75" style="height:18pt;width:44pt;" o:ole="t" filled="f" o:preferrelative="t" stroked="f" coordsize="21600,21600">
            <v:path/>
            <v:fill on="f" focussize="0,0"/>
            <v:stroke on="f"/>
            <v:imagedata r:id="rId1209" o:title=""/>
            <o:lock v:ext="edit" grouping="f" rotation="f" text="f" aspectratio="t"/>
            <w10:wrap type="none"/>
            <w10:anchorlock/>
          </v:shape>
          <o:OLEObject Type="Embed" ProgID="Equation.3" ShapeID="_x0000_i1539" DrawAspect="Content" ObjectID="_1468076283" r:id="rId1213">
            <o:LockedField>false</o:LockedField>
          </o:OLEObject>
        </w:objec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61、  (1) 同种理想气体分别处于298K、110kPa及310K、110kPa，写出气体两种状态的化学势表达式，并判断两种状态的化学势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rPr>
        <w:t>和标准化学势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vertAlign w:val="superscript"/>
        </w:rPr>
        <w:sym w:font="Symbol" w:char="F071"/>
      </w:r>
      <w:r>
        <w:rPr>
          <w:rFonts w:hint="eastAsia" w:ascii="华文楷体" w:hAnsi="华文楷体" w:eastAsia="华文楷体" w:cs="华文楷体"/>
          <w:bCs/>
          <w:sz w:val="28"/>
          <w:szCs w:val="28"/>
        </w:rPr>
        <w:t>是否相等。</w:t>
      </w:r>
    </w:p>
    <w:p>
      <w:pPr>
        <w:spacing w:line="360" w:lineRule="auto"/>
        <w:ind w:left="1050" w:hanging="1400" w:hangingChars="5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 写出同温同压下纯苯和苯一甲苯理想溶液中组分苯的化学势，并判断苯的两种状态的</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vertAlign w:val="superscript"/>
        </w:rPr>
        <w:t>*</w:t>
      </w:r>
      <w:r>
        <w:rPr>
          <w:rFonts w:hint="eastAsia" w:ascii="华文楷体" w:hAnsi="华文楷体" w:eastAsia="华文楷体" w:cs="华文楷体"/>
          <w:bCs/>
          <w:sz w:val="28"/>
          <w:szCs w:val="28"/>
        </w:rPr>
        <w:t>、</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rPr>
        <w:t>是否相等。</w:t>
      </w:r>
    </w:p>
    <w:p>
      <w:pPr>
        <w:spacing w:line="360" w:lineRule="auto"/>
        <w:ind w:left="1050" w:hanging="1400" w:hangingChars="5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(3) 写出在T、P下达渗透平衡的纯溶剂与稀溶液中溶剂的化学势公式，比较两者的标准态化学势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vertAlign w:val="superscript"/>
        </w:rPr>
        <w:t>*</w:t>
      </w:r>
      <w:r>
        <w:rPr>
          <w:rFonts w:hint="eastAsia" w:ascii="华文楷体" w:hAnsi="华文楷体" w:eastAsia="华文楷体" w:cs="华文楷体"/>
          <w:bCs/>
          <w:sz w:val="28"/>
          <w:szCs w:val="28"/>
        </w:rPr>
        <w:t>、化学势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rPr>
        <w:t>是否相等。</w: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答：（1）   </w:t>
      </w:r>
      <w:r>
        <w:rPr>
          <w:rFonts w:hint="eastAsia" w:ascii="华文楷体" w:hAnsi="华文楷体" w:eastAsia="华文楷体" w:cs="华文楷体"/>
          <w:bCs/>
          <w:position w:val="-24"/>
          <w:sz w:val="28"/>
          <w:szCs w:val="28"/>
        </w:rPr>
        <w:object>
          <v:shape id="_x0000_i1540" o:spt="75" type="#_x0000_t75" style="height:31pt;width:202pt;" o:ole="t" filled="f" o:preferrelative="t" stroked="f" coordsize="21600,21600">
            <v:path/>
            <v:fill on="f" focussize="0,0"/>
            <v:stroke on="f"/>
            <v:imagedata r:id="rId1215" o:title=""/>
            <o:lock v:ext="edit" grouping="f" rotation="f" text="f" aspectratio="t"/>
            <w10:wrap type="none"/>
            <w10:anchorlock/>
          </v:shape>
          <o:OLEObject Type="Embed" ProgID="Equation.3" ShapeID="_x0000_i1540" DrawAspect="Content" ObjectID="_1468076284" r:id="rId1214">
            <o:LockedField>false</o:LockedField>
          </o:OLEObject>
        </w:objec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24"/>
          <w:sz w:val="28"/>
          <w:szCs w:val="28"/>
        </w:rPr>
        <w:object>
          <v:shape id="_x0000_i1541" o:spt="75" type="#_x0000_t75" style="height:31pt;width:202pt;" o:ole="t" filled="f" o:preferrelative="t" stroked="f" coordsize="21600,21600">
            <v:path/>
            <v:fill on="f" focussize="0,0"/>
            <v:stroke on="f"/>
            <v:imagedata r:id="rId1217" o:title=""/>
            <o:lock v:ext="edit" grouping="f" rotation="f" text="f" aspectratio="t"/>
            <w10:wrap type="none"/>
            <w10:anchorlock/>
          </v:shape>
          <o:OLEObject Type="Embed" ProgID="Equation.3" ShapeID="_x0000_i1541" DrawAspect="Content" ObjectID="_1468076285" r:id="rId1216">
            <o:LockedField>false</o:LockedField>
          </o:OLEObject>
        </w:objec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两种状态的化学势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rPr>
        <w:t>和标准化学势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vertAlign w:val="superscript"/>
        </w:rPr>
        <w:sym w:font="Symbol" w:char="F071"/>
      </w:r>
      <w:r>
        <w:rPr>
          <w:rFonts w:hint="eastAsia" w:ascii="华文楷体" w:hAnsi="华文楷体" w:eastAsia="华文楷体" w:cs="华文楷体"/>
          <w:bCs/>
          <w:sz w:val="28"/>
          <w:szCs w:val="28"/>
        </w:rPr>
        <w:t>都不相等。</w: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   纯苯  </w:t>
      </w:r>
      <w:r>
        <w:rPr>
          <w:rFonts w:hint="eastAsia" w:ascii="华文楷体" w:hAnsi="华文楷体" w:eastAsia="华文楷体" w:cs="华文楷体"/>
          <w:bCs/>
          <w:position w:val="-10"/>
          <w:sz w:val="28"/>
          <w:szCs w:val="28"/>
        </w:rPr>
        <w:object>
          <v:shape id="_x0000_i1542" o:spt="75" type="#_x0000_t75" style="height:18pt;width:35pt;" o:ole="t" filled="f" o:preferrelative="t" stroked="f" coordsize="21600,21600">
            <v:path/>
            <v:fill on="f" focussize="0,0"/>
            <v:stroke on="f"/>
            <v:imagedata r:id="rId1219" o:title=""/>
            <o:lock v:ext="edit" grouping="f" rotation="f" text="f" aspectratio="t"/>
            <w10:wrap type="none"/>
            <w10:anchorlock/>
          </v:shape>
          <o:OLEObject Type="Embed" ProgID="Equation.3" ShapeID="_x0000_i1542" DrawAspect="Content" ObjectID="_1468076286" r:id="rId1218">
            <o:LockedField>false</o:LockedField>
          </o:OLEObject>
        </w:objec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理想溶液中苯  </w:t>
      </w:r>
      <w:r>
        <w:rPr>
          <w:rFonts w:hint="eastAsia" w:ascii="华文楷体" w:hAnsi="华文楷体" w:eastAsia="华文楷体" w:cs="华文楷体"/>
          <w:bCs/>
          <w:position w:val="-14"/>
          <w:sz w:val="28"/>
          <w:szCs w:val="28"/>
        </w:rPr>
        <w:object>
          <v:shape id="_x0000_i1543" o:spt="75" type="#_x0000_t75" style="height:20pt;width:89pt;" o:ole="t" filled="f" o:preferrelative="t" stroked="f" coordsize="21600,21600">
            <v:path/>
            <v:fill on="f" focussize="0,0"/>
            <v:stroke on="f"/>
            <v:imagedata r:id="rId1221" o:title=""/>
            <o:lock v:ext="edit" grouping="f" rotation="f" text="f" aspectratio="t"/>
            <w10:wrap type="none"/>
            <w10:anchorlock/>
          </v:shape>
          <o:OLEObject Type="Embed" ProgID="Equation.3" ShapeID="_x0000_i1543" DrawAspect="Content" ObjectID="_1468076287" r:id="rId1220">
            <o:LockedField>false</o:LockedField>
          </o:OLEObject>
        </w:objec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两者化学势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rPr>
        <w:t>不相等，标准态化学势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vertAlign w:val="superscript"/>
        </w:rPr>
        <w:t>*</w:t>
      </w:r>
      <w:r>
        <w:rPr>
          <w:rFonts w:hint="eastAsia" w:ascii="华文楷体" w:hAnsi="华文楷体" w:eastAsia="华文楷体" w:cs="华文楷体"/>
          <w:bCs/>
          <w:sz w:val="28"/>
          <w:szCs w:val="28"/>
        </w:rPr>
        <w:t>相等。</w: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（3）   </w:t>
      </w:r>
      <w:r>
        <w:rPr>
          <w:rFonts w:hint="eastAsia" w:ascii="华文楷体" w:hAnsi="华文楷体" w:eastAsia="华文楷体" w:cs="华文楷体"/>
          <w:bCs/>
          <w:position w:val="-10"/>
          <w:sz w:val="28"/>
          <w:szCs w:val="28"/>
        </w:rPr>
        <w:object>
          <v:shape id="_x0000_i1544" o:spt="75" type="#_x0000_t75" style="height:19pt;width:287pt;" o:ole="t" filled="f" o:preferrelative="t" stroked="f" coordsize="21600,21600">
            <v:path/>
            <v:fill on="f" focussize="0,0"/>
            <v:stroke on="f"/>
            <v:imagedata r:id="rId1223" o:title=""/>
            <o:lock v:ext="edit" grouping="f" rotation="f" text="f" aspectratio="t"/>
            <w10:wrap type="none"/>
            <w10:anchorlock/>
          </v:shape>
          <o:OLEObject Type="Embed" ProgID="Equation.3" ShapeID="_x0000_i1544" DrawAspect="Content" ObjectID="_1468076288" r:id="rId1222">
            <o:LockedField>false</o:LockedField>
          </o:OLEObject>
        </w:objec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而对纯溶剂  </w:t>
      </w:r>
      <w:r>
        <w:rPr>
          <w:rFonts w:hint="eastAsia" w:ascii="华文楷体" w:hAnsi="华文楷体" w:eastAsia="华文楷体" w:cs="华文楷体"/>
          <w:bCs/>
          <w:position w:val="-10"/>
          <w:sz w:val="28"/>
          <w:szCs w:val="28"/>
        </w:rPr>
        <w:object>
          <v:shape id="_x0000_i1545" o:spt="75" type="#_x0000_t75" style="height:19pt;width:118pt;" o:ole="t" filled="f" o:preferrelative="t" stroked="f" coordsize="21600,21600">
            <v:path/>
            <v:fill on="f" focussize="0,0"/>
            <v:stroke on="f"/>
            <v:imagedata r:id="rId1225" o:title=""/>
            <o:lock v:ext="edit" grouping="f" rotation="f" text="f" aspectratio="t"/>
            <w10:wrap type="none"/>
            <w10:anchorlock/>
          </v:shape>
          <o:OLEObject Type="Embed" ProgID="Equation.3" ShapeID="_x0000_i1545" DrawAspect="Content" ObjectID="_1468076289" r:id="rId1224">
            <o:LockedField>false</o:LockedField>
          </o:OLEObject>
        </w:object>
      </w:r>
    </w:p>
    <w:p>
      <w:pPr>
        <w:spacing w:line="360" w:lineRule="auto"/>
        <w:ind w:left="1050" w:hanging="1400" w:hangingChars="5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因此，两者的标准态化学势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vertAlign w:val="superscript"/>
        </w:rPr>
        <w:t>*</w:t>
      </w:r>
      <w:r>
        <w:rPr>
          <w:rFonts w:hint="eastAsia" w:ascii="华文楷体" w:hAnsi="华文楷体" w:eastAsia="华文楷体" w:cs="华文楷体"/>
          <w:bCs/>
          <w:sz w:val="28"/>
          <w:szCs w:val="28"/>
        </w:rPr>
        <w:t>不相等、化学势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rPr>
        <w:t>相等。</w:t>
      </w:r>
    </w:p>
    <w:p>
      <w:pPr>
        <w:ind w:left="630" w:hanging="840" w:hangingChars="300"/>
        <w:rPr>
          <w:rFonts w:hint="eastAsia" w:ascii="华文楷体" w:hAnsi="华文楷体" w:eastAsia="华文楷体" w:cs="华文楷体"/>
          <w:bCs/>
          <w:sz w:val="28"/>
          <w:szCs w:val="28"/>
        </w:rPr>
      </w:pP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62、  (1) 在定温定庄下，A、B两种纯固态物质的化学势是否相等？</w:t>
      </w:r>
    </w:p>
    <w:p>
      <w:pPr>
        <w:spacing w:line="360" w:lineRule="auto"/>
        <w:ind w:left="980" w:leftChars="200" w:hanging="560" w:hanging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 在定温定压下，写出A物质作为非理想溶液中溶质时，以</w:t>
      </w:r>
      <w:r>
        <w:rPr>
          <w:rFonts w:hint="eastAsia" w:ascii="华文楷体" w:hAnsi="华文楷体" w:eastAsia="华文楷体" w:cs="华文楷体"/>
          <w:bCs/>
          <w:position w:val="-12"/>
          <w:sz w:val="28"/>
          <w:szCs w:val="28"/>
        </w:rPr>
        <w:object>
          <v:shape id="_x0000_i1546" o:spt="75" type="#_x0000_t75" style="height:18pt;width:45pt;" o:ole="t" filled="f" o:preferrelative="t" stroked="f" coordsize="21600,21600">
            <v:path/>
            <v:fill on="f" focussize="0,0"/>
            <v:stroke on="f"/>
            <v:imagedata r:id="rId1227" o:title=""/>
            <o:lock v:ext="edit" grouping="f" rotation="f" text="f" aspectratio="t"/>
            <w10:wrap type="none"/>
            <w10:anchorlock/>
          </v:shape>
          <o:OLEObject Type="Embed" ProgID="Equation.3" ShapeID="_x0000_i1546" DrawAspect="Content" ObjectID="_1468076290" r:id="rId1226">
            <o:LockedField>false</o:LockedField>
          </o:OLEObject>
        </w:object>
      </w:r>
      <w:r>
        <w:rPr>
          <w:rFonts w:hint="eastAsia" w:ascii="华文楷体" w:hAnsi="华文楷体" w:eastAsia="华文楷体" w:cs="华文楷体"/>
          <w:bCs/>
          <w:sz w:val="28"/>
          <w:szCs w:val="28"/>
        </w:rPr>
        <w:t>三种活度表示的化学势公式。并比较三种标准态化学势是否相等。</w: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答： （1）不相等</w: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w:t>
      </w:r>
      <w:r>
        <w:rPr>
          <w:rFonts w:hint="eastAsia" w:ascii="华文楷体" w:hAnsi="华文楷体" w:eastAsia="华文楷体" w:cs="华文楷体"/>
          <w:bCs/>
          <w:position w:val="-14"/>
          <w:sz w:val="28"/>
          <w:szCs w:val="28"/>
        </w:rPr>
        <w:object>
          <v:shape id="_x0000_i1547" o:spt="75" type="#_x0000_t75" style="height:20pt;width:106pt;" o:ole="t" filled="f" o:preferrelative="t" stroked="f" coordsize="21600,21600">
            <v:path/>
            <v:fill on="f" focussize="0,0"/>
            <v:stroke on="f"/>
            <v:imagedata r:id="rId1229" o:title=""/>
            <o:lock v:ext="edit" grouping="f" rotation="f" text="f" aspectratio="t"/>
            <w10:wrap type="none"/>
            <w10:anchorlock/>
          </v:shape>
          <o:OLEObject Type="Embed" ProgID="Equation.3" ShapeID="_x0000_i1547" DrawAspect="Content" ObjectID="_1468076291" r:id="rId1228">
            <o:LockedField>false</o:LockedField>
          </o:OLEObject>
        </w:object>
      </w:r>
      <w:r>
        <w:rPr>
          <w:rFonts w:hint="eastAsia" w:ascii="华文楷体" w:hAnsi="华文楷体" w:eastAsia="华文楷体" w:cs="华文楷体"/>
          <w:bCs/>
          <w:position w:val="-14"/>
          <w:sz w:val="28"/>
          <w:szCs w:val="28"/>
        </w:rPr>
        <w:object>
          <v:shape id="_x0000_i1548" o:spt="75" type="#_x0000_t75" style="height:20pt;width:92pt;" o:ole="t" filled="f" o:preferrelative="t" stroked="f" coordsize="21600,21600">
            <v:path/>
            <v:fill on="f" focussize="0,0"/>
            <v:stroke on="f"/>
            <v:imagedata r:id="rId1231" o:title=""/>
            <o:lock v:ext="edit" grouping="f" rotation="f" text="f" aspectratio="t"/>
            <w10:wrap type="none"/>
            <w10:anchorlock/>
          </v:shape>
          <o:OLEObject Type="Embed" ProgID="Equation.3" ShapeID="_x0000_i1548" DrawAspect="Content" ObjectID="_1468076292" r:id="rId1230">
            <o:LockedField>false</o:LockedField>
          </o:OLEObject>
        </w:object>
      </w:r>
      <w:r>
        <w:rPr>
          <w:rFonts w:hint="eastAsia" w:ascii="华文楷体" w:hAnsi="华文楷体" w:eastAsia="华文楷体" w:cs="华文楷体"/>
          <w:bCs/>
          <w:position w:val="-14"/>
          <w:sz w:val="28"/>
          <w:szCs w:val="28"/>
        </w:rPr>
        <w:object>
          <v:shape id="_x0000_i1549" o:spt="75" type="#_x0000_t75" style="height:20pt;width:92pt;" o:ole="t" filled="f" o:preferrelative="t" stroked="f" coordsize="21600,21600">
            <v:path/>
            <v:fill on="f" focussize="0,0"/>
            <v:stroke on="f"/>
            <v:imagedata r:id="rId1233" o:title=""/>
            <o:lock v:ext="edit" grouping="f" rotation="f" text="f" aspectratio="t"/>
            <w10:wrap type="none"/>
            <w10:anchorlock/>
          </v:shape>
          <o:OLEObject Type="Embed" ProgID="Equation.3" ShapeID="_x0000_i1549" DrawAspect="Content" ObjectID="_1468076293" r:id="rId1232">
            <o:LockedField>false</o:LockedField>
          </o:OLEObject>
        </w:objec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14"/>
          <w:sz w:val="28"/>
          <w:szCs w:val="28"/>
        </w:rPr>
        <w:object>
          <v:shape id="_x0000_i1550" o:spt="75" type="#_x0000_t75" style="height:20pt;width:89pt;" o:ole="t" filled="f" o:preferrelative="t" stroked="f" coordsize="21600,21600">
            <v:path/>
            <v:fill on="f" focussize="0,0"/>
            <v:stroke on="f"/>
            <v:imagedata r:id="rId1235" o:title=""/>
            <o:lock v:ext="edit" grouping="f" rotation="f" text="f" aspectratio="t"/>
            <w10:wrap type="none"/>
            <w10:anchorlock/>
          </v:shape>
          <o:OLEObject Type="Embed" ProgID="Equation.3" ShapeID="_x0000_i1550" DrawAspect="Content" ObjectID="_1468076294" r:id="rId1234">
            <o:LockedField>false</o:LockedField>
          </o:OLEObject>
        </w:object>
      </w:r>
    </w:p>
    <w:p>
      <w:pPr>
        <w:rPr>
          <w:rFonts w:hint="eastAsia" w:ascii="华文楷体" w:hAnsi="华文楷体" w:eastAsia="华文楷体" w:cs="华文楷体"/>
          <w:bCs/>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63、   400K,10</w:t>
      </w:r>
      <w:r>
        <w:rPr>
          <w:rFonts w:hint="eastAsia" w:ascii="华文楷体" w:hAnsi="华文楷体" w:eastAsia="华文楷体" w:cs="华文楷体"/>
          <w:sz w:val="28"/>
          <w:szCs w:val="28"/>
          <w:vertAlign w:val="superscript"/>
        </w:rPr>
        <w:t>5</w:t>
      </w:r>
      <w:r>
        <w:rPr>
          <w:rFonts w:hint="eastAsia" w:ascii="华文楷体" w:hAnsi="华文楷体" w:eastAsia="华文楷体" w:cs="华文楷体"/>
          <w:sz w:val="28"/>
          <w:szCs w:val="28"/>
        </w:rPr>
        <w:t>Pa, 1mol ideal gass was reversibly isothermally compressed to10</w:t>
      </w:r>
      <w:r>
        <w:rPr>
          <w:rFonts w:hint="eastAsia" w:ascii="华文楷体" w:hAnsi="华文楷体" w:eastAsia="华文楷体" w:cs="华文楷体"/>
          <w:sz w:val="28"/>
          <w:szCs w:val="28"/>
          <w:vertAlign w:val="superscript"/>
        </w:rPr>
        <w:t>6</w:t>
      </w:r>
      <w:r>
        <w:rPr>
          <w:rFonts w:hint="eastAsia" w:ascii="华文楷体" w:hAnsi="华文楷体" w:eastAsia="华文楷体" w:cs="华文楷体"/>
          <w:sz w:val="28"/>
          <w:szCs w:val="28"/>
        </w:rPr>
        <w:t>Pa. Calculate Q, W, △H, △S, △G, △U of this process.</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解：对i.g由于温度不变，所以△H=0，△U=0</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可逆压缩功 W = nRT</w:t>
      </w:r>
      <w:r>
        <w:rPr>
          <w:rFonts w:hint="eastAsia" w:ascii="华文楷体" w:hAnsi="华文楷体" w:eastAsia="华文楷体" w:cs="华文楷体"/>
          <w:position w:val="-30"/>
          <w:sz w:val="28"/>
          <w:szCs w:val="28"/>
        </w:rPr>
        <w:object>
          <v:shape id="_x0000_i1551" o:spt="75" type="#_x0000_t75" style="height:35pt;width:29pt;" o:ole="t" filled="f" o:preferrelative="t" stroked="f" coordsize="21600,21600">
            <v:path/>
            <v:fill on="f" focussize="0,0"/>
            <v:stroke on="f"/>
            <v:imagedata r:id="rId1237" o:title=""/>
            <o:lock v:ext="edit" grouping="f" rotation="f" text="f" aspectratio="t"/>
            <w10:wrap type="none"/>
            <w10:anchorlock/>
          </v:shape>
          <o:OLEObject Type="Embed" ProgID="Equation.3" ShapeID="_x0000_i1551" DrawAspect="Content" ObjectID="_1468076295" r:id="rId1236">
            <o:LockedField>false</o:LockedField>
          </o:OLEObject>
        </w:objec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1×8.314×400×</w:t>
      </w:r>
      <w:r>
        <w:rPr>
          <w:rFonts w:hint="eastAsia" w:ascii="华文楷体" w:hAnsi="华文楷体" w:eastAsia="华文楷体" w:cs="华文楷体"/>
          <w:position w:val="-24"/>
          <w:sz w:val="28"/>
          <w:szCs w:val="28"/>
        </w:rPr>
        <w:object>
          <v:shape id="_x0000_i1552" o:spt="75" type="#_x0000_t75" style="height:33pt;width:33pt;" o:ole="t" filled="f" o:preferrelative="t" stroked="f" coordsize="21600,21600">
            <v:path/>
            <v:fill on="f" focussize="0,0"/>
            <v:stroke on="f"/>
            <v:imagedata r:id="rId1239" o:title=""/>
            <o:lock v:ext="edit" grouping="f" rotation="f" text="f" aspectratio="t"/>
            <w10:wrap type="none"/>
            <w10:anchorlock/>
          </v:shape>
          <o:OLEObject Type="Embed" ProgID="Equation.3" ShapeID="_x0000_i1552" DrawAspect="Content" ObjectID="_1468076296" r:id="rId1238">
            <o:LockedField>false</o:LockedField>
          </o:OLEObject>
        </w:objec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7657.48(J)</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Q = -W= -7657.48(J)</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△G = nRT</w:t>
      </w:r>
      <w:r>
        <w:rPr>
          <w:rFonts w:hint="eastAsia" w:ascii="华文楷体" w:hAnsi="华文楷体" w:eastAsia="华文楷体" w:cs="华文楷体"/>
          <w:position w:val="-30"/>
          <w:sz w:val="28"/>
          <w:szCs w:val="28"/>
        </w:rPr>
        <w:object>
          <v:shape id="_x0000_i1553" o:spt="75" type="#_x0000_t75" style="height:35pt;width:29pt;" o:ole="t" filled="f" o:preferrelative="t" stroked="f" coordsize="21600,21600">
            <v:path/>
            <v:fill on="f" focussize="0,0"/>
            <v:stroke on="f"/>
            <v:imagedata r:id="rId1237" o:title=""/>
            <o:lock v:ext="edit" grouping="f" rotation="f" text="f" aspectratio="t"/>
            <w10:wrap type="none"/>
            <w10:anchorlock/>
          </v:shape>
          <o:OLEObject Type="Embed" ProgID="Equation.3" ShapeID="_x0000_i1553" DrawAspect="Content" ObjectID="_1468076297" r:id="rId1240">
            <o:LockedField>false</o:LockedField>
          </o:OLEObject>
        </w:object>
      </w:r>
      <w:r>
        <w:rPr>
          <w:rFonts w:hint="eastAsia" w:ascii="华文楷体" w:hAnsi="华文楷体" w:eastAsia="华文楷体" w:cs="华文楷体"/>
          <w:sz w:val="28"/>
          <w:szCs w:val="28"/>
        </w:rPr>
        <w:t>= 7657.48(J)</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△S = -nR</w:t>
      </w:r>
      <w:r>
        <w:rPr>
          <w:rFonts w:hint="eastAsia" w:ascii="华文楷体" w:hAnsi="华文楷体" w:eastAsia="华文楷体" w:cs="华文楷体"/>
          <w:position w:val="-30"/>
          <w:sz w:val="28"/>
          <w:szCs w:val="28"/>
        </w:rPr>
        <w:object>
          <v:shape id="_x0000_i1554" o:spt="75" type="#_x0000_t75" style="height:35pt;width:29pt;" o:ole="t" filled="f" o:preferrelative="t" stroked="f" coordsize="21600,21600">
            <v:path/>
            <v:fill on="f" focussize="0,0"/>
            <v:stroke on="f"/>
            <v:imagedata r:id="rId1237" o:title=""/>
            <o:lock v:ext="edit" grouping="f" rotation="f" text="f" aspectratio="t"/>
            <w10:wrap type="none"/>
            <w10:anchorlock/>
          </v:shape>
          <o:OLEObject Type="Embed" ProgID="Equation.3" ShapeID="_x0000_i1554" DrawAspect="Content" ObjectID="_1468076298" r:id="rId1241">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24"/>
          <w:sz w:val="28"/>
          <w:szCs w:val="28"/>
        </w:rPr>
        <w:object>
          <v:shape id="_x0000_i1555" o:spt="75" type="#_x0000_t75" style="height:31pt;width:44pt;" o:ole="t" filled="f" o:preferrelative="t" stroked="f" coordsize="21600,21600">
            <v:path/>
            <v:fill on="f" focussize="0,0"/>
            <v:stroke on="f"/>
            <v:imagedata r:id="rId1243" o:title=""/>
            <o:lock v:ext="edit" grouping="f" rotation="f" text="f" aspectratio="t"/>
            <w10:wrap type="none"/>
            <w10:anchorlock/>
          </v:shape>
          <o:OLEObject Type="Embed" ProgID="Equation.3" ShapeID="_x0000_i1555" DrawAspect="Content" ObjectID="_1468076299" r:id="rId1242">
            <o:LockedField>false</o:LockedField>
          </o:OLEObject>
        </w:object>
      </w:r>
      <w:r>
        <w:rPr>
          <w:rFonts w:hint="eastAsia" w:ascii="华文楷体" w:hAnsi="华文楷体" w:eastAsia="华文楷体" w:cs="华文楷体"/>
          <w:sz w:val="28"/>
          <w:szCs w:val="28"/>
        </w:rPr>
        <w:t>=-19.14(J·K</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64、  Calculate △G =?</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O(1mol,l, 100℃,101.325KPa) → 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O(1mol, g,100℃, 2×101.325KPa)</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g">
            <w:drawing>
              <wp:anchor distT="0" distB="0" distL="114300" distR="114300" simplePos="0" relativeHeight="251737088" behindDoc="0" locked="0" layoutInCell="1" allowOverlap="1">
                <wp:simplePos x="0" y="0"/>
                <wp:positionH relativeFrom="column">
                  <wp:posOffset>28575</wp:posOffset>
                </wp:positionH>
                <wp:positionV relativeFrom="paragraph">
                  <wp:posOffset>20955</wp:posOffset>
                </wp:positionV>
                <wp:extent cx="5485765" cy="1682115"/>
                <wp:effectExtent l="0" t="0" r="635" b="13335"/>
                <wp:wrapNone/>
                <wp:docPr id="57" name="组合 57"/>
                <wp:cNvGraphicFramePr/>
                <a:graphic xmlns:a="http://schemas.openxmlformats.org/drawingml/2006/main">
                  <a:graphicData uri="http://schemas.microsoft.com/office/word/2010/wordprocessingGroup">
                    <wpg:wgp>
                      <wpg:cNvGrpSpPr/>
                      <wpg:grpSpPr>
                        <a:xfrm>
                          <a:off x="0" y="0"/>
                          <a:ext cx="5485765" cy="1682115"/>
                          <a:chOff x="0" y="0"/>
                          <a:chExt cx="8639" cy="2649"/>
                        </a:xfrm>
                      </wpg:grpSpPr>
                      <wpg:grpSp>
                        <wpg:cNvPr id="51" name="组合 51"/>
                        <wpg:cNvGrpSpPr/>
                        <wpg:grpSpPr>
                          <a:xfrm>
                            <a:off x="0" y="0"/>
                            <a:ext cx="8639" cy="875"/>
                            <a:chOff x="0" y="0"/>
                            <a:chExt cx="7513" cy="762"/>
                          </a:xfrm>
                        </wpg:grpSpPr>
                        <wps:wsp>
                          <wps:cNvPr id="47" name="文本框 47"/>
                          <wps:cNvSpPr txBox="1"/>
                          <wps:spPr>
                            <a:xfrm>
                              <a:off x="0" y="79"/>
                              <a:ext cx="7513" cy="683"/>
                            </a:xfrm>
                            <a:prstGeom prst="rect">
                              <a:avLst/>
                            </a:prstGeom>
                            <a:solidFill>
                              <a:srgbClr val="FFFFFF"/>
                            </a:solidFill>
                            <a:ln w="9525">
                              <a:noFill/>
                            </a:ln>
                          </wps:spPr>
                          <wps:txbx>
                            <w:txbxContent>
                              <w:p>
                                <w:r>
                                  <w:rPr>
                                    <w:sz w:val="24"/>
                                  </w:rPr>
                                  <w:t>H</w:t>
                                </w:r>
                                <w:r>
                                  <w:rPr>
                                    <w:rFonts w:hint="eastAsia"/>
                                    <w:sz w:val="24"/>
                                    <w:vertAlign w:val="subscript"/>
                                  </w:rPr>
                                  <w:t>2</w:t>
                                </w:r>
                                <w:r>
                                  <w:rPr>
                                    <w:sz w:val="24"/>
                                  </w:rPr>
                                  <w:t>O</w:t>
                                </w:r>
                                <w:r>
                                  <w:rPr>
                                    <w:rFonts w:hint="eastAsia"/>
                                    <w:sz w:val="24"/>
                                  </w:rPr>
                                  <w:t>(1mol,l, 100</w:t>
                                </w:r>
                                <w:r>
                                  <w:rPr>
                                    <w:rFonts w:hint="eastAsia"/>
                                    <w:szCs w:val="21"/>
                                  </w:rPr>
                                  <w:t>℃</w:t>
                                </w:r>
                                <w:r>
                                  <w:rPr>
                                    <w:rFonts w:hint="eastAsia"/>
                                    <w:sz w:val="24"/>
                                  </w:rPr>
                                  <w:t>,101.325</w:t>
                                </w:r>
                                <w:r>
                                  <w:rPr>
                                    <w:sz w:val="24"/>
                                  </w:rPr>
                                  <w:t>KP</w:t>
                                </w:r>
                                <w:r>
                                  <w:rPr>
                                    <w:rFonts w:hint="eastAsia"/>
                                    <w:sz w:val="24"/>
                                  </w:rPr>
                                  <w:t>a)</w:t>
                                </w:r>
                                <w:r>
                                  <w:rPr>
                                    <w:rFonts w:hint="eastAsia" w:ascii="宋体" w:hAnsi="宋体"/>
                                    <w:sz w:val="24"/>
                                  </w:rPr>
                                  <w:t xml:space="preserve">             </w:t>
                                </w:r>
                                <w:r>
                                  <w:rPr>
                                    <w:sz w:val="24"/>
                                  </w:rPr>
                                  <w:t>H</w:t>
                                </w:r>
                                <w:r>
                                  <w:rPr>
                                    <w:rFonts w:hint="eastAsia"/>
                                    <w:sz w:val="24"/>
                                    <w:vertAlign w:val="subscript"/>
                                  </w:rPr>
                                  <w:t>2</w:t>
                                </w:r>
                                <w:r>
                                  <w:rPr>
                                    <w:sz w:val="24"/>
                                  </w:rPr>
                                  <w:t>O</w:t>
                                </w:r>
                                <w:r>
                                  <w:rPr>
                                    <w:rFonts w:hint="eastAsia"/>
                                    <w:sz w:val="24"/>
                                  </w:rPr>
                                  <w:t>(1mol, g,100</w:t>
                                </w:r>
                                <w:r>
                                  <w:rPr>
                                    <w:rFonts w:hint="eastAsia"/>
                                    <w:szCs w:val="21"/>
                                  </w:rPr>
                                  <w:t>℃</w:t>
                                </w:r>
                                <w:r>
                                  <w:rPr>
                                    <w:rFonts w:hint="eastAsia"/>
                                    <w:sz w:val="24"/>
                                  </w:rPr>
                                  <w:t>, 2×101.325</w:t>
                                </w:r>
                                <w:r>
                                  <w:rPr>
                                    <w:sz w:val="24"/>
                                  </w:rPr>
                                  <w:t>KP</w:t>
                                </w:r>
                                <w:r>
                                  <w:rPr>
                                    <w:rFonts w:hint="eastAsia"/>
                                    <w:sz w:val="24"/>
                                  </w:rPr>
                                  <w:t>a)</w:t>
                                </w:r>
                              </w:p>
                            </w:txbxContent>
                          </wps:txbx>
                          <wps:bodyPr upright="1"/>
                        </wps:wsp>
                        <wpg:grpSp>
                          <wpg:cNvPr id="50" name="组合 50"/>
                          <wpg:cNvGrpSpPr/>
                          <wpg:grpSpPr>
                            <a:xfrm>
                              <a:off x="3026" y="0"/>
                              <a:ext cx="1095" cy="473"/>
                              <a:chOff x="0" y="0"/>
                              <a:chExt cx="1096" cy="475"/>
                            </a:xfrm>
                          </wpg:grpSpPr>
                          <wps:wsp>
                            <wps:cNvPr id="48" name="直接连接符 48"/>
                            <wps:cNvCnPr/>
                            <wps:spPr>
                              <a:xfrm>
                                <a:off x="0" y="341"/>
                                <a:ext cx="1096" cy="0"/>
                              </a:xfrm>
                              <a:prstGeom prst="line">
                                <a:avLst/>
                              </a:prstGeom>
                              <a:ln w="9525" cap="flat" cmpd="sng">
                                <a:solidFill>
                                  <a:srgbClr val="000000"/>
                                </a:solidFill>
                                <a:prstDash val="solid"/>
                                <a:headEnd type="none" w="med" len="med"/>
                                <a:tailEnd type="triangle" w="med" len="med"/>
                              </a:ln>
                            </wps:spPr>
                            <wps:bodyPr upright="1"/>
                          </wps:wsp>
                          <wps:wsp>
                            <wps:cNvPr id="49" name="文本框 49"/>
                            <wps:cNvSpPr txBox="1"/>
                            <wps:spPr>
                              <a:xfrm>
                                <a:off x="196" y="0"/>
                                <a:ext cx="782" cy="475"/>
                              </a:xfrm>
                              <a:prstGeom prst="rect">
                                <a:avLst/>
                              </a:prstGeom>
                              <a:noFill/>
                              <a:ln w="9525">
                                <a:noFill/>
                              </a:ln>
                            </wps:spPr>
                            <wps:txbx>
                              <w:txbxContent>
                                <w:p>
                                  <w:r>
                                    <w:rPr>
                                      <w:rFonts w:hAnsi="宋体"/>
                                      <w:sz w:val="18"/>
                                      <w:szCs w:val="18"/>
                                    </w:rPr>
                                    <w:t>△</w:t>
                                  </w:r>
                                  <w:r>
                                    <w:rPr>
                                      <w:sz w:val="24"/>
                                    </w:rPr>
                                    <w:t>G</w:t>
                                  </w:r>
                                </w:p>
                              </w:txbxContent>
                            </wps:txbx>
                            <wps:bodyPr upright="1"/>
                          </wps:wsp>
                        </wpg:grpSp>
                      </wpg:grpSp>
                      <wps:wsp>
                        <wps:cNvPr id="52" name="文本框 52"/>
                        <wps:cNvSpPr txBox="1"/>
                        <wps:spPr>
                          <a:xfrm>
                            <a:off x="2100" y="2181"/>
                            <a:ext cx="3960" cy="468"/>
                          </a:xfrm>
                          <a:prstGeom prst="rect">
                            <a:avLst/>
                          </a:prstGeom>
                          <a:solidFill>
                            <a:srgbClr val="FFFFFF"/>
                          </a:solidFill>
                          <a:ln w="9525">
                            <a:noFill/>
                          </a:ln>
                        </wps:spPr>
                        <wps:txbx>
                          <w:txbxContent>
                            <w:p>
                              <w:r>
                                <w:rPr>
                                  <w:sz w:val="24"/>
                                </w:rPr>
                                <w:t>H</w:t>
                              </w:r>
                              <w:r>
                                <w:rPr>
                                  <w:rFonts w:hint="eastAsia"/>
                                  <w:sz w:val="24"/>
                                  <w:vertAlign w:val="subscript"/>
                                </w:rPr>
                                <w:t>2</w:t>
                              </w:r>
                              <w:r>
                                <w:rPr>
                                  <w:sz w:val="24"/>
                                </w:rPr>
                                <w:t>O</w:t>
                              </w:r>
                              <w:r>
                                <w:rPr>
                                  <w:rFonts w:hint="eastAsia"/>
                                  <w:sz w:val="24"/>
                                </w:rPr>
                                <w:t>(1mol, g,100</w:t>
                              </w:r>
                              <w:r>
                                <w:rPr>
                                  <w:rFonts w:hint="eastAsia"/>
                                  <w:szCs w:val="21"/>
                                </w:rPr>
                                <w:t>℃</w:t>
                              </w:r>
                              <w:r>
                                <w:rPr>
                                  <w:rFonts w:hint="eastAsia"/>
                                  <w:sz w:val="24"/>
                                </w:rPr>
                                <w:t>, 101.325</w:t>
                              </w:r>
                              <w:r>
                                <w:rPr>
                                  <w:sz w:val="24"/>
                                </w:rPr>
                                <w:t>KP</w:t>
                              </w:r>
                              <w:r>
                                <w:rPr>
                                  <w:rFonts w:hint="eastAsia"/>
                                  <w:sz w:val="24"/>
                                </w:rPr>
                                <w:t>a)</w:t>
                              </w:r>
                            </w:p>
                          </w:txbxContent>
                        </wps:txbx>
                        <wps:bodyPr upright="1"/>
                      </wps:wsp>
                      <wps:wsp>
                        <wps:cNvPr id="53" name="文本框 53"/>
                        <wps:cNvSpPr txBox="1"/>
                        <wps:spPr>
                          <a:xfrm>
                            <a:off x="2655" y="927"/>
                            <a:ext cx="840" cy="546"/>
                          </a:xfrm>
                          <a:prstGeom prst="rect">
                            <a:avLst/>
                          </a:prstGeom>
                          <a:solidFill>
                            <a:srgbClr val="FFFFFF"/>
                          </a:solidFill>
                          <a:ln w="9525">
                            <a:noFill/>
                          </a:ln>
                        </wps:spPr>
                        <wps:txbx>
                          <w:txbxContent>
                            <w:p>
                              <w:pPr>
                                <w:rPr>
                                  <w:vertAlign w:val="subscript"/>
                                </w:rPr>
                              </w:pPr>
                              <w:r>
                                <w:rPr>
                                  <w:rFonts w:hAnsi="宋体"/>
                                  <w:sz w:val="18"/>
                                  <w:szCs w:val="18"/>
                                </w:rPr>
                                <w:t>△</w:t>
                              </w:r>
                              <w:r>
                                <w:rPr>
                                  <w:sz w:val="24"/>
                                </w:rPr>
                                <w:t>G</w:t>
                              </w:r>
                              <w:r>
                                <w:rPr>
                                  <w:rFonts w:hint="eastAsia"/>
                                  <w:sz w:val="24"/>
                                  <w:vertAlign w:val="subscript"/>
                                </w:rPr>
                                <w:t>1</w:t>
                              </w:r>
                            </w:p>
                          </w:txbxContent>
                        </wps:txbx>
                        <wps:bodyPr upright="1"/>
                      </wps:wsp>
                      <wps:wsp>
                        <wps:cNvPr id="54" name="直接连接符 54"/>
                        <wps:cNvCnPr/>
                        <wps:spPr>
                          <a:xfrm>
                            <a:off x="1800" y="624"/>
                            <a:ext cx="1830" cy="1578"/>
                          </a:xfrm>
                          <a:prstGeom prst="line">
                            <a:avLst/>
                          </a:prstGeom>
                          <a:ln w="9525" cap="flat" cmpd="sng">
                            <a:solidFill>
                              <a:srgbClr val="000000"/>
                            </a:solidFill>
                            <a:prstDash val="solid"/>
                            <a:headEnd type="none" w="med" len="med"/>
                            <a:tailEnd type="triangle" w="med" len="med"/>
                          </a:ln>
                        </wps:spPr>
                        <wps:bodyPr upright="1"/>
                      </wps:wsp>
                      <wps:wsp>
                        <wps:cNvPr id="55" name="直接连接符 55"/>
                        <wps:cNvCnPr/>
                        <wps:spPr>
                          <a:xfrm flipV="1">
                            <a:off x="4665" y="612"/>
                            <a:ext cx="1320" cy="1527"/>
                          </a:xfrm>
                          <a:prstGeom prst="line">
                            <a:avLst/>
                          </a:prstGeom>
                          <a:ln w="9525" cap="flat" cmpd="sng">
                            <a:solidFill>
                              <a:srgbClr val="000000"/>
                            </a:solidFill>
                            <a:prstDash val="solid"/>
                            <a:headEnd type="none" w="med" len="med"/>
                            <a:tailEnd type="triangle" w="med" len="med"/>
                          </a:ln>
                        </wps:spPr>
                        <wps:bodyPr upright="1"/>
                      </wps:wsp>
                      <wps:wsp>
                        <wps:cNvPr id="56" name="文本框 56"/>
                        <wps:cNvSpPr txBox="1"/>
                        <wps:spPr>
                          <a:xfrm>
                            <a:off x="4425" y="936"/>
                            <a:ext cx="795" cy="468"/>
                          </a:xfrm>
                          <a:prstGeom prst="rect">
                            <a:avLst/>
                          </a:prstGeom>
                          <a:solidFill>
                            <a:srgbClr val="FFFFFF"/>
                          </a:solidFill>
                          <a:ln w="9525">
                            <a:noFill/>
                          </a:ln>
                        </wps:spPr>
                        <wps:txbx>
                          <w:txbxContent>
                            <w:p>
                              <w:pPr>
                                <w:rPr>
                                  <w:vertAlign w:val="subscript"/>
                                </w:rPr>
                              </w:pPr>
                              <w:r>
                                <w:rPr>
                                  <w:rFonts w:hAnsi="宋体"/>
                                  <w:sz w:val="18"/>
                                  <w:szCs w:val="18"/>
                                </w:rPr>
                                <w:t>△</w:t>
                              </w:r>
                              <w:r>
                                <w:rPr>
                                  <w:sz w:val="24"/>
                                </w:rPr>
                                <w:t>G</w:t>
                              </w:r>
                              <w:r>
                                <w:rPr>
                                  <w:rFonts w:hint="eastAsia"/>
                                  <w:sz w:val="24"/>
                                  <w:vertAlign w:val="subscript"/>
                                </w:rPr>
                                <w:t>2</w:t>
                              </w:r>
                            </w:p>
                          </w:txbxContent>
                        </wps:txbx>
                        <wps:bodyPr upright="1"/>
                      </wps:wsp>
                    </wpg:wgp>
                  </a:graphicData>
                </a:graphic>
              </wp:anchor>
            </w:drawing>
          </mc:Choice>
          <mc:Fallback>
            <w:pict>
              <v:group id="_x0000_s1026" o:spid="_x0000_s1026" o:spt="203" style="position:absolute;left:0pt;margin-left:2.25pt;margin-top:1.65pt;height:132.45pt;width:431.95pt;z-index:251737088;mso-width-relative:page;mso-height-relative:page;" coordsize="8639,2649" o:gfxdata="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">
                <o:lock v:ext="edit" aspectratio="f"/>
                <v:group id="_x0000_s1026" o:spid="_x0000_s1026" o:spt="203" style="position:absolute;left:0;top:0;height:875;width:8639;" coordsize="7513,762"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0;top:79;height:683;width:7513;" fillcolor="#FFFFFF" filled="t" stroked="f" coordsize="21600,21600" o:gfxdata="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4IHxu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r>
                            <w:rPr>
                              <w:sz w:val="24"/>
                            </w:rPr>
                            <w:t>H</w:t>
                          </w:r>
                          <w:r>
                            <w:rPr>
                              <w:rFonts w:hint="eastAsia"/>
                              <w:sz w:val="24"/>
                              <w:vertAlign w:val="subscript"/>
                            </w:rPr>
                            <w:t>2</w:t>
                          </w:r>
                          <w:r>
                            <w:rPr>
                              <w:sz w:val="24"/>
                            </w:rPr>
                            <w:t>O</w:t>
                          </w:r>
                          <w:r>
                            <w:rPr>
                              <w:rFonts w:hint="eastAsia"/>
                              <w:sz w:val="24"/>
                            </w:rPr>
                            <w:t>(1mol,l, 100</w:t>
                          </w:r>
                          <w:r>
                            <w:rPr>
                              <w:rFonts w:hint="eastAsia"/>
                              <w:szCs w:val="21"/>
                            </w:rPr>
                            <w:t>℃</w:t>
                          </w:r>
                          <w:r>
                            <w:rPr>
                              <w:rFonts w:hint="eastAsia"/>
                              <w:sz w:val="24"/>
                            </w:rPr>
                            <w:t>,101.325</w:t>
                          </w:r>
                          <w:r>
                            <w:rPr>
                              <w:sz w:val="24"/>
                            </w:rPr>
                            <w:t>KP</w:t>
                          </w:r>
                          <w:r>
                            <w:rPr>
                              <w:rFonts w:hint="eastAsia"/>
                              <w:sz w:val="24"/>
                            </w:rPr>
                            <w:t>a)</w:t>
                          </w:r>
                          <w:r>
                            <w:rPr>
                              <w:rFonts w:hint="eastAsia" w:ascii="宋体" w:hAnsi="宋体"/>
                              <w:sz w:val="24"/>
                            </w:rPr>
                            <w:t xml:space="preserve">             </w:t>
                          </w:r>
                          <w:r>
                            <w:rPr>
                              <w:sz w:val="24"/>
                            </w:rPr>
                            <w:t>H</w:t>
                          </w:r>
                          <w:r>
                            <w:rPr>
                              <w:rFonts w:hint="eastAsia"/>
                              <w:sz w:val="24"/>
                              <w:vertAlign w:val="subscript"/>
                            </w:rPr>
                            <w:t>2</w:t>
                          </w:r>
                          <w:r>
                            <w:rPr>
                              <w:sz w:val="24"/>
                            </w:rPr>
                            <w:t>O</w:t>
                          </w:r>
                          <w:r>
                            <w:rPr>
                              <w:rFonts w:hint="eastAsia"/>
                              <w:sz w:val="24"/>
                            </w:rPr>
                            <w:t>(1mol, g,100</w:t>
                          </w:r>
                          <w:r>
                            <w:rPr>
                              <w:rFonts w:hint="eastAsia"/>
                              <w:szCs w:val="21"/>
                            </w:rPr>
                            <w:t>℃</w:t>
                          </w:r>
                          <w:r>
                            <w:rPr>
                              <w:rFonts w:hint="eastAsia"/>
                              <w:sz w:val="24"/>
                            </w:rPr>
                            <w:t>, 2×101.325</w:t>
                          </w:r>
                          <w:r>
                            <w:rPr>
                              <w:sz w:val="24"/>
                            </w:rPr>
                            <w:t>KP</w:t>
                          </w:r>
                          <w:r>
                            <w:rPr>
                              <w:rFonts w:hint="eastAsia"/>
                              <w:sz w:val="24"/>
                            </w:rPr>
                            <w:t>a)</w:t>
                          </w:r>
                        </w:p>
                      </w:txbxContent>
                    </v:textbox>
                  </v:shape>
                  <v:group id="_x0000_s1026" o:spid="_x0000_s1026" o:spt="203" style="position:absolute;left:3026;top:0;height:473;width:1095;" coordsize="1096,47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line id="_x0000_s1026" o:spid="_x0000_s1026" o:spt="20" style="position:absolute;left:0;top:341;height:0;width:1096;" filled="f" stroked="t" coordsize="21600,21600" o:gfxdata="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zfs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shape id="_x0000_s1026" o:spid="_x0000_s1026" o:spt="202" type="#_x0000_t202" style="position:absolute;left:196;top:0;height:475;width:782;" filled="f" stroked="f" coordsize="21600,21600" o:gfxdata="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oAd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Ansi="宋体"/>
                                <w:sz w:val="18"/>
                                <w:szCs w:val="18"/>
                              </w:rPr>
                              <w:t>△</w:t>
                            </w:r>
                            <w:r>
                              <w:rPr>
                                <w:sz w:val="24"/>
                              </w:rPr>
                              <w:t>G</w:t>
                            </w:r>
                          </w:p>
                        </w:txbxContent>
                      </v:textbox>
                    </v:shape>
                  </v:group>
                </v:group>
                <v:shape id="_x0000_s1026" o:spid="_x0000_s1026" o:spt="202" type="#_x0000_t202" style="position:absolute;left:2100;top:2181;height:468;width:3960;" fillcolor="#FFFFFF" filled="t" stroked="f" coordsize="21600,21600" o:gfxdata="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6YqXr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r>
                          <w:rPr>
                            <w:sz w:val="24"/>
                          </w:rPr>
                          <w:t>H</w:t>
                        </w:r>
                        <w:r>
                          <w:rPr>
                            <w:rFonts w:hint="eastAsia"/>
                            <w:sz w:val="24"/>
                            <w:vertAlign w:val="subscript"/>
                          </w:rPr>
                          <w:t>2</w:t>
                        </w:r>
                        <w:r>
                          <w:rPr>
                            <w:sz w:val="24"/>
                          </w:rPr>
                          <w:t>O</w:t>
                        </w:r>
                        <w:r>
                          <w:rPr>
                            <w:rFonts w:hint="eastAsia"/>
                            <w:sz w:val="24"/>
                          </w:rPr>
                          <w:t>(1mol, g,100</w:t>
                        </w:r>
                        <w:r>
                          <w:rPr>
                            <w:rFonts w:hint="eastAsia"/>
                            <w:szCs w:val="21"/>
                          </w:rPr>
                          <w:t>℃</w:t>
                        </w:r>
                        <w:r>
                          <w:rPr>
                            <w:rFonts w:hint="eastAsia"/>
                            <w:sz w:val="24"/>
                          </w:rPr>
                          <w:t>, 101.325</w:t>
                        </w:r>
                        <w:r>
                          <w:rPr>
                            <w:sz w:val="24"/>
                          </w:rPr>
                          <w:t>KP</w:t>
                        </w:r>
                        <w:r>
                          <w:rPr>
                            <w:rFonts w:hint="eastAsia"/>
                            <w:sz w:val="24"/>
                          </w:rPr>
                          <w:t>a)</w:t>
                        </w:r>
                      </w:p>
                    </w:txbxContent>
                  </v:textbox>
                </v:shape>
                <v:shape id="_x0000_s1026" o:spid="_x0000_s1026" o:spt="202" type="#_x0000_t202" style="position:absolute;left:2655;top:927;height:546;width:840;" fillcolor="#FFFFFF" filled="t" stroked="f" coordsize="21600,21600" o:gfxdata="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OqPxb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pPr>
                          <w:rPr>
                            <w:vertAlign w:val="subscript"/>
                          </w:rPr>
                        </w:pPr>
                        <w:r>
                          <w:rPr>
                            <w:rFonts w:hAnsi="宋体"/>
                            <w:sz w:val="18"/>
                            <w:szCs w:val="18"/>
                          </w:rPr>
                          <w:t>△</w:t>
                        </w:r>
                        <w:r>
                          <w:rPr>
                            <w:sz w:val="24"/>
                          </w:rPr>
                          <w:t>G</w:t>
                        </w:r>
                        <w:r>
                          <w:rPr>
                            <w:rFonts w:hint="eastAsia"/>
                            <w:sz w:val="24"/>
                            <w:vertAlign w:val="subscript"/>
                          </w:rPr>
                          <w:t>1</w:t>
                        </w:r>
                      </w:p>
                    </w:txbxContent>
                  </v:textbox>
                </v:shape>
                <v:line id="_x0000_s1026" o:spid="_x0000_s1026" o:spt="20" style="position:absolute;left:1800;top:624;height:1578;width:1830;" filled="f" stroked="t" coordsize="21600,21600" o:gfxdata="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D4Q2i/&#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_x0000_s1026" o:spid="_x0000_s1026" o:spt="20" style="position:absolute;left:4665;top:612;flip:y;height:1527;width:1320;" filled="f" stroked="t" coordsize="21600,21600" o:gfxdata="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vwC+/&#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shape id="_x0000_s1026" o:spid="_x0000_s1026" o:spt="202" type="#_x0000_t202" style="position:absolute;left:4425;top:936;height:468;width:795;" fillcolor="#FFFFFF" filled="t" stroked="f" coordsize="21600,21600" o:gfxdata="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SdLF2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rPr>
                            <w:vertAlign w:val="subscript"/>
                          </w:rPr>
                        </w:pPr>
                        <w:r>
                          <w:rPr>
                            <w:rFonts w:hAnsi="宋体"/>
                            <w:sz w:val="18"/>
                            <w:szCs w:val="18"/>
                          </w:rPr>
                          <w:t>△</w:t>
                        </w:r>
                        <w:r>
                          <w:rPr>
                            <w:sz w:val="24"/>
                          </w:rPr>
                          <w:t>G</w:t>
                        </w:r>
                        <w:r>
                          <w:rPr>
                            <w:rFonts w:hint="eastAsia"/>
                            <w:sz w:val="24"/>
                            <w:vertAlign w:val="subscript"/>
                          </w:rPr>
                          <w:t>2</w:t>
                        </w:r>
                      </w:p>
                    </w:txbxContent>
                  </v:textbox>
                </v:shape>
              </v:group>
            </w:pict>
          </mc:Fallback>
        </mc:AlternateConten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△G = △G</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 △G</w:t>
      </w:r>
      <w:r>
        <w:rPr>
          <w:rFonts w:hint="eastAsia" w:ascii="华文楷体" w:hAnsi="华文楷体" w:eastAsia="华文楷体" w:cs="华文楷体"/>
          <w:sz w:val="28"/>
          <w:szCs w:val="28"/>
          <w:vertAlign w:val="subscript"/>
        </w:rPr>
        <w:t xml:space="preserve">2 </w:t>
      </w:r>
      <w:r>
        <w:rPr>
          <w:rFonts w:hint="eastAsia" w:ascii="华文楷体" w:hAnsi="华文楷体" w:eastAsia="华文楷体" w:cs="华文楷体"/>
          <w:sz w:val="28"/>
          <w:szCs w:val="28"/>
        </w:rPr>
        <w:t xml:space="preserve"> =  0+ nRT</w:t>
      </w:r>
      <w:r>
        <w:rPr>
          <w:rFonts w:hint="eastAsia" w:ascii="华文楷体" w:hAnsi="华文楷体" w:eastAsia="华文楷体" w:cs="华文楷体"/>
          <w:position w:val="-30"/>
          <w:sz w:val="28"/>
          <w:szCs w:val="28"/>
        </w:rPr>
        <w:object>
          <v:shape id="_x0000_i1556" o:spt="75" type="#_x0000_t75" style="height:35pt;width:29pt;" o:ole="t" filled="f" o:preferrelative="t" stroked="f" coordsize="21600,21600">
            <v:path/>
            <v:fill on="f" focussize="0,0"/>
            <v:stroke on="f"/>
            <v:imagedata r:id="rId1237" o:title=""/>
            <o:lock v:ext="edit" grouping="f" rotation="f" text="f" aspectratio="t"/>
            <w10:wrap type="none"/>
            <w10:anchorlock/>
          </v:shape>
          <o:OLEObject Type="Embed" ProgID="Equation.3" ShapeID="_x0000_i1556" DrawAspect="Content" ObjectID="_1468076300" r:id="rId1244">
            <o:LockedField>false</o:LockedField>
          </o:OLEObject>
        </w:object>
      </w:r>
      <w:r>
        <w:rPr>
          <w:rFonts w:hint="eastAsia" w:ascii="华文楷体" w:hAnsi="华文楷体" w:eastAsia="华文楷体" w:cs="华文楷体"/>
          <w:sz w:val="28"/>
          <w:szCs w:val="28"/>
        </w:rPr>
        <w:t xml:space="preserve"> =  1×8.314×373×</w:t>
      </w:r>
      <w:r>
        <w:rPr>
          <w:rFonts w:hint="eastAsia" w:ascii="华文楷体" w:hAnsi="华文楷体" w:eastAsia="华文楷体" w:cs="华文楷体"/>
          <w:color w:val="FF0000"/>
          <w:position w:val="-24"/>
          <w:sz w:val="28"/>
          <w:szCs w:val="28"/>
        </w:rPr>
        <w:object>
          <v:shape id="_x0000_i1557" o:spt="75" type="#_x0000_t75" style="height:31pt;width:59pt;" o:ole="t" filled="f" o:preferrelative="t" stroked="f" coordsize="21600,21600">
            <v:path/>
            <v:fill on="f" focussize="0,0"/>
            <v:stroke on="f"/>
            <v:imagedata r:id="rId1246" o:title=""/>
            <o:lock v:ext="edit" grouping="f" rotation="f" text="f" aspectratio="t"/>
            <w10:wrap type="none"/>
            <w10:anchorlock/>
          </v:shape>
          <o:OLEObject Type="Embed" ProgID="Equation.3" ShapeID="_x0000_i1557" DrawAspect="Content" ObjectID="_1468076301" r:id="rId1245">
            <o:LockedField>false</o:LockedField>
          </o:OLEObject>
        </w:objec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2149.53(J)</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65. 1mol某理想气体（Cv,m = 20.0 J·mol</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·K</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）由始态300K、200kPa分别经下列恒温过程变化到终态压力为100kPa，求ΔU、ΔH、W和Q。</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（1）可逆膨胀；</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（2）恒外压膨胀，外压等于终态压力；</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（3）向真空膨胀。</w:t>
      </w:r>
    </w:p>
    <w:p>
      <w:pPr>
        <w:rPr>
          <w:rFonts w:hint="eastAsia" w:ascii="华文楷体" w:hAnsi="华文楷体" w:eastAsia="华文楷体" w:cs="华文楷体"/>
          <w:b/>
          <w:bCs/>
          <w:sz w:val="28"/>
          <w:szCs w:val="28"/>
        </w:rPr>
      </w:pPr>
    </w:p>
    <w:p>
      <w:pPr>
        <w:rPr>
          <w:rFonts w:hint="eastAsia" w:ascii="华文楷体" w:hAnsi="华文楷体" w:eastAsia="华文楷体" w:cs="华文楷体"/>
          <w:sz w:val="28"/>
          <w:szCs w:val="28"/>
        </w:rPr>
      </w:pPr>
      <w:r>
        <w:rPr>
          <w:rFonts w:hint="eastAsia" w:ascii="华文楷体" w:hAnsi="华文楷体" w:eastAsia="华文楷体" w:cs="华文楷体"/>
          <w:b/>
          <w:bCs/>
          <w:sz w:val="28"/>
          <w:szCs w:val="28"/>
        </w:rPr>
        <w:t>解</w:t>
      </w:r>
      <w:r>
        <w:rPr>
          <w:rFonts w:hint="eastAsia" w:ascii="华文楷体" w:hAnsi="华文楷体" w:eastAsia="华文楷体" w:cs="华文楷体"/>
          <w:sz w:val="28"/>
          <w:szCs w:val="28"/>
        </w:rPr>
        <w:t xml:space="preserve"> （1）理想气体恒温过程</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ΔU = 0 ，ΔH = 0</w:t>
      </w:r>
    </w:p>
    <w:p>
      <w:pPr>
        <w:ind w:firstLine="560" w:firstLine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理想气体恒温可逆膨胀，有－</w:t>
      </w:r>
    </w:p>
    <w:p>
      <w:pPr>
        <w:ind w:firstLine="560" w:firstLine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 = － nRTln</w:t>
      </w:r>
      <w:r>
        <w:rPr>
          <w:rFonts w:hint="eastAsia" w:ascii="华文楷体" w:hAnsi="华文楷体" w:eastAsia="华文楷体" w:cs="华文楷体"/>
          <w:position w:val="-24"/>
          <w:sz w:val="28"/>
          <w:szCs w:val="28"/>
        </w:rPr>
        <w:object>
          <v:shape id="_x0000_i1558" o:spt="75" type="#_x0000_t75" style="height:30.95pt;width:18pt;" o:ole="t" filled="f" stroked="f" coordsize="21600,21600">
            <v:path/>
            <v:fill on="f" focussize="0,0"/>
            <v:stroke on="f"/>
            <v:imagedata r:id="rId1248" o:title=""/>
            <o:lock v:ext="edit" grouping="f" rotation="f" text="f" aspectratio="t"/>
            <w10:wrap type="none"/>
            <w10:anchorlock/>
          </v:shape>
          <o:OLEObject Type="Embed" ProgID="Equation.KSEE3" ShapeID="_x0000_i1558" DrawAspect="Content" ObjectID="_1468076302" r:id="rId1247">
            <o:LockedField>false</o:LockedField>
          </o:OLEObject>
        </w:object>
      </w:r>
      <w:r>
        <w:rPr>
          <w:rFonts w:hint="eastAsia" w:ascii="华文楷体" w:hAnsi="华文楷体" w:eastAsia="华文楷体" w:cs="华文楷体"/>
          <w:sz w:val="28"/>
          <w:szCs w:val="28"/>
        </w:rPr>
        <w:t xml:space="preserve"> = （－1×8.314×300×ln</w:t>
      </w:r>
      <w:r>
        <w:rPr>
          <w:rFonts w:hint="eastAsia" w:ascii="华文楷体" w:hAnsi="华文楷体" w:eastAsia="华文楷体" w:cs="华文楷体"/>
          <w:position w:val="-24"/>
          <w:sz w:val="28"/>
          <w:szCs w:val="28"/>
        </w:rPr>
        <w:object>
          <v:shape id="_x0000_i1559" o:spt="75" type="#_x0000_t75" style="height:30.95pt;width:23.95pt;" o:ole="t" filled="f" stroked="f" coordsize="21600,21600">
            <v:path/>
            <v:fill on="f" focussize="0,0"/>
            <v:stroke on="f"/>
            <v:imagedata r:id="rId1250" o:title=""/>
            <o:lock v:ext="edit" grouping="f" rotation="f" text="f" aspectratio="t"/>
            <w10:wrap type="none"/>
            <w10:anchorlock/>
          </v:shape>
          <o:OLEObject Type="Embed" ProgID="Equation.KSEE3" ShapeID="_x0000_i1559" DrawAspect="Content" ObjectID="_1468076303" r:id="rId1249">
            <o:LockedField>false</o:LockedField>
          </o:OLEObject>
        </w:object>
      </w:r>
      <w:r>
        <w:rPr>
          <w:rFonts w:hint="eastAsia" w:ascii="华文楷体" w:hAnsi="华文楷体" w:eastAsia="华文楷体" w:cs="华文楷体"/>
          <w:sz w:val="28"/>
          <w:szCs w:val="28"/>
        </w:rPr>
        <w:t>）J = －1729 J</w:t>
      </w:r>
    </w:p>
    <w:p>
      <w:pPr>
        <w:ind w:firstLine="560" w:firstLine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Q = － W = 1729 J</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（2）同（1） ΔU = 0 ，ΔH = 0</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 = － p</w:t>
      </w:r>
      <w:r>
        <w:rPr>
          <w:rFonts w:hint="eastAsia" w:ascii="华文楷体" w:hAnsi="华文楷体" w:eastAsia="华文楷体" w:cs="华文楷体"/>
          <w:sz w:val="28"/>
          <w:szCs w:val="28"/>
          <w:vertAlign w:val="subscript"/>
        </w:rPr>
        <w:t>sur</w:t>
      </w:r>
      <w:r>
        <w:rPr>
          <w:rFonts w:hint="eastAsia" w:ascii="华文楷体" w:hAnsi="华文楷体" w:eastAsia="华文楷体" w:cs="华文楷体"/>
          <w:sz w:val="28"/>
          <w:szCs w:val="28"/>
        </w:rPr>
        <w:t>（V</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－V</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 xml:space="preserve">）= － </w:t>
      </w:r>
      <w:r>
        <w:rPr>
          <w:rFonts w:hint="eastAsia" w:ascii="华文楷体" w:hAnsi="华文楷体" w:eastAsia="华文楷体" w:cs="华文楷体"/>
          <w:sz w:val="28"/>
          <w:szCs w:val="28"/>
        </w:rPr>
        <w:drawing>
          <wp:inline distT="0" distB="0" distL="114300" distR="114300">
            <wp:extent cx="200025" cy="161925"/>
            <wp:effectExtent l="0" t="0" r="9525" b="6350"/>
            <wp:docPr id="47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688"/>
                    <pic:cNvPicPr>
                      <a:picLocks noChangeAspect="1"/>
                    </pic:cNvPicPr>
                  </pic:nvPicPr>
                  <pic:blipFill>
                    <a:blip r:embed="rId1251"/>
                    <a:stretch>
                      <a:fillRect/>
                    </a:stretch>
                  </pic:blipFill>
                  <pic:spPr>
                    <a:xfrm>
                      <a:off x="0" y="0"/>
                      <a:ext cx="200025" cy="161925"/>
                    </a:xfrm>
                    <a:prstGeom prst="rect">
                      <a:avLst/>
                    </a:prstGeom>
                    <a:noFill/>
                    <a:ln w="9525">
                      <a:noFill/>
                    </a:ln>
                  </pic:spPr>
                </pic:pic>
              </a:graphicData>
            </a:graphic>
          </wp:inline>
        </w:drawing>
      </w:r>
      <w:r>
        <w:rPr>
          <w:rFonts w:hint="eastAsia" w:ascii="华文楷体" w:hAnsi="华文楷体" w:eastAsia="华文楷体" w:cs="华文楷体"/>
          <w:sz w:val="28"/>
          <w:szCs w:val="28"/>
        </w:rPr>
        <w:t>（</w:t>
      </w:r>
      <w:r>
        <w:rPr>
          <w:rFonts w:hint="eastAsia" w:ascii="华文楷体" w:hAnsi="华文楷体" w:eastAsia="华文楷体" w:cs="华文楷体"/>
          <w:position w:val="-28"/>
          <w:sz w:val="28"/>
          <w:szCs w:val="28"/>
        </w:rPr>
        <w:object>
          <v:shape id="_x0000_i1560" o:spt="75" type="#_x0000_t75" style="height:32.95pt;width:26.95pt;" o:ole="t" filled="f" stroked="f" coordsize="21600,21600">
            <v:path/>
            <v:fill on="f" focussize="0,0"/>
            <v:stroke on="f"/>
            <v:imagedata r:id="rId1253" o:title=""/>
            <o:lock v:ext="edit" grouping="f" rotation="f" text="f" aspectratio="t"/>
            <w10:wrap type="none"/>
            <w10:anchorlock/>
          </v:shape>
          <o:OLEObject Type="Embed" ProgID="Equation.KSEE3" ShapeID="_x0000_i1560" DrawAspect="Content" ObjectID="_1468076304" r:id="rId1252">
            <o:LockedField>false</o:LockedField>
          </o:OLEObject>
        </w:object>
      </w:r>
      <w:r>
        <w:rPr>
          <w:rFonts w:hint="eastAsia" w:ascii="华文楷体" w:hAnsi="华文楷体" w:eastAsia="华文楷体" w:cs="华文楷体"/>
          <w:sz w:val="28"/>
          <w:szCs w:val="28"/>
        </w:rPr>
        <w:t xml:space="preserve"> － </w:t>
      </w:r>
      <w:r>
        <w:rPr>
          <w:rFonts w:hint="eastAsia" w:ascii="华文楷体" w:hAnsi="华文楷体" w:eastAsia="华文楷体" w:cs="华文楷体"/>
          <w:position w:val="-28"/>
          <w:sz w:val="28"/>
          <w:szCs w:val="28"/>
        </w:rPr>
        <w:object>
          <v:shape id="_x0000_i1561" o:spt="75" type="#_x0000_t75" style="height:32.95pt;width:26.95pt;" o:ole="t" filled="f" stroked="f" coordsize="21600,21600">
            <v:path/>
            <v:fill on="f" focussize="0,0"/>
            <v:stroke on="f"/>
            <v:imagedata r:id="rId1255" o:title=""/>
            <o:lock v:ext="edit" grouping="f" rotation="f" text="f" aspectratio="t"/>
            <w10:wrap type="none"/>
            <w10:anchorlock/>
          </v:shape>
          <o:OLEObject Type="Embed" ProgID="Equation.KSEE3" ShapeID="_x0000_i1561" DrawAspect="Content" ObjectID="_1468076305" r:id="rId1254">
            <o:LockedField>false</o:LockedField>
          </o:OLEObject>
        </w:object>
      </w:r>
      <w:r>
        <w:rPr>
          <w:rFonts w:hint="eastAsia" w:ascii="华文楷体" w:hAnsi="华文楷体" w:eastAsia="华文楷体" w:cs="华文楷体"/>
          <w:sz w:val="28"/>
          <w:szCs w:val="28"/>
        </w:rPr>
        <w:t xml:space="preserve">） </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 nRT（1－</w:t>
      </w:r>
      <w:r>
        <w:rPr>
          <w:rFonts w:hint="eastAsia" w:ascii="华文楷体" w:hAnsi="华文楷体" w:eastAsia="华文楷体" w:cs="华文楷体"/>
          <w:position w:val="-24"/>
          <w:sz w:val="28"/>
          <w:szCs w:val="28"/>
        </w:rPr>
        <w:object>
          <v:shape id="_x0000_i1562" o:spt="75" type="#_x0000_t75" style="height:30.95pt;width:18pt;" o:ole="t" filled="f" stroked="f" coordsize="21600,21600">
            <v:path/>
            <v:fill on="f" focussize="0,0"/>
            <v:stroke on="f"/>
            <v:imagedata r:id="rId1257" o:title=""/>
            <o:lock v:ext="edit" grouping="f" rotation="f" text="f" aspectratio="t"/>
            <w10:wrap type="none"/>
            <w10:anchorlock/>
          </v:shape>
          <o:OLEObject Type="Embed" ProgID="Equation.KSEE3" ShapeID="_x0000_i1562" DrawAspect="Content" ObjectID="_1468076306" r:id="rId1256">
            <o:LockedField>false</o:LockedField>
          </o:OLEObject>
        </w:object>
      </w:r>
      <w:r>
        <w:rPr>
          <w:rFonts w:hint="eastAsia" w:ascii="华文楷体" w:hAnsi="华文楷体" w:eastAsia="华文楷体" w:cs="华文楷体"/>
          <w:sz w:val="28"/>
          <w:szCs w:val="28"/>
        </w:rPr>
        <w:t>）= [－1×8.314×300×（1－</w:t>
      </w:r>
      <w:r>
        <w:rPr>
          <w:rFonts w:hint="eastAsia" w:ascii="华文楷体" w:hAnsi="华文楷体" w:eastAsia="华文楷体" w:cs="华文楷体"/>
          <w:position w:val="-24"/>
          <w:sz w:val="28"/>
          <w:szCs w:val="28"/>
        </w:rPr>
        <w:object>
          <v:shape id="_x0000_i1563" o:spt="75" type="#_x0000_t75" style="height:30.95pt;width:23.95pt;" o:ole="t" filled="f" stroked="f" coordsize="21600,21600">
            <v:path/>
            <v:fill on="f" focussize="0,0"/>
            <v:stroke on="f"/>
            <v:imagedata r:id="rId1259" o:title=""/>
            <o:lock v:ext="edit" grouping="f" rotation="f" text="f" aspectratio="t"/>
            <w10:wrap type="none"/>
            <w10:anchorlock/>
          </v:shape>
          <o:OLEObject Type="Embed" ProgID="Equation.KSEE3" ShapeID="_x0000_i1563" DrawAspect="Content" ObjectID="_1468076307" r:id="rId1258">
            <o:LockedField>false</o:LockedField>
          </o:OLEObject>
        </w:object>
      </w:r>
      <w:r>
        <w:rPr>
          <w:rFonts w:hint="eastAsia" w:ascii="华文楷体" w:hAnsi="华文楷体" w:eastAsia="华文楷体" w:cs="华文楷体"/>
          <w:sz w:val="28"/>
          <w:szCs w:val="28"/>
        </w:rPr>
        <w:t xml:space="preserve">）] J </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－1247 J</w:t>
      </w:r>
    </w:p>
    <w:p>
      <w:pPr>
        <w:ind w:firstLine="560" w:firstLine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Q = － W = 1247 J             </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（3）同（1）、（2），ΔH = 0</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 = － p</w:t>
      </w:r>
      <w:r>
        <w:rPr>
          <w:rFonts w:hint="eastAsia" w:ascii="华文楷体" w:hAnsi="华文楷体" w:eastAsia="华文楷体" w:cs="华文楷体"/>
          <w:sz w:val="28"/>
          <w:szCs w:val="28"/>
          <w:vertAlign w:val="subscript"/>
        </w:rPr>
        <w:t>sur</w:t>
      </w:r>
      <w:r>
        <w:rPr>
          <w:rFonts w:hint="eastAsia" w:ascii="华文楷体" w:hAnsi="华文楷体" w:eastAsia="华文楷体" w:cs="华文楷体"/>
          <w:sz w:val="28"/>
          <w:szCs w:val="28"/>
        </w:rPr>
        <w:t>（V</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－V</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 0 ，Q = － W = 0</w:t>
      </w: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r>
        <w:rPr>
          <w:rFonts w:hint="eastAsia" w:ascii="华文楷体" w:hAnsi="华文楷体" w:eastAsia="华文楷体" w:cs="华文楷体"/>
          <w:b/>
          <w:sz w:val="28"/>
          <w:szCs w:val="28"/>
        </w:rPr>
        <mc:AlternateContent>
          <mc:Choice Requires="wps">
            <w:drawing>
              <wp:anchor distT="0" distB="0" distL="114300" distR="114300" simplePos="0" relativeHeight="251749376" behindDoc="0" locked="0" layoutInCell="1" allowOverlap="1">
                <wp:simplePos x="0" y="0"/>
                <wp:positionH relativeFrom="column">
                  <wp:posOffset>3056255</wp:posOffset>
                </wp:positionH>
                <wp:positionV relativeFrom="paragraph">
                  <wp:posOffset>683895</wp:posOffset>
                </wp:positionV>
                <wp:extent cx="162560" cy="276225"/>
                <wp:effectExtent l="0" t="0" r="0" b="0"/>
                <wp:wrapNone/>
                <wp:docPr id="472" name="文本框 472"/>
                <wp:cNvGraphicFramePr/>
                <a:graphic xmlns:a="http://schemas.openxmlformats.org/drawingml/2006/main">
                  <a:graphicData uri="http://schemas.microsoft.com/office/word/2010/wordprocessingShape">
                    <wps:wsp>
                      <wps:cNvSpPr txBox="1"/>
                      <wps:spPr>
                        <a:xfrm>
                          <a:off x="0" y="0"/>
                          <a:ext cx="162560" cy="276225"/>
                        </a:xfrm>
                        <a:prstGeom prst="rect">
                          <a:avLst/>
                        </a:prstGeom>
                        <a:noFill/>
                        <a:ln w="9525">
                          <a:noFill/>
                        </a:ln>
                      </wps:spPr>
                      <wps:txbx>
                        <w:txbxContent>
                          <w:p>
                            <w:pPr>
                              <w:rPr>
                                <w:rFonts w:hint="eastAsia"/>
                              </w:rPr>
                            </w:pPr>
                            <w:r>
                              <w:rPr>
                                <w:rFonts w:hint="eastAsia"/>
                              </w:rPr>
                              <w:t>3</w:t>
                            </w:r>
                          </w:p>
                        </w:txbxContent>
                      </wps:txbx>
                      <wps:bodyPr upright="1"/>
                    </wps:wsp>
                  </a:graphicData>
                </a:graphic>
              </wp:anchor>
            </w:drawing>
          </mc:Choice>
          <mc:Fallback>
            <w:pict>
              <v:shape id="_x0000_s1026" o:spid="_x0000_s1026" o:spt="202" type="#_x0000_t202" style="position:absolute;left:0pt;margin-left:240.65pt;margin-top:53.85pt;height:21.75pt;width:12.8pt;z-index:251749376;mso-width-relative:page;mso-height-relative:page;" filled="f" stroked="f" coordsize="21600,21600" o:gfxdata="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X+3wW2AAAAAsBAAAPAAAAAAAAAAEAIAAAACIAAABk&#10;cnMvZG93bnJldi54bWxQSwECFAAUAAAACACHTuJAZT8mN5QBAAAMAwAADgAAAAAAAAABACAAAAAn&#10;AQAAZHJzL2Uyb0RvYy54bWxQSwUGAAAAAAYABgBZAQAALQUAAAAA&#10;">
                <v:fill on="f" focussize="0,0"/>
                <v:stroke on="f"/>
                <v:imagedata o:title=""/>
                <o:lock v:ext="edit" aspectratio="f"/>
                <v:textbox>
                  <w:txbxContent>
                    <w:p>
                      <w:pPr>
                        <w:rPr>
                          <w:rFonts w:hint="eastAsia"/>
                        </w:rPr>
                      </w:pPr>
                      <w:r>
                        <w:rPr>
                          <w:rFonts w:hint="eastAsia"/>
                        </w:rPr>
                        <w:t>3</w:t>
                      </w:r>
                    </w:p>
                  </w:txbxContent>
                </v:textbox>
              </v:shape>
            </w:pict>
          </mc:Fallback>
        </mc:AlternateContent>
      </w:r>
      <w:r>
        <w:rPr>
          <w:rFonts w:hint="eastAsia" w:ascii="华文楷体" w:hAnsi="华文楷体" w:eastAsia="华文楷体" w:cs="华文楷体"/>
          <w:b/>
          <w:sz w:val="28"/>
          <w:szCs w:val="28"/>
        </w:rPr>
        <w:t>66.</w:t>
      </w:r>
      <w:r>
        <w:rPr>
          <w:rFonts w:hint="eastAsia" w:ascii="华文楷体" w:hAnsi="华文楷体" w:eastAsia="华文楷体" w:cs="华文楷体"/>
          <w:sz w:val="28"/>
          <w:szCs w:val="28"/>
        </w:rPr>
        <w:t xml:space="preserve">如图2.1所示，一摩尔单原子理想气体，经环程A、B、C三步，从态1经态2、态3又回到态1，假设均为可逆过程，已知该气体的Cv,m = </w:t>
      </w:r>
      <w:r>
        <w:rPr>
          <w:rFonts w:hint="eastAsia" w:ascii="华文楷体" w:hAnsi="华文楷体" w:eastAsia="华文楷体" w:cs="华文楷体"/>
          <w:position w:val="-24"/>
          <w:sz w:val="28"/>
          <w:szCs w:val="28"/>
        </w:rPr>
        <w:object>
          <v:shape id="_x0000_i1564" o:spt="75" type="#_x0000_t75" style="height:30.95pt;width:11.95pt;" o:ole="t" filled="f" stroked="f" coordsize="21600,21600">
            <v:path/>
            <v:fill on="f" focussize="0,0"/>
            <v:stroke on="f"/>
            <v:imagedata r:id="rId1261" o:title=""/>
            <o:lock v:ext="edit" grouping="f" rotation="f" text="f" aspectratio="t"/>
            <w10:wrap type="none"/>
            <w10:anchorlock/>
          </v:shape>
          <o:OLEObject Type="Embed" ProgID="Equation.KSEE3" ShapeID="_x0000_i1564" DrawAspect="Content" ObjectID="_1468076308" r:id="rId1260">
            <o:LockedField>false</o:LockedField>
          </o:OLEObject>
        </w:object>
      </w:r>
      <w:r>
        <w:rPr>
          <w:rFonts w:hint="eastAsia" w:ascii="华文楷体" w:hAnsi="华文楷体" w:eastAsia="华文楷体" w:cs="华文楷体"/>
          <w:sz w:val="28"/>
          <w:szCs w:val="28"/>
        </w:rPr>
        <w:t>R。试计算各个状态下的压力并填充表2.1。</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55520" behindDoc="0" locked="0" layoutInCell="1" allowOverlap="1">
                <wp:simplePos x="0" y="0"/>
                <wp:positionH relativeFrom="column">
                  <wp:posOffset>1618615</wp:posOffset>
                </wp:positionH>
                <wp:positionV relativeFrom="paragraph">
                  <wp:posOffset>157480</wp:posOffset>
                </wp:positionV>
                <wp:extent cx="582295" cy="227965"/>
                <wp:effectExtent l="0" t="0" r="0" b="0"/>
                <wp:wrapNone/>
                <wp:docPr id="471" name="文本框 471"/>
                <wp:cNvGraphicFramePr/>
                <a:graphic xmlns:a="http://schemas.openxmlformats.org/drawingml/2006/main">
                  <a:graphicData uri="http://schemas.microsoft.com/office/word/2010/wordprocessingShape">
                    <wps:wsp>
                      <wps:cNvSpPr txBox="1"/>
                      <wps:spPr>
                        <a:xfrm>
                          <a:off x="0" y="0"/>
                          <a:ext cx="582295" cy="227965"/>
                        </a:xfrm>
                        <a:prstGeom prst="rect">
                          <a:avLst/>
                        </a:prstGeom>
                        <a:noFill/>
                        <a:ln w="9525">
                          <a:noFill/>
                        </a:ln>
                      </wps:spPr>
                      <wps:txbx>
                        <w:txbxContent>
                          <w:p>
                            <w:pPr>
                              <w:jc w:val="right"/>
                              <w:rPr>
                                <w:rFonts w:hint="eastAsia"/>
                              </w:rPr>
                            </w:pPr>
                            <w:r>
                              <w:rPr>
                                <w:rFonts w:hint="eastAsia"/>
                              </w:rPr>
                              <w:t>44.8</w:t>
                            </w:r>
                          </w:p>
                        </w:txbxContent>
                      </wps:txbx>
                      <wps:bodyPr upright="1"/>
                    </wps:wsp>
                  </a:graphicData>
                </a:graphic>
              </wp:anchor>
            </w:drawing>
          </mc:Choice>
          <mc:Fallback>
            <w:pict>
              <v:shape id="_x0000_s1026" o:spid="_x0000_s1026" o:spt="202" type="#_x0000_t202" style="position:absolute;left:0pt;margin-left:127.45pt;margin-top:12.4pt;height:17.95pt;width:45.85pt;z-index:251755520;mso-width-relative:page;mso-height-relative:page;" filled="f" stroked="f" coordsize="21600,21600" o:gfxdata="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1rhqi1gAAAAkBAAAPAAAAAAAAAAEAIAAA&#10;ACIAAABkcnMvZG93bnJldi54bWxQSwECFAAUAAAACACHTuJApL0mw5wBAAAMAwAADgAAAAAAAAAB&#10;ACAAAAAlAQAAZHJzL2Uyb0RvYy54bWxQSwUGAAAAAAYABgBZAQAAMwUAAAAA&#10;">
                <v:fill on="f" focussize="0,0"/>
                <v:stroke on="f"/>
                <v:imagedata o:title=""/>
                <o:lock v:ext="edit" aspectratio="f"/>
                <v:textbox>
                  <w:txbxContent>
                    <w:p>
                      <w:pPr>
                        <w:jc w:val="right"/>
                        <w:rPr>
                          <w:rFonts w:hint="eastAsia"/>
                        </w:rPr>
                      </w:pPr>
                      <w:r>
                        <w:rPr>
                          <w:rFonts w:hint="eastAsia"/>
                        </w:rPr>
                        <w:t>44.8</w:t>
                      </w:r>
                    </w:p>
                  </w:txbxContent>
                </v:textbox>
              </v:shap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52448" behindDoc="0" locked="0" layoutInCell="1" allowOverlap="1">
                <wp:simplePos x="0" y="0"/>
                <wp:positionH relativeFrom="column">
                  <wp:posOffset>2571115</wp:posOffset>
                </wp:positionH>
                <wp:positionV relativeFrom="paragraph">
                  <wp:posOffset>119380</wp:posOffset>
                </wp:positionV>
                <wp:extent cx="210185" cy="318770"/>
                <wp:effectExtent l="0" t="0" r="0" b="0"/>
                <wp:wrapNone/>
                <wp:docPr id="468" name="文本框 468"/>
                <wp:cNvGraphicFramePr/>
                <a:graphic xmlns:a="http://schemas.openxmlformats.org/drawingml/2006/main">
                  <a:graphicData uri="http://schemas.microsoft.com/office/word/2010/wordprocessingShape">
                    <wps:wsp>
                      <wps:cNvSpPr txBox="1"/>
                      <wps:spPr>
                        <a:xfrm>
                          <a:off x="0" y="0"/>
                          <a:ext cx="210185" cy="318770"/>
                        </a:xfrm>
                        <a:prstGeom prst="rect">
                          <a:avLst/>
                        </a:prstGeom>
                        <a:noFill/>
                        <a:ln w="9525">
                          <a:noFill/>
                        </a:ln>
                      </wps:spPr>
                      <wps:txbx>
                        <w:txbxContent>
                          <w:p>
                            <w:pPr>
                              <w:rPr>
                                <w:rFonts w:hint="eastAsia"/>
                              </w:rPr>
                            </w:pPr>
                            <w:r>
                              <w:rPr>
                                <w:rFonts w:hint="eastAsia"/>
                              </w:rPr>
                              <w:t>C</w:t>
                            </w:r>
                          </w:p>
                        </w:txbxContent>
                      </wps:txbx>
                      <wps:bodyPr upright="1"/>
                    </wps:wsp>
                  </a:graphicData>
                </a:graphic>
              </wp:anchor>
            </w:drawing>
          </mc:Choice>
          <mc:Fallback>
            <w:pict>
              <v:shape id="_x0000_s1026" o:spid="_x0000_s1026" o:spt="202" type="#_x0000_t202" style="position:absolute;left:0pt;margin-left:202.45pt;margin-top:9.4pt;height:25.1pt;width:16.55pt;z-index:251752448;mso-width-relative:page;mso-height-relative:page;" filled="f" stroked="f" coordsize="21600,21600" o:gfxdata="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J5nLr1QAAAAkBAAAPAAAAAAAAAAEAIAAAACIA&#10;AABkcnMvZG93bnJldi54bWxQSwECFAAUAAAACACHTuJAlDnHT5oBAAAMAwAADgAAAAAAAAABACAA&#10;AAAkAQAAZHJzL2Uyb0RvYy54bWxQSwUGAAAAAAYABgBZAQAAMAUAAAAA&#10;">
                <v:fill on="f" focussize="0,0"/>
                <v:stroke on="f"/>
                <v:imagedata o:title=""/>
                <o:lock v:ext="edit" aspectratio="f"/>
                <v:textbox>
                  <w:txbxContent>
                    <w:p>
                      <w:pPr>
                        <w:rPr>
                          <w:rFonts w:hint="eastAsia"/>
                        </w:rPr>
                      </w:pPr>
                      <w:r>
                        <w:rPr>
                          <w:rFonts w:hint="eastAsia"/>
                        </w:rPr>
                        <w:t>C</w:t>
                      </w:r>
                    </w:p>
                  </w:txbxContent>
                </v:textbox>
              </v:shap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46304" behindDoc="0" locked="0" layoutInCell="1" allowOverlap="1">
                <wp:simplePos x="0" y="0"/>
                <wp:positionH relativeFrom="column">
                  <wp:posOffset>2655570</wp:posOffset>
                </wp:positionH>
                <wp:positionV relativeFrom="paragraph">
                  <wp:posOffset>158115</wp:posOffset>
                </wp:positionV>
                <wp:extent cx="391160" cy="610235"/>
                <wp:effectExtent l="0" t="2540" r="8890" b="15875"/>
                <wp:wrapNone/>
                <wp:docPr id="480" name="直接连接符 480"/>
                <wp:cNvGraphicFramePr/>
                <a:graphic xmlns:a="http://schemas.openxmlformats.org/drawingml/2006/main">
                  <a:graphicData uri="http://schemas.microsoft.com/office/word/2010/wordprocessingShape">
                    <wps:wsp>
                      <wps:cNvCnPr/>
                      <wps:spPr>
                        <a:xfrm flipH="1">
                          <a:off x="0" y="0"/>
                          <a:ext cx="391160" cy="6102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margin-left:209.1pt;margin-top:12.45pt;height:48.05pt;width:30.8pt;z-index:251746304;mso-width-relative:page;mso-height-relative:page;" filled="f" stroked="t" coordsize="21600,21600" o:gfxdata="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EZEKdkAAAAKAQAADwAAAAAAAAABACAAAAAiAAAAZHJzL2Rvd25yZXYueG1sUEsBAhQAFAAA&#10;AAgAh07iQKFIfgzuAQAArAMAAA4AAAAAAAAAAQAgAAAAKAEAAGRycy9lMm9Eb2MueG1sUEsFBgAA&#10;AAAGAAYAWQEAAIgF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48352" behindDoc="0" locked="0" layoutInCell="1" allowOverlap="1">
                <wp:simplePos x="0" y="0"/>
                <wp:positionH relativeFrom="column">
                  <wp:posOffset>3056255</wp:posOffset>
                </wp:positionH>
                <wp:positionV relativeFrom="paragraph">
                  <wp:posOffset>138430</wp:posOffset>
                </wp:positionV>
                <wp:extent cx="635" cy="609600"/>
                <wp:effectExtent l="37465" t="0" r="38100" b="0"/>
                <wp:wrapNone/>
                <wp:docPr id="473" name="直接连接符 473"/>
                <wp:cNvGraphicFramePr/>
                <a:graphic xmlns:a="http://schemas.openxmlformats.org/drawingml/2006/main">
                  <a:graphicData uri="http://schemas.microsoft.com/office/word/2010/wordprocessingShape">
                    <wps:wsp>
                      <wps:cNvCnPr/>
                      <wps:spPr>
                        <a:xfrm flipV="1">
                          <a:off x="0" y="0"/>
                          <a:ext cx="635" cy="6096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240.65pt;margin-top:10.9pt;height:48pt;width:0.05pt;z-index:251748352;mso-width-relative:page;mso-height-relative:page;" filled="f" stroked="t" coordsize="21600,21600" o:gfxdata="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kAkKh2AAAAAoBAAAPAAAAAAAAAAEAIAAAACIAAABkcnMvZG93bnJldi54bWxQSwECFAAUAAAA&#10;CACHTuJA0Quep+4BAACpAwAADgAAAAAAAAABACAAAAAnAQAAZHJzL2Uyb0RvYy54bWxQSwUGAAAA&#10;AAYABgBZAQAAhwU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44256" behindDoc="0" locked="0" layoutInCell="1" allowOverlap="1">
                <wp:simplePos x="0" y="0"/>
                <wp:positionH relativeFrom="column">
                  <wp:posOffset>2285365</wp:posOffset>
                </wp:positionH>
                <wp:positionV relativeFrom="paragraph">
                  <wp:posOffset>81915</wp:posOffset>
                </wp:positionV>
                <wp:extent cx="635" cy="1266190"/>
                <wp:effectExtent l="37465" t="0" r="38100" b="10160"/>
                <wp:wrapNone/>
                <wp:docPr id="474" name="直接连接符 474"/>
                <wp:cNvGraphicFramePr/>
                <a:graphic xmlns:a="http://schemas.openxmlformats.org/drawingml/2006/main">
                  <a:graphicData uri="http://schemas.microsoft.com/office/word/2010/wordprocessingShape">
                    <wps:wsp>
                      <wps:cNvCnPr/>
                      <wps:spPr>
                        <a:xfrm flipV="1">
                          <a:off x="0" y="0"/>
                          <a:ext cx="635" cy="126619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179.95pt;margin-top:6.45pt;height:99.7pt;width:0.05pt;z-index:251744256;mso-width-relative:page;mso-height-relative:page;" filled="f" stroked="t" coordsize="21600,21600" o:gfxdata="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oKlFp2gAAAAoBAAAPAAAAAAAAAAEAIAAAACIAAABkcnMvZG93bnJldi54bWxQSwECFAAU&#10;AAAACACHTuJA+pBHne8BAACqAwAADgAAAAAAAAABACAAAAApAQAAZHJzL2Uyb0RvYy54bWxQSwUG&#10;AAAAAAYABgBZAQAAigUAAAAA&#10;">
                <v:fill on="f" focussize="0,0"/>
                <v:stroke color="#000000" joinstyle="round" endarrow="block"/>
                <v:imagedata o:title=""/>
                <o:lock v:ext="edit" aspectratio="f"/>
              </v:line>
            </w:pict>
          </mc:Fallback>
        </mc:AlternateConten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60640" behindDoc="0" locked="0" layoutInCell="1" allowOverlap="1">
                <wp:simplePos x="0" y="0"/>
                <wp:positionH relativeFrom="column">
                  <wp:posOffset>2266315</wp:posOffset>
                </wp:positionH>
                <wp:positionV relativeFrom="paragraph">
                  <wp:posOffset>120015</wp:posOffset>
                </wp:positionV>
                <wp:extent cx="180975" cy="8890"/>
                <wp:effectExtent l="0" t="0" r="0" b="0"/>
                <wp:wrapNone/>
                <wp:docPr id="475" name="直接连接符 475"/>
                <wp:cNvGraphicFramePr/>
                <a:graphic xmlns:a="http://schemas.openxmlformats.org/drawingml/2006/main">
                  <a:graphicData uri="http://schemas.microsoft.com/office/word/2010/wordprocessingShape">
                    <wps:wsp>
                      <wps:cNvCnPr/>
                      <wps:spPr>
                        <a:xfrm flipV="1">
                          <a:off x="0" y="0"/>
                          <a:ext cx="180975" cy="889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78.45pt;margin-top:9.45pt;height:0.7pt;width:14.25pt;z-index:251760640;mso-width-relative:page;mso-height-relative:page;" filled="f" stroked="t" coordsize="21600,21600" o:gfxdata="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T8QNbY&#10;AAAACQEAAA8AAAAAAAAAAQAgAAAAIgAAAGRycy9kb3ducmV2LnhtbFBLAQIUABQAAAAIAIdO4kDR&#10;taii5wEAAKYDAAAOAAAAAAAAAAEAIAAAACcBAABkcnMvZTJvRG9jLnhtbFBLBQYAAAAABgAGAFkB&#10;AACABQAAAAA=&#10;">
                <v:fill on="f" focussize="0,0"/>
                <v:stroke color="#000000" joinstyle="round"/>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53472" behindDoc="0" locked="0" layoutInCell="1" allowOverlap="1">
                <wp:simplePos x="0" y="0"/>
                <wp:positionH relativeFrom="column">
                  <wp:posOffset>3141980</wp:posOffset>
                </wp:positionH>
                <wp:positionV relativeFrom="paragraph">
                  <wp:posOffset>163830</wp:posOffset>
                </wp:positionV>
                <wp:extent cx="162560" cy="276225"/>
                <wp:effectExtent l="0" t="0" r="0" b="0"/>
                <wp:wrapNone/>
                <wp:docPr id="482" name="文本框 482"/>
                <wp:cNvGraphicFramePr/>
                <a:graphic xmlns:a="http://schemas.openxmlformats.org/drawingml/2006/main">
                  <a:graphicData uri="http://schemas.microsoft.com/office/word/2010/wordprocessingShape">
                    <wps:wsp>
                      <wps:cNvSpPr txBox="1"/>
                      <wps:spPr>
                        <a:xfrm>
                          <a:off x="0" y="0"/>
                          <a:ext cx="162560" cy="276225"/>
                        </a:xfrm>
                        <a:prstGeom prst="rect">
                          <a:avLst/>
                        </a:prstGeom>
                        <a:noFill/>
                        <a:ln w="9525">
                          <a:noFill/>
                        </a:ln>
                      </wps:spPr>
                      <wps:txbx>
                        <w:txbxContent>
                          <w:p>
                            <w:pPr>
                              <w:rPr>
                                <w:rFonts w:hint="eastAsia"/>
                              </w:rPr>
                            </w:pPr>
                            <w:r>
                              <w:rPr>
                                <w:rFonts w:hint="eastAsia"/>
                              </w:rPr>
                              <w:t>B</w:t>
                            </w:r>
                          </w:p>
                        </w:txbxContent>
                      </wps:txbx>
                      <wps:bodyPr upright="1"/>
                    </wps:wsp>
                  </a:graphicData>
                </a:graphic>
              </wp:anchor>
            </w:drawing>
          </mc:Choice>
          <mc:Fallback>
            <w:pict>
              <v:shape id="_x0000_s1026" o:spid="_x0000_s1026" o:spt="202" type="#_x0000_t202" style="position:absolute;left:0pt;margin-left:247.4pt;margin-top:12.9pt;height:21.75pt;width:12.8pt;z-index:251753472;mso-width-relative:page;mso-height-relative:page;" filled="f" stroked="f" coordsize="21600,21600" o:gfxdata="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DNGDxnXAAAACQEAAA8AAAAAAAAAAQAgAAAAIgAAAGRy&#10;cy9kb3ducmV2LnhtbFBLAQIUABQAAAAIAIdO4kAAlK+mlAEAAAwDAAAOAAAAAAAAAAEAIAAAACYB&#10;AABkcnMvZTJvRG9jLnhtbFBLBQYAAAAABgAGAFkBAAAsBQAAAAA=&#10;">
                <v:fill on="f" focussize="0,0"/>
                <v:stroke on="f"/>
                <v:imagedata o:title=""/>
                <o:lock v:ext="edit" aspectratio="f"/>
                <v:textbox>
                  <w:txbxContent>
                    <w:p>
                      <w:pPr>
                        <w:rPr>
                          <w:rFonts w:hint="eastAsia"/>
                        </w:rPr>
                      </w:pPr>
                      <w:r>
                        <w:rPr>
                          <w:rFonts w:hint="eastAsia"/>
                        </w:rPr>
                        <w:t>B</w:t>
                      </w:r>
                    </w:p>
                  </w:txbxContent>
                </v:textbox>
              </v:shape>
            </w:pict>
          </mc:Fallback>
        </mc:AlternateContent>
      </w: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56544" behindDoc="0" locked="0" layoutInCell="1" allowOverlap="1">
                <wp:simplePos x="0" y="0"/>
                <wp:positionH relativeFrom="column">
                  <wp:posOffset>1561465</wp:posOffset>
                </wp:positionH>
                <wp:positionV relativeFrom="paragraph">
                  <wp:posOffset>95250</wp:posOffset>
                </wp:positionV>
                <wp:extent cx="648335" cy="294640"/>
                <wp:effectExtent l="0" t="0" r="0" b="0"/>
                <wp:wrapNone/>
                <wp:docPr id="476" name="文本框 476"/>
                <wp:cNvGraphicFramePr/>
                <a:graphic xmlns:a="http://schemas.openxmlformats.org/drawingml/2006/main">
                  <a:graphicData uri="http://schemas.microsoft.com/office/word/2010/wordprocessingShape">
                    <wps:wsp>
                      <wps:cNvSpPr txBox="1"/>
                      <wps:spPr>
                        <a:xfrm>
                          <a:off x="0" y="0"/>
                          <a:ext cx="648335" cy="294640"/>
                        </a:xfrm>
                        <a:prstGeom prst="rect">
                          <a:avLst/>
                        </a:prstGeom>
                        <a:noFill/>
                        <a:ln w="9525">
                          <a:noFill/>
                        </a:ln>
                      </wps:spPr>
                      <wps:txbx>
                        <w:txbxContent>
                          <w:p>
                            <w:pPr>
                              <w:jc w:val="right"/>
                              <w:rPr>
                                <w:rFonts w:hint="eastAsia"/>
                              </w:rPr>
                            </w:pPr>
                            <w:r>
                              <w:rPr>
                                <w:rFonts w:hint="eastAsia"/>
                              </w:rPr>
                              <w:t>22.4</w:t>
                            </w:r>
                          </w:p>
                        </w:txbxContent>
                      </wps:txbx>
                      <wps:bodyPr upright="1"/>
                    </wps:wsp>
                  </a:graphicData>
                </a:graphic>
              </wp:anchor>
            </w:drawing>
          </mc:Choice>
          <mc:Fallback>
            <w:pict>
              <v:shape id="_x0000_s1026" o:spid="_x0000_s1026" o:spt="202" type="#_x0000_t202" style="position:absolute;left:0pt;margin-left:122.95pt;margin-top:7.5pt;height:23.2pt;width:51.05pt;z-index:251756544;mso-width-relative:page;mso-height-relative:page;" filled="f" stroked="f" coordsize="21600,21600" o:gfxdata="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Mr2GsdcAAAAJAQAADwAAAAAAAAABACAAAAAi&#10;AAAAZHJzL2Rvd25yZXYueG1sUEsBAhQAFAAAAAgAh07iQAGcT3+ZAQAADAMAAA4AAAAAAAAAAQAg&#10;AAAAJgEAAGRycy9lMm9Eb2MueG1sUEsFBgAAAAAGAAYAWQEAADEFAAAAAA==&#10;">
                <v:fill on="f" focussize="0,0"/>
                <v:stroke on="f"/>
                <v:imagedata o:title=""/>
                <o:lock v:ext="edit" aspectratio="f"/>
                <v:textbox>
                  <w:txbxContent>
                    <w:p>
                      <w:pPr>
                        <w:jc w:val="right"/>
                        <w:rPr>
                          <w:rFonts w:hint="eastAsia"/>
                        </w:rPr>
                      </w:pPr>
                      <w:r>
                        <w:rPr>
                          <w:rFonts w:hint="eastAsia"/>
                        </w:rPr>
                        <w:t>22.4</w:t>
                      </w:r>
                    </w:p>
                  </w:txbxContent>
                </v:textbox>
              </v:shap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47328" behindDoc="0" locked="0" layoutInCell="1" allowOverlap="1">
                <wp:simplePos x="0" y="0"/>
                <wp:positionH relativeFrom="column">
                  <wp:posOffset>2677160</wp:posOffset>
                </wp:positionH>
                <wp:positionV relativeFrom="paragraph">
                  <wp:posOffset>144145</wp:posOffset>
                </wp:positionV>
                <wp:extent cx="408305" cy="635"/>
                <wp:effectExtent l="0" t="38100" r="10795" b="37465"/>
                <wp:wrapNone/>
                <wp:docPr id="477" name="直接连接符 477"/>
                <wp:cNvGraphicFramePr/>
                <a:graphic xmlns:a="http://schemas.openxmlformats.org/drawingml/2006/main">
                  <a:graphicData uri="http://schemas.microsoft.com/office/word/2010/wordprocessingShape">
                    <wps:wsp>
                      <wps:cNvCnPr/>
                      <wps:spPr>
                        <a:xfrm flipV="1">
                          <a:off x="0" y="0"/>
                          <a:ext cx="40830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210.8pt;margin-top:11.35pt;height:0.05pt;width:32.15pt;z-index:251747328;mso-width-relative:page;mso-height-relative:page;" filled="f" stroked="t" coordsize="21600,21600" o:gfxdata="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YZAXPZAAAACQEAAA8AAAAAAAAAAQAgAAAAIgAAAGRycy9kb3ducmV2LnhtbFBLAQIUABQAAAAI&#10;AIdO4kB0Lwv07AEAAKkDAAAOAAAAAAAAAAEAIAAAACgBAABkcnMvZTJvRG9jLnhtbFBLBQYAAAAA&#10;BgAGAFkBAACGBQAAAAA=&#10;">
                <v:fill on="f" focussize="0,0"/>
                <v:stroke color="#000000" joinstyle="round" endarrow="block"/>
                <v:imagedata o:title=""/>
                <o:lock v:ext="edit" aspectratio="f"/>
              </v:line>
            </w:pict>
          </mc:Fallback>
        </mc:AlternateConten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59616" behindDoc="0" locked="0" layoutInCell="1" allowOverlap="1">
                <wp:simplePos x="0" y="0"/>
                <wp:positionH relativeFrom="column">
                  <wp:posOffset>2237740</wp:posOffset>
                </wp:positionH>
                <wp:positionV relativeFrom="paragraph">
                  <wp:posOffset>1905</wp:posOffset>
                </wp:positionV>
                <wp:extent cx="180975" cy="8890"/>
                <wp:effectExtent l="0" t="0" r="0" b="0"/>
                <wp:wrapNone/>
                <wp:docPr id="479" name="直接连接符 479"/>
                <wp:cNvGraphicFramePr/>
                <a:graphic xmlns:a="http://schemas.openxmlformats.org/drawingml/2006/main">
                  <a:graphicData uri="http://schemas.microsoft.com/office/word/2010/wordprocessingShape">
                    <wps:wsp>
                      <wps:cNvCnPr/>
                      <wps:spPr>
                        <a:xfrm flipV="1">
                          <a:off x="0" y="0"/>
                          <a:ext cx="180975" cy="889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76.2pt;margin-top:0.15pt;height:0.7pt;width:14.25pt;z-index:251759616;mso-width-relative:page;mso-height-relative:page;" filled="f" stroked="t" coordsize="21600,21600" o:gfxdata="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A2T5rUAAAA&#10;BgEAAA8AAAAAAAAAAQAgAAAAIgAAAGRycy9kb3ducmV2LnhtbFBLAQIUABQAAAAIAIdO4kCBkdYx&#10;6AEAAKYDAAAOAAAAAAAAAAEAIAAAACMBAABkcnMvZTJvRG9jLnhtbFBLBQYAAAAABgAGAFkBAAB9&#10;BQAAAAA=&#10;">
                <v:fill on="f" focussize="0,0"/>
                <v:stroke color="#000000" joinstyle="round"/>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54496" behindDoc="0" locked="0" layoutInCell="1" allowOverlap="1">
                <wp:simplePos x="0" y="0"/>
                <wp:positionH relativeFrom="column">
                  <wp:posOffset>2789555</wp:posOffset>
                </wp:positionH>
                <wp:positionV relativeFrom="paragraph">
                  <wp:posOffset>45720</wp:posOffset>
                </wp:positionV>
                <wp:extent cx="162560" cy="276225"/>
                <wp:effectExtent l="0" t="0" r="0" b="0"/>
                <wp:wrapNone/>
                <wp:docPr id="481" name="文本框 481"/>
                <wp:cNvGraphicFramePr/>
                <a:graphic xmlns:a="http://schemas.openxmlformats.org/drawingml/2006/main">
                  <a:graphicData uri="http://schemas.microsoft.com/office/word/2010/wordprocessingShape">
                    <wps:wsp>
                      <wps:cNvSpPr txBox="1"/>
                      <wps:spPr>
                        <a:xfrm>
                          <a:off x="0" y="0"/>
                          <a:ext cx="162560" cy="276225"/>
                        </a:xfrm>
                        <a:prstGeom prst="rect">
                          <a:avLst/>
                        </a:prstGeom>
                        <a:noFill/>
                        <a:ln w="9525">
                          <a:noFill/>
                        </a:ln>
                      </wps:spPr>
                      <wps:txbx>
                        <w:txbxContent>
                          <w:p>
                            <w:pPr>
                              <w:rPr>
                                <w:rFonts w:hint="eastAsia"/>
                              </w:rPr>
                            </w:pPr>
                            <w:r>
                              <w:rPr>
                                <w:rFonts w:hint="eastAsia"/>
                              </w:rPr>
                              <w:t>A</w:t>
                            </w:r>
                          </w:p>
                        </w:txbxContent>
                      </wps:txbx>
                      <wps:bodyPr upright="1"/>
                    </wps:wsp>
                  </a:graphicData>
                </a:graphic>
              </wp:anchor>
            </w:drawing>
          </mc:Choice>
          <mc:Fallback>
            <w:pict>
              <v:shape id="_x0000_s1026" o:spid="_x0000_s1026" o:spt="202" type="#_x0000_t202" style="position:absolute;left:0pt;margin-left:219.65pt;margin-top:3.6pt;height:21.75pt;width:12.8pt;z-index:251754496;mso-width-relative:page;mso-height-relative:page;" filled="f" stroked="f" coordsize="21600,21600" o:gfxdata="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Ol2/o/XAAAACAEAAA8AAAAAAAAAAQAgAAAAIgAA&#10;AGRycy9kb3ducmV2LnhtbFBLAQIUABQAAAAIAIdO4kAWDm6QlwEAAAwDAAAOAAAAAAAAAAEAIAAA&#10;ACYBAABkcnMvZTJvRG9jLnhtbFBLBQYAAAAABgAGAFkBAAAvBQAAAAA=&#10;">
                <v:fill on="f" focussize="0,0"/>
                <v:stroke on="f"/>
                <v:imagedata o:title=""/>
                <o:lock v:ext="edit" aspectratio="f"/>
                <v:textbox>
                  <w:txbxContent>
                    <w:p>
                      <w:pPr>
                        <w:rPr>
                          <w:rFonts w:hint="eastAsia"/>
                        </w:rPr>
                      </w:pPr>
                      <w:r>
                        <w:rPr>
                          <w:rFonts w:hint="eastAsia"/>
                        </w:rPr>
                        <w:t>A</w:t>
                      </w:r>
                    </w:p>
                  </w:txbxContent>
                </v:textbox>
              </v:shap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50400" behindDoc="0" locked="0" layoutInCell="1" allowOverlap="1">
                <wp:simplePos x="0" y="0"/>
                <wp:positionH relativeFrom="column">
                  <wp:posOffset>3075305</wp:posOffset>
                </wp:positionH>
                <wp:positionV relativeFrom="paragraph">
                  <wp:posOffset>36195</wp:posOffset>
                </wp:positionV>
                <wp:extent cx="162560" cy="276225"/>
                <wp:effectExtent l="0" t="0" r="0" b="0"/>
                <wp:wrapNone/>
                <wp:docPr id="469" name="文本框 469"/>
                <wp:cNvGraphicFramePr/>
                <a:graphic xmlns:a="http://schemas.openxmlformats.org/drawingml/2006/main">
                  <a:graphicData uri="http://schemas.microsoft.com/office/word/2010/wordprocessingShape">
                    <wps:wsp>
                      <wps:cNvSpPr txBox="1"/>
                      <wps:spPr>
                        <a:xfrm>
                          <a:off x="0" y="0"/>
                          <a:ext cx="162560" cy="276225"/>
                        </a:xfrm>
                        <a:prstGeom prst="rect">
                          <a:avLst/>
                        </a:prstGeom>
                        <a:noFill/>
                        <a:ln w="9525">
                          <a:noFill/>
                        </a:ln>
                      </wps:spPr>
                      <wps:txbx>
                        <w:txbxContent>
                          <w:p>
                            <w:pPr>
                              <w:rPr>
                                <w:rFonts w:hint="eastAsia"/>
                              </w:rPr>
                            </w:pPr>
                            <w:r>
                              <w:rPr>
                                <w:rFonts w:hint="eastAsia"/>
                              </w:rPr>
                              <w:t>2</w:t>
                            </w:r>
                          </w:p>
                        </w:txbxContent>
                      </wps:txbx>
                      <wps:bodyPr upright="1"/>
                    </wps:wsp>
                  </a:graphicData>
                </a:graphic>
              </wp:anchor>
            </w:drawing>
          </mc:Choice>
          <mc:Fallback>
            <w:pict>
              <v:shape id="_x0000_s1026" o:spid="_x0000_s1026" o:spt="202" type="#_x0000_t202" style="position:absolute;left:0pt;margin-left:242.15pt;margin-top:2.85pt;height:21.75pt;width:12.8pt;z-index:251750400;mso-width-relative:page;mso-height-relative:page;" filled="f" stroked="f" coordsize="21600,21600" o:gfxdata="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N3Q+i3WAAAACAEAAA8AAAAAAAAAAQAgAAAAIgAA&#10;AGRycy9kb3ducmV2LnhtbFBLAQIUABQAAAAIAIdO4kBaOULAmAEAAAwDAAAOAAAAAAAAAAEAIAAA&#10;ACUBAABkcnMvZTJvRG9jLnhtbFBLBQYAAAAABgAGAFkBAAAvBQAAAAA=&#10;">
                <v:fill on="f" focussize="0,0"/>
                <v:stroke on="f"/>
                <v:imagedata o:title=""/>
                <o:lock v:ext="edit" aspectratio="f"/>
                <v:textbox>
                  <w:txbxContent>
                    <w:p>
                      <w:pPr>
                        <w:rPr>
                          <w:rFonts w:hint="eastAsia"/>
                        </w:rPr>
                      </w:pPr>
                      <w:r>
                        <w:rPr>
                          <w:rFonts w:hint="eastAsia"/>
                        </w:rPr>
                        <w:t>2</w:t>
                      </w:r>
                    </w:p>
                  </w:txbxContent>
                </v:textbox>
              </v:shap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51424" behindDoc="0" locked="0" layoutInCell="1" allowOverlap="1">
                <wp:simplePos x="0" y="0"/>
                <wp:positionH relativeFrom="column">
                  <wp:posOffset>2513330</wp:posOffset>
                </wp:positionH>
                <wp:positionV relativeFrom="paragraph">
                  <wp:posOffset>26670</wp:posOffset>
                </wp:positionV>
                <wp:extent cx="162560" cy="276225"/>
                <wp:effectExtent l="0" t="0" r="0" b="0"/>
                <wp:wrapNone/>
                <wp:docPr id="470" name="文本框 470"/>
                <wp:cNvGraphicFramePr/>
                <a:graphic xmlns:a="http://schemas.openxmlformats.org/drawingml/2006/main">
                  <a:graphicData uri="http://schemas.microsoft.com/office/word/2010/wordprocessingShape">
                    <wps:wsp>
                      <wps:cNvSpPr txBox="1"/>
                      <wps:spPr>
                        <a:xfrm>
                          <a:off x="0" y="0"/>
                          <a:ext cx="162560" cy="276225"/>
                        </a:xfrm>
                        <a:prstGeom prst="rect">
                          <a:avLst/>
                        </a:prstGeom>
                        <a:noFill/>
                        <a:ln w="9525">
                          <a:noFill/>
                        </a:ln>
                      </wps:spPr>
                      <wps:txbx>
                        <w:txbxContent>
                          <w:p>
                            <w:pPr>
                              <w:rPr>
                                <w:rFonts w:hint="eastAsia"/>
                              </w:rPr>
                            </w:pPr>
                            <w:r>
                              <w:rPr>
                                <w:rFonts w:hint="eastAsia"/>
                              </w:rPr>
                              <w:t>1</w:t>
                            </w:r>
                          </w:p>
                        </w:txbxContent>
                      </wps:txbx>
                      <wps:bodyPr upright="1"/>
                    </wps:wsp>
                  </a:graphicData>
                </a:graphic>
              </wp:anchor>
            </w:drawing>
          </mc:Choice>
          <mc:Fallback>
            <w:pict>
              <v:shape id="_x0000_s1026" o:spid="_x0000_s1026" o:spt="202" type="#_x0000_t202" style="position:absolute;left:0pt;margin-left:197.9pt;margin-top:2.1pt;height:21.75pt;width:12.8pt;z-index:251751424;mso-width-relative:page;mso-height-relative:page;" filled="f" stroked="f" coordsize="21600,21600" o:gfxdata="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&#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u+BcrNYAAAAIAQAADwAAAAAAAAABACAAAAAiAAAAZHJz&#10;L2Rvd25yZXYueG1sUEsBAhQAFAAAAAgAh07iQIEspxOUAQAADAMAAA4AAAAAAAAAAQAgAAAAJQEA&#10;AGRycy9lMm9Eb2MueG1sUEsFBgAAAAAGAAYAWQEAACsFAAAAAA==&#10;">
                <v:fill on="f" focussize="0,0"/>
                <v:stroke on="f"/>
                <v:imagedata o:title=""/>
                <o:lock v:ext="edit" aspectratio="f"/>
                <v:textbox>
                  <w:txbxContent>
                    <w:p>
                      <w:pPr>
                        <w:rPr>
                          <w:rFonts w:hint="eastAsia"/>
                        </w:rPr>
                      </w:pPr>
                      <w:r>
                        <w:rPr>
                          <w:rFonts w:hint="eastAsia"/>
                        </w:rPr>
                        <w:t>1</w:t>
                      </w:r>
                    </w:p>
                  </w:txbxContent>
                </v:textbox>
              </v:shape>
            </w:pict>
          </mc:Fallback>
        </mc:AlternateConten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62688" behindDoc="0" locked="0" layoutInCell="1" allowOverlap="1">
                <wp:simplePos x="0" y="0"/>
                <wp:positionH relativeFrom="column">
                  <wp:posOffset>3047365</wp:posOffset>
                </wp:positionH>
                <wp:positionV relativeFrom="paragraph">
                  <wp:posOffset>161290</wp:posOffset>
                </wp:positionV>
                <wp:extent cx="635" cy="184150"/>
                <wp:effectExtent l="4445" t="0" r="13970" b="6350"/>
                <wp:wrapNone/>
                <wp:docPr id="485" name="直接连接符 485"/>
                <wp:cNvGraphicFramePr/>
                <a:graphic xmlns:a="http://schemas.openxmlformats.org/drawingml/2006/main">
                  <a:graphicData uri="http://schemas.microsoft.com/office/word/2010/wordprocessingShape">
                    <wps:wsp>
                      <wps:cNvCnPr/>
                      <wps:spPr>
                        <a:xfrm flipV="1">
                          <a:off x="0" y="0"/>
                          <a:ext cx="635" cy="1841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39.95pt;margin-top:12.7pt;height:14.5pt;width:0.05pt;z-index:251762688;mso-width-relative:page;mso-height-relative:page;" filled="f" stroked="t" coordsize="21600,21600" o:gfxdata="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KFczDY&#10;AAAACQEAAA8AAAAAAAAAAQAgAAAAIgAAAGRycy9kb3ducmV2LnhtbFBLAQIUABQAAAAIAIdO4kAL&#10;ry5Y5wEAAKUDAAAOAAAAAAAAAAEAIAAAACcBAABkcnMvZTJvRG9jLnhtbFBLBQYAAAAABgAGAFkB&#10;AACABQAAAAA=&#10;">
                <v:fill on="f" focussize="0,0"/>
                <v:stroke color="#000000" joinstyle="round"/>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61664" behindDoc="0" locked="0" layoutInCell="1" allowOverlap="1">
                <wp:simplePos x="0" y="0"/>
                <wp:positionH relativeFrom="column">
                  <wp:posOffset>2628265</wp:posOffset>
                </wp:positionH>
                <wp:positionV relativeFrom="paragraph">
                  <wp:posOffset>180340</wp:posOffset>
                </wp:positionV>
                <wp:extent cx="635" cy="184150"/>
                <wp:effectExtent l="4445" t="0" r="13970" b="6350"/>
                <wp:wrapNone/>
                <wp:docPr id="486" name="直接连接符 486"/>
                <wp:cNvGraphicFramePr/>
                <a:graphic xmlns:a="http://schemas.openxmlformats.org/drawingml/2006/main">
                  <a:graphicData uri="http://schemas.microsoft.com/office/word/2010/wordprocessingShape">
                    <wps:wsp>
                      <wps:cNvCnPr/>
                      <wps:spPr>
                        <a:xfrm flipV="1">
                          <a:off x="0" y="0"/>
                          <a:ext cx="635" cy="1841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06.95pt;margin-top:14.2pt;height:14.5pt;width:0.05pt;z-index:251761664;mso-width-relative:page;mso-height-relative:page;" filled="f" stroked="t" coordsize="21600,21600" o:gfxdata="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GUrD3Y&#10;AAAACQEAAA8AAAAAAAAAAQAgAAAAIgAAAGRycy9kb3ducmV2LnhtbFBLAQIUABQAAAAIAIdO4kD4&#10;HQQz5wEAAKUDAAAOAAAAAAAAAAEAIAAAACcBAABkcnMvZTJvRG9jLnhtbFBLBQYAAAAABgAGAFkB&#10;AACABQAAAAA=&#10;">
                <v:fill on="f" focussize="0,0"/>
                <v:stroke color="#000000" joinstyle="round"/>
                <v:imagedata o:title=""/>
                <o:lock v:ext="edit" aspectratio="f"/>
              </v:line>
            </w:pict>
          </mc:Fallback>
        </mc:AlternateConten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45280" behindDoc="0" locked="0" layoutInCell="1" allowOverlap="1">
                <wp:simplePos x="0" y="0"/>
                <wp:positionH relativeFrom="column">
                  <wp:posOffset>2286000</wp:posOffset>
                </wp:positionH>
                <wp:positionV relativeFrom="paragraph">
                  <wp:posOffset>140970</wp:posOffset>
                </wp:positionV>
                <wp:extent cx="1122680" cy="635"/>
                <wp:effectExtent l="0" t="38100" r="1270" b="37465"/>
                <wp:wrapNone/>
                <wp:docPr id="487" name="直接连接符 487"/>
                <wp:cNvGraphicFramePr/>
                <a:graphic xmlns:a="http://schemas.openxmlformats.org/drawingml/2006/main">
                  <a:graphicData uri="http://schemas.microsoft.com/office/word/2010/wordprocessingShape">
                    <wps:wsp>
                      <wps:cNvCnPr/>
                      <wps:spPr>
                        <a:xfrm flipV="1">
                          <a:off x="0" y="0"/>
                          <a:ext cx="112268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180pt;margin-top:11.1pt;height:0.05pt;width:88.4pt;z-index:251745280;mso-width-relative:page;mso-height-relative:page;" filled="f" stroked="t" coordsize="21600,21600" o:gfxdata="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4H5HZAAAACQEAAA8AAAAAAAAAAQAgAAAAIgAAAGRycy9kb3ducmV2LnhtbFBLAQIUABQAAAAI&#10;AIdO4kAHajKf7AEAAKoDAAAOAAAAAAAAAAEAIAAAACgBAABkcnMvZTJvRG9jLnhtbFBLBQYAAAAA&#10;BgAGAFkBAACGBQAAAAA=&#10;">
                <v:fill on="f" focussize="0,0"/>
                <v:stroke color="#000000" joinstyle="round" endarrow="block"/>
                <v:imagedata o:title=""/>
                <o:lock v:ext="edit" aspectratio="f"/>
              </v:line>
            </w:pict>
          </mc:Fallback>
        </mc:AlternateConten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58592" behindDoc="0" locked="0" layoutInCell="1" allowOverlap="1">
                <wp:simplePos x="0" y="0"/>
                <wp:positionH relativeFrom="column">
                  <wp:posOffset>2970530</wp:posOffset>
                </wp:positionH>
                <wp:positionV relativeFrom="paragraph">
                  <wp:posOffset>93980</wp:posOffset>
                </wp:positionV>
                <wp:extent cx="495300" cy="276225"/>
                <wp:effectExtent l="0" t="0" r="0" b="0"/>
                <wp:wrapNone/>
                <wp:docPr id="483" name="文本框 483"/>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9525">
                          <a:noFill/>
                        </a:ln>
                      </wps:spPr>
                      <wps:txbx>
                        <w:txbxContent>
                          <w:p>
                            <w:pPr>
                              <w:rPr>
                                <w:rFonts w:hint="eastAsia"/>
                              </w:rPr>
                            </w:pPr>
                            <w:r>
                              <w:rPr>
                                <w:rFonts w:hint="eastAsia"/>
                              </w:rPr>
                              <w:t>546</w:t>
                            </w:r>
                          </w:p>
                        </w:txbxContent>
                      </wps:txbx>
                      <wps:bodyPr upright="1"/>
                    </wps:wsp>
                  </a:graphicData>
                </a:graphic>
              </wp:anchor>
            </w:drawing>
          </mc:Choice>
          <mc:Fallback>
            <w:pict>
              <v:shape id="_x0000_s1026" o:spid="_x0000_s1026" o:spt="202" type="#_x0000_t202" style="position:absolute;left:0pt;margin-left:233.9pt;margin-top:7.4pt;height:21.75pt;width:39pt;z-index:251758592;mso-width-relative:page;mso-height-relative:page;" filled="f" stroked="f" coordsize="21600,21600" o:gfxdata="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ObmxizVAAAACQEAAA8AAAAAAAAAAQAgAAAAIgAA&#10;AGRycy9kb3ducmV2LnhtbFBLAQIUABQAAAAIAIdO4kAIhGQcmQEAAAwDAAAOAAAAAAAAAAEAIAAA&#10;ACQBAABkcnMvZTJvRG9jLnhtbFBLBQYAAAAABgAGAFkBAAAvBQAAAAA=&#10;">
                <v:fill on="f" focussize="0,0"/>
                <v:stroke on="f"/>
                <v:imagedata o:title=""/>
                <o:lock v:ext="edit" aspectratio="f"/>
                <v:textbox>
                  <w:txbxContent>
                    <w:p>
                      <w:pPr>
                        <w:rPr>
                          <w:rFonts w:hint="eastAsia"/>
                        </w:rPr>
                      </w:pPr>
                      <w:r>
                        <w:rPr>
                          <w:rFonts w:hint="eastAsia"/>
                        </w:rPr>
                        <w:t>546</w:t>
                      </w:r>
                    </w:p>
                  </w:txbxContent>
                </v:textbox>
              </v:shap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57568" behindDoc="0" locked="0" layoutInCell="1" allowOverlap="1">
                <wp:simplePos x="0" y="0"/>
                <wp:positionH relativeFrom="column">
                  <wp:posOffset>2370455</wp:posOffset>
                </wp:positionH>
                <wp:positionV relativeFrom="paragraph">
                  <wp:posOffset>56515</wp:posOffset>
                </wp:positionV>
                <wp:extent cx="533400" cy="276225"/>
                <wp:effectExtent l="0" t="0" r="0" b="0"/>
                <wp:wrapNone/>
                <wp:docPr id="484" name="文本框 484"/>
                <wp:cNvGraphicFramePr/>
                <a:graphic xmlns:a="http://schemas.openxmlformats.org/drawingml/2006/main">
                  <a:graphicData uri="http://schemas.microsoft.com/office/word/2010/wordprocessingShape">
                    <wps:wsp>
                      <wps:cNvSpPr txBox="1"/>
                      <wps:spPr>
                        <a:xfrm>
                          <a:off x="0" y="0"/>
                          <a:ext cx="533400" cy="276225"/>
                        </a:xfrm>
                        <a:prstGeom prst="rect">
                          <a:avLst/>
                        </a:prstGeom>
                        <a:noFill/>
                        <a:ln w="9525">
                          <a:noFill/>
                        </a:ln>
                      </wps:spPr>
                      <wps:txbx>
                        <w:txbxContent>
                          <w:p>
                            <w:pPr>
                              <w:jc w:val="center"/>
                              <w:rPr>
                                <w:rFonts w:hint="eastAsia"/>
                              </w:rPr>
                            </w:pPr>
                            <w:r>
                              <w:rPr>
                                <w:rFonts w:hint="eastAsia"/>
                              </w:rPr>
                              <w:t>273</w:t>
                            </w:r>
                          </w:p>
                        </w:txbxContent>
                      </wps:txbx>
                      <wps:bodyPr upright="1"/>
                    </wps:wsp>
                  </a:graphicData>
                </a:graphic>
              </wp:anchor>
            </w:drawing>
          </mc:Choice>
          <mc:Fallback>
            <w:pict>
              <v:shape id="_x0000_s1026" o:spid="_x0000_s1026" o:spt="202" type="#_x0000_t202" style="position:absolute;left:0pt;margin-left:186.65pt;margin-top:4.45pt;height:21.75pt;width:42pt;z-index:251757568;mso-width-relative:page;mso-height-relative:page;" filled="f" stroked="f" coordsize="21600,21600" o:gfxdata="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g3lg71gAAAAgBAAAPAAAAAAAAAAEAIAAAACIA&#10;AABkcnMvZG93bnJldi54bWxQSwECFAAUAAAACACHTuJA4zXffJkBAAAMAwAADgAAAAAAAAABACAA&#10;AAAlAQAAZHJzL2Uyb0RvYy54bWxQSwUGAAAAAAYABgBZAQAAMAUAAAAA&#10;">
                <v:fill on="f" focussize="0,0"/>
                <v:stroke on="f"/>
                <v:imagedata o:title=""/>
                <o:lock v:ext="edit" aspectratio="f"/>
                <v:textbox>
                  <w:txbxContent>
                    <w:p>
                      <w:pPr>
                        <w:jc w:val="center"/>
                        <w:rPr>
                          <w:rFonts w:hint="eastAsia"/>
                        </w:rPr>
                      </w:pPr>
                      <w:r>
                        <w:rPr>
                          <w:rFonts w:hint="eastAsia"/>
                        </w:rPr>
                        <w:t>273</w:t>
                      </w:r>
                    </w:p>
                  </w:txbxContent>
                </v:textbox>
              </v:shape>
            </w:pict>
          </mc:Fallback>
        </mc:AlternateContent>
      </w: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p>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图2.1</w:t>
      </w:r>
    </w:p>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表2.1</w:t>
      </w:r>
    </w:p>
    <w:tbl>
      <w:tblPr>
        <w:tblStyle w:val="8"/>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步骤</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过程的名称</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Q</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W</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ΔU</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p>
        </w:tc>
        <w:tc>
          <w:tcPr>
            <w:tcW w:w="1704" w:type="dxa"/>
            <w:noWrap w:val="0"/>
            <w:vAlign w:val="top"/>
          </w:tcPr>
          <w:p>
            <w:pPr>
              <w:jc w:val="center"/>
              <w:rPr>
                <w:rFonts w:hint="eastAsia" w:ascii="华文楷体" w:hAnsi="华文楷体" w:eastAsia="华文楷体" w:cs="华文楷体"/>
                <w:sz w:val="28"/>
                <w:szCs w:val="28"/>
              </w:rPr>
            </w:pPr>
          </w:p>
        </w:tc>
        <w:tc>
          <w:tcPr>
            <w:tcW w:w="1704" w:type="dxa"/>
            <w:noWrap w:val="0"/>
            <w:vAlign w:val="top"/>
          </w:tcPr>
          <w:p>
            <w:pPr>
              <w:jc w:val="center"/>
              <w:rPr>
                <w:rFonts w:hint="eastAsia" w:ascii="华文楷体" w:hAnsi="华文楷体" w:eastAsia="华文楷体" w:cs="华文楷体"/>
                <w:sz w:val="28"/>
                <w:szCs w:val="28"/>
              </w:rPr>
            </w:pPr>
          </w:p>
        </w:tc>
        <w:tc>
          <w:tcPr>
            <w:tcW w:w="1705" w:type="dxa"/>
            <w:noWrap w:val="0"/>
            <w:vAlign w:val="top"/>
          </w:tcPr>
          <w:p>
            <w:pPr>
              <w:jc w:val="center"/>
              <w:rPr>
                <w:rFonts w:hint="eastAsia" w:ascii="华文楷体" w:hAnsi="华文楷体" w:eastAsia="华文楷体" w:cs="华文楷体"/>
                <w:sz w:val="28"/>
                <w:szCs w:val="28"/>
              </w:rPr>
            </w:pPr>
          </w:p>
        </w:tc>
        <w:tc>
          <w:tcPr>
            <w:tcW w:w="1705" w:type="dxa"/>
            <w:noWrap w:val="0"/>
            <w:vAlign w:val="top"/>
          </w:tcPr>
          <w:p>
            <w:pPr>
              <w:jc w:val="center"/>
              <w:rPr>
                <w:rFonts w:hint="eastAsia" w:ascii="华文楷体" w:hAnsi="华文楷体" w:eastAsia="华文楷体" w:cs="华文楷体"/>
                <w:sz w:val="28"/>
                <w:szCs w:val="28"/>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B</w:t>
            </w:r>
          </w:p>
        </w:tc>
        <w:tc>
          <w:tcPr>
            <w:tcW w:w="1704" w:type="dxa"/>
            <w:noWrap w:val="0"/>
            <w:vAlign w:val="top"/>
          </w:tcPr>
          <w:p>
            <w:pPr>
              <w:jc w:val="center"/>
              <w:rPr>
                <w:rFonts w:hint="eastAsia" w:ascii="华文楷体" w:hAnsi="华文楷体" w:eastAsia="华文楷体" w:cs="华文楷体"/>
                <w:sz w:val="28"/>
                <w:szCs w:val="28"/>
              </w:rPr>
            </w:pPr>
          </w:p>
        </w:tc>
        <w:tc>
          <w:tcPr>
            <w:tcW w:w="1704" w:type="dxa"/>
            <w:noWrap w:val="0"/>
            <w:vAlign w:val="top"/>
          </w:tcPr>
          <w:p>
            <w:pPr>
              <w:jc w:val="center"/>
              <w:rPr>
                <w:rFonts w:hint="eastAsia" w:ascii="华文楷体" w:hAnsi="华文楷体" w:eastAsia="华文楷体" w:cs="华文楷体"/>
                <w:sz w:val="28"/>
                <w:szCs w:val="28"/>
              </w:rPr>
            </w:pPr>
          </w:p>
        </w:tc>
        <w:tc>
          <w:tcPr>
            <w:tcW w:w="1705" w:type="dxa"/>
            <w:noWrap w:val="0"/>
            <w:vAlign w:val="top"/>
          </w:tcPr>
          <w:p>
            <w:pPr>
              <w:jc w:val="center"/>
              <w:rPr>
                <w:rFonts w:hint="eastAsia" w:ascii="华文楷体" w:hAnsi="华文楷体" w:eastAsia="华文楷体" w:cs="华文楷体"/>
                <w:sz w:val="28"/>
                <w:szCs w:val="28"/>
              </w:rPr>
            </w:pPr>
          </w:p>
        </w:tc>
        <w:tc>
          <w:tcPr>
            <w:tcW w:w="1705" w:type="dxa"/>
            <w:noWrap w:val="0"/>
            <w:vAlign w:val="top"/>
          </w:tcPr>
          <w:p>
            <w:pPr>
              <w:jc w:val="center"/>
              <w:rPr>
                <w:rFonts w:hint="eastAsia" w:ascii="华文楷体" w:hAnsi="华文楷体" w:eastAsia="华文楷体" w:cs="华文楷体"/>
                <w:sz w:val="28"/>
                <w:szCs w:val="28"/>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p>
        </w:tc>
        <w:tc>
          <w:tcPr>
            <w:tcW w:w="1704" w:type="dxa"/>
            <w:noWrap w:val="0"/>
            <w:vAlign w:val="top"/>
          </w:tcPr>
          <w:p>
            <w:pPr>
              <w:jc w:val="center"/>
              <w:rPr>
                <w:rFonts w:hint="eastAsia" w:ascii="华文楷体" w:hAnsi="华文楷体" w:eastAsia="华文楷体" w:cs="华文楷体"/>
                <w:sz w:val="28"/>
                <w:szCs w:val="28"/>
              </w:rPr>
            </w:pPr>
          </w:p>
        </w:tc>
        <w:tc>
          <w:tcPr>
            <w:tcW w:w="1704" w:type="dxa"/>
            <w:noWrap w:val="0"/>
            <w:vAlign w:val="top"/>
          </w:tcPr>
          <w:p>
            <w:pPr>
              <w:jc w:val="center"/>
              <w:rPr>
                <w:rFonts w:hint="eastAsia" w:ascii="华文楷体" w:hAnsi="华文楷体" w:eastAsia="华文楷体" w:cs="华文楷体"/>
                <w:sz w:val="28"/>
                <w:szCs w:val="28"/>
              </w:rPr>
            </w:pPr>
          </w:p>
        </w:tc>
        <w:tc>
          <w:tcPr>
            <w:tcW w:w="1705" w:type="dxa"/>
            <w:noWrap w:val="0"/>
            <w:vAlign w:val="top"/>
          </w:tcPr>
          <w:p>
            <w:pPr>
              <w:jc w:val="center"/>
              <w:rPr>
                <w:rFonts w:hint="eastAsia" w:ascii="华文楷体" w:hAnsi="华文楷体" w:eastAsia="华文楷体" w:cs="华文楷体"/>
                <w:sz w:val="28"/>
                <w:szCs w:val="28"/>
              </w:rPr>
            </w:pPr>
          </w:p>
        </w:tc>
        <w:tc>
          <w:tcPr>
            <w:tcW w:w="1705" w:type="dxa"/>
            <w:noWrap w:val="0"/>
            <w:vAlign w:val="top"/>
          </w:tcPr>
          <w:p>
            <w:pPr>
              <w:jc w:val="center"/>
              <w:rPr>
                <w:rFonts w:hint="eastAsia" w:ascii="华文楷体" w:hAnsi="华文楷体" w:eastAsia="华文楷体" w:cs="华文楷体"/>
                <w:sz w:val="28"/>
                <w:szCs w:val="28"/>
              </w:rPr>
            </w:pPr>
          </w:p>
        </w:tc>
      </w:tr>
    </w:tbl>
    <w:p>
      <w:pPr>
        <w:rPr>
          <w:rFonts w:hint="eastAsia" w:ascii="华文楷体" w:hAnsi="华文楷体" w:eastAsia="华文楷体" w:cs="华文楷体"/>
          <w:b/>
          <w:bCs/>
          <w:sz w:val="28"/>
          <w:szCs w:val="28"/>
        </w:rPr>
      </w:pPr>
    </w:p>
    <w:p>
      <w:pPr>
        <w:rPr>
          <w:rFonts w:hint="eastAsia" w:ascii="华文楷体" w:hAnsi="华文楷体" w:eastAsia="华文楷体" w:cs="华文楷体"/>
          <w:sz w:val="28"/>
          <w:szCs w:val="28"/>
        </w:rPr>
      </w:pPr>
      <w:r>
        <w:rPr>
          <w:rFonts w:hint="eastAsia" w:ascii="华文楷体" w:hAnsi="华文楷体" w:eastAsia="华文楷体" w:cs="华文楷体"/>
          <w:b/>
          <w:bCs/>
          <w:sz w:val="28"/>
          <w:szCs w:val="28"/>
        </w:rPr>
        <w:t>解</w:t>
      </w:r>
      <w:r>
        <w:rPr>
          <w:rFonts w:hint="eastAsia" w:ascii="华文楷体" w:hAnsi="华文楷体" w:eastAsia="华文楷体" w:cs="华文楷体"/>
          <w:sz w:val="28"/>
          <w:szCs w:val="28"/>
        </w:rPr>
        <w:t xml:space="preserve"> </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如图可知</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状态1   V</w:t>
      </w:r>
      <w:r>
        <w:rPr>
          <w:rFonts w:hint="eastAsia" w:ascii="华文楷体" w:hAnsi="华文楷体" w:eastAsia="华文楷体" w:cs="华文楷体"/>
          <w:sz w:val="28"/>
          <w:szCs w:val="28"/>
          <w:vertAlign w:val="subscript"/>
        </w:rPr>
        <w:t xml:space="preserve">1 </w:t>
      </w:r>
      <w:r>
        <w:rPr>
          <w:rFonts w:hint="eastAsia" w:ascii="华文楷体" w:hAnsi="华文楷体" w:eastAsia="华文楷体" w:cs="华文楷体"/>
          <w:sz w:val="28"/>
          <w:szCs w:val="28"/>
        </w:rPr>
        <w:t>= 22.4dm</w:t>
      </w:r>
      <w:r>
        <w:rPr>
          <w:rFonts w:hint="eastAsia" w:ascii="华文楷体" w:hAnsi="华文楷体" w:eastAsia="华文楷体" w:cs="华文楷体"/>
          <w:sz w:val="28"/>
          <w:szCs w:val="28"/>
          <w:vertAlign w:val="superscript"/>
        </w:rPr>
        <w:t>3</w:t>
      </w:r>
      <w:r>
        <w:rPr>
          <w:rFonts w:hint="eastAsia" w:ascii="华文楷体" w:hAnsi="华文楷体" w:eastAsia="华文楷体" w:cs="华文楷体"/>
          <w:sz w:val="28"/>
          <w:szCs w:val="28"/>
        </w:rPr>
        <w:t>，T</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 xml:space="preserve"> = 273 K</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P</w:t>
      </w:r>
      <w:r>
        <w:rPr>
          <w:rFonts w:hint="eastAsia" w:ascii="华文楷体" w:hAnsi="华文楷体" w:eastAsia="华文楷体" w:cs="华文楷体"/>
          <w:sz w:val="28"/>
          <w:szCs w:val="28"/>
          <w:vertAlign w:val="subscript"/>
        </w:rPr>
        <w:t xml:space="preserve">1 </w: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565" o:spt="75" type="#_x0000_t75" style="height:30.95pt;width:29.95pt;" o:ole="t" filled="f" stroked="f" coordsize="21600,21600">
            <v:path/>
            <v:fill on="f" focussize="0,0"/>
            <v:stroke on="f"/>
            <v:imagedata r:id="rId1263" o:title=""/>
            <o:lock v:ext="edit" grouping="f" rotation="f" text="f" aspectratio="t"/>
            <w10:wrap type="none"/>
            <w10:anchorlock/>
          </v:shape>
          <o:OLEObject Type="Embed" ProgID="Equation.KSEE3" ShapeID="_x0000_i1565" DrawAspect="Content" ObjectID="_1468076309" r:id="rId1262">
            <o:LockedField>false</o:LockedField>
          </o:OLEObject>
        </w:object>
      </w:r>
      <w:r>
        <w:rPr>
          <w:rFonts w:hint="eastAsia" w:ascii="华文楷体" w:hAnsi="华文楷体" w:eastAsia="华文楷体" w:cs="华文楷体"/>
          <w:sz w:val="28"/>
          <w:szCs w:val="28"/>
        </w:rPr>
        <w:t xml:space="preserve"> = 101.32 kPa</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状态2   V</w:t>
      </w:r>
      <w:r>
        <w:rPr>
          <w:rFonts w:hint="eastAsia" w:ascii="华文楷体" w:hAnsi="华文楷体" w:eastAsia="华文楷体" w:cs="华文楷体"/>
          <w:sz w:val="28"/>
          <w:szCs w:val="28"/>
          <w:vertAlign w:val="subscript"/>
        </w:rPr>
        <w:t xml:space="preserve">2 </w:t>
      </w:r>
      <w:r>
        <w:rPr>
          <w:rFonts w:hint="eastAsia" w:ascii="华文楷体" w:hAnsi="华文楷体" w:eastAsia="华文楷体" w:cs="华文楷体"/>
          <w:sz w:val="28"/>
          <w:szCs w:val="28"/>
        </w:rPr>
        <w:t>= 22.4dm</w:t>
      </w:r>
      <w:r>
        <w:rPr>
          <w:rFonts w:hint="eastAsia" w:ascii="华文楷体" w:hAnsi="华文楷体" w:eastAsia="华文楷体" w:cs="华文楷体"/>
          <w:sz w:val="28"/>
          <w:szCs w:val="28"/>
          <w:vertAlign w:val="superscript"/>
        </w:rPr>
        <w:t>3</w:t>
      </w:r>
      <w:r>
        <w:rPr>
          <w:rFonts w:hint="eastAsia" w:ascii="华文楷体" w:hAnsi="华文楷体" w:eastAsia="华文楷体" w:cs="华文楷体"/>
          <w:sz w:val="28"/>
          <w:szCs w:val="28"/>
        </w:rPr>
        <w:t>，T</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 xml:space="preserve"> = 546 K</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P</w:t>
      </w:r>
      <w:r>
        <w:rPr>
          <w:rFonts w:hint="eastAsia" w:ascii="华文楷体" w:hAnsi="华文楷体" w:eastAsia="华文楷体" w:cs="华文楷体"/>
          <w:sz w:val="28"/>
          <w:szCs w:val="28"/>
          <w:vertAlign w:val="subscript"/>
        </w:rPr>
        <w:t xml:space="preserve">2 </w: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566" o:spt="75" type="#_x0000_t75" style="height:30.95pt;width:30.95pt;" o:ole="t" filled="f" stroked="f" coordsize="21600,21600">
            <v:path/>
            <v:fill on="f" focussize="0,0"/>
            <v:stroke on="f"/>
            <v:imagedata r:id="rId1265" o:title=""/>
            <o:lock v:ext="edit" grouping="f" rotation="f" text="f" aspectratio="t"/>
            <w10:wrap type="none"/>
            <w10:anchorlock/>
          </v:shape>
          <o:OLEObject Type="Embed" ProgID="Equation.KSEE3" ShapeID="_x0000_i1566" DrawAspect="Content" ObjectID="_1468076310" r:id="rId1264">
            <o:LockedField>false</o:LockedField>
          </o:OLEObject>
        </w:object>
      </w:r>
      <w:r>
        <w:rPr>
          <w:rFonts w:hint="eastAsia" w:ascii="华文楷体" w:hAnsi="华文楷体" w:eastAsia="华文楷体" w:cs="华文楷体"/>
          <w:sz w:val="28"/>
          <w:szCs w:val="28"/>
        </w:rPr>
        <w:t xml:space="preserve"> = 202.64 kPa</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状态3   V</w:t>
      </w:r>
      <w:r>
        <w:rPr>
          <w:rFonts w:hint="eastAsia" w:ascii="华文楷体" w:hAnsi="华文楷体" w:eastAsia="华文楷体" w:cs="华文楷体"/>
          <w:sz w:val="28"/>
          <w:szCs w:val="28"/>
          <w:vertAlign w:val="subscript"/>
        </w:rPr>
        <w:t xml:space="preserve">3 </w:t>
      </w:r>
      <w:r>
        <w:rPr>
          <w:rFonts w:hint="eastAsia" w:ascii="华文楷体" w:hAnsi="华文楷体" w:eastAsia="华文楷体" w:cs="华文楷体"/>
          <w:sz w:val="28"/>
          <w:szCs w:val="28"/>
        </w:rPr>
        <w:t>= 44.8 dm</w:t>
      </w:r>
      <w:r>
        <w:rPr>
          <w:rFonts w:hint="eastAsia" w:ascii="华文楷体" w:hAnsi="华文楷体" w:eastAsia="华文楷体" w:cs="华文楷体"/>
          <w:sz w:val="28"/>
          <w:szCs w:val="28"/>
          <w:vertAlign w:val="superscript"/>
        </w:rPr>
        <w:t>3</w:t>
      </w:r>
      <w:r>
        <w:rPr>
          <w:rFonts w:hint="eastAsia" w:ascii="华文楷体" w:hAnsi="华文楷体" w:eastAsia="华文楷体" w:cs="华文楷体"/>
          <w:sz w:val="28"/>
          <w:szCs w:val="28"/>
        </w:rPr>
        <w:t>，T</w:t>
      </w:r>
      <w:r>
        <w:rPr>
          <w:rFonts w:hint="eastAsia" w:ascii="华文楷体" w:hAnsi="华文楷体" w:eastAsia="华文楷体" w:cs="华文楷体"/>
          <w:sz w:val="28"/>
          <w:szCs w:val="28"/>
          <w:vertAlign w:val="subscript"/>
        </w:rPr>
        <w:t>3</w:t>
      </w:r>
      <w:r>
        <w:rPr>
          <w:rFonts w:hint="eastAsia" w:ascii="华文楷体" w:hAnsi="华文楷体" w:eastAsia="华文楷体" w:cs="华文楷体"/>
          <w:sz w:val="28"/>
          <w:szCs w:val="28"/>
        </w:rPr>
        <w:t xml:space="preserve"> = 546 K</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P</w:t>
      </w:r>
      <w:r>
        <w:rPr>
          <w:rFonts w:hint="eastAsia" w:ascii="华文楷体" w:hAnsi="华文楷体" w:eastAsia="华文楷体" w:cs="华文楷体"/>
          <w:sz w:val="28"/>
          <w:szCs w:val="28"/>
          <w:vertAlign w:val="subscript"/>
        </w:rPr>
        <w:t xml:space="preserve">3 </w: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567" o:spt="75" type="#_x0000_t75" style="height:30.95pt;width:30.95pt;" o:ole="t" filled="f" stroked="f" coordsize="21600,21600">
            <v:path/>
            <v:fill on="f" focussize="0,0"/>
            <v:stroke on="f"/>
            <v:imagedata r:id="rId1267" o:title=""/>
            <o:lock v:ext="edit" grouping="f" rotation="f" text="f" aspectratio="t"/>
            <w10:wrap type="none"/>
            <w10:anchorlock/>
          </v:shape>
          <o:OLEObject Type="Embed" ProgID="Equation.KSEE3" ShapeID="_x0000_i1567" DrawAspect="Content" ObjectID="_1468076311" r:id="rId1266">
            <o:LockedField>false</o:LockedField>
          </o:OLEObject>
        </w:object>
      </w:r>
      <w:r>
        <w:rPr>
          <w:rFonts w:hint="eastAsia" w:ascii="华文楷体" w:hAnsi="华文楷体" w:eastAsia="华文楷体" w:cs="华文楷体"/>
          <w:sz w:val="28"/>
          <w:szCs w:val="28"/>
        </w:rPr>
        <w:t xml:space="preserve"> = 101.32 kPa</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A过程可逆等容过程</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Q</w:t>
      </w:r>
      <w:r>
        <w:rPr>
          <w:rFonts w:hint="eastAsia" w:ascii="华文楷体" w:hAnsi="华文楷体" w:eastAsia="华文楷体" w:cs="华文楷体"/>
          <w:sz w:val="28"/>
          <w:szCs w:val="28"/>
          <w:vertAlign w:val="subscript"/>
        </w:rPr>
        <w:t>A</w:t>
      </w:r>
      <w:r>
        <w:rPr>
          <w:rFonts w:hint="eastAsia" w:ascii="华文楷体" w:hAnsi="华文楷体" w:eastAsia="华文楷体" w:cs="华文楷体"/>
          <w:sz w:val="28"/>
          <w:szCs w:val="28"/>
        </w:rPr>
        <w:t xml:space="preserve"> = </w:t>
      </w:r>
      <w:r>
        <w:rPr>
          <w:rFonts w:hint="eastAsia" w:ascii="华文楷体" w:hAnsi="华文楷体" w:eastAsia="华文楷体" w:cs="华文楷体"/>
          <w:position w:val="-18"/>
          <w:sz w:val="28"/>
          <w:szCs w:val="28"/>
        </w:rPr>
        <w:object>
          <v:shape id="_x0000_i1568" o:spt="75" type="#_x0000_t75" style="height:25.95pt;width:44.95pt;" o:ole="t" filled="f" stroked="f" coordsize="21600,21600">
            <v:path/>
            <v:fill on="f" focussize="0,0"/>
            <v:stroke on="f"/>
            <v:imagedata r:id="rId1269" o:title=""/>
            <o:lock v:ext="edit" grouping="f" rotation="f" text="f" aspectratio="t"/>
            <w10:wrap type="none"/>
            <w10:anchorlock/>
          </v:shape>
          <o:OLEObject Type="Embed" ProgID="Equation.KSEE3" ShapeID="_x0000_i1568" DrawAspect="Content" ObjectID="_1468076312" r:id="rId1268">
            <o:LockedField>false</o:LockedField>
          </o:OLEObject>
        </w:object>
      </w:r>
      <w:r>
        <w:rPr>
          <w:rFonts w:hint="eastAsia" w:ascii="华文楷体" w:hAnsi="华文楷体" w:eastAsia="华文楷体" w:cs="华文楷体"/>
          <w:sz w:val="28"/>
          <w:szCs w:val="28"/>
        </w:rPr>
        <w:t>= Cv（T</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－T</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 34.5 J</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W</w:t>
      </w:r>
      <w:r>
        <w:rPr>
          <w:rFonts w:hint="eastAsia" w:ascii="华文楷体" w:hAnsi="华文楷体" w:eastAsia="华文楷体" w:cs="华文楷体"/>
          <w:sz w:val="28"/>
          <w:szCs w:val="28"/>
          <w:vertAlign w:val="subscript"/>
        </w:rPr>
        <w:t xml:space="preserve">A  </w:t>
      </w:r>
      <w:r>
        <w:rPr>
          <w:rFonts w:hint="eastAsia" w:ascii="华文楷体" w:hAnsi="华文楷体" w:eastAsia="华文楷体" w:cs="华文楷体"/>
          <w:sz w:val="28"/>
          <w:szCs w:val="28"/>
        </w:rPr>
        <w:t>= 0，ΔU</w:t>
      </w:r>
      <w:r>
        <w:rPr>
          <w:rFonts w:hint="eastAsia" w:ascii="华文楷体" w:hAnsi="华文楷体" w:eastAsia="华文楷体" w:cs="华文楷体"/>
          <w:sz w:val="28"/>
          <w:szCs w:val="28"/>
          <w:vertAlign w:val="subscript"/>
        </w:rPr>
        <w:t>A</w:t>
      </w:r>
      <w:r>
        <w:rPr>
          <w:rFonts w:hint="eastAsia" w:ascii="华文楷体" w:hAnsi="华文楷体" w:eastAsia="华文楷体" w:cs="华文楷体"/>
          <w:sz w:val="28"/>
          <w:szCs w:val="28"/>
        </w:rPr>
        <w:t xml:space="preserve"> = Q</w:t>
      </w:r>
      <w:r>
        <w:rPr>
          <w:rFonts w:hint="eastAsia" w:ascii="华文楷体" w:hAnsi="华文楷体" w:eastAsia="华文楷体" w:cs="华文楷体"/>
          <w:sz w:val="28"/>
          <w:szCs w:val="28"/>
          <w:vertAlign w:val="subscript"/>
        </w:rPr>
        <w:t xml:space="preserve">A </w:t>
      </w:r>
      <w:r>
        <w:rPr>
          <w:rFonts w:hint="eastAsia" w:ascii="华文楷体" w:hAnsi="华文楷体" w:eastAsia="华文楷体" w:cs="华文楷体"/>
          <w:sz w:val="28"/>
          <w:szCs w:val="28"/>
        </w:rPr>
        <w:t>= 3405 J</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步骤B是理想气体的可逆等温膨胀过程</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ΔU</w:t>
      </w:r>
      <w:r>
        <w:rPr>
          <w:rFonts w:hint="eastAsia" w:ascii="华文楷体" w:hAnsi="华文楷体" w:eastAsia="华文楷体" w:cs="华文楷体"/>
          <w:sz w:val="28"/>
          <w:szCs w:val="28"/>
          <w:vertAlign w:val="subscript"/>
        </w:rPr>
        <w:t xml:space="preserve">B </w:t>
      </w:r>
      <w:r>
        <w:rPr>
          <w:rFonts w:hint="eastAsia" w:ascii="华文楷体" w:hAnsi="华文楷体" w:eastAsia="华文楷体" w:cs="华文楷体"/>
          <w:sz w:val="28"/>
          <w:szCs w:val="28"/>
        </w:rPr>
        <w:t>= 0</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Q</w:t>
      </w:r>
      <w:r>
        <w:rPr>
          <w:rFonts w:hint="eastAsia" w:ascii="华文楷体" w:hAnsi="华文楷体" w:eastAsia="华文楷体" w:cs="华文楷体"/>
          <w:sz w:val="28"/>
          <w:szCs w:val="28"/>
          <w:vertAlign w:val="subscript"/>
        </w:rPr>
        <w:t xml:space="preserve">B </w:t>
      </w:r>
      <w:r>
        <w:rPr>
          <w:rFonts w:hint="eastAsia" w:ascii="华文楷体" w:hAnsi="华文楷体" w:eastAsia="华文楷体" w:cs="华文楷体"/>
          <w:sz w:val="28"/>
          <w:szCs w:val="28"/>
        </w:rPr>
        <w:t>= W</w:t>
      </w:r>
      <w:r>
        <w:rPr>
          <w:rFonts w:hint="eastAsia" w:ascii="华文楷体" w:hAnsi="华文楷体" w:eastAsia="华文楷体" w:cs="华文楷体"/>
          <w:sz w:val="28"/>
          <w:szCs w:val="28"/>
          <w:vertAlign w:val="subscript"/>
        </w:rPr>
        <w:t xml:space="preserve">B </w:t>
      </w:r>
      <w:r>
        <w:rPr>
          <w:rFonts w:hint="eastAsia" w:ascii="华文楷体" w:hAnsi="华文楷体" w:eastAsia="华文楷体" w:cs="华文楷体"/>
          <w:sz w:val="28"/>
          <w:szCs w:val="28"/>
        </w:rPr>
        <w:t>= nRTln</w:t>
      </w:r>
      <w:r>
        <w:rPr>
          <w:rFonts w:hint="eastAsia" w:ascii="华文楷体" w:hAnsi="华文楷体" w:eastAsia="华文楷体" w:cs="华文楷体"/>
          <w:position w:val="-24"/>
          <w:sz w:val="28"/>
          <w:szCs w:val="28"/>
        </w:rPr>
        <w:object>
          <v:shape id="_x0000_i1569" o:spt="75" type="#_x0000_t75" style="height:30.95pt;width:18pt;" o:ole="t" filled="f" stroked="f" coordsize="21600,21600">
            <v:path/>
            <v:fill on="f" focussize="0,0"/>
            <v:stroke on="f"/>
            <v:imagedata r:id="rId1271" o:title=""/>
            <o:lock v:ext="edit" grouping="f" rotation="f" text="f" aspectratio="t"/>
            <w10:wrap type="none"/>
            <w10:anchorlock/>
          </v:shape>
          <o:OLEObject Type="Embed" ProgID="Equation.KSEE3" ShapeID="_x0000_i1569" DrawAspect="Content" ObjectID="_1468076313" r:id="rId1270">
            <o:LockedField>false</o:LockedField>
          </o:OLEObject>
        </w:object>
      </w:r>
      <w:r>
        <w:rPr>
          <w:rFonts w:hint="eastAsia" w:ascii="华文楷体" w:hAnsi="华文楷体" w:eastAsia="华文楷体" w:cs="华文楷体"/>
          <w:sz w:val="28"/>
          <w:szCs w:val="28"/>
        </w:rPr>
        <w:t xml:space="preserve"> = 3147 J</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步骤C是理想气体可逆等压过程</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sz w:val="28"/>
          <w:szCs w:val="28"/>
          <w:vertAlign w:val="subscript"/>
        </w:rPr>
        <w:t xml:space="preserve">P,M </w:t>
      </w:r>
      <w:r>
        <w:rPr>
          <w:rFonts w:hint="eastAsia" w:ascii="华文楷体" w:hAnsi="华文楷体" w:eastAsia="华文楷体" w:cs="华文楷体"/>
          <w:sz w:val="28"/>
          <w:szCs w:val="28"/>
        </w:rPr>
        <w:t>=C</w:t>
      </w:r>
      <w:r>
        <w:rPr>
          <w:rFonts w:hint="eastAsia" w:ascii="华文楷体" w:hAnsi="华文楷体" w:eastAsia="华文楷体" w:cs="华文楷体"/>
          <w:sz w:val="28"/>
          <w:szCs w:val="28"/>
          <w:vertAlign w:val="subscript"/>
        </w:rPr>
        <w:t>V,M</w:t>
      </w:r>
      <w:r>
        <w:rPr>
          <w:rFonts w:hint="eastAsia" w:ascii="华文楷体" w:hAnsi="华文楷体" w:eastAsia="华文楷体" w:cs="华文楷体"/>
          <w:sz w:val="28"/>
          <w:szCs w:val="28"/>
        </w:rPr>
        <w:t xml:space="preserve">+R = </w:t>
      </w:r>
      <w:r>
        <w:rPr>
          <w:rFonts w:hint="eastAsia" w:ascii="华文楷体" w:hAnsi="华文楷体" w:eastAsia="华文楷体" w:cs="华文楷体"/>
          <w:position w:val="-24"/>
          <w:sz w:val="28"/>
          <w:szCs w:val="28"/>
        </w:rPr>
        <w:object>
          <v:shape id="_x0000_i1570" o:spt="75" type="#_x0000_t75" style="height:30.95pt;width:11.95pt;" o:ole="t" filled="f" stroked="f" coordsize="21600,21600">
            <v:path/>
            <v:fill on="f" focussize="0,0"/>
            <v:stroke on="f"/>
            <v:imagedata r:id="rId1273" o:title=""/>
            <o:lock v:ext="edit" grouping="f" rotation="f" text="f" aspectratio="t"/>
            <w10:wrap type="none"/>
            <w10:anchorlock/>
          </v:shape>
          <o:OLEObject Type="Embed" ProgID="Equation.KSEE3" ShapeID="_x0000_i1570" DrawAspect="Content" ObjectID="_1468076314" r:id="rId1272">
            <o:LockedField>false</o:LockedField>
          </o:OLEObject>
        </w:object>
      </w:r>
      <w:r>
        <w:rPr>
          <w:rFonts w:hint="eastAsia" w:ascii="华文楷体" w:hAnsi="华文楷体" w:eastAsia="华文楷体" w:cs="华文楷体"/>
          <w:sz w:val="28"/>
          <w:szCs w:val="28"/>
        </w:rPr>
        <w:t xml:space="preserve">R+R = </w:t>
      </w:r>
      <w:r>
        <w:rPr>
          <w:rFonts w:hint="eastAsia" w:ascii="华文楷体" w:hAnsi="华文楷体" w:eastAsia="华文楷体" w:cs="华文楷体"/>
          <w:position w:val="-24"/>
          <w:sz w:val="28"/>
          <w:szCs w:val="28"/>
        </w:rPr>
        <w:object>
          <v:shape id="_x0000_i1571" o:spt="75" type="#_x0000_t75" style="height:30.95pt;width:11.95pt;" o:ole="t" filled="f" stroked="f" coordsize="21600,21600">
            <v:path/>
            <v:fill on="f" focussize="0,0"/>
            <v:stroke on="f"/>
            <v:imagedata r:id="rId1275" o:title=""/>
            <o:lock v:ext="edit" grouping="f" rotation="f" text="f" aspectratio="t"/>
            <w10:wrap type="none"/>
            <w10:anchorlock/>
          </v:shape>
          <o:OLEObject Type="Embed" ProgID="Equation.KSEE3" ShapeID="_x0000_i1571" DrawAspect="Content" ObjectID="_1468076315" r:id="rId1274">
            <o:LockedField>false</o:LockedField>
          </o:OLEObject>
        </w:object>
      </w:r>
      <w:r>
        <w:rPr>
          <w:rFonts w:hint="eastAsia" w:ascii="华文楷体" w:hAnsi="华文楷体" w:eastAsia="华文楷体" w:cs="华文楷体"/>
          <w:sz w:val="28"/>
          <w:szCs w:val="28"/>
        </w:rPr>
        <w:t>R</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Q</w:t>
      </w:r>
      <w:r>
        <w:rPr>
          <w:rFonts w:hint="eastAsia" w:ascii="华文楷体" w:hAnsi="华文楷体" w:eastAsia="华文楷体" w:cs="华文楷体"/>
          <w:sz w:val="28"/>
          <w:szCs w:val="28"/>
          <w:vertAlign w:val="subscript"/>
        </w:rPr>
        <w:t xml:space="preserve">C </w: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8"/>
          <w:sz w:val="28"/>
          <w:szCs w:val="28"/>
        </w:rPr>
        <w:object>
          <v:shape id="_x0000_i1572" o:spt="75" type="#_x0000_t75" style="height:25.95pt;width:43.95pt;" o:ole="t" filled="f" stroked="f" coordsize="21600,21600">
            <v:path/>
            <v:fill on="f" focussize="0,0"/>
            <v:stroke on="f"/>
            <v:imagedata r:id="rId1277" o:title=""/>
            <o:lock v:ext="edit" grouping="f" rotation="f" text="f" aspectratio="t"/>
            <w10:wrap type="none"/>
            <w10:anchorlock/>
          </v:shape>
          <o:OLEObject Type="Embed" ProgID="Equation.KSEE3" ShapeID="_x0000_i1572" DrawAspect="Content" ObjectID="_1468076316" r:id="rId1276">
            <o:LockedField>false</o:LockedField>
          </o:OLEObject>
        </w:object>
      </w:r>
      <w:r>
        <w:rPr>
          <w:rFonts w:hint="eastAsia" w:ascii="华文楷体" w:hAnsi="华文楷体" w:eastAsia="华文楷体" w:cs="华文楷体"/>
          <w:sz w:val="28"/>
          <w:szCs w:val="28"/>
        </w:rPr>
        <w:t>= C</w:t>
      </w:r>
      <w:r>
        <w:rPr>
          <w:rFonts w:hint="eastAsia" w:ascii="华文楷体" w:hAnsi="华文楷体" w:eastAsia="华文楷体" w:cs="华文楷体"/>
          <w:sz w:val="28"/>
          <w:szCs w:val="28"/>
          <w:vertAlign w:val="subscript"/>
        </w:rPr>
        <w:t>P</w:t>
      </w:r>
      <w:r>
        <w:rPr>
          <w:rFonts w:hint="eastAsia" w:ascii="华文楷体" w:hAnsi="华文楷体" w:eastAsia="华文楷体" w:cs="华文楷体"/>
          <w:sz w:val="28"/>
          <w:szCs w:val="28"/>
        </w:rPr>
        <w:t>（T</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－T</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 －5764.3 J</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W</w:t>
      </w:r>
      <w:r>
        <w:rPr>
          <w:rFonts w:hint="eastAsia" w:ascii="华文楷体" w:hAnsi="华文楷体" w:eastAsia="华文楷体" w:cs="华文楷体"/>
          <w:sz w:val="28"/>
          <w:szCs w:val="28"/>
          <w:vertAlign w:val="subscript"/>
        </w:rPr>
        <w:t>C</w:t>
      </w:r>
      <w:r>
        <w:rPr>
          <w:rFonts w:hint="eastAsia" w:ascii="华文楷体" w:hAnsi="华文楷体" w:eastAsia="华文楷体" w:cs="华文楷体"/>
          <w:sz w:val="28"/>
          <w:szCs w:val="28"/>
        </w:rPr>
        <w:t xml:space="preserve"> = P</w:t>
      </w:r>
      <w:r>
        <w:rPr>
          <w:rFonts w:hint="eastAsia" w:ascii="华文楷体" w:hAnsi="华文楷体" w:eastAsia="华文楷体" w:cs="华文楷体"/>
          <w:sz w:val="28"/>
          <w:szCs w:val="28"/>
          <w:vertAlign w:val="subscript"/>
        </w:rPr>
        <w:t>3</w:t>
      </w:r>
      <w:r>
        <w:rPr>
          <w:rFonts w:hint="eastAsia" w:ascii="华文楷体" w:hAnsi="华文楷体" w:eastAsia="华文楷体" w:cs="华文楷体"/>
          <w:sz w:val="28"/>
          <w:szCs w:val="28"/>
        </w:rPr>
        <w:t>（V</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－V</w:t>
      </w:r>
      <w:r>
        <w:rPr>
          <w:rFonts w:hint="eastAsia" w:ascii="华文楷体" w:hAnsi="华文楷体" w:eastAsia="华文楷体" w:cs="华文楷体"/>
          <w:sz w:val="28"/>
          <w:szCs w:val="28"/>
          <w:vertAlign w:val="subscript"/>
        </w:rPr>
        <w:t>3</w:t>
      </w:r>
      <w:r>
        <w:rPr>
          <w:rFonts w:hint="eastAsia" w:ascii="华文楷体" w:hAnsi="华文楷体" w:eastAsia="华文楷体" w:cs="华文楷体"/>
          <w:sz w:val="28"/>
          <w:szCs w:val="28"/>
        </w:rPr>
        <w:t>）= －2269.7 J</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ΔU</w:t>
      </w:r>
      <w:r>
        <w:rPr>
          <w:rFonts w:hint="eastAsia" w:ascii="华文楷体" w:hAnsi="华文楷体" w:eastAsia="华文楷体" w:cs="华文楷体"/>
          <w:sz w:val="28"/>
          <w:szCs w:val="28"/>
          <w:vertAlign w:val="subscript"/>
        </w:rPr>
        <w:t>C</w:t>
      </w:r>
      <w:r>
        <w:rPr>
          <w:rFonts w:hint="eastAsia" w:ascii="华文楷体" w:hAnsi="华文楷体" w:eastAsia="华文楷体" w:cs="华文楷体"/>
          <w:sz w:val="28"/>
          <w:szCs w:val="28"/>
        </w:rPr>
        <w:t>= Q</w:t>
      </w:r>
      <w:r>
        <w:rPr>
          <w:rFonts w:hint="eastAsia" w:ascii="华文楷体" w:hAnsi="华文楷体" w:eastAsia="华文楷体" w:cs="华文楷体"/>
          <w:sz w:val="28"/>
          <w:szCs w:val="28"/>
          <w:vertAlign w:val="subscript"/>
        </w:rPr>
        <w:t>C</w:t>
      </w:r>
      <w:r>
        <w:rPr>
          <w:rFonts w:hint="eastAsia" w:ascii="华文楷体" w:hAnsi="华文楷体" w:eastAsia="华文楷体" w:cs="华文楷体"/>
          <w:sz w:val="28"/>
          <w:szCs w:val="28"/>
        </w:rPr>
        <w:t>－W</w:t>
      </w:r>
      <w:r>
        <w:rPr>
          <w:rFonts w:hint="eastAsia" w:ascii="华文楷体" w:hAnsi="华文楷体" w:eastAsia="华文楷体" w:cs="华文楷体"/>
          <w:sz w:val="28"/>
          <w:szCs w:val="28"/>
          <w:vertAlign w:val="subscript"/>
        </w:rPr>
        <w:t>C</w:t>
      </w:r>
      <w:r>
        <w:rPr>
          <w:rFonts w:hint="eastAsia" w:ascii="华文楷体" w:hAnsi="华文楷体" w:eastAsia="华文楷体" w:cs="华文楷体"/>
          <w:sz w:val="28"/>
          <w:szCs w:val="28"/>
        </w:rPr>
        <w:t>=－3405 J</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将以上结果填入表2.2</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表2.2</w:t>
      </w:r>
    </w:p>
    <w:tbl>
      <w:tblPr>
        <w:tblStyle w:val="8"/>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步骤</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过程的名称</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Q</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W</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ΔU</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可逆等容过程</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3405 J</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0</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3405 J</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B</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可逆等温过程</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3147 J</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3147 J</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可逆等压过程</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－5674 J</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－2270 J</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－3405 J</w:t>
            </w:r>
          </w:p>
        </w:tc>
      </w:tr>
    </w:tbl>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bookmarkStart w:id="3" w:name="OLE_LINK1"/>
      <w:r>
        <w:rPr>
          <w:rFonts w:hint="eastAsia" w:ascii="华文楷体" w:hAnsi="华文楷体" w:eastAsia="华文楷体" w:cs="华文楷体"/>
          <w:b/>
          <w:sz w:val="28"/>
          <w:szCs w:val="28"/>
        </w:rPr>
        <w:t>67.</w:t>
      </w:r>
      <w:r>
        <w:rPr>
          <w:rFonts w:hint="eastAsia" w:ascii="华文楷体" w:hAnsi="华文楷体" w:eastAsia="华文楷体" w:cs="华文楷体"/>
          <w:sz w:val="28"/>
          <w:szCs w:val="28"/>
        </w:rPr>
        <w:t>现有三种不同液体A、B、C，温度分别为50</w:t>
      </w:r>
      <w:r>
        <w:rPr>
          <w:rFonts w:hint="eastAsia" w:ascii="华文楷体" w:hAnsi="华文楷体" w:eastAsia="华文楷体" w:cs="华文楷体"/>
          <w:position w:val="-6"/>
          <w:sz w:val="28"/>
          <w:szCs w:val="28"/>
        </w:rPr>
        <w:object>
          <v:shape id="_x0000_i1573" o:spt="75" type="#_x0000_t75" style="height:15.95pt;width:15.95pt;" o:ole="t" filled="f" stroked="f" coordsize="21600,21600">
            <v:path/>
            <v:fill on="f" focussize="0,0"/>
            <v:stroke on="f"/>
            <v:imagedata r:id="rId1279" o:title=""/>
            <o:lock v:ext="edit" grouping="f" rotation="f" text="f" aspectratio="t"/>
            <w10:wrap type="none"/>
            <w10:anchorlock/>
          </v:shape>
          <o:OLEObject Type="Embed" ProgID="Equation.KSEE3" ShapeID="_x0000_i1573" DrawAspect="Content" ObjectID="_1468076317" r:id="rId1278">
            <o:LockedField>false</o:LockedField>
          </o:OLEObject>
        </w:object>
      </w:r>
      <w:r>
        <w:rPr>
          <w:rFonts w:hint="eastAsia" w:ascii="华文楷体" w:hAnsi="华文楷体" w:eastAsia="华文楷体" w:cs="华文楷体"/>
          <w:sz w:val="28"/>
          <w:szCs w:val="28"/>
        </w:rPr>
        <w:t>、40</w:t>
      </w:r>
      <w:r>
        <w:rPr>
          <w:rFonts w:hint="eastAsia" w:ascii="华文楷体" w:hAnsi="华文楷体" w:eastAsia="华文楷体" w:cs="华文楷体"/>
          <w:position w:val="-6"/>
          <w:sz w:val="28"/>
          <w:szCs w:val="28"/>
        </w:rPr>
        <w:object>
          <v:shape id="_x0000_i1574" o:spt="75" type="#_x0000_t75" style="height:15.95pt;width:15.95pt;" o:ole="t" filled="f" stroked="f" coordsize="21600,21600">
            <v:path/>
            <v:fill on="f" focussize="0,0"/>
            <v:stroke on="f"/>
            <v:imagedata r:id="rId1279" o:title=""/>
            <o:lock v:ext="edit" grouping="f" rotation="f" text="f" aspectratio="t"/>
            <w10:wrap type="none"/>
            <w10:anchorlock/>
          </v:shape>
          <o:OLEObject Type="Embed" ProgID="Equation.KSEE3" ShapeID="_x0000_i1574" DrawAspect="Content" ObjectID="_1468076318" r:id="rId1280">
            <o:LockedField>false</o:LockedField>
          </o:OLEObject>
        </w:object>
      </w:r>
      <w:r>
        <w:rPr>
          <w:rFonts w:hint="eastAsia" w:ascii="华文楷体" w:hAnsi="华文楷体" w:eastAsia="华文楷体" w:cs="华文楷体"/>
          <w:sz w:val="28"/>
          <w:szCs w:val="28"/>
        </w:rPr>
        <w:t>、30</w:t>
      </w:r>
      <w:r>
        <w:rPr>
          <w:rFonts w:hint="eastAsia" w:ascii="华文楷体" w:hAnsi="华文楷体" w:eastAsia="华文楷体" w:cs="华文楷体"/>
          <w:position w:val="-6"/>
          <w:sz w:val="28"/>
          <w:szCs w:val="28"/>
        </w:rPr>
        <w:object>
          <v:shape id="_x0000_i1575" o:spt="75" type="#_x0000_t75" style="height:15.95pt;width:15.95pt;" o:ole="t" filled="f" stroked="f" coordsize="21600,21600">
            <v:path/>
            <v:fill on="f" focussize="0,0"/>
            <v:stroke on="f"/>
            <v:imagedata r:id="rId1279" o:title=""/>
            <o:lock v:ext="edit" grouping="f" rotation="f" text="f" aspectratio="t"/>
            <w10:wrap type="none"/>
            <w10:anchorlock/>
          </v:shape>
          <o:OLEObject Type="Embed" ProgID="Equation.KSEE3" ShapeID="_x0000_i1575" DrawAspect="Content" ObjectID="_1468076319" r:id="rId1281">
            <o:LockedField>false</o:LockedField>
          </o:OLEObject>
        </w:object>
      </w:r>
      <w:r>
        <w:rPr>
          <w:rFonts w:hint="eastAsia" w:ascii="华文楷体" w:hAnsi="华文楷体" w:eastAsia="华文楷体" w:cs="华文楷体"/>
          <w:sz w:val="28"/>
          <w:szCs w:val="28"/>
        </w:rPr>
        <w:t>。在相同压力条件下，若将A与B混合，终态温度为44</w:t>
      </w:r>
      <w:r>
        <w:rPr>
          <w:rFonts w:hint="eastAsia" w:ascii="华文楷体" w:hAnsi="华文楷体" w:eastAsia="华文楷体" w:cs="华文楷体"/>
          <w:position w:val="-6"/>
          <w:sz w:val="28"/>
          <w:szCs w:val="28"/>
        </w:rPr>
        <w:object>
          <v:shape id="_x0000_i1576" o:spt="75" type="#_x0000_t75" style="height:15.95pt;width:15.95pt;" o:ole="t" filled="f" stroked="f" coordsize="21600,21600">
            <v:path/>
            <v:fill on="f" focussize="0,0"/>
            <v:stroke on="f"/>
            <v:imagedata r:id="rId1279" o:title=""/>
            <o:lock v:ext="edit" grouping="f" rotation="f" text="f" aspectratio="t"/>
            <w10:wrap type="none"/>
            <w10:anchorlock/>
          </v:shape>
          <o:OLEObject Type="Embed" ProgID="Equation.KSEE3" ShapeID="_x0000_i1576" DrawAspect="Content" ObjectID="_1468076320" r:id="rId1282">
            <o:LockedField>false</o:LockedField>
          </o:OLEObject>
        </w:object>
      </w:r>
      <w:r>
        <w:rPr>
          <w:rFonts w:hint="eastAsia" w:ascii="华文楷体" w:hAnsi="华文楷体" w:eastAsia="华文楷体" w:cs="华文楷体"/>
          <w:sz w:val="28"/>
          <w:szCs w:val="28"/>
        </w:rPr>
        <w:t>；若将A和C混合，终态温度为38</w:t>
      </w:r>
      <w:r>
        <w:rPr>
          <w:rFonts w:hint="eastAsia" w:ascii="华文楷体" w:hAnsi="华文楷体" w:eastAsia="华文楷体" w:cs="华文楷体"/>
          <w:position w:val="-6"/>
          <w:sz w:val="28"/>
          <w:szCs w:val="28"/>
        </w:rPr>
        <w:object>
          <v:shape id="_x0000_i1577" o:spt="75" type="#_x0000_t75" style="height:15.95pt;width:15.95pt;" o:ole="t" filled="f" stroked="f" coordsize="21600,21600">
            <v:path/>
            <v:fill on="f" focussize="0,0"/>
            <v:stroke on="f"/>
            <v:imagedata r:id="rId1279" o:title=""/>
            <o:lock v:ext="edit" grouping="f" rotation="f" text="f" aspectratio="t"/>
            <w10:wrap type="none"/>
            <w10:anchorlock/>
          </v:shape>
          <o:OLEObject Type="Embed" ProgID="Equation.KSEE3" ShapeID="_x0000_i1577" DrawAspect="Content" ObjectID="_1468076321" r:id="rId1283">
            <o:LockedField>false</o:LockedField>
          </o:OLEObject>
        </w:object>
      </w:r>
      <w:r>
        <w:rPr>
          <w:rFonts w:hint="eastAsia" w:ascii="华文楷体" w:hAnsi="华文楷体" w:eastAsia="华文楷体" w:cs="华文楷体"/>
          <w:sz w:val="28"/>
          <w:szCs w:val="28"/>
        </w:rPr>
        <w:t>。求将B与C混合终态温度为多少？（设混合过程热损失为零。）</w:t>
      </w:r>
      <w:bookmarkEnd w:id="3"/>
    </w:p>
    <w:p>
      <w:pPr>
        <w:rPr>
          <w:rFonts w:hint="eastAsia" w:ascii="华文楷体" w:hAnsi="华文楷体" w:eastAsia="华文楷体" w:cs="华文楷体"/>
          <w:sz w:val="28"/>
          <w:szCs w:val="28"/>
        </w:rPr>
      </w:pPr>
    </w:p>
    <w:p>
      <w:pPr>
        <w:rPr>
          <w:rFonts w:hint="eastAsia" w:ascii="华文楷体" w:hAnsi="华文楷体" w:eastAsia="华文楷体" w:cs="华文楷体"/>
          <w:b/>
          <w:bCs/>
          <w:sz w:val="28"/>
          <w:szCs w:val="28"/>
        </w:rPr>
      </w:pPr>
    </w:p>
    <w:p>
      <w:pPr>
        <w:rPr>
          <w:rFonts w:hint="eastAsia" w:ascii="华文楷体" w:hAnsi="华文楷体" w:eastAsia="华文楷体" w:cs="华文楷体"/>
          <w:b/>
          <w:bCs/>
          <w:sz w:val="28"/>
          <w:szCs w:val="28"/>
        </w:rPr>
      </w:pPr>
    </w:p>
    <w:p>
      <w:pPr>
        <w:rPr>
          <w:rFonts w:hint="eastAsia" w:ascii="华文楷体" w:hAnsi="华文楷体" w:eastAsia="华文楷体" w:cs="华文楷体"/>
          <w:sz w:val="28"/>
          <w:szCs w:val="28"/>
        </w:rPr>
      </w:pPr>
      <w:r>
        <w:rPr>
          <w:rFonts w:hint="eastAsia" w:ascii="华文楷体" w:hAnsi="华文楷体" w:eastAsia="华文楷体" w:cs="华文楷体"/>
          <w:b/>
          <w:bCs/>
          <w:sz w:val="28"/>
          <w:szCs w:val="28"/>
        </w:rPr>
        <w:t>解</w:t>
      </w:r>
      <w:r>
        <w:rPr>
          <w:rFonts w:hint="eastAsia" w:ascii="华文楷体" w:hAnsi="华文楷体" w:eastAsia="华文楷体" w:cs="华文楷体"/>
          <w:sz w:val="28"/>
          <w:szCs w:val="28"/>
        </w:rPr>
        <w:t xml:space="preserve"> 由已知可得</w:t>
      </w:r>
    </w:p>
    <w:p>
      <w:pPr>
        <w:rPr>
          <w:rFonts w:hint="eastAsia" w:ascii="华文楷体" w:hAnsi="华文楷体" w:eastAsia="华文楷体" w:cs="华文楷体"/>
          <w:sz w:val="28"/>
          <w:szCs w:val="28"/>
        </w:rPr>
      </w:pPr>
      <w:r>
        <w:rPr>
          <w:rFonts w:hint="eastAsia" w:ascii="华文楷体" w:hAnsi="华文楷体" w:eastAsia="华文楷体" w:cs="华文楷体"/>
          <w:position w:val="-30"/>
          <w:sz w:val="28"/>
          <w:szCs w:val="28"/>
        </w:rPr>
        <w:object>
          <v:shape id="_x0000_i1578" o:spt="75" type="#_x0000_t75" style="height:36pt;width:218.95pt;" o:ole="t" filled="f" stroked="f" coordsize="21600,21600">
            <v:path/>
            <v:fill on="f" focussize="0,0"/>
            <v:stroke on="f"/>
            <v:imagedata r:id="rId1285" o:title=""/>
            <o:lock v:ext="edit" grouping="f" rotation="f" text="f" aspectratio="t"/>
            <w10:wrap type="none"/>
            <w10:anchorlock/>
          </v:shape>
          <o:OLEObject Type="Embed" ProgID="Equation.KSEE3" ShapeID="_x0000_i1578" DrawAspect="Content" ObjectID="_1468076322" r:id="rId1284">
            <o:LockedField>false</o:LockedField>
          </o:OLEObject>
        </w:object>
      </w:r>
    </w:p>
    <w:p>
      <w:pPr>
        <w:rPr>
          <w:rFonts w:hint="eastAsia" w:ascii="华文楷体" w:hAnsi="华文楷体" w:eastAsia="华文楷体" w:cs="华文楷体"/>
          <w:sz w:val="28"/>
          <w:szCs w:val="28"/>
        </w:rPr>
      </w:pPr>
      <w:r>
        <w:rPr>
          <w:rFonts w:hint="eastAsia" w:ascii="华文楷体" w:hAnsi="华文楷体" w:eastAsia="华文楷体" w:cs="华文楷体"/>
          <w:position w:val="-30"/>
          <w:sz w:val="28"/>
          <w:szCs w:val="28"/>
        </w:rPr>
        <w:object>
          <v:shape id="_x0000_i1579" o:spt="75" type="#_x0000_t75" style="height:36pt;width:130.95pt;" o:ole="t" filled="f" stroked="f" coordsize="21600,21600">
            <v:path/>
            <v:fill on="f" focussize="0,0"/>
            <v:stroke on="f"/>
            <v:imagedata r:id="rId1287" o:title=""/>
            <o:lock v:ext="edit" grouping="f" rotation="f" text="f" aspectratio="t"/>
            <w10:wrap type="none"/>
            <w10:anchorlock/>
          </v:shape>
          <o:OLEObject Type="Embed" ProgID="Equation.KSEE3" ShapeID="_x0000_i1579" DrawAspect="Content" ObjectID="_1468076323" r:id="rId1286">
            <o:LockedField>false</o:LockedField>
          </o:OLEObject>
        </w:objec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若将B与C混合，则有</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8"/>
          <w:sz w:val="28"/>
          <w:szCs w:val="28"/>
        </w:rPr>
        <w:object>
          <v:shape id="_x0000_i1580" o:spt="75" type="#_x0000_t75" style="height:33.95pt;width:223.95pt;" o:ole="t" filled="f" stroked="f" coordsize="21600,21600">
            <v:path/>
            <v:fill on="f" focussize="0,0"/>
            <v:stroke on="f"/>
            <v:imagedata r:id="rId1289" o:title=""/>
            <o:lock v:ext="edit" grouping="f" rotation="f" text="f" aspectratio="t"/>
            <w10:wrap type="none"/>
            <w10:anchorlock/>
          </v:shape>
          <o:OLEObject Type="Embed" ProgID="Equation.KSEE3" ShapeID="_x0000_i1580" DrawAspect="Content" ObjectID="_1468076324" r:id="rId1288">
            <o:LockedField>false</o:LockedField>
          </o:OLEObject>
        </w:objec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解之得       t = 35</w:t>
      </w:r>
      <w:r>
        <w:rPr>
          <w:rFonts w:hint="eastAsia" w:ascii="华文楷体" w:hAnsi="华文楷体" w:eastAsia="华文楷体" w:cs="华文楷体"/>
          <w:position w:val="-6"/>
          <w:sz w:val="28"/>
          <w:szCs w:val="28"/>
        </w:rPr>
        <w:object>
          <v:shape id="_x0000_i1581" o:spt="75" type="#_x0000_t75" style="height:15.95pt;width:15.95pt;" o:ole="t" filled="f" stroked="f" coordsize="21600,21600">
            <v:path/>
            <v:fill on="f" focussize="0,0"/>
            <v:stroke on="f"/>
            <v:imagedata r:id="rId1279" o:title=""/>
            <o:lock v:ext="edit" grouping="f" rotation="f" text="f" aspectratio="t"/>
            <w10:wrap type="none"/>
            <w10:anchorlock/>
          </v:shape>
          <o:OLEObject Type="Embed" ProgID="Equation.KSEE3" ShapeID="_x0000_i1581" DrawAspect="Content" ObjectID="_1468076325" r:id="rId1290">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将B与C混合终态温度为35</w:t>
      </w:r>
      <w:r>
        <w:rPr>
          <w:rFonts w:hint="eastAsia" w:ascii="华文楷体" w:hAnsi="华文楷体" w:eastAsia="华文楷体" w:cs="华文楷体"/>
          <w:position w:val="-6"/>
          <w:sz w:val="28"/>
          <w:szCs w:val="28"/>
        </w:rPr>
        <w:object>
          <v:shape id="_x0000_i1582" o:spt="75" type="#_x0000_t75" style="height:15.95pt;width:15.95pt;" o:ole="t" filled="f" stroked="f" coordsize="21600,21600">
            <v:path/>
            <v:fill on="f" focussize="0,0"/>
            <v:stroke on="f"/>
            <v:imagedata r:id="rId1279" o:title=""/>
            <o:lock v:ext="edit" grouping="f" rotation="f" text="f" aspectratio="t"/>
            <w10:wrap type="none"/>
            <w10:anchorlock/>
          </v:shape>
          <o:OLEObject Type="Embed" ProgID="Equation.KSEE3" ShapeID="_x0000_i1582" DrawAspect="Content" ObjectID="_1468076326" r:id="rId1291">
            <o:LockedField>false</o:LockedField>
          </o:OLEObject>
        </w:object>
      </w:r>
    </w:p>
    <w:p>
      <w:pPr>
        <w:tabs>
          <w:tab w:val="left" w:pos="1409"/>
          <w:tab w:val="left" w:pos="3449"/>
        </w:tabs>
        <w:jc w:val="left"/>
        <w:rPr>
          <w:rFonts w:hint="eastAsia" w:ascii="华文楷体" w:hAnsi="华文楷体" w:eastAsia="华文楷体" w:cs="华文楷体"/>
          <w:sz w:val="28"/>
          <w:szCs w:val="28"/>
        </w:rPr>
      </w:pP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b/>
          <w:sz w:val="28"/>
          <w:szCs w:val="28"/>
        </w:rPr>
        <w:t>68、</w:t>
      </w:r>
      <w:r>
        <w:rPr>
          <w:rFonts w:hint="eastAsia" w:ascii="华文楷体" w:hAnsi="华文楷体" w:eastAsia="华文楷体" w:cs="华文楷体"/>
          <w:sz w:val="28"/>
          <w:szCs w:val="28"/>
        </w:rPr>
        <w:t>25℃、101325Pa时，HAc（B）溶于1kgH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O(A)中，所成溶液的体积V与物质的量n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的(n</w:t>
      </w:r>
      <w:r>
        <w:rPr>
          <w:rFonts w:hint="eastAsia" w:ascii="华文楷体" w:hAnsi="华文楷体" w:eastAsia="华文楷体" w:cs="华文楷体"/>
          <w:sz w:val="28"/>
          <w:szCs w:val="28"/>
          <w:vertAlign w:val="subscript"/>
        </w:rPr>
        <w:t xml:space="preserve">B </w:t>
      </w:r>
      <w:r>
        <w:rPr>
          <w:rFonts w:hint="eastAsia" w:ascii="华文楷体" w:hAnsi="华文楷体" w:eastAsia="华文楷体" w:cs="华文楷体"/>
          <w:sz w:val="28"/>
          <w:szCs w:val="28"/>
        </w:rPr>
        <w:t>=0.16~2.5mol时)关系如下：</w:t>
      </w:r>
    </w:p>
    <w:p>
      <w:pPr>
        <w:snapToGrid w:val="0"/>
        <w:spacing w:line="360" w:lineRule="auto"/>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V（cm</w:t>
      </w:r>
      <w:r>
        <w:rPr>
          <w:rFonts w:hint="eastAsia" w:ascii="华文楷体" w:hAnsi="华文楷体" w:eastAsia="华文楷体" w:cs="华文楷体"/>
          <w:sz w:val="28"/>
          <w:szCs w:val="28"/>
          <w:vertAlign w:val="superscript"/>
        </w:rPr>
        <w:t>3</w:t>
      </w:r>
      <w:r>
        <w:rPr>
          <w:rFonts w:hint="eastAsia" w:ascii="华文楷体" w:hAnsi="华文楷体" w:eastAsia="华文楷体" w:cs="华文楷体"/>
          <w:sz w:val="28"/>
          <w:szCs w:val="28"/>
        </w:rPr>
        <w:t>）=1002.935+51.832n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+0.1394n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vertAlign w:val="superscript"/>
        </w:rPr>
        <w:t>2</w: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sz w:val="28"/>
          <w:szCs w:val="28"/>
        </w:rPr>
        <w:t xml:space="preserve">   试将HAc和H</w:t>
      </w:r>
      <w:r>
        <w:rPr>
          <w:rFonts w:hint="eastAsia" w:ascii="华文楷体" w:hAnsi="华文楷体" w:eastAsia="华文楷体" w:cs="华文楷体"/>
          <w:i/>
          <w:sz w:val="28"/>
          <w:szCs w:val="28"/>
          <w:vertAlign w:val="subscript"/>
        </w:rPr>
        <w:t>2</w:t>
      </w:r>
      <w:r>
        <w:rPr>
          <w:rFonts w:hint="eastAsia" w:ascii="华文楷体" w:hAnsi="华文楷体" w:eastAsia="华文楷体" w:cs="华文楷体"/>
          <w:sz w:val="28"/>
          <w:szCs w:val="28"/>
        </w:rPr>
        <w:t>O的偏摩尔体积表示为n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的函数，并求n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 xml:space="preserve"> =1.0 mol时HAc和H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O的偏摩尔体积。（</w:t>
      </w:r>
      <w:r>
        <w:rPr>
          <w:rFonts w:hint="eastAsia" w:ascii="华文楷体" w:hAnsi="华文楷体" w:eastAsia="华文楷体" w:cs="华文楷体"/>
          <w:position w:val="-14"/>
          <w:sz w:val="28"/>
          <w:szCs w:val="28"/>
        </w:rPr>
        <w:object>
          <v:shape id="_x0000_i1583" o:spt="75" type="#_x0000_t75" style="height:20pt;width:116pt;" o:ole="t" filled="f" o:preferrelative="t" stroked="f" coordsize="21600,21600">
            <v:path/>
            <v:fill on="f" alignshape="1" focussize="0,0"/>
            <v:stroke on="f"/>
            <v:imagedata r:id="rId1293" o:title=""/>
            <o:lock v:ext="edit" aspectratio="t"/>
            <w10:wrap type="none"/>
            <w10:anchorlock/>
          </v:shape>
          <o:OLEObject Type="Embed" ProgID="Equation.3" ShapeID="_x0000_i1583" DrawAspect="Content" ObjectID="_1468076327" r:id="rId1292">
            <o:LockedField>false</o:LockedField>
          </o:OLEObject>
        </w:object>
      </w:r>
      <w:r>
        <w:rPr>
          <w:rFonts w:hint="eastAsia" w:ascii="华文楷体" w:hAnsi="华文楷体" w:eastAsia="华文楷体" w:cs="华文楷体"/>
          <w:sz w:val="28"/>
          <w:szCs w:val="28"/>
        </w:rPr>
        <w:t>）</w: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解：</w: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36"/>
          <w:sz w:val="28"/>
          <w:szCs w:val="28"/>
        </w:rPr>
        <w:object>
          <v:shape id="_x0000_i1584" o:spt="75" type="#_x0000_t75" style="height:40pt;width:201pt;" o:ole="t" filled="f" o:preferrelative="t" stroked="f" coordsize="21600,21600">
            <v:path/>
            <v:fill on="f" alignshape="1" focussize="0,0"/>
            <v:stroke on="f"/>
            <v:imagedata r:id="rId1295" o:title=""/>
            <o:lock v:ext="edit" aspectratio="t"/>
            <w10:wrap type="none"/>
            <w10:anchorlock/>
          </v:shape>
          <o:OLEObject Type="Embed" ProgID="Equation.3" ShapeID="_x0000_i1584" DrawAspect="Content" ObjectID="_1468076328" r:id="rId1294">
            <o:LockedField>false</o:LockedField>
          </o:OLEObject>
        </w:object>
      </w:r>
    </w:p>
    <w:p>
      <w:pPr>
        <w:widowControl/>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position w:val="-52"/>
          <w:sz w:val="28"/>
          <w:szCs w:val="28"/>
        </w:rPr>
        <w:object>
          <v:shape id="_x0000_i1585" o:spt="75" type="#_x0000_t75" style="height:58pt;width:467pt;" o:ole="t" filled="f" o:preferrelative="t" stroked="f" coordsize="21600,21600">
            <v:path/>
            <v:fill on="f" alignshape="1" focussize="0,0"/>
            <v:stroke on="f"/>
            <v:imagedata r:id="rId1297" o:title=""/>
            <o:lock v:ext="edit" aspectratio="t"/>
            <w10:wrap type="none"/>
            <w10:anchorlock/>
          </v:shape>
          <o:OLEObject Type="Embed" ProgID="Equation.3" ShapeID="_x0000_i1585" DrawAspect="Content" ObjectID="_1468076329" r:id="rId1296">
            <o:LockedField>false</o:LockedField>
          </o:OLEObject>
        </w:object>
      </w:r>
      <w:r>
        <w:rPr>
          <w:rFonts w:hint="eastAsia" w:ascii="华文楷体" w:hAnsi="华文楷体" w:eastAsia="华文楷体" w:cs="华文楷体"/>
          <w:bCs/>
          <w:color w:val="000000"/>
          <w:sz w:val="28"/>
          <w:szCs w:val="28"/>
        </w:rPr>
        <w:t>当</w:t>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 xml:space="preserve"> =1.0 mol时：</w:t>
      </w:r>
    </w:p>
    <w:p>
      <w:pPr>
        <w:widowControl/>
        <w:snapToGrid w:val="0"/>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color w:val="000000"/>
          <w:position w:val="-10"/>
          <w:sz w:val="28"/>
          <w:szCs w:val="28"/>
        </w:rPr>
        <w:object>
          <v:shape id="_x0000_i1586" o:spt="75" type="#_x0000_t75" style="height:18pt;width:247pt;" o:ole="t" filled="f" o:preferrelative="t" stroked="f" coordsize="21600,21600">
            <v:path/>
            <v:fill on="f" alignshape="1" focussize="0,0"/>
            <v:stroke on="f"/>
            <v:imagedata r:id="rId1299" o:title=""/>
            <o:lock v:ext="edit" aspectratio="t"/>
            <w10:wrap type="none"/>
            <w10:anchorlock/>
          </v:shape>
          <o:OLEObject Type="Embed" ProgID="Equation.3" ShapeID="_x0000_i1586" DrawAspect="Content" ObjectID="_1468076330" r:id="rId1298">
            <o:LockedField>false</o:LockedField>
          </o:OLEObject>
        </w:object>
      </w:r>
    </w:p>
    <w:p>
      <w:pPr>
        <w:tabs>
          <w:tab w:val="left" w:pos="1409"/>
          <w:tab w:val="left" w:pos="3449"/>
        </w:tabs>
        <w:jc w:val="left"/>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10"/>
          <w:sz w:val="28"/>
          <w:szCs w:val="28"/>
        </w:rPr>
        <w:object>
          <v:shape id="_x0000_i1587" o:spt="75" type="#_x0000_t75" style="height:17.35pt;width:327.15pt;" o:ole="t" filled="f" o:preferrelative="t" stroked="f" coordsize="21600,21600">
            <v:path/>
            <v:fill on="f" alignshape="1" focussize="0,0"/>
            <v:stroke on="f"/>
            <v:imagedata r:id="rId1301" o:title=""/>
            <o:lock v:ext="edit" aspectratio="t"/>
            <w10:wrap type="none"/>
            <w10:anchorlock/>
          </v:shape>
          <o:OLEObject Type="Embed" ProgID="Equation.3" ShapeID="_x0000_i1587" DrawAspect="Content" ObjectID="_1468076331" r:id="rId1300">
            <o:LockedField>false</o:LockedField>
          </o:OLEObject>
        </w:object>
      </w:r>
    </w:p>
    <w:p>
      <w:pPr>
        <w:tabs>
          <w:tab w:val="left" w:pos="1409"/>
          <w:tab w:val="left" w:pos="3449"/>
        </w:tabs>
        <w:jc w:val="left"/>
        <w:rPr>
          <w:rFonts w:hint="eastAsia" w:ascii="华文楷体" w:hAnsi="华文楷体" w:eastAsia="华文楷体" w:cs="华文楷体"/>
          <w:bCs/>
          <w:color w:val="000000"/>
          <w:sz w:val="28"/>
          <w:szCs w:val="28"/>
        </w:rPr>
      </w:pP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b/>
          <w:sz w:val="28"/>
          <w:szCs w:val="28"/>
        </w:rPr>
        <w:t>69.</w:t>
      </w:r>
      <w:r>
        <w:rPr>
          <w:rFonts w:hint="eastAsia" w:ascii="华文楷体" w:hAnsi="华文楷体" w:eastAsia="华文楷体" w:cs="华文楷体"/>
          <w:sz w:val="28"/>
          <w:szCs w:val="28"/>
        </w:rPr>
        <w:t>400K,10</w:t>
      </w:r>
      <w:r>
        <w:rPr>
          <w:rFonts w:hint="eastAsia" w:ascii="华文楷体" w:hAnsi="华文楷体" w:eastAsia="华文楷体" w:cs="华文楷体"/>
          <w:sz w:val="28"/>
          <w:szCs w:val="28"/>
          <w:vertAlign w:val="superscript"/>
        </w:rPr>
        <w:t>5</w:t>
      </w:r>
      <w:r>
        <w:rPr>
          <w:rFonts w:hint="eastAsia" w:ascii="华文楷体" w:hAnsi="华文楷体" w:eastAsia="华文楷体" w:cs="华文楷体"/>
          <w:sz w:val="28"/>
          <w:szCs w:val="28"/>
        </w:rPr>
        <w:t>Pa, 1mol ideal gas was reversibly isothermally compressed to10</w:t>
      </w:r>
      <w:r>
        <w:rPr>
          <w:rFonts w:hint="eastAsia" w:ascii="华文楷体" w:hAnsi="华文楷体" w:eastAsia="华文楷体" w:cs="华文楷体"/>
          <w:sz w:val="28"/>
          <w:szCs w:val="28"/>
          <w:vertAlign w:val="superscript"/>
        </w:rPr>
        <w:t>6</w:t>
      </w:r>
      <w:r>
        <w:rPr>
          <w:rFonts w:hint="eastAsia" w:ascii="华文楷体" w:hAnsi="华文楷体" w:eastAsia="华文楷体" w:cs="华文楷体"/>
          <w:sz w:val="28"/>
          <w:szCs w:val="28"/>
        </w:rPr>
        <w:t>Pa. Calculate W, △H, △S, △G, △U of this process.</w:t>
      </w:r>
    </w:p>
    <w:p>
      <w:pPr>
        <w:autoSpaceDE w:val="0"/>
        <w:autoSpaceDN w:val="0"/>
        <w:adjustRightInd w:val="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解：由于温度不变，而且是理想气体体系，所以△H=0，△U=0</w:t>
      </w:r>
    </w:p>
    <w:p>
      <w:pPr>
        <w:autoSpaceDE w:val="0"/>
        <w:autoSpaceDN w:val="0"/>
        <w:adjustRightInd w:val="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可逆压缩功 W = nRT</w:t>
      </w:r>
      <w:r>
        <w:rPr>
          <w:rFonts w:hint="eastAsia" w:ascii="华文楷体" w:hAnsi="华文楷体" w:eastAsia="华文楷体" w:cs="华文楷体"/>
          <w:position w:val="-30"/>
          <w:sz w:val="28"/>
          <w:szCs w:val="28"/>
        </w:rPr>
        <w:object>
          <v:shape id="_x0000_i1588" o:spt="75" type="#_x0000_t75" style="height:35pt;width:29pt;" o:ole="t" filled="f" o:preferrelative="t" stroked="f" coordsize="21600,21600">
            <v:path/>
            <v:fill on="f" focussize="0,0"/>
            <v:stroke on="f"/>
            <v:imagedata r:id="rId1237" o:title=""/>
            <o:lock v:ext="edit" grouping="f" rotation="f" text="f" aspectratio="t"/>
            <w10:wrap type="none"/>
            <w10:anchorlock/>
          </v:shape>
          <o:OLEObject Type="Embed" ProgID="Equation.3" ShapeID="_x0000_i1588" DrawAspect="Content" ObjectID="_1468076332" r:id="rId1302">
            <o:LockedField>false</o:LockedField>
          </o:OLEObject>
        </w:object>
      </w:r>
    </w:p>
    <w:p>
      <w:pPr>
        <w:autoSpaceDE w:val="0"/>
        <w:autoSpaceDN w:val="0"/>
        <w:adjustRightInd w:val="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1×8.314×400×</w:t>
      </w:r>
      <w:r>
        <w:rPr>
          <w:rFonts w:hint="eastAsia" w:ascii="华文楷体" w:hAnsi="华文楷体" w:eastAsia="华文楷体" w:cs="华文楷体"/>
          <w:position w:val="-24"/>
          <w:sz w:val="28"/>
          <w:szCs w:val="28"/>
        </w:rPr>
        <w:object>
          <v:shape id="_x0000_i1589" o:spt="75" type="#_x0000_t75" style="height:33pt;width:33pt;" o:ole="t" filled="f" o:preferrelative="t" stroked="f" coordsize="21600,21600">
            <v:path/>
            <v:fill on="f" focussize="0,0"/>
            <v:stroke on="f"/>
            <v:imagedata r:id="rId1239" o:title=""/>
            <o:lock v:ext="edit" grouping="f" rotation="f" text="f" aspectratio="t"/>
            <w10:wrap type="none"/>
            <w10:anchorlock/>
          </v:shape>
          <o:OLEObject Type="Embed" ProgID="Equation.3" ShapeID="_x0000_i1589" DrawAspect="Content" ObjectID="_1468076333" r:id="rId1303">
            <o:LockedField>false</o:LockedField>
          </o:OLEObject>
        </w:object>
      </w:r>
    </w:p>
    <w:p>
      <w:pPr>
        <w:autoSpaceDE w:val="0"/>
        <w:autoSpaceDN w:val="0"/>
        <w:adjustRightInd w:val="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7657.48(J)</w:t>
      </w:r>
    </w:p>
    <w:p>
      <w:pPr>
        <w:autoSpaceDE w:val="0"/>
        <w:autoSpaceDN w:val="0"/>
        <w:adjustRightInd w:val="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Q = -W= -7657.48(J)</w:t>
      </w:r>
    </w:p>
    <w:p>
      <w:pPr>
        <w:autoSpaceDE w:val="0"/>
        <w:autoSpaceDN w:val="0"/>
        <w:adjustRightInd w:val="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△G = nRT</w:t>
      </w:r>
      <w:r>
        <w:rPr>
          <w:rFonts w:hint="eastAsia" w:ascii="华文楷体" w:hAnsi="华文楷体" w:eastAsia="华文楷体" w:cs="华文楷体"/>
          <w:position w:val="-30"/>
          <w:sz w:val="28"/>
          <w:szCs w:val="28"/>
        </w:rPr>
        <w:object>
          <v:shape id="_x0000_i1590" o:spt="75" type="#_x0000_t75" style="height:35pt;width:29pt;" o:ole="t" filled="f" o:preferrelative="t" stroked="f" coordsize="21600,21600">
            <v:path/>
            <v:fill on="f" focussize="0,0"/>
            <v:stroke on="f"/>
            <v:imagedata r:id="rId1237" o:title=""/>
            <o:lock v:ext="edit" grouping="f" rotation="f" text="f" aspectratio="t"/>
            <w10:wrap type="none"/>
            <w10:anchorlock/>
          </v:shape>
          <o:OLEObject Type="Embed" ProgID="Equation.3" ShapeID="_x0000_i1590" DrawAspect="Content" ObjectID="_1468076334" r:id="rId1304">
            <o:LockedField>false</o:LockedField>
          </o:OLEObject>
        </w:object>
      </w:r>
      <w:r>
        <w:rPr>
          <w:rFonts w:hint="eastAsia" w:ascii="华文楷体" w:hAnsi="华文楷体" w:eastAsia="华文楷体" w:cs="华文楷体"/>
          <w:sz w:val="28"/>
          <w:szCs w:val="28"/>
        </w:rPr>
        <w:t>= 7657.48(J)</w:t>
      </w:r>
    </w:p>
    <w:p>
      <w:pPr>
        <w:autoSpaceDE w:val="0"/>
        <w:autoSpaceDN w:val="0"/>
        <w:adjustRightInd w:val="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△S = -nR</w:t>
      </w:r>
      <w:r>
        <w:rPr>
          <w:rFonts w:hint="eastAsia" w:ascii="华文楷体" w:hAnsi="华文楷体" w:eastAsia="华文楷体" w:cs="华文楷体"/>
          <w:position w:val="-30"/>
          <w:sz w:val="28"/>
          <w:szCs w:val="28"/>
        </w:rPr>
        <w:object>
          <v:shape id="_x0000_i1591" o:spt="75" type="#_x0000_t75" style="height:35pt;width:29pt;" o:ole="t" filled="f" o:preferrelative="t" stroked="f" coordsize="21600,21600">
            <v:path/>
            <v:fill on="f" focussize="0,0"/>
            <v:stroke on="f"/>
            <v:imagedata r:id="rId1237" o:title=""/>
            <o:lock v:ext="edit" grouping="f" rotation="f" text="f" aspectratio="t"/>
            <w10:wrap type="none"/>
            <w10:anchorlock/>
          </v:shape>
          <o:OLEObject Type="Embed" ProgID="Equation.3" ShapeID="_x0000_i1591" DrawAspect="Content" ObjectID="_1468076335" r:id="rId1305">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24"/>
          <w:sz w:val="28"/>
          <w:szCs w:val="28"/>
        </w:rPr>
        <w:object>
          <v:shape id="_x0000_i1592" o:spt="75" type="#_x0000_t75" style="height:31pt;width:44pt;" o:ole="t" filled="f" o:preferrelative="t" stroked="f" coordsize="21600,21600">
            <v:path/>
            <v:fill on="f" focussize="0,0"/>
            <v:stroke on="f"/>
            <v:imagedata r:id="rId1243" o:title=""/>
            <o:lock v:ext="edit" grouping="f" rotation="f" text="f" aspectratio="t"/>
            <w10:wrap type="none"/>
            <w10:anchorlock/>
          </v:shape>
          <o:OLEObject Type="Embed" ProgID="Equation.3" ShapeID="_x0000_i1592" DrawAspect="Content" ObjectID="_1468076336" r:id="rId1306">
            <o:LockedField>false</o:LockedField>
          </o:OLEObject>
        </w:object>
      </w:r>
      <w:r>
        <w:rPr>
          <w:rFonts w:hint="eastAsia" w:ascii="华文楷体" w:hAnsi="华文楷体" w:eastAsia="华文楷体" w:cs="华文楷体"/>
          <w:sz w:val="28"/>
          <w:szCs w:val="28"/>
        </w:rPr>
        <w:t>=-19.14(J·K</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w:t>
      </w:r>
    </w:p>
    <w:p>
      <w:pPr>
        <w:tabs>
          <w:tab w:val="left" w:pos="1409"/>
          <w:tab w:val="left" w:pos="344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b/>
          <w:sz w:val="28"/>
          <w:szCs w:val="28"/>
        </w:rPr>
        <w:t>70.</w:t>
      </w:r>
      <w:r>
        <w:rPr>
          <w:rFonts w:hint="eastAsia" w:ascii="华文楷体" w:hAnsi="华文楷体" w:eastAsia="华文楷体" w:cs="华文楷体"/>
          <w:sz w:val="28"/>
          <w:szCs w:val="28"/>
        </w:rPr>
        <w:t>298K时，5mol 的理想气体，在（1）定温可逆膨胀为原体积的 2 倍； ( 2 )定压下加热到373K；（3）定容下加热到373K。已知 C</w:t>
      </w:r>
      <w:r>
        <w:rPr>
          <w:rFonts w:hint="eastAsia" w:ascii="华文楷体" w:hAnsi="华文楷体" w:eastAsia="华文楷体" w:cs="华文楷体"/>
          <w:sz w:val="28"/>
          <w:szCs w:val="28"/>
          <w:vertAlign w:val="subscript"/>
        </w:rPr>
        <w:t>v,m</w:t>
      </w:r>
      <w:r>
        <w:rPr>
          <w:rFonts w:hint="eastAsia" w:ascii="华文楷体" w:hAnsi="华文楷体" w:eastAsia="华文楷体" w:cs="华文楷体"/>
          <w:sz w:val="28"/>
          <w:szCs w:val="28"/>
        </w:rPr>
        <w:t xml:space="preserve"> = 28.28J·mol</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·K</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。计算三过程的Q、W、△U、△H和△S。</w:t>
      </w:r>
    </w:p>
    <w:p>
      <w:pPr>
        <w:ind w:left="210" w:leftChars="100"/>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解：</w:t>
      </w:r>
      <w:r>
        <w:rPr>
          <w:rFonts w:hint="eastAsia" w:ascii="华文楷体" w:hAnsi="华文楷体" w:eastAsia="华文楷体" w:cs="华文楷体"/>
          <w:sz w:val="28"/>
          <w:szCs w:val="28"/>
        </w:rPr>
        <w:t>（1）    △U = △H = 0</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0"/>
          <w:sz w:val="28"/>
          <w:szCs w:val="28"/>
        </w:rPr>
        <w:object>
          <v:shape id="_x0000_i1593" o:spt="75" type="#_x0000_t75" style="height:32.55pt;width:255.75pt;" o:ole="t" filled="f" o:preferrelative="t" stroked="f" coordsize="21600,21600">
            <v:path/>
            <v:fill on="f" focussize="0,0"/>
            <v:stroke on="f"/>
            <v:imagedata r:id="rId1308" o:title=""/>
            <o:lock v:ext="edit" grouping="f" rotation="f" text="f" aspectratio="t"/>
            <w10:wrap type="none"/>
            <w10:anchorlock/>
          </v:shape>
          <o:OLEObject Type="Embed" ProgID="Equation.3" ShapeID="_x0000_i1593" DrawAspect="Content" ObjectID="_1468076337" r:id="rId1307">
            <o:LockedField>false</o:LockedField>
          </o:OLEObject>
        </w:objec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0"/>
          <w:sz w:val="28"/>
          <w:szCs w:val="28"/>
        </w:rPr>
        <w:object>
          <v:shape id="_x0000_i1594" o:spt="75" type="#_x0000_t75" style="height:35pt;width:215pt;" o:ole="t" filled="f" o:preferrelative="t" stroked="f" coordsize="21600,21600">
            <v:path/>
            <v:fill on="f" focussize="0,0"/>
            <v:stroke on="f"/>
            <v:imagedata r:id="rId1310" o:title=""/>
            <o:lock v:ext="edit" grouping="f" rotation="f" text="f" aspectratio="t"/>
            <w10:wrap type="none"/>
            <w10:anchorlock/>
          </v:shape>
          <o:OLEObject Type="Embed" ProgID="Equation.3" ShapeID="_x0000_i1594" DrawAspect="Content" ObjectID="_1468076338" r:id="rId1309">
            <o:LockedField>false</o:LockedField>
          </o:OLEObject>
        </w:object>
      </w:r>
    </w:p>
    <w:p>
      <w:pPr>
        <w:ind w:firstLine="48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（2）   </w:t>
      </w:r>
      <w:r>
        <w:rPr>
          <w:rFonts w:hint="eastAsia" w:ascii="华文楷体" w:hAnsi="华文楷体" w:eastAsia="华文楷体" w:cs="华文楷体"/>
          <w:position w:val="-14"/>
          <w:sz w:val="28"/>
          <w:szCs w:val="28"/>
        </w:rPr>
        <w:object>
          <v:shape id="_x0000_i1595" o:spt="75" type="#_x0000_t75" style="height:19pt;width:196pt;" o:ole="t" filled="f" o:preferrelative="t" stroked="f" coordsize="21600,21600">
            <v:path/>
            <v:fill on="f" focussize="0,0"/>
            <v:stroke on="f"/>
            <v:imagedata r:id="rId1312" o:title=""/>
            <o:lock v:ext="edit" grouping="f" rotation="f" text="f" aspectratio="t"/>
            <w10:wrap type="none"/>
            <w10:anchorlock/>
          </v:shape>
          <o:OLEObject Type="Embed" ProgID="Equation.3" ShapeID="_x0000_i1595" DrawAspect="Content" ObjectID="_1468076339" r:id="rId1311">
            <o:LockedField>false</o:LockedField>
          </o:OLEObject>
        </w:object>
      </w:r>
    </w:p>
    <w:p>
      <w:pPr>
        <w:ind w:firstLine="48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4"/>
          <w:sz w:val="28"/>
          <w:szCs w:val="28"/>
        </w:rPr>
        <w:object>
          <v:shape id="_x0000_i1596" o:spt="75" type="#_x0000_t75" style="height:19pt;width:167pt;" o:ole="t" filled="f" o:preferrelative="t" stroked="f" coordsize="21600,21600">
            <v:path/>
            <v:fill on="f" focussize="0,0"/>
            <v:stroke on="f"/>
            <v:imagedata r:id="rId1314" o:title=""/>
            <o:lock v:ext="edit" grouping="f" rotation="f" text="f" aspectratio="t"/>
            <w10:wrap type="none"/>
            <w10:anchorlock/>
          </v:shape>
          <o:OLEObject Type="Embed" ProgID="Equation.3" ShapeID="_x0000_i1596" DrawAspect="Content" ObjectID="_1468076340" r:id="rId1313">
            <o:LockedField>false</o:LockedField>
          </o:OLEObject>
        </w:object>
      </w:r>
    </w:p>
    <w:p>
      <w:pPr>
        <w:ind w:firstLine="48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 = △U – Q</w:t>
      </w:r>
      <w:r>
        <w:rPr>
          <w:rFonts w:hint="eastAsia" w:ascii="华文楷体" w:hAnsi="华文楷体" w:eastAsia="华文楷体" w:cs="华文楷体"/>
          <w:sz w:val="28"/>
          <w:szCs w:val="28"/>
          <w:vertAlign w:val="subscript"/>
        </w:rPr>
        <w:t xml:space="preserve">P </w:t>
      </w:r>
      <w:r>
        <w:rPr>
          <w:rFonts w:hint="eastAsia" w:ascii="华文楷体" w:hAnsi="华文楷体" w:eastAsia="华文楷体" w:cs="华文楷体"/>
          <w:sz w:val="28"/>
          <w:szCs w:val="28"/>
        </w:rPr>
        <w:t>= － 3.12 kJ</w:t>
      </w:r>
    </w:p>
    <w:p>
      <w:pPr>
        <w:ind w:firstLine="48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0"/>
          <w:sz w:val="28"/>
          <w:szCs w:val="28"/>
        </w:rPr>
        <w:object>
          <v:shape id="_x0000_i1597" o:spt="75" type="#_x0000_t75" style="height:35pt;width:290pt;" o:ole="t" filled="f" o:preferrelative="t" stroked="f" coordsize="21600,21600">
            <v:path/>
            <v:fill on="f" focussize="0,0"/>
            <v:stroke on="f"/>
            <v:imagedata r:id="rId1316" o:title=""/>
            <o:lock v:ext="edit" grouping="f" rotation="f" text="f" aspectratio="t"/>
            <w10:wrap type="none"/>
            <w10:anchorlock/>
          </v:shape>
          <o:OLEObject Type="Embed" ProgID="Equation.3" ShapeID="_x0000_i1597" DrawAspect="Content" ObjectID="_1468076341" r:id="rId1315">
            <o:LockedField>false</o:LockedField>
          </o:OLEObject>
        </w:object>
      </w:r>
    </w:p>
    <w:p>
      <w:pPr>
        <w:ind w:firstLine="48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（3）   </w:t>
      </w:r>
      <w:r>
        <w:rPr>
          <w:rFonts w:hint="eastAsia" w:ascii="华文楷体" w:hAnsi="华文楷体" w:eastAsia="华文楷体" w:cs="华文楷体"/>
          <w:position w:val="-14"/>
          <w:sz w:val="28"/>
          <w:szCs w:val="28"/>
        </w:rPr>
        <w:object>
          <v:shape id="_x0000_i1598" o:spt="75" type="#_x0000_t75" style="height:19pt;width:195pt;" o:ole="t" filled="f" o:preferrelative="t" stroked="f" coordsize="21600,21600">
            <v:path/>
            <v:fill on="f" focussize="0,0"/>
            <v:stroke on="f"/>
            <v:imagedata r:id="rId1318" o:title=""/>
            <o:lock v:ext="edit" grouping="f" rotation="f" text="f" aspectratio="t"/>
            <w10:wrap type="none"/>
            <w10:anchorlock/>
          </v:shape>
          <o:OLEObject Type="Embed" ProgID="Equation.3" ShapeID="_x0000_i1598" DrawAspect="Content" ObjectID="_1468076342" r:id="rId1317">
            <o:LockedField>false</o:LockedField>
          </o:OLEObject>
        </w:object>
      </w:r>
    </w:p>
    <w:p>
      <w:pPr>
        <w:ind w:firstLine="48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4"/>
          <w:sz w:val="28"/>
          <w:szCs w:val="28"/>
        </w:rPr>
        <w:object>
          <v:shape id="_x0000_i1599" o:spt="75" type="#_x0000_t75" style="height:19pt;width:168pt;" o:ole="t" filled="f" o:preferrelative="t" stroked="f" coordsize="21600,21600">
            <v:path/>
            <v:fill on="f" focussize="0,0"/>
            <v:stroke on="f"/>
            <v:imagedata r:id="rId1320" o:title=""/>
            <o:lock v:ext="edit" grouping="f" rotation="f" text="f" aspectratio="t"/>
            <w10:wrap type="none"/>
            <w10:anchorlock/>
          </v:shape>
          <o:OLEObject Type="Embed" ProgID="Equation.3" ShapeID="_x0000_i1599" DrawAspect="Content" ObjectID="_1468076343" r:id="rId1319">
            <o:LockedField>false</o:LockedField>
          </o:OLEObject>
        </w:object>
      </w:r>
    </w:p>
    <w:p>
      <w:pPr>
        <w:ind w:firstLine="48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 = 0</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0"/>
          <w:sz w:val="28"/>
          <w:szCs w:val="28"/>
        </w:rPr>
        <w:object>
          <v:shape id="_x0000_i1600" o:spt="75" type="#_x0000_t75" style="height:35pt;width:243pt;" o:ole="t" filled="f" o:preferrelative="t" stroked="f" coordsize="21600,21600">
            <v:path/>
            <v:fill on="f" focussize="0,0"/>
            <v:stroke on="f"/>
            <v:imagedata r:id="rId1322" o:title=""/>
            <o:lock v:ext="edit" grouping="f" rotation="f" text="f" aspectratio="t"/>
            <w10:wrap type="none"/>
            <w10:anchorlock/>
          </v:shape>
          <o:OLEObject Type="Embed" ProgID="Equation.3" ShapeID="_x0000_i1600" DrawAspect="Content" ObjectID="_1468076344" r:id="rId1321">
            <o:LockedField>false</o:LockedField>
          </o:OLEObject>
        </w:object>
      </w:r>
      <w:r>
        <w:rPr>
          <w:rFonts w:hint="eastAsia" w:ascii="华文楷体" w:hAnsi="华文楷体" w:eastAsia="华文楷体" w:cs="华文楷体"/>
          <w:sz w:val="28"/>
          <w:szCs w:val="28"/>
        </w:rPr>
        <w:t xml:space="preserve">   </w:t>
      </w: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b/>
          <w:color w:val="000000"/>
          <w:sz w:val="28"/>
          <w:szCs w:val="28"/>
        </w:rPr>
        <w:t>71.</w:t>
      </w:r>
      <w:r>
        <w:rPr>
          <w:rFonts w:hint="eastAsia" w:ascii="华文楷体" w:hAnsi="华文楷体" w:eastAsia="华文楷体" w:cs="华文楷体"/>
          <w:color w:val="000000"/>
          <w:sz w:val="28"/>
          <w:szCs w:val="28"/>
        </w:rPr>
        <w:t>已知水在100</w:t>
      </w:r>
      <w:r>
        <w:rPr>
          <w:rFonts w:hint="eastAsia" w:ascii="华文楷体" w:hAnsi="华文楷体" w:eastAsia="华文楷体" w:cs="华文楷体"/>
          <w:color w:val="000000"/>
          <w:sz w:val="28"/>
          <w:szCs w:val="28"/>
        </w:rPr>
        <w:sym w:font="Symbol" w:char="F0B0"/>
      </w:r>
      <w:r>
        <w:rPr>
          <w:rFonts w:hint="eastAsia" w:ascii="华文楷体" w:hAnsi="华文楷体" w:eastAsia="华文楷体" w:cs="华文楷体"/>
          <w:color w:val="000000"/>
          <w:sz w:val="28"/>
          <w:szCs w:val="28"/>
        </w:rPr>
        <w:t>C时的蒸发热为2259.4 J</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g</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，100</w:t>
      </w:r>
      <w:r>
        <w:rPr>
          <w:rFonts w:hint="eastAsia" w:ascii="华文楷体" w:hAnsi="华文楷体" w:eastAsia="华文楷体" w:cs="华文楷体"/>
          <w:color w:val="000000"/>
          <w:sz w:val="28"/>
          <w:szCs w:val="28"/>
        </w:rPr>
        <w:sym w:font="Symbol" w:char="F0B0"/>
      </w:r>
      <w:r>
        <w:rPr>
          <w:rFonts w:hint="eastAsia" w:ascii="华文楷体" w:hAnsi="华文楷体" w:eastAsia="华文楷体" w:cs="华文楷体"/>
          <w:color w:val="000000"/>
          <w:sz w:val="28"/>
          <w:szCs w:val="28"/>
        </w:rPr>
        <w:t>C时90g的水蒸气凝结成液态水（设水蒸气可视为理想气体，液态水的体积可以忽略不计），求过程的Q、W、△U、△H、△S</w:t>
      </w:r>
      <w:r>
        <w:rPr>
          <w:rFonts w:hint="eastAsia" w:ascii="华文楷体" w:hAnsi="华文楷体" w:eastAsia="华文楷体" w:cs="华文楷体"/>
          <w:color w:val="000000"/>
          <w:sz w:val="28"/>
          <w:szCs w:val="28"/>
          <w:vertAlign w:val="subscript"/>
        </w:rPr>
        <w:t>体</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bscript"/>
        </w:rPr>
        <w:t>环</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bscript"/>
        </w:rPr>
        <w:t>孤立</w:t>
      </w:r>
      <w:r>
        <w:rPr>
          <w:rFonts w:hint="eastAsia" w:ascii="华文楷体" w:hAnsi="华文楷体" w:eastAsia="华文楷体" w:cs="华文楷体"/>
          <w:color w:val="000000"/>
          <w:sz w:val="28"/>
          <w:szCs w:val="28"/>
        </w:rPr>
        <w:t>和△G，并判断过程的自发性。</w:t>
      </w:r>
    </w:p>
    <w:p>
      <w:pPr>
        <w:snapToGrid w:val="0"/>
        <w:spacing w:line="360" w:lineRule="auto"/>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解：</w: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10"/>
          <w:sz w:val="28"/>
          <w:szCs w:val="28"/>
        </w:rPr>
        <w:object>
          <v:shape id="_x0000_i1601" o:spt="75" type="#_x0000_t75" style="height:18pt;width:191pt;" o:ole="t" filled="f" o:preferrelative="t" stroked="f" coordsize="21600,21600">
            <v:path/>
            <v:fill on="f" alignshape="1" focussize="0,0"/>
            <v:stroke on="f"/>
            <v:imagedata r:id="rId1324" o:title=""/>
            <o:lock v:ext="edit" aspectratio="t"/>
            <w10:wrap type="none"/>
            <w10:anchorlock/>
          </v:shape>
          <o:OLEObject Type="Embed" ProgID="Equation.3" ShapeID="_x0000_i1601" DrawAspect="Content" ObjectID="_1468076345" r:id="rId1323">
            <o:LockedField>false</o:LockedField>
          </o:OLEObject>
        </w:objec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24"/>
          <w:sz w:val="28"/>
          <w:szCs w:val="28"/>
        </w:rPr>
        <w:object>
          <v:shape id="_x0000_i1602" o:spt="75" type="#_x0000_t75" style="height:31.95pt;width:340pt;" o:ole="t" filled="f" o:preferrelative="t" stroked="f" coordsize="21600,21600">
            <v:path/>
            <v:fill on="f" alignshape="1" focussize="0,0"/>
            <v:stroke on="f"/>
            <v:imagedata r:id="rId1326" o:title=""/>
            <o:lock v:ext="edit" aspectratio="t"/>
            <w10:wrap type="none"/>
            <w10:anchorlock/>
          </v:shape>
          <o:OLEObject Type="Embed" ProgID="Equation.3" ShapeID="_x0000_i1602" DrawAspect="Content" ObjectID="_1468076346" r:id="rId1325">
            <o:LockedField>false</o:LockedField>
          </o:OLEObject>
        </w:objec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10"/>
          <w:sz w:val="28"/>
          <w:szCs w:val="28"/>
        </w:rPr>
        <w:object>
          <v:shape id="_x0000_i1603" o:spt="75" type="#_x0000_t75" style="height:16pt;width:243pt;" o:ole="t" filled="f" o:preferrelative="t" stroked="f" coordsize="21600,21600">
            <v:path/>
            <v:fill on="f" alignshape="1" focussize="0,0"/>
            <v:stroke on="f"/>
            <v:imagedata r:id="rId1328" o:title=""/>
            <o:lock v:ext="edit" aspectratio="t"/>
            <w10:wrap type="none"/>
            <w10:anchorlock/>
          </v:shape>
          <o:OLEObject Type="Embed" ProgID="Equation.3" ShapeID="_x0000_i1603" DrawAspect="Content" ObjectID="_1468076347" r:id="rId1327">
            <o:LockedField>false</o:LockedField>
          </o:OLEObject>
        </w:objec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14"/>
          <w:sz w:val="28"/>
          <w:szCs w:val="28"/>
        </w:rPr>
        <w:object>
          <v:shape id="_x0000_i1604" o:spt="75" type="#_x0000_t75" style="height:19pt;width:114pt;" o:ole="t" filled="f" o:preferrelative="t" stroked="f" coordsize="21600,21600">
            <v:path/>
            <v:fill on="f" alignshape="1" focussize="0,0"/>
            <v:stroke on="f"/>
            <v:imagedata r:id="rId1330" o:title=""/>
            <o:lock v:ext="edit" aspectratio="t"/>
            <w10:wrap type="none"/>
            <w10:anchorlock/>
          </v:shape>
          <o:OLEObject Type="Embed" ProgID="Equation.3" ShapeID="_x0000_i1604" DrawAspect="Content" ObjectID="_1468076348" r:id="rId1329">
            <o:LockedField>false</o:LockedField>
          </o:OLEObject>
        </w:objec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24"/>
          <w:sz w:val="28"/>
          <w:szCs w:val="28"/>
        </w:rPr>
        <w:object>
          <v:shape id="_x0000_i1605" o:spt="75" type="#_x0000_t75" style="height:31.95pt;width:199pt;" o:ole="t" filled="f" o:preferrelative="t" stroked="f" coordsize="21600,21600">
            <v:path/>
            <v:fill on="f" alignshape="1" focussize="0,0"/>
            <v:stroke on="f"/>
            <v:imagedata r:id="rId1332" o:title=""/>
            <o:lock v:ext="edit" aspectratio="t"/>
            <w10:wrap type="none"/>
            <w10:anchorlock/>
          </v:shape>
          <o:OLEObject Type="Embed" ProgID="Equation.3" ShapeID="_x0000_i1605" DrawAspect="Content" ObjectID="_1468076349" r:id="rId1331">
            <o:LockedField>false</o:LockedField>
          </o:OLEObject>
        </w:objec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24"/>
          <w:sz w:val="28"/>
          <w:szCs w:val="28"/>
        </w:rPr>
        <w:object>
          <v:shape id="_x0000_i1606" o:spt="75" type="#_x0000_t75" style="height:31.95pt;width:204pt;" o:ole="t" filled="f" o:preferrelative="t" stroked="f" coordsize="21600,21600">
            <v:path/>
            <v:fill on="f" alignshape="1" focussize="0,0"/>
            <v:stroke on="f"/>
            <v:imagedata r:id="rId1334" o:title=""/>
            <o:lock v:ext="edit" aspectratio="t"/>
            <w10:wrap type="none"/>
            <w10:anchorlock/>
          </v:shape>
          <o:OLEObject Type="Embed" ProgID="Equation.3" ShapeID="_x0000_i1606" DrawAspect="Content" ObjectID="_1468076350" r:id="rId1333">
            <o:LockedField>false</o:LockedField>
          </o:OLEObject>
        </w:objec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14"/>
          <w:sz w:val="28"/>
          <w:szCs w:val="28"/>
        </w:rPr>
        <w:object>
          <v:shape id="_x0000_i1607" o:spt="75" type="#_x0000_t75" style="height:20pt;width:152pt;" o:ole="t" filled="f" o:preferrelative="t" stroked="f" coordsize="21600,21600">
            <v:path/>
            <v:fill on="f" alignshape="1" focussize="0,0"/>
            <v:stroke on="f"/>
            <v:imagedata r:id="rId1336" o:title=""/>
            <o:lock v:ext="edit" aspectratio="t"/>
            <w10:wrap type="none"/>
            <w10:anchorlock/>
          </v:shape>
          <o:OLEObject Type="Embed" ProgID="Equation.3" ShapeID="_x0000_i1607" DrawAspect="Content" ObjectID="_1468076351" r:id="rId1335">
            <o:LockedField>false</o:LockedField>
          </o:OLEObject>
        </w:objec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14"/>
          <w:sz w:val="28"/>
          <w:szCs w:val="28"/>
        </w:rPr>
        <w:object>
          <v:shape id="_x0000_i1608" o:spt="75" type="#_x0000_t75" style="height:19pt;width:159pt;" o:ole="t" filled="f" o:preferrelative="t" stroked="f" coordsize="21600,21600">
            <v:path/>
            <v:fill on="f" alignshape="1" focussize="0,0"/>
            <v:stroke on="f"/>
            <v:imagedata r:id="rId1338" o:title=""/>
            <o:lock v:ext="edit" aspectratio="t"/>
            <w10:wrap type="none"/>
            <w10:anchorlock/>
          </v:shape>
          <o:OLEObject Type="Embed" ProgID="Equation.3" ShapeID="_x0000_i1608" DrawAspect="Content" ObjectID="_1468076352" r:id="rId1337">
            <o:LockedField>false</o:LockedField>
          </o:OLEObject>
        </w:object>
      </w: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因此，该过程为非自发过程（可逆过程）。</w:t>
      </w:r>
    </w:p>
    <w:p>
      <w:pPr>
        <w:tabs>
          <w:tab w:val="left" w:pos="1409"/>
          <w:tab w:val="left" w:pos="344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p>
    <w:p>
      <w:pPr>
        <w:pStyle w:val="3"/>
        <w:jc w:val="center"/>
        <w:rPr>
          <w:rFonts w:hint="eastAsia" w:ascii="华文楷体" w:hAnsi="华文楷体" w:eastAsia="华文楷体" w:cs="华文楷体"/>
          <w:bCs w:val="0"/>
          <w:sz w:val="28"/>
          <w:szCs w:val="28"/>
        </w:rPr>
      </w:pPr>
      <w:bookmarkStart w:id="4" w:name="_Toc311882777"/>
      <w:r>
        <w:rPr>
          <w:rFonts w:hint="eastAsia" w:ascii="华文楷体" w:hAnsi="华文楷体" w:eastAsia="华文楷体" w:cs="华文楷体"/>
          <w:bCs w:val="0"/>
          <w:sz w:val="28"/>
          <w:szCs w:val="28"/>
        </w:rPr>
        <w:br w:type="page"/>
      </w:r>
      <w:r>
        <w:rPr>
          <w:rFonts w:hint="eastAsia" w:ascii="华文楷体" w:hAnsi="华文楷体" w:eastAsia="华文楷体" w:cs="华文楷体"/>
          <w:bCs w:val="0"/>
          <w:sz w:val="28"/>
          <w:szCs w:val="28"/>
        </w:rPr>
        <w:t>二 相平衡</w:t>
      </w:r>
      <w:bookmarkEnd w:id="4"/>
    </w:p>
    <w:p>
      <w:pPr>
        <w:pStyle w:val="4"/>
        <w:rPr>
          <w:rFonts w:hint="eastAsia" w:ascii="华文楷体" w:hAnsi="华文楷体" w:eastAsia="华文楷体" w:cs="华文楷体"/>
          <w:sz w:val="28"/>
          <w:szCs w:val="28"/>
        </w:rPr>
      </w:pPr>
      <w:bookmarkStart w:id="5" w:name="_Toc311882778"/>
      <w:r>
        <w:rPr>
          <w:rFonts w:hint="eastAsia" w:ascii="华文楷体" w:hAnsi="华文楷体" w:eastAsia="华文楷体" w:cs="华文楷体"/>
          <w:sz w:val="28"/>
          <w:szCs w:val="28"/>
        </w:rPr>
        <w:t>2-1 是非题</w:t>
      </w:r>
      <w:bookmarkEnd w:id="5"/>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在一个给定的体系中，物种数可因分析问题的角度不同而不同，但独立组分数是一个确定的数。（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自由度就是可以独立变化的量。（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609" o:spt="75" type="#_x0000_t75" style="height:15.95pt;width:70.95pt;" o:ole="t" filled="f" stroked="f" coordsize="21600,21600">
            <v:path/>
            <v:fill on="f" focussize="0,0"/>
            <v:stroke on="f"/>
            <v:imagedata r:id="rId1340" o:title=""/>
            <o:lock v:ext="edit" grouping="f" rotation="f" text="f" aspectratio="t"/>
            <w10:wrap type="none"/>
            <w10:anchorlock/>
          </v:shape>
          <o:OLEObject Type="Embed" ProgID="Equation.KSEE3" ShapeID="_x0000_i1609" DrawAspect="Content" ObjectID="_1468076353" r:id="rId1339">
            <o:LockedField>false</o:LockedField>
          </o:OLEObject>
        </w:object>
      </w:r>
      <w:r>
        <w:rPr>
          <w:rFonts w:hint="eastAsia" w:ascii="华文楷体" w:hAnsi="华文楷体" w:eastAsia="华文楷体" w:cs="华文楷体"/>
          <w:sz w:val="28"/>
          <w:szCs w:val="28"/>
        </w:rPr>
        <w:t>平衡共存，因</w:t>
      </w:r>
      <w:r>
        <w:rPr>
          <w:rFonts w:hint="eastAsia" w:ascii="华文楷体" w:hAnsi="华文楷体" w:eastAsia="华文楷体" w:cs="华文楷体"/>
          <w:position w:val="-10"/>
          <w:sz w:val="28"/>
          <w:szCs w:val="28"/>
        </w:rPr>
        <w:object>
          <v:shape id="_x0000_i1610" o:spt="75" type="#_x0000_t75" style="height:16.95pt;width:135.95pt;" o:ole="t" filled="f" stroked="f" coordsize="21600,21600">
            <v:path/>
            <v:fill on="f" focussize="0,0"/>
            <v:stroke on="f"/>
            <v:imagedata r:id="rId1342" o:title=""/>
            <o:lock v:ext="edit" grouping="f" rotation="f" text="f" aspectratio="t"/>
            <w10:wrap type="none"/>
            <w10:anchorlock/>
          </v:shape>
          <o:OLEObject Type="Embed" ProgID="Equation.KSEE3" ShapeID="_x0000_i1610" DrawAspect="Content" ObjectID="_1468076354" r:id="rId1341">
            <o:LockedField>false</o:LockedField>
          </o:OLEObject>
        </w:object>
      </w:r>
      <w:r>
        <w:rPr>
          <w:rFonts w:hint="eastAsia" w:ascii="华文楷体" w:hAnsi="华文楷体" w:eastAsia="华文楷体" w:cs="华文楷体"/>
          <w:sz w:val="28"/>
          <w:szCs w:val="28"/>
        </w:rPr>
        <w:t>。（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单组份体系的相图中两相平衡线都可以用克拉贝隆方程定量描述。（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在相图中总可以利用杠杆规则计算两相平衡时两相的相对量。（ √ ）</w:t>
      </w:r>
    </w:p>
    <w:p>
      <w:pPr>
        <w:numPr>
          <w:ilvl w:val="0"/>
          <w:numId w:val="40"/>
        </w:numPr>
        <w:tabs>
          <w:tab w:val="center" w:pos="4153"/>
        </w:tabs>
        <w:spacing w:line="360" w:lineRule="auto"/>
        <w:rPr>
          <w:rFonts w:hint="eastAsia" w:ascii="华文楷体" w:hAnsi="华文楷体" w:eastAsia="华文楷体" w:cs="华文楷体"/>
          <w:sz w:val="28"/>
          <w:szCs w:val="28"/>
        </w:rPr>
      </w:pPr>
      <w:bookmarkStart w:id="6" w:name="OLE_LINK4"/>
      <w:bookmarkStart w:id="7" w:name="OLE_LINK5"/>
      <w:r>
        <w:rPr>
          <w:rFonts w:hint="eastAsia" w:ascii="华文楷体" w:hAnsi="华文楷体" w:eastAsia="华文楷体" w:cs="华文楷体"/>
          <w:sz w:val="28"/>
          <w:szCs w:val="28"/>
        </w:rPr>
        <w:t>对于二元互溶液系，通过精馏方法总可以得到两个纯组分。</w:t>
      </w:r>
      <w:bookmarkEnd w:id="6"/>
      <w:bookmarkEnd w:id="7"/>
      <w:r>
        <w:rPr>
          <w:rFonts w:hint="eastAsia" w:ascii="华文楷体" w:hAnsi="华文楷体" w:eastAsia="华文楷体" w:cs="华文楷体"/>
          <w:sz w:val="28"/>
          <w:szCs w:val="28"/>
        </w:rPr>
        <w:t>（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部分互溶双液系总以互相共轭的两相平衡共存。（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恒沸物的组成不变。（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相图中的点都是代表体系状态的点。（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三组分体系最多同时存在4个相。（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完全互溶双液系</w:t>
      </w:r>
      <w:r>
        <w:rPr>
          <w:rFonts w:hint="eastAsia" w:ascii="华文楷体" w:hAnsi="华文楷体" w:eastAsia="华文楷体" w:cs="华文楷体"/>
          <w:i/>
          <w:sz w:val="28"/>
          <w:szCs w:val="28"/>
        </w:rPr>
        <w:t>T</w:t>
      </w:r>
      <w:r>
        <w:rPr>
          <w:rFonts w:hint="eastAsia" w:ascii="华文楷体" w:hAnsi="华文楷体" w:eastAsia="华文楷体" w:cs="华文楷体"/>
          <w:sz w:val="28"/>
          <w:szCs w:val="28"/>
        </w:rPr>
        <w:t>-</w:t>
      </w:r>
      <w:r>
        <w:rPr>
          <w:rFonts w:hint="eastAsia" w:ascii="华文楷体" w:hAnsi="华文楷体" w:eastAsia="华文楷体" w:cs="华文楷体"/>
          <w:i/>
          <w:sz w:val="28"/>
          <w:szCs w:val="28"/>
        </w:rPr>
        <w:t>x</w:t>
      </w:r>
      <w:r>
        <w:rPr>
          <w:rFonts w:hint="eastAsia" w:ascii="华文楷体" w:hAnsi="华文楷体" w:eastAsia="华文楷体" w:cs="华文楷体"/>
          <w:sz w:val="28"/>
          <w:szCs w:val="28"/>
        </w:rPr>
        <w:t>图中，溶液的沸点与纯组分的沸点的意义是一样的。（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根据二元液系的p-x图，可以准确判断该体系的液相是否为理想液体混合物。（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二元液系中若A组分对拉乌尔定律产生正偏差，那么B组分必定对拉乌尔定律产生负偏差。（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A、B两液体完全不互相溶，那么当有B存在时，A的蒸汽压与体系中A的摩尔分数成正比。（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sz w:val="28"/>
          <w:szCs w:val="28"/>
        </w:rPr>
        <w:t>双组分体系中，易挥发组分在气相中的组成大于其在液相中的组成。</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二元液系中若A组分对拉乌尔定律产生正偏差，那么在</w:t>
      </w:r>
      <w:r>
        <w:rPr>
          <w:rFonts w:hint="eastAsia" w:ascii="华文楷体" w:hAnsi="华文楷体" w:eastAsia="华文楷体" w:cs="华文楷体"/>
          <w:i/>
          <w:sz w:val="28"/>
          <w:szCs w:val="28"/>
        </w:rPr>
        <w:t>T</w:t>
      </w:r>
      <w:r>
        <w:rPr>
          <w:rFonts w:hint="eastAsia" w:ascii="华文楷体" w:hAnsi="华文楷体" w:eastAsia="华文楷体" w:cs="华文楷体"/>
          <w:sz w:val="28"/>
          <w:szCs w:val="28"/>
        </w:rPr>
        <w:t>-</w:t>
      </w:r>
      <w:r>
        <w:rPr>
          <w:rFonts w:hint="eastAsia" w:ascii="华文楷体" w:hAnsi="华文楷体" w:eastAsia="华文楷体" w:cs="华文楷体"/>
          <w:i/>
          <w:sz w:val="28"/>
          <w:szCs w:val="28"/>
        </w:rPr>
        <w:t>x</w:t>
      </w:r>
      <w:r>
        <w:rPr>
          <w:rFonts w:hint="eastAsia" w:ascii="华文楷体" w:hAnsi="华文楷体" w:eastAsia="华文楷体" w:cs="华文楷体"/>
          <w:sz w:val="28"/>
          <w:szCs w:val="28"/>
        </w:rPr>
        <w:t>图上必有最高恒沸点。（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kern w:val="0"/>
          <w:sz w:val="28"/>
          <w:szCs w:val="28"/>
        </w:rPr>
        <w:t>在水的三相点，冰、水、水蒸气三相共存，此时的温度和压力都有确定值，体系的自由度为0。</w:t>
      </w:r>
      <w:r>
        <w:rPr>
          <w:rFonts w:hint="eastAsia" w:ascii="华文楷体" w:hAnsi="华文楷体" w:eastAsia="华文楷体" w:cs="华文楷体"/>
          <w:sz w:val="28"/>
          <w:szCs w:val="28"/>
        </w:rPr>
        <w:t>（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将双组分进行连续的部分气化和部分冷凝，使混合液得以分离就是精馏的原理。</w:t>
      </w:r>
      <w:r>
        <w:rPr>
          <w:rFonts w:hint="eastAsia" w:ascii="华文楷体" w:hAnsi="华文楷体" w:eastAsia="华文楷体" w:cs="华文楷体"/>
          <w:sz w:val="28"/>
          <w:szCs w:val="28"/>
        </w:rPr>
        <w:t>（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sz w:val="28"/>
          <w:szCs w:val="28"/>
        </w:rPr>
        <w:t>双组分体系中，易挥发组分在气相中的组成大于其在液相中的组成。</w:t>
      </w:r>
      <w:r>
        <w:rPr>
          <w:rFonts w:hint="eastAsia" w:ascii="华文楷体" w:hAnsi="华文楷体" w:eastAsia="华文楷体" w:cs="华文楷体"/>
          <w:sz w:val="28"/>
          <w:szCs w:val="28"/>
        </w:rPr>
        <w:t>（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二元体系相图中，物系点移动方向是垂直上下，而相点则水平移动。</w:t>
      </w:r>
      <w:r>
        <w:rPr>
          <w:rFonts w:hint="eastAsia" w:ascii="华文楷体" w:hAnsi="华文楷体" w:eastAsia="华文楷体" w:cs="华文楷体"/>
          <w:sz w:val="28"/>
          <w:szCs w:val="28"/>
        </w:rPr>
        <w:t>（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确定体系的物种数可以人为随意设定，但是组分数是固定不变的。</w:t>
      </w:r>
      <w:r>
        <w:rPr>
          <w:rFonts w:hint="eastAsia" w:ascii="华文楷体" w:hAnsi="华文楷体" w:eastAsia="华文楷体" w:cs="华文楷体"/>
          <w:bCs/>
          <w:color w:val="000000"/>
          <w:kern w:val="0"/>
          <w:sz w:val="28"/>
          <w:szCs w:val="28"/>
        </w:rPr>
        <w:t xml:space="preserve">  </w:t>
      </w:r>
      <w:r>
        <w:rPr>
          <w:rFonts w:hint="eastAsia" w:ascii="华文楷体" w:hAnsi="华文楷体" w:eastAsia="华文楷体" w:cs="华文楷体"/>
          <w:sz w:val="28"/>
          <w:szCs w:val="28"/>
        </w:rPr>
        <w:t>（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通过控制体系外压，恒沸混合物是可以通过蒸馏进行分离的。  （ √ ）</w:t>
      </w:r>
    </w:p>
    <w:p>
      <w:pPr>
        <w:numPr>
          <w:ilvl w:val="0"/>
          <w:numId w:val="40"/>
        </w:num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水的相图包含一个三相点、三条实线射线、一条虚线射线和三个平面区域。</w:t>
      </w:r>
      <w:r>
        <w:rPr>
          <w:rFonts w:hint="eastAsia" w:ascii="华文楷体" w:hAnsi="华文楷体" w:eastAsia="华文楷体" w:cs="华文楷体"/>
          <w:sz w:val="28"/>
          <w:szCs w:val="28"/>
        </w:rPr>
        <w:t>（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纯物质的饱和蒸气压较高的液体沸点较高</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sz w:val="28"/>
          <w:szCs w:val="28"/>
        </w:rPr>
        <w:t>（ × ）</w:t>
      </w:r>
    </w:p>
    <w:p>
      <w:pPr>
        <w:tabs>
          <w:tab w:val="center" w:pos="4153"/>
        </w:tabs>
        <w:spacing w:line="360" w:lineRule="auto"/>
        <w:rPr>
          <w:rFonts w:hint="eastAsia" w:ascii="华文楷体" w:hAnsi="华文楷体" w:eastAsia="华文楷体" w:cs="华文楷体"/>
          <w:sz w:val="28"/>
          <w:szCs w:val="28"/>
        </w:rPr>
      </w:pPr>
    </w:p>
    <w:p>
      <w:pPr>
        <w:pStyle w:val="4"/>
        <w:rPr>
          <w:rFonts w:hint="eastAsia" w:ascii="华文楷体" w:hAnsi="华文楷体" w:eastAsia="华文楷体" w:cs="华文楷体"/>
          <w:sz w:val="28"/>
          <w:szCs w:val="28"/>
        </w:rPr>
      </w:pPr>
      <w:bookmarkStart w:id="8" w:name="_Toc311882779"/>
      <w:r>
        <w:rPr>
          <w:rFonts w:hint="eastAsia" w:ascii="华文楷体" w:hAnsi="华文楷体" w:eastAsia="华文楷体" w:cs="华文楷体"/>
          <w:sz w:val="28"/>
          <w:szCs w:val="28"/>
        </w:rPr>
        <w:t>2-2 思考题</w:t>
      </w:r>
      <w:bookmarkEnd w:id="8"/>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盐AlCl</w:t>
      </w:r>
      <w:r>
        <w:rPr>
          <w:rFonts w:hint="eastAsia" w:ascii="华文楷体" w:hAnsi="华文楷体" w:eastAsia="华文楷体" w:cs="华文楷体"/>
          <w:sz w:val="28"/>
          <w:szCs w:val="28"/>
          <w:vertAlign w:val="subscript"/>
        </w:rPr>
        <w:t xml:space="preserve">3 </w:t>
      </w:r>
      <w:r>
        <w:rPr>
          <w:rFonts w:hint="eastAsia" w:ascii="华文楷体" w:hAnsi="华文楷体" w:eastAsia="华文楷体" w:cs="华文楷体"/>
          <w:sz w:val="28"/>
          <w:szCs w:val="28"/>
        </w:rPr>
        <w:t>溶于水形成不饱和溶液，如该盐不发生水解，则该溶液体系的组分数为多少？</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家庭使用高压锅时，为什么应在常压下沸腾一段时间后，再盖上限压阀？</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石灰窑中，</w:t>
      </w:r>
      <w:r>
        <w:rPr>
          <w:rFonts w:hint="eastAsia" w:ascii="华文楷体" w:hAnsi="华文楷体" w:eastAsia="华文楷体" w:cs="华文楷体"/>
          <w:position w:val="-10"/>
          <w:sz w:val="28"/>
          <w:szCs w:val="28"/>
        </w:rPr>
        <w:object>
          <v:shape id="_x0000_i1611" o:spt="75" type="#_x0000_t75" style="height:15.95pt;width:151.95pt;" o:ole="t" filled="f" stroked="f" coordsize="21600,21600">
            <v:path/>
            <v:fill on="f" focussize="0,0"/>
            <v:stroke on="f"/>
            <v:imagedata r:id="rId1344" o:title=""/>
            <o:lock v:ext="edit" grouping="f" rotation="f" text="f" aspectratio="t"/>
            <w10:wrap type="none"/>
            <w10:anchorlock/>
          </v:shape>
          <o:OLEObject Type="Embed" ProgID="Equation.KSEE3" ShapeID="_x0000_i1611" DrawAspect="Content" ObjectID="_1468076355" r:id="rId1343">
            <o:LockedField>false</o:LockedField>
          </o:OLEObject>
        </w:object>
      </w:r>
      <w:r>
        <w:rPr>
          <w:rFonts w:hint="eastAsia" w:ascii="华文楷体" w:hAnsi="华文楷体" w:eastAsia="华文楷体" w:cs="华文楷体"/>
          <w:sz w:val="28"/>
          <w:szCs w:val="28"/>
        </w:rPr>
        <w:t>是否存在</w:t>
      </w:r>
      <w:r>
        <w:rPr>
          <w:rFonts w:hint="eastAsia" w:ascii="华文楷体" w:hAnsi="华文楷体" w:eastAsia="华文楷体" w:cs="华文楷体"/>
          <w:position w:val="-10"/>
          <w:sz w:val="28"/>
          <w:szCs w:val="28"/>
        </w:rPr>
        <w:object>
          <v:shape id="_x0000_i1612" o:spt="75" type="#_x0000_t75" style="height:16.95pt;width:70.95pt;" o:ole="t" filled="f" stroked="f" coordsize="21600,21600">
            <v:path/>
            <v:fill on="f" focussize="0,0"/>
            <v:stroke on="f"/>
            <v:imagedata r:id="rId1346" o:title=""/>
            <o:lock v:ext="edit" grouping="f" rotation="f" text="f" aspectratio="t"/>
            <w10:wrap type="none"/>
            <w10:anchorlock/>
          </v:shape>
          <o:OLEObject Type="Embed" ProgID="Equation.KSEE3" ShapeID="_x0000_i1612" DrawAspect="Content" ObjectID="_1468076356" r:id="rId1345">
            <o:LockedField>false</o:LockedField>
          </o:OLEObject>
        </w:object>
      </w:r>
      <w:r>
        <w:rPr>
          <w:rFonts w:hint="eastAsia" w:ascii="华文楷体" w:hAnsi="华文楷体" w:eastAsia="华文楷体" w:cs="华文楷体"/>
          <w:sz w:val="28"/>
          <w:szCs w:val="28"/>
        </w:rPr>
        <w:t>的条件限制？</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某物质溶于溶剂中分别形成不饱和溶液与过饱和溶液，两体系的自由度是否相等？</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判断下列结论是否正确：（1）纯液体在一定温度下其平衡蒸汽压随液体受到的外压的变化而变化；（2）1dm</w:t>
      </w:r>
      <w:r>
        <w:rPr>
          <w:rFonts w:hint="eastAsia" w:ascii="华文楷体" w:hAnsi="华文楷体" w:eastAsia="华文楷体" w:cs="华文楷体"/>
          <w:sz w:val="28"/>
          <w:szCs w:val="28"/>
          <w:vertAlign w:val="superscript"/>
        </w:rPr>
        <w:t>3</w:t>
      </w:r>
      <w:r>
        <w:rPr>
          <w:rFonts w:hint="eastAsia" w:ascii="华文楷体" w:hAnsi="华文楷体" w:eastAsia="华文楷体" w:cs="华文楷体"/>
          <w:sz w:val="28"/>
          <w:szCs w:val="28"/>
        </w:rPr>
        <w:t>含有0.2molNaCl的水溶液，在298K时只有一个平衡蒸汽压；（3）1dm</w:t>
      </w:r>
      <w:r>
        <w:rPr>
          <w:rFonts w:hint="eastAsia" w:ascii="华文楷体" w:hAnsi="华文楷体" w:eastAsia="华文楷体" w:cs="华文楷体"/>
          <w:sz w:val="28"/>
          <w:szCs w:val="28"/>
          <w:vertAlign w:val="superscript"/>
        </w:rPr>
        <w:t>3</w:t>
      </w:r>
      <w:r>
        <w:rPr>
          <w:rFonts w:hint="eastAsia" w:ascii="华文楷体" w:hAnsi="华文楷体" w:eastAsia="华文楷体" w:cs="华文楷体"/>
          <w:sz w:val="28"/>
          <w:szCs w:val="28"/>
        </w:rPr>
        <w:t>含有0.2molNaCl及任意KCl的水溶液，在一定温度下其平衡蒸汽压并非定值。</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恒温下，在固体NH</w:t>
      </w:r>
      <w:r>
        <w:rPr>
          <w:rFonts w:hint="eastAsia" w:ascii="华文楷体" w:hAnsi="华文楷体" w:eastAsia="华文楷体" w:cs="华文楷体"/>
          <w:sz w:val="28"/>
          <w:szCs w:val="28"/>
          <w:vertAlign w:val="subscript"/>
        </w:rPr>
        <w:t>4</w:t>
      </w:r>
      <w:r>
        <w:rPr>
          <w:rFonts w:hint="eastAsia" w:ascii="华文楷体" w:hAnsi="华文楷体" w:eastAsia="华文楷体" w:cs="华文楷体"/>
          <w:sz w:val="28"/>
          <w:szCs w:val="28"/>
        </w:rPr>
        <w:t>Cl分解达平衡的系统中通入少量HCl气体，系统的压力是否改变？</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恒温下，在固体CaCO</w:t>
      </w:r>
      <w:r>
        <w:rPr>
          <w:rFonts w:hint="eastAsia" w:ascii="华文楷体" w:hAnsi="华文楷体" w:eastAsia="华文楷体" w:cs="华文楷体"/>
          <w:sz w:val="28"/>
          <w:szCs w:val="28"/>
          <w:vertAlign w:val="subscript"/>
        </w:rPr>
        <w:t>3</w:t>
      </w:r>
      <w:r>
        <w:rPr>
          <w:rFonts w:hint="eastAsia" w:ascii="华文楷体" w:hAnsi="华文楷体" w:eastAsia="华文楷体" w:cs="华文楷体"/>
          <w:sz w:val="28"/>
          <w:szCs w:val="28"/>
        </w:rPr>
        <w:t>分解达平衡的系统中通入少量CO</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气体，系统的压力是否改变？</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在定温或定压的双液系相图中，恒沸点的自由度是多少？</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共沸（熔）物是混合物还是化合物？</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已知A和B可形成低共沸混合物，纯A的沸点低于纯B的沸点，若将任意比例的A与     B   在精馏塔中蒸馏，则塔顶馏出物是什么？为什么？</w:t>
      </w:r>
    </w:p>
    <w:p>
      <w:pPr>
        <w:tabs>
          <w:tab w:val="center" w:pos="4153"/>
        </w:tabs>
        <w:spacing w:line="360" w:lineRule="auto"/>
        <w:rPr>
          <w:rFonts w:hint="eastAsia" w:ascii="华文楷体" w:hAnsi="华文楷体" w:eastAsia="华文楷体" w:cs="华文楷体"/>
          <w:sz w:val="28"/>
          <w:szCs w:val="28"/>
        </w:rPr>
      </w:pP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11、相是指系统处于平衡时,系统中物理性质及化学性质都均匀的部分。(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12、依据相律,纯液体在一定温度下,蒸气压应该是定值。(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13、依据相律,恒沸温合物的沸点不随外压的改变而改变。(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14、双组分相图中恒沸混合物的组成随外压力的不同而不同。(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15、不可能用简单精馏的方法将二组分恒沸混合物分离为两个纯组分。(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16、二组分的理想液态混合物的蒸气总压力介于二纯组分的整齐压之间。（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 在一个给定的体系中，物种数可以因分析问题的角度不同而不同，但独立组分数是一个确定的数。</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18．自由度就是可以独立变化的变量。</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19．I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（s）= 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（g）平衡共存，因S = 2， R = 1， R</w:t>
      </w:r>
      <w:r>
        <w:rPr>
          <w:rFonts w:hint="eastAsia" w:ascii="华文楷体" w:hAnsi="华文楷体" w:eastAsia="华文楷体" w:cs="华文楷体"/>
          <w:color w:val="000000"/>
          <w:kern w:val="0"/>
          <w:sz w:val="28"/>
          <w:szCs w:val="28"/>
          <w:vertAlign w:val="superscript"/>
        </w:rPr>
        <w:t xml:space="preserve">/ </w:t>
      </w:r>
      <w:r>
        <w:rPr>
          <w:rFonts w:hint="eastAsia" w:ascii="华文楷体" w:hAnsi="华文楷体" w:eastAsia="华文楷体" w:cs="华文楷体"/>
          <w:color w:val="000000"/>
          <w:kern w:val="0"/>
          <w:sz w:val="28"/>
          <w:szCs w:val="28"/>
        </w:rPr>
        <w:t>= 0所以C = 1。</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20．单组分体系的相图中两相平衡线都可以用克拉贝龙方程定量描述。</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21．在相图中总可以利用杠杆规则计算两相平衡时两相的相对的量。</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22．对于二元互溶液系，通过精馏方法总可以得到两个纯组分。</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23．部分互溶双液系总以相互共轭的两相平衡共存。</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24．恒沸物的组成不变。</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25．相图中的点都是代表体系状态的点。</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26．三组分体系最多同时存在4个相。</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27．完全互溶双液系</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x</w:t>
      </w:r>
      <w:r>
        <w:rPr>
          <w:rFonts w:hint="eastAsia" w:ascii="华文楷体" w:hAnsi="华文楷体" w:eastAsia="华文楷体" w:cs="华文楷体"/>
          <w:color w:val="000000"/>
          <w:kern w:val="0"/>
          <w:sz w:val="28"/>
          <w:szCs w:val="28"/>
        </w:rPr>
        <w:t>图中，溶液的沸点与纯组分的沸点的意义是一样的。</w:t>
      </w:r>
      <w:r>
        <w:rPr>
          <w:rFonts w:hint="eastAsia" w:ascii="华文楷体" w:hAnsi="华文楷体" w:eastAsia="华文楷体" w:cs="华文楷体"/>
          <w:color w:val="000000"/>
          <w:sz w:val="28"/>
          <w:szCs w:val="28"/>
        </w:rPr>
        <w:t>(  )</w:t>
      </w:r>
    </w:p>
    <w:p>
      <w:pPr>
        <w:widowControl/>
        <w:tabs>
          <w:tab w:val="left" w:pos="84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28．据二元液系的</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~x图，可以准确的判断该体系的液相是否是理想液体混合物。</w:t>
      </w:r>
      <w:r>
        <w:rPr>
          <w:rFonts w:hint="eastAsia" w:ascii="华文楷体" w:hAnsi="华文楷体" w:eastAsia="华文楷体" w:cs="华文楷体"/>
          <w:color w:val="000000"/>
          <w:sz w:val="28"/>
          <w:szCs w:val="28"/>
        </w:rPr>
        <w:t>(  )</w:t>
      </w:r>
    </w:p>
    <w:p>
      <w:pPr>
        <w:widowControl/>
        <w:tabs>
          <w:tab w:val="left" w:pos="84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29．二元液系中若A组分对拉乌尔定律产生正偏差，那么B组分必定对Raoult定律产</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生负偏差。</w:t>
      </w:r>
      <w:r>
        <w:rPr>
          <w:rFonts w:hint="eastAsia" w:ascii="华文楷体" w:hAnsi="华文楷体" w:eastAsia="华文楷体" w:cs="华文楷体"/>
          <w:color w:val="000000"/>
          <w:sz w:val="28"/>
          <w:szCs w:val="28"/>
        </w:rPr>
        <w:t>(  )</w:t>
      </w:r>
    </w:p>
    <w:p>
      <w:pPr>
        <w:widowControl/>
        <w:tabs>
          <w:tab w:val="left" w:pos="84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30．A、B两液体完全不互溶，那么当有B存在时，A的蒸气压与体系中A的摩尔分数</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成正比。</w:t>
      </w:r>
      <w:r>
        <w:rPr>
          <w:rFonts w:hint="eastAsia" w:ascii="华文楷体" w:hAnsi="华文楷体" w:eastAsia="华文楷体" w:cs="华文楷体"/>
          <w:color w:val="000000"/>
          <w:sz w:val="28"/>
          <w:szCs w:val="28"/>
        </w:rPr>
        <w:t>(  )</w:t>
      </w:r>
    </w:p>
    <w:p>
      <w:pPr>
        <w:tabs>
          <w:tab w:val="center" w:pos="4153"/>
        </w:tabs>
        <w:spacing w:line="360" w:lineRule="auto"/>
        <w:rPr>
          <w:rFonts w:hint="eastAsia" w:ascii="华文楷体" w:hAnsi="华文楷体" w:eastAsia="华文楷体" w:cs="华文楷体"/>
          <w:sz w:val="28"/>
          <w:szCs w:val="28"/>
        </w:rPr>
      </w:pPr>
    </w:p>
    <w:p>
      <w:pPr>
        <w:pStyle w:val="4"/>
        <w:rPr>
          <w:rFonts w:hint="eastAsia" w:ascii="华文楷体" w:hAnsi="华文楷体" w:eastAsia="华文楷体" w:cs="华文楷体"/>
          <w:sz w:val="28"/>
          <w:szCs w:val="28"/>
        </w:rPr>
      </w:pPr>
      <w:bookmarkStart w:id="9" w:name="_Toc311882780"/>
      <w:r>
        <w:rPr>
          <w:rFonts w:hint="eastAsia" w:ascii="华文楷体" w:hAnsi="华文楷体" w:eastAsia="华文楷体" w:cs="华文楷体"/>
          <w:sz w:val="28"/>
          <w:szCs w:val="28"/>
        </w:rPr>
        <w:t>2-3 选择题</w:t>
      </w:r>
      <w:bookmarkEnd w:id="9"/>
    </w:p>
    <w:p>
      <w:pPr>
        <w:numPr>
          <w:ilvl w:val="0"/>
          <w:numId w:val="42"/>
        </w:num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水煤气发生炉中共有</w:t>
      </w:r>
      <w:r>
        <w:rPr>
          <w:rFonts w:hint="eastAsia" w:ascii="华文楷体" w:hAnsi="华文楷体" w:eastAsia="华文楷体" w:cs="华文楷体"/>
          <w:position w:val="-10"/>
          <w:sz w:val="28"/>
          <w:szCs w:val="28"/>
        </w:rPr>
        <w:object>
          <v:shape id="_x0000_i1613" o:spt="75" type="#_x0000_t75" style="height:15.95pt;width:167.95pt;" o:ole="t" filled="f" stroked="f" coordsize="21600,21600">
            <v:path/>
            <v:fill on="f" focussize="0,0"/>
            <v:stroke on="f"/>
            <v:imagedata r:id="rId1348" o:title=""/>
            <o:lock v:ext="edit" grouping="f" rotation="f" text="f" aspectratio="t"/>
            <w10:wrap type="none"/>
            <w10:anchorlock/>
          </v:shape>
          <o:OLEObject Type="Embed" ProgID="Equation.KSEE3" ShapeID="_x0000_i1613" DrawAspect="Content" ObjectID="_1468076357" r:id="rId1347">
            <o:LockedField>false</o:LockedField>
          </o:OLEObject>
        </w:object>
      </w:r>
      <w:r>
        <w:rPr>
          <w:rFonts w:hint="eastAsia" w:ascii="华文楷体" w:hAnsi="华文楷体" w:eastAsia="华文楷体" w:cs="华文楷体"/>
          <w:sz w:val="28"/>
          <w:szCs w:val="28"/>
        </w:rPr>
        <w:t>及</w:t>
      </w:r>
      <w:r>
        <w:rPr>
          <w:rFonts w:hint="eastAsia" w:ascii="华文楷体" w:hAnsi="华文楷体" w:eastAsia="华文楷体" w:cs="华文楷体"/>
          <w:position w:val="-10"/>
          <w:sz w:val="28"/>
          <w:szCs w:val="28"/>
        </w:rPr>
        <w:object>
          <v:shape id="_x0000_i1614" o:spt="75" type="#_x0000_t75" style="height:15.95pt;width:33.95pt;" o:ole="t" filled="f" stroked="f" coordsize="21600,21600">
            <v:path/>
            <v:fill on="f" focussize="0,0"/>
            <v:stroke on="f"/>
            <v:imagedata r:id="rId1350" o:title=""/>
            <o:lock v:ext="edit" grouping="f" rotation="f" text="f" aspectratio="t"/>
            <w10:wrap type="none"/>
            <w10:anchorlock/>
          </v:shape>
          <o:OLEObject Type="Embed" ProgID="Equation.KSEE3" ShapeID="_x0000_i1614" DrawAspect="Content" ObjectID="_1468076358" r:id="rId1349">
            <o:LockedField>false</o:LockedField>
          </o:OLEObject>
        </w:object>
      </w:r>
      <w:r>
        <w:rPr>
          <w:rFonts w:hint="eastAsia" w:ascii="华文楷体" w:hAnsi="华文楷体" w:eastAsia="华文楷体" w:cs="华文楷体"/>
          <w:sz w:val="28"/>
          <w:szCs w:val="28"/>
        </w:rPr>
        <w:t>5种物质，它们能发生下述反应：</w:t>
      </w:r>
      <w:r>
        <w:rPr>
          <w:rFonts w:hint="eastAsia" w:ascii="华文楷体" w:hAnsi="华文楷体" w:eastAsia="华文楷体" w:cs="华文楷体"/>
          <w:position w:val="-10"/>
          <w:sz w:val="28"/>
          <w:szCs w:val="28"/>
        </w:rPr>
        <w:object>
          <v:shape id="_x0000_i1615" o:spt="75" type="#_x0000_t75" style="height:15.95pt;width:128.95pt;" o:ole="t" filled="f" stroked="f" coordsize="21600,21600">
            <v:path/>
            <v:fill on="f" focussize="0,0"/>
            <v:stroke on="f"/>
            <v:imagedata r:id="rId1352" o:title=""/>
            <o:lock v:ext="edit" grouping="f" rotation="f" text="f" aspectratio="t"/>
            <w10:wrap type="none"/>
            <w10:anchorlock/>
          </v:shape>
          <o:OLEObject Type="Embed" ProgID="Equation.KSEE3" ShapeID="_x0000_i1615" DrawAspect="Content" ObjectID="_1468076359" r:id="rId1351">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10"/>
          <w:sz w:val="28"/>
          <w:szCs w:val="28"/>
        </w:rPr>
        <w:object>
          <v:shape id="_x0000_i1616" o:spt="75" type="#_x0000_t75" style="height:15.95pt;width:180.95pt;" o:ole="t" filled="f" stroked="f" coordsize="21600,21600">
            <v:path/>
            <v:fill on="f" focussize="0,0"/>
            <v:stroke on="f"/>
            <v:imagedata r:id="rId1354" o:title=""/>
            <o:lock v:ext="edit" grouping="f" rotation="f" text="f" aspectratio="t"/>
            <w10:wrap type="none"/>
            <w10:anchorlock/>
          </v:shape>
          <o:OLEObject Type="Embed" ProgID="Equation.KSEE3" ShapeID="_x0000_i1616" DrawAspect="Content" ObjectID="_1468076360" r:id="rId1353">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10"/>
          <w:sz w:val="28"/>
          <w:szCs w:val="28"/>
        </w:rPr>
        <w:object>
          <v:shape id="_x0000_i1617" o:spt="75" type="#_x0000_t75" style="height:15.95pt;width:166.95pt;" o:ole="t" filled="f" stroked="f" coordsize="21600,21600">
            <v:path/>
            <v:fill on="f" focussize="0,0"/>
            <v:stroke on="f"/>
            <v:imagedata r:id="rId1356" o:title=""/>
            <o:lock v:ext="edit" grouping="f" rotation="f" text="f" aspectratio="t"/>
            <w10:wrap type="none"/>
            <w10:anchorlock/>
          </v:shape>
          <o:OLEObject Type="Embed" ProgID="Equation.KSEE3" ShapeID="_x0000_i1617" DrawAspect="Content" ObjectID="_1468076361" r:id="rId1355">
            <o:LockedField>false</o:LockedField>
          </o:OLEObject>
        </w:object>
      </w:r>
      <w:r>
        <w:rPr>
          <w:rFonts w:hint="eastAsia" w:ascii="华文楷体" w:hAnsi="华文楷体" w:eastAsia="华文楷体" w:cs="华文楷体"/>
          <w:sz w:val="28"/>
          <w:szCs w:val="28"/>
        </w:rPr>
        <w:t>，则此体系的组分数、自由度为（ C ）</w:t>
      </w: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A.5、3          B.4、3         C.3、3         D.2、2</w:t>
      </w:r>
    </w:p>
    <w:p>
      <w:pPr>
        <w:numPr>
          <w:ilvl w:val="0"/>
          <w:numId w:val="42"/>
        </w:num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物质A与B可形成低共沸混合物E，已知纯A的沸点小于纯B的沸点，若将任意比例的A+B混合在一个精馏塔中精馏，则塔顶的馏出物是（ C ）</w:t>
      </w:r>
    </w:p>
    <w:p>
      <w:pPr>
        <w:numPr>
          <w:ilvl w:val="0"/>
          <w:numId w:val="43"/>
        </w:num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纯A          B.纯B         C.低共沸混合物        D.都有可能</w:t>
      </w:r>
    </w:p>
    <w:p>
      <w:pPr>
        <w:numPr>
          <w:ilvl w:val="0"/>
          <w:numId w:val="44"/>
        </w:num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克拉贝隆-克劳修斯方程适用于（ C ）</w:t>
      </w:r>
    </w:p>
    <w:p>
      <w:pPr>
        <w:numPr>
          <w:ilvl w:val="0"/>
          <w:numId w:val="45"/>
        </w:numPr>
        <w:spacing w:line="360" w:lineRule="auto"/>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618" o:spt="75" type="#_x0000_t75" style="height:15.95pt;width:70.95pt;" o:ole="t" filled="f" stroked="f" coordsize="21600,21600">
            <v:path/>
            <v:fill on="f" focussize="0,0"/>
            <v:stroke on="f"/>
            <v:imagedata r:id="rId1358" o:title=""/>
            <o:lock v:ext="edit" grouping="f" rotation="f" text="f" aspectratio="t"/>
            <w10:wrap type="none"/>
            <w10:anchorlock/>
          </v:shape>
          <o:OLEObject Type="Embed" ProgID="Equation.KSEE3" ShapeID="_x0000_i1618" DrawAspect="Content" ObjectID="_1468076362" r:id="rId1357">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619" o:spt="75" type="#_x0000_t75" style="height:16.95pt;width:114.95pt;" o:ole="t" filled="f" stroked="f" coordsize="21600,21600">
            <v:path/>
            <v:fill on="f" focussize="0,0"/>
            <v:stroke on="f"/>
            <v:imagedata r:id="rId1360" o:title=""/>
            <o:lock v:ext="edit" grouping="f" rotation="f" text="f" aspectratio="t"/>
            <w10:wrap type="none"/>
            <w10:anchorlock/>
          </v:shape>
          <o:OLEObject Type="Embed" ProgID="Equation.KSEE3" ShapeID="_x0000_i1619" DrawAspect="Content" ObjectID="_1468076363" r:id="rId1359">
            <o:LockedField>false</o:LockedField>
          </o:OLEObject>
        </w:objec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620" o:spt="75" type="#_x0000_t75" style="height:15.95pt;width:134.95pt;" o:ole="t" filled="f" stroked="f" coordsize="21600,21600">
            <v:path/>
            <v:fill on="f" focussize="0,0"/>
            <v:stroke on="f"/>
            <v:imagedata r:id="rId1362" o:title=""/>
            <o:lock v:ext="edit" grouping="f" rotation="f" text="f" aspectratio="t"/>
            <w10:wrap type="none"/>
            <w10:anchorlock/>
          </v:shape>
          <o:OLEObject Type="Embed" ProgID="Equation.KSEE3" ShapeID="_x0000_i1620" DrawAspect="Content" ObjectID="_1468076364" r:id="rId1361">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621" o:spt="75" type="#_x0000_t75" style="height:15.95pt;width:66.95pt;" o:ole="t" filled="f" stroked="f" coordsize="21600,21600">
            <v:path/>
            <v:fill on="f" focussize="0,0"/>
            <v:stroke on="f"/>
            <v:imagedata r:id="rId1364" o:title=""/>
            <o:lock v:ext="edit" grouping="f" rotation="f" text="f" aspectratio="t"/>
            <w10:wrap type="none"/>
            <w10:anchorlock/>
          </v:shape>
          <o:OLEObject Type="Embed" ProgID="Equation.KSEE3" ShapeID="_x0000_i1621" DrawAspect="Content" ObjectID="_1468076365" r:id="rId1363">
            <o:LockedField>false</o:LockedField>
          </o:OLEObject>
        </w:object>
      </w:r>
    </w:p>
    <w:p>
      <w:pPr>
        <w:numPr>
          <w:ilvl w:val="0"/>
          <w:numId w:val="46"/>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将一透明容器抽成真空，放入固体碘，当温度为50℃时，可见到明显的碘升华现象，有紫色气体出现。若温度维持不变，向容器中充入氧气使之压力达到100kPa时，将看到容器中（ C ）</w:t>
      </w:r>
    </w:p>
    <w:p>
      <w:pPr>
        <w:numPr>
          <w:ilvl w:val="0"/>
          <w:numId w:val="4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紫色变深       B.紫色变浅        C.颜色不变          D.有液态碘出现</w:t>
      </w:r>
    </w:p>
    <w:p>
      <w:pPr>
        <w:numPr>
          <w:ilvl w:val="0"/>
          <w:numId w:val="48"/>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在一定温度下，水在其饱和蒸汽压下汽化，下列各函数增量中那一项为零（ D ）</w:t>
      </w:r>
    </w:p>
    <w:p>
      <w:pPr>
        <w:numPr>
          <w:ilvl w:val="0"/>
          <w:numId w:val="49"/>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622" o:spt="75" type="#_x0000_t75" style="height:13.95pt;width:20.95pt;" o:ole="t" filled="f" stroked="f" coordsize="21600,21600">
            <v:path/>
            <v:fill on="f" focussize="0,0"/>
            <v:stroke on="f"/>
            <v:imagedata r:id="rId1366" o:title=""/>
            <o:lock v:ext="edit" grouping="f" rotation="f" text="f" aspectratio="t"/>
            <w10:wrap type="none"/>
            <w10:anchorlock/>
          </v:shape>
          <o:OLEObject Type="Embed" ProgID="Equation.KSEE3" ShapeID="_x0000_i1622" DrawAspect="Content" ObjectID="_1468076366" r:id="rId1365">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4"/>
          <w:sz w:val="28"/>
          <w:szCs w:val="28"/>
        </w:rPr>
        <w:object>
          <v:shape id="_x0000_i1623" o:spt="75" type="#_x0000_t75" style="height:12.95pt;width:20.95pt;" o:ole="t" filled="f" stroked="f" coordsize="21600,21600">
            <v:path/>
            <v:fill on="f" focussize="0,0"/>
            <v:stroke on="f"/>
            <v:imagedata r:id="rId1368" o:title=""/>
            <o:lock v:ext="edit" grouping="f" rotation="f" text="f" aspectratio="t"/>
            <w10:wrap type="none"/>
            <w10:anchorlock/>
          </v:shape>
          <o:OLEObject Type="Embed" ProgID="Equation.KSEE3" ShapeID="_x0000_i1623" DrawAspect="Content" ObjectID="_1468076367" r:id="rId1367">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624" o:spt="75" type="#_x0000_t75" style="height:13.95pt;width:18pt;" o:ole="t" filled="f" stroked="f" coordsize="21600,21600">
            <v:path/>
            <v:fill on="f" focussize="0,0"/>
            <v:stroke on="f"/>
            <v:imagedata r:id="rId1370" o:title=""/>
            <o:lock v:ext="edit" grouping="f" rotation="f" text="f" aspectratio="t"/>
            <w10:wrap type="none"/>
            <w10:anchorlock/>
          </v:shape>
          <o:OLEObject Type="Embed" ProgID="Equation.KSEE3" ShapeID="_x0000_i1624" DrawAspect="Content" ObjectID="_1468076368" r:id="rId1369">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625" o:spt="75" type="#_x0000_t75" style="height:13.95pt;width:19.95pt;" o:ole="t" filled="f" stroked="f" coordsize="21600,21600">
            <v:path/>
            <v:fill on="f" focussize="0,0"/>
            <v:stroke on="f"/>
            <v:imagedata r:id="rId1372" o:title=""/>
            <o:lock v:ext="edit" grouping="f" rotation="f" text="f" aspectratio="t"/>
            <w10:wrap type="none"/>
            <w10:anchorlock/>
          </v:shape>
          <o:OLEObject Type="Embed" ProgID="Equation.KSEE3" ShapeID="_x0000_i1625" DrawAspect="Content" ObjectID="_1468076369" r:id="rId1371">
            <o:LockedField>false</o:LockedField>
          </o:OLEObject>
        </w:object>
      </w:r>
    </w:p>
    <w:p>
      <w:pPr>
        <w:numPr>
          <w:ilvl w:val="0"/>
          <w:numId w:val="5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在一定外压下，多组分体系的沸点（ D ）</w:t>
      </w:r>
    </w:p>
    <w:p>
      <w:pPr>
        <w:numPr>
          <w:ilvl w:val="0"/>
          <w:numId w:val="5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有恒定值       B.随组分而变化      C.随浓度而变化      D.随组分及浓度而变化</w:t>
      </w:r>
    </w:p>
    <w:p>
      <w:pPr>
        <w:numPr>
          <w:ilvl w:val="0"/>
          <w:numId w:val="52"/>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压力升高时，单组份体系的沸点将（ A ）</w:t>
      </w:r>
    </w:p>
    <w:p>
      <w:pPr>
        <w:numPr>
          <w:ilvl w:val="0"/>
          <w:numId w:val="53"/>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升高           B.降低             C.不变             D.不一定</w:t>
      </w:r>
    </w:p>
    <w:p>
      <w:pPr>
        <w:numPr>
          <w:ilvl w:val="0"/>
          <w:numId w:val="54"/>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进行水蒸气蒸馏的必要条件是（ A ）</w:t>
      </w:r>
    </w:p>
    <w:p>
      <w:pPr>
        <w:numPr>
          <w:ilvl w:val="0"/>
          <w:numId w:val="55"/>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两种液体互不相容             B.两种液体蒸汽压都较大</w: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C.外压小于101kPa                D.两种液体的沸点相近</w:t>
      </w:r>
    </w:p>
    <w:p>
      <w:pPr>
        <w:numPr>
          <w:ilvl w:val="0"/>
          <w:numId w:val="56"/>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液体A与液体B不相混溶。在一定温度T，当有B存在时，液体A的蒸汽压为（ B ）</w:t>
      </w:r>
    </w:p>
    <w:p>
      <w:pPr>
        <w:numPr>
          <w:ilvl w:val="0"/>
          <w:numId w:val="5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与体系中A的摩尔分数成比例</w:t>
      </w:r>
    </w:p>
    <w:p>
      <w:pPr>
        <w:numPr>
          <w:ilvl w:val="0"/>
          <w:numId w:val="5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等于T温度下纯A的蒸汽压</w:t>
      </w:r>
    </w:p>
    <w:p>
      <w:pPr>
        <w:numPr>
          <w:ilvl w:val="0"/>
          <w:numId w:val="5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大于T温度下纯A的蒸汽压</w:t>
      </w:r>
    </w:p>
    <w:p>
      <w:pPr>
        <w:numPr>
          <w:ilvl w:val="0"/>
          <w:numId w:val="5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与T温度下纯B的蒸汽压之和等于体系的总压力</w:t>
      </w:r>
    </w:p>
    <w:p>
      <w:pPr>
        <w:numPr>
          <w:ilvl w:val="0"/>
          <w:numId w:val="58"/>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氢气和石墨粉在没有催化剂时，在一定温度下不发生化学反应，体系的组分数是（ A ）</w: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A.2              B.3              C.4             D.5</w:t>
      </w:r>
    </w:p>
    <w:p>
      <w:pPr>
        <w:numPr>
          <w:ilvl w:val="0"/>
          <w:numId w:val="58"/>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上述体系中，有催化剂存在时可生成n种碳氢化合物，平衡是组分数为（ A ）</w: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A.2              B.4              C.n+2           D.n</w:t>
      </w:r>
    </w:p>
    <w:p>
      <w:pPr>
        <w:numPr>
          <w:ilvl w:val="0"/>
          <w:numId w:val="58"/>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相率适用于（ D ）</w:t>
      </w:r>
    </w:p>
    <w:p>
      <w:pPr>
        <w:numPr>
          <w:ilvl w:val="0"/>
          <w:numId w:val="59"/>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封闭体系     B.敞开体系     C.非平衡敞开体系     D.以达到平衡的多向敞开体系</w:t>
      </w:r>
    </w:p>
    <w:p>
      <w:pPr>
        <w:numPr>
          <w:ilvl w:val="0"/>
          <w:numId w:val="6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某物质在某溶剂中的溶解度（ C ）</w:t>
      </w:r>
    </w:p>
    <w:p>
      <w:pPr>
        <w:numPr>
          <w:ilvl w:val="0"/>
          <w:numId w:val="6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仅是温度的函数</w:t>
      </w:r>
    </w:p>
    <w:p>
      <w:pPr>
        <w:numPr>
          <w:ilvl w:val="0"/>
          <w:numId w:val="6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仅是压力的函数</w:t>
      </w:r>
    </w:p>
    <w:p>
      <w:pPr>
        <w:numPr>
          <w:ilvl w:val="0"/>
          <w:numId w:val="6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同是温度和压力的函数</w:t>
      </w:r>
    </w:p>
    <w:p>
      <w:pPr>
        <w:numPr>
          <w:ilvl w:val="0"/>
          <w:numId w:val="6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除了温度压力以外，还是其他因素的函数</w:t>
      </w:r>
    </w:p>
    <w:p>
      <w:pPr>
        <w:numPr>
          <w:ilvl w:val="0"/>
          <w:numId w:val="62"/>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在实验室的敞口容器中装有单组份液体，对其不断加热，则看到（ A ）</w:t>
      </w:r>
    </w:p>
    <w:p>
      <w:pPr>
        <w:numPr>
          <w:ilvl w:val="0"/>
          <w:numId w:val="63"/>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沸腾现象      B.三项共存现象     C.临界现象        D.生化现象</w:t>
      </w:r>
    </w:p>
    <w:p>
      <w:pPr>
        <w:numPr>
          <w:ilvl w:val="0"/>
          <w:numId w:val="64"/>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相图与相率之间的关系是（ B ）</w:t>
      </w:r>
    </w:p>
    <w:p>
      <w:pPr>
        <w:numPr>
          <w:ilvl w:val="0"/>
          <w:numId w:val="65"/>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相图由相率推导得出</w:t>
      </w:r>
    </w:p>
    <w:p>
      <w:pPr>
        <w:numPr>
          <w:ilvl w:val="0"/>
          <w:numId w:val="65"/>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相图由实验结果绘制得出，不能违背相率</w:t>
      </w:r>
    </w:p>
    <w:p>
      <w:pPr>
        <w:numPr>
          <w:ilvl w:val="0"/>
          <w:numId w:val="65"/>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相图决定相率</w:t>
      </w:r>
    </w:p>
    <w:p>
      <w:pPr>
        <w:numPr>
          <w:ilvl w:val="0"/>
          <w:numId w:val="65"/>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相图由实验结果绘制得出，与相率无关</w:t>
      </w:r>
    </w:p>
    <w:p>
      <w:pPr>
        <w:numPr>
          <w:ilvl w:val="0"/>
          <w:numId w:val="66"/>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下述说法中错误的是（ C ）</w:t>
      </w:r>
    </w:p>
    <w:p>
      <w:pPr>
        <w:numPr>
          <w:ilvl w:val="0"/>
          <w:numId w:val="6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通过相图可确定一定条件下体系由几相构成</w:t>
      </w:r>
    </w:p>
    <w:p>
      <w:pPr>
        <w:numPr>
          <w:ilvl w:val="0"/>
          <w:numId w:val="6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相图可表示出平衡时每一相的组成如何</w:t>
      </w:r>
    </w:p>
    <w:p>
      <w:pPr>
        <w:numPr>
          <w:ilvl w:val="0"/>
          <w:numId w:val="6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相图可表示达到相平衡所需时间的长短</w:t>
      </w:r>
    </w:p>
    <w:p>
      <w:pPr>
        <w:numPr>
          <w:ilvl w:val="0"/>
          <w:numId w:val="6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通过杠杆规则可在相图上计算各相的相对含量</w:t>
      </w:r>
    </w:p>
    <w:p>
      <w:pPr>
        <w:numPr>
          <w:ilvl w:val="0"/>
          <w:numId w:val="68"/>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三组分体系的最大自由度及平衡共存的最大相数为（ D ） </w: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A.3;3             B.3;4             C.4;4              D.4;5</w:t>
      </w:r>
    </w:p>
    <w:p>
      <w:pPr>
        <w:numPr>
          <w:ilvl w:val="0"/>
          <w:numId w:val="68"/>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定容条件下</w:t>
      </w:r>
      <w:r>
        <w:rPr>
          <w:rFonts w:hint="eastAsia" w:ascii="华文楷体" w:hAnsi="华文楷体" w:eastAsia="华文楷体" w:cs="华文楷体"/>
          <w:position w:val="-10"/>
          <w:sz w:val="28"/>
          <w:szCs w:val="28"/>
        </w:rPr>
        <w:object>
          <v:shape id="_x0000_i1626" o:spt="75" type="#_x0000_t75" style="height:15.95pt;width:56.95pt;" o:ole="t" filled="f" stroked="f" coordsize="21600,21600">
            <v:path/>
            <v:fill on="f" focussize="0,0"/>
            <v:stroke on="f"/>
            <v:imagedata r:id="rId1374" o:title=""/>
            <o:lock v:ext="edit" grouping="f" rotation="f" text="f" aspectratio="t"/>
            <w10:wrap type="none"/>
            <w10:anchorlock/>
          </v:shape>
          <o:OLEObject Type="Embed" ProgID="Equation.KSEE3" ShapeID="_x0000_i1626" DrawAspect="Content" ObjectID="_1468076370" r:id="rId1373">
            <o:LockedField>false</o:LockedField>
          </o:OLEObject>
        </w:object>
      </w:r>
      <w:r>
        <w:rPr>
          <w:rFonts w:hint="eastAsia" w:ascii="华文楷体" w:hAnsi="华文楷体" w:eastAsia="华文楷体" w:cs="华文楷体"/>
          <w:sz w:val="28"/>
          <w:szCs w:val="28"/>
        </w:rPr>
        <w:t>的分解压力为1</w:t>
      </w:r>
      <w:r>
        <w:rPr>
          <w:rFonts w:hint="eastAsia" w:ascii="华文楷体" w:hAnsi="华文楷体" w:eastAsia="华文楷体" w:cs="华文楷体"/>
          <w:position w:val="-10"/>
          <w:sz w:val="28"/>
          <w:szCs w:val="28"/>
        </w:rPr>
        <w:object>
          <v:shape id="_x0000_i1627" o:spt="75" type="#_x0000_t75" style="height:18pt;width:15.95pt;" o:ole="t" filled="f" stroked="f" coordsize="21600,21600">
            <v:path/>
            <v:fill on="f" focussize="0,0"/>
            <v:stroke on="f"/>
            <v:imagedata r:id="rId1376" o:title=""/>
            <o:lock v:ext="edit" grouping="f" rotation="f" text="f" aspectratio="t"/>
            <w10:wrap type="none"/>
            <w10:anchorlock/>
          </v:shape>
          <o:OLEObject Type="Embed" ProgID="Equation.KSEE3" ShapeID="_x0000_i1627" DrawAspect="Content" ObjectID="_1468076371" r:id="rId1375">
            <o:LockedField>false</o:LockedField>
          </o:OLEObject>
        </w:object>
      </w:r>
      <w:r>
        <w:rPr>
          <w:rFonts w:hint="eastAsia" w:ascii="华文楷体" w:hAnsi="华文楷体" w:eastAsia="华文楷体" w:cs="华文楷体"/>
          <w:sz w:val="28"/>
          <w:szCs w:val="28"/>
        </w:rPr>
        <w:t>时，反应</w:t>
      </w:r>
      <w:r>
        <w:rPr>
          <w:rFonts w:hint="eastAsia" w:ascii="华文楷体" w:hAnsi="华文楷体" w:eastAsia="华文楷体" w:cs="华文楷体"/>
          <w:position w:val="-10"/>
          <w:sz w:val="28"/>
          <w:szCs w:val="28"/>
        </w:rPr>
        <w:object>
          <v:shape id="_x0000_i1628" o:spt="75" type="#_x0000_t75" style="height:15.95pt;width:162pt;" o:ole="t" filled="f" stroked="f" coordsize="21600,21600">
            <v:path/>
            <v:fill on="f" focussize="0,0"/>
            <v:stroke on="f"/>
            <v:imagedata r:id="rId1378" o:title=""/>
            <o:lock v:ext="edit" grouping="f" rotation="f" text="f" aspectratio="t"/>
            <w10:wrap type="none"/>
            <w10:anchorlock/>
          </v:shape>
          <o:OLEObject Type="Embed" ProgID="Equation.KSEE3" ShapeID="_x0000_i1628" DrawAspect="Content" ObjectID="_1468076372" r:id="rId1377">
            <o:LockedField>false</o:LockedField>
          </o:OLEObject>
        </w:object>
      </w:r>
      <w:r>
        <w:rPr>
          <w:rFonts w:hint="eastAsia" w:ascii="华文楷体" w:hAnsi="华文楷体" w:eastAsia="华文楷体" w:cs="华文楷体"/>
          <w:sz w:val="28"/>
          <w:szCs w:val="28"/>
        </w:rPr>
        <w:t>的标准平衡常数是（ C ）</w: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A.1               B.1/2              C.1/4                D.1/8</w:t>
      </w:r>
    </w:p>
    <w:p>
      <w:pPr>
        <w:numPr>
          <w:ilvl w:val="0"/>
          <w:numId w:val="68"/>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水的三相点附近其蒸发热为44.82</w:t>
      </w:r>
      <w:r>
        <w:rPr>
          <w:rFonts w:hint="eastAsia" w:ascii="华文楷体" w:hAnsi="华文楷体" w:eastAsia="华文楷体" w:cs="华文楷体"/>
          <w:position w:val="-6"/>
          <w:sz w:val="28"/>
          <w:szCs w:val="28"/>
        </w:rPr>
        <w:object>
          <v:shape id="_x0000_i1629" o:spt="75" type="#_x0000_t75" style="height:15.95pt;width:47.95pt;" o:ole="t" filled="f" stroked="f" coordsize="21600,21600">
            <v:path/>
            <v:fill on="f" focussize="0,0"/>
            <v:stroke on="f"/>
            <v:imagedata r:id="rId1380" o:title=""/>
            <o:lock v:ext="edit" grouping="f" rotation="f" text="f" aspectratio="t"/>
            <w10:wrap type="none"/>
            <w10:anchorlock/>
          </v:shape>
          <o:OLEObject Type="Embed" ProgID="Equation.KSEE3" ShapeID="_x0000_i1629" DrawAspect="Content" ObjectID="_1468076373" r:id="rId1379">
            <o:LockedField>false</o:LockedField>
          </o:OLEObject>
        </w:object>
      </w:r>
      <w:r>
        <w:rPr>
          <w:rFonts w:hint="eastAsia" w:ascii="华文楷体" w:hAnsi="华文楷体" w:eastAsia="华文楷体" w:cs="华文楷体"/>
          <w:sz w:val="28"/>
          <w:szCs w:val="28"/>
        </w:rPr>
        <w:t>，熔化热为5.99</w:t>
      </w:r>
      <w:r>
        <w:rPr>
          <w:rFonts w:hint="eastAsia" w:ascii="华文楷体" w:hAnsi="华文楷体" w:eastAsia="华文楷体" w:cs="华文楷体"/>
          <w:position w:val="-6"/>
          <w:sz w:val="28"/>
          <w:szCs w:val="28"/>
        </w:rPr>
        <w:object>
          <v:shape id="_x0000_i1630" o:spt="75" type="#_x0000_t75" style="height:15.95pt;width:47.95pt;" o:ole="t" filled="f" stroked="f" coordsize="21600,21600">
            <v:path/>
            <v:fill on="f" focussize="0,0"/>
            <v:stroke on="f"/>
            <v:imagedata r:id="rId1380" o:title=""/>
            <o:lock v:ext="edit" grouping="f" rotation="f" text="f" aspectratio="t"/>
            <w10:wrap type="none"/>
            <w10:anchorlock/>
          </v:shape>
          <o:OLEObject Type="Embed" ProgID="Equation.KSEE3" ShapeID="_x0000_i1630" DrawAspect="Content" ObjectID="_1468076374" r:id="rId1381">
            <o:LockedField>false</o:LockedField>
          </o:OLEObject>
        </w:object>
      </w:r>
      <w:r>
        <w:rPr>
          <w:rFonts w:hint="eastAsia" w:ascii="华文楷体" w:hAnsi="华文楷体" w:eastAsia="华文楷体" w:cs="华文楷体"/>
          <w:sz w:val="28"/>
          <w:szCs w:val="28"/>
        </w:rPr>
        <w:t>，则在三相点附近冰的升华热约为（ B ）</w: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A.38.83</w:t>
      </w:r>
      <w:r>
        <w:rPr>
          <w:rFonts w:hint="eastAsia" w:ascii="华文楷体" w:hAnsi="华文楷体" w:eastAsia="华文楷体" w:cs="华文楷体"/>
          <w:position w:val="-6"/>
          <w:sz w:val="28"/>
          <w:szCs w:val="28"/>
        </w:rPr>
        <w:object>
          <v:shape id="_x0000_i1631" o:spt="75" type="#_x0000_t75" style="height:15.95pt;width:47.95pt;" o:ole="t" filled="f" stroked="f" coordsize="21600,21600">
            <v:path/>
            <v:fill on="f" focussize="0,0"/>
            <v:stroke on="f"/>
            <v:imagedata r:id="rId1380" o:title=""/>
            <o:lock v:ext="edit" grouping="f" rotation="f" text="f" aspectratio="t"/>
            <w10:wrap type="none"/>
            <w10:anchorlock/>
          </v:shape>
          <o:OLEObject Type="Embed" ProgID="Equation.KSEE3" ShapeID="_x0000_i1631" DrawAspect="Content" ObjectID="_1468076375" r:id="rId1382">
            <o:LockedField>false</o:LockedField>
          </o:OLEObject>
        </w:object>
      </w:r>
      <w:r>
        <w:rPr>
          <w:rFonts w:hint="eastAsia" w:ascii="华文楷体" w:hAnsi="华文楷体" w:eastAsia="华文楷体" w:cs="华文楷体"/>
          <w:sz w:val="28"/>
          <w:szCs w:val="28"/>
        </w:rPr>
        <w:t xml:space="preserve">                     B.50.81</w:t>
      </w:r>
      <w:r>
        <w:rPr>
          <w:rFonts w:hint="eastAsia" w:ascii="华文楷体" w:hAnsi="华文楷体" w:eastAsia="华文楷体" w:cs="华文楷体"/>
          <w:position w:val="-6"/>
          <w:sz w:val="28"/>
          <w:szCs w:val="28"/>
        </w:rPr>
        <w:object>
          <v:shape id="_x0000_i1632" o:spt="75" type="#_x0000_t75" style="height:15.95pt;width:47.95pt;" o:ole="t" filled="f" stroked="f" coordsize="21600,21600">
            <v:path/>
            <v:fill on="f" focussize="0,0"/>
            <v:stroke on="f"/>
            <v:imagedata r:id="rId1380" o:title=""/>
            <o:lock v:ext="edit" grouping="f" rotation="f" text="f" aspectratio="t"/>
            <w10:wrap type="none"/>
            <w10:anchorlock/>
          </v:shape>
          <o:OLEObject Type="Embed" ProgID="Equation.KSEE3" ShapeID="_x0000_i1632" DrawAspect="Content" ObjectID="_1468076376" r:id="rId1383">
            <o:LockedField>false</o:LockedField>
          </o:OLEObject>
        </w:objec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C.-38.83</w:t>
      </w:r>
      <w:r>
        <w:rPr>
          <w:rFonts w:hint="eastAsia" w:ascii="华文楷体" w:hAnsi="华文楷体" w:eastAsia="华文楷体" w:cs="华文楷体"/>
          <w:position w:val="-6"/>
          <w:sz w:val="28"/>
          <w:szCs w:val="28"/>
        </w:rPr>
        <w:object>
          <v:shape id="_x0000_i1633" o:spt="75" type="#_x0000_t75" style="height:15.95pt;width:47.95pt;" o:ole="t" filled="f" stroked="f" coordsize="21600,21600">
            <v:path/>
            <v:fill on="f" focussize="0,0"/>
            <v:stroke on="f"/>
            <v:imagedata r:id="rId1380" o:title=""/>
            <o:lock v:ext="edit" grouping="f" rotation="f" text="f" aspectratio="t"/>
            <w10:wrap type="none"/>
            <w10:anchorlock/>
          </v:shape>
          <o:OLEObject Type="Embed" ProgID="Equation.KSEE3" ShapeID="_x0000_i1633" DrawAspect="Content" ObjectID="_1468076377" r:id="rId1384">
            <o:LockedField>false</o:LockedField>
          </o:OLEObject>
        </w:object>
      </w:r>
      <w:r>
        <w:rPr>
          <w:rFonts w:hint="eastAsia" w:ascii="华文楷体" w:hAnsi="华文楷体" w:eastAsia="华文楷体" w:cs="华文楷体"/>
          <w:sz w:val="28"/>
          <w:szCs w:val="28"/>
        </w:rPr>
        <w:t xml:space="preserve">                    D.-50.81</w:t>
      </w:r>
      <w:r>
        <w:rPr>
          <w:rFonts w:hint="eastAsia" w:ascii="华文楷体" w:hAnsi="华文楷体" w:eastAsia="华文楷体" w:cs="华文楷体"/>
          <w:position w:val="-6"/>
          <w:sz w:val="28"/>
          <w:szCs w:val="28"/>
        </w:rPr>
        <w:object>
          <v:shape id="_x0000_i1634" o:spt="75" type="#_x0000_t75" style="height:15.95pt;width:47.95pt;" o:ole="t" filled="f" stroked="f" coordsize="21600,21600">
            <v:path/>
            <v:fill on="f" focussize="0,0"/>
            <v:stroke on="f"/>
            <v:imagedata r:id="rId1380" o:title=""/>
            <o:lock v:ext="edit" grouping="f" rotation="f" text="f" aspectratio="t"/>
            <w10:wrap type="none"/>
            <w10:anchorlock/>
          </v:shape>
          <o:OLEObject Type="Embed" ProgID="Equation.KSEE3" ShapeID="_x0000_i1634" DrawAspect="Content" ObjectID="_1468076378" r:id="rId1385">
            <o:LockedField>false</o:LockedField>
          </o:OLEObject>
        </w:object>
      </w:r>
    </w:p>
    <w:p>
      <w:pPr>
        <w:numPr>
          <w:ilvl w:val="0"/>
          <w:numId w:val="68"/>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在相图上，当物系点处于哪一点时，只存在一个相（ C ）</w:t>
      </w:r>
    </w:p>
    <w:p>
      <w:pPr>
        <w:numPr>
          <w:ilvl w:val="0"/>
          <w:numId w:val="69"/>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恒沸点           B.熔点             C.临界点             D.最低共沸点</w:t>
      </w:r>
    </w:p>
    <w:p>
      <w:pPr>
        <w:numPr>
          <w:ilvl w:val="0"/>
          <w:numId w:val="7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具有最低恒沸温度的某两组份体系，在其T-x相图的最低点有（ A ）</w:t>
      </w:r>
    </w:p>
    <w:p>
      <w:pPr>
        <w:numPr>
          <w:ilvl w:val="0"/>
          <w:numId w:val="7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635" o:spt="75" type="#_x0000_t75" style="height:15.95pt;width:64.95pt;" o:ole="t" filled="f" stroked="f" coordsize="21600,21600">
            <v:path/>
            <v:fill on="f" focussize="0,0"/>
            <v:stroke on="f"/>
            <v:imagedata r:id="rId1387" o:title=""/>
            <o:lock v:ext="edit" grouping="f" rotation="f" text="f" aspectratio="t"/>
            <w10:wrap type="none"/>
            <w10:anchorlock/>
          </v:shape>
          <o:OLEObject Type="Embed" ProgID="Equation.KSEE3" ShapeID="_x0000_i1635" DrawAspect="Content" ObjectID="_1468076379" r:id="rId1386">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636" o:spt="75" type="#_x0000_t75" style="height:15.95pt;width:62.95pt;" o:ole="t" filled="f" stroked="f" coordsize="21600,21600">
            <v:path/>
            <v:fill on="f" focussize="0,0"/>
            <v:stroke on="f"/>
            <v:imagedata r:id="rId1389" o:title=""/>
            <o:lock v:ext="edit" grouping="f" rotation="f" text="f" aspectratio="t"/>
            <w10:wrap type="none"/>
            <w10:anchorlock/>
          </v:shape>
          <o:OLEObject Type="Embed" ProgID="Equation.KSEE3" ShapeID="_x0000_i1636" DrawAspect="Content" ObjectID="_1468076380" r:id="rId1388">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10"/>
          <w:sz w:val="28"/>
          <w:szCs w:val="28"/>
        </w:rPr>
        <w:object>
          <v:shape id="_x0000_i1637" o:spt="75" type="#_x0000_t75" style="height:15.95pt;width:64.95pt;" o:ole="t" filled="f" stroked="f" coordsize="21600,21600">
            <v:path/>
            <v:fill on="f" focussize="0,0"/>
            <v:stroke on="f"/>
            <v:imagedata r:id="rId1391" o:title=""/>
            <o:lock v:ext="edit" grouping="f" rotation="f" text="f" aspectratio="t"/>
            <w10:wrap type="none"/>
            <w10:anchorlock/>
          </v:shape>
          <o:OLEObject Type="Embed" ProgID="Equation.KSEE3" ShapeID="_x0000_i1637" DrawAspect="Content" ObjectID="_1468076381" r:id="rId1390">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638" o:spt="75" type="#_x0000_t75" style="height:15.95pt;width:62.95pt;" o:ole="t" filled="f" stroked="f" coordsize="21600,21600">
            <v:path/>
            <v:fill on="f" focussize="0,0"/>
            <v:stroke on="f"/>
            <v:imagedata r:id="rId1393" o:title=""/>
            <o:lock v:ext="edit" grouping="f" rotation="f" text="f" aspectratio="t"/>
            <w10:wrap type="none"/>
            <w10:anchorlock/>
          </v:shape>
          <o:OLEObject Type="Embed" ProgID="Equation.KSEE3" ShapeID="_x0000_i1638" DrawAspect="Content" ObjectID="_1468076382" r:id="rId1392">
            <o:LockedField>false</o:LockedField>
          </o:OLEObject>
        </w:objec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22、80℃时纯苯的蒸汽压为0.991</w:t>
      </w:r>
      <w:r>
        <w:rPr>
          <w:rFonts w:hint="eastAsia" w:ascii="华文楷体" w:hAnsi="华文楷体" w:eastAsia="华文楷体" w:cs="华文楷体"/>
          <w:position w:val="-10"/>
          <w:sz w:val="28"/>
          <w:szCs w:val="28"/>
        </w:rPr>
        <w:object>
          <v:shape id="_x0000_i1639" o:spt="75" type="#_x0000_t75" style="height:18pt;width:15.95pt;" o:ole="t" filled="f" stroked="f" coordsize="21600,21600">
            <v:path/>
            <v:fill on="f" focussize="0,0"/>
            <v:stroke on="f"/>
            <v:imagedata r:id="rId1395" o:title=""/>
            <o:lock v:ext="edit" grouping="f" rotation="f" text="f" aspectratio="t"/>
            <w10:wrap type="none"/>
            <w10:anchorlock/>
          </v:shape>
          <o:OLEObject Type="Embed" ProgID="Equation.KSEE3" ShapeID="_x0000_i1639" DrawAspect="Content" ObjectID="_1468076383" r:id="rId1394">
            <o:LockedField>false</o:LockedField>
          </o:OLEObject>
        </w:object>
      </w:r>
      <w:r>
        <w:rPr>
          <w:rFonts w:hint="eastAsia" w:ascii="华文楷体" w:hAnsi="华文楷体" w:eastAsia="华文楷体" w:cs="华文楷体"/>
          <w:sz w:val="28"/>
          <w:szCs w:val="28"/>
        </w:rPr>
        <w:t>，纯甲苯的蒸汽压为0.382</w:t>
      </w:r>
      <w:r>
        <w:rPr>
          <w:rFonts w:hint="eastAsia" w:ascii="华文楷体" w:hAnsi="华文楷体" w:eastAsia="华文楷体" w:cs="华文楷体"/>
          <w:position w:val="-10"/>
          <w:sz w:val="28"/>
          <w:szCs w:val="28"/>
        </w:rPr>
        <w:object>
          <v:shape id="_x0000_i1640" o:spt="75" type="#_x0000_t75" style="height:18pt;width:15.95pt;" o:ole="t" filled="f" stroked="f" coordsize="21600,21600">
            <v:path/>
            <v:fill on="f" focussize="0,0"/>
            <v:stroke on="f"/>
            <v:imagedata r:id="rId1395" o:title=""/>
            <o:lock v:ext="edit" grouping="f" rotation="f" text="f" aspectratio="t"/>
            <w10:wrap type="none"/>
            <w10:anchorlock/>
          </v:shape>
          <o:OLEObject Type="Embed" ProgID="Equation.KSEE3" ShapeID="_x0000_i1640" DrawAspect="Content" ObjectID="_1468076384" r:id="rId1396">
            <o:LockedField>false</o:LockedField>
          </o:OLEObject>
        </w:object>
      </w:r>
      <w:r>
        <w:rPr>
          <w:rFonts w:hint="eastAsia" w:ascii="华文楷体" w:hAnsi="华文楷体" w:eastAsia="华文楷体" w:cs="华文楷体"/>
          <w:sz w:val="28"/>
          <w:szCs w:val="28"/>
        </w:rPr>
        <w:t>，若有苯-甲苯气、液平衡混合物在80℃时气相中苯的摩尔分数为</w:t>
      </w:r>
      <w:r>
        <w:rPr>
          <w:rFonts w:hint="eastAsia" w:ascii="华文楷体" w:hAnsi="华文楷体" w:eastAsia="华文楷体" w:cs="华文楷体"/>
          <w:position w:val="-10"/>
          <w:sz w:val="28"/>
          <w:szCs w:val="28"/>
        </w:rPr>
        <w:object>
          <v:shape id="_x0000_i1641" o:spt="75" type="#_x0000_t75" style="height:15.95pt;width:49.95pt;" o:ole="t" filled="f" stroked="f" coordsize="21600,21600">
            <v:path/>
            <v:fill on="f" focussize="0,0"/>
            <v:stroke on="f"/>
            <v:imagedata r:id="rId1398" o:title=""/>
            <o:lock v:ext="edit" grouping="f" rotation="f" text="f" aspectratio="t"/>
            <w10:wrap type="none"/>
            <w10:anchorlock/>
          </v:shape>
          <o:OLEObject Type="Embed" ProgID="Equation.KSEE3" ShapeID="_x0000_i1641" DrawAspect="Content" ObjectID="_1468076385" r:id="rId1397">
            <o:LockedField>false</o:LockedField>
          </o:OLEObject>
        </w:object>
      </w:r>
      <w:r>
        <w:rPr>
          <w:rFonts w:hint="eastAsia" w:ascii="华文楷体" w:hAnsi="华文楷体" w:eastAsia="华文楷体" w:cs="华文楷体"/>
          <w:sz w:val="28"/>
          <w:szCs w:val="28"/>
        </w:rPr>
        <w:t>则液相组成</w:t>
      </w:r>
      <w:r>
        <w:rPr>
          <w:rFonts w:hint="eastAsia" w:ascii="华文楷体" w:hAnsi="华文楷体" w:eastAsia="华文楷体" w:cs="华文楷体"/>
          <w:position w:val="-6"/>
          <w:sz w:val="28"/>
          <w:szCs w:val="28"/>
        </w:rPr>
        <w:object>
          <v:shape id="_x0000_i1642" o:spt="75" type="#_x0000_t75" style="height:10.95pt;width:16.95pt;" o:ole="t" filled="f" stroked="f" coordsize="21600,21600">
            <v:path/>
            <v:fill on="f" focussize="0,0"/>
            <v:stroke on="f"/>
            <v:imagedata r:id="rId1400" o:title=""/>
            <o:lock v:ext="edit" grouping="f" rotation="f" text="f" aspectratio="t"/>
            <w10:wrap type="none"/>
            <w10:anchorlock/>
          </v:shape>
          <o:OLEObject Type="Embed" ProgID="Equation.KSEE3" ShapeID="_x0000_i1642" DrawAspect="Content" ObjectID="_1468076386" r:id="rId1399">
            <o:LockedField>false</o:LockedField>
          </o:OLEObject>
        </w:object>
      </w:r>
      <w:r>
        <w:rPr>
          <w:rFonts w:hint="eastAsia" w:ascii="华文楷体" w:hAnsi="华文楷体" w:eastAsia="华文楷体" w:cs="华文楷体"/>
          <w:sz w:val="28"/>
          <w:szCs w:val="28"/>
        </w:rPr>
        <w:t>接近于（ D ）</w: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A.0.85           B.0.65            C.0.35             D0.14</w:t>
      </w: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23、</w:t>
      </w:r>
      <w:r>
        <w:rPr>
          <w:rFonts w:hint="eastAsia" w:ascii="华文楷体" w:hAnsi="华文楷体" w:eastAsia="华文楷体" w:cs="华文楷体"/>
          <w:sz w:val="28"/>
          <w:szCs w:val="28"/>
        </w:rPr>
        <w:t>体系处于标准状态时，能与水蒸气共存的盐可能是：    C</w:t>
      </w:r>
    </w:p>
    <w:p>
      <w:pPr>
        <w:tabs>
          <w:tab w:val="left" w:pos="360"/>
        </w:tabs>
        <w:snapToGrid w:val="0"/>
        <w:spacing w:line="360" w:lineRule="auto"/>
        <w:ind w:firstLine="999" w:firstLineChars="357"/>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A. Na</w:t>
      </w:r>
      <w:r>
        <w:rPr>
          <w:rFonts w:hint="eastAsia" w:ascii="华文楷体" w:hAnsi="华文楷体" w:eastAsia="华文楷体" w:cs="华文楷体"/>
          <w:bCs/>
          <w:color w:val="000000"/>
          <w:sz w:val="28"/>
          <w:szCs w:val="28"/>
          <w:vertAlign w:val="subscript"/>
        </w:rPr>
        <w:t>2</w:t>
      </w:r>
      <w:r>
        <w:rPr>
          <w:rFonts w:hint="eastAsia" w:ascii="华文楷体" w:hAnsi="华文楷体" w:eastAsia="华文楷体" w:cs="华文楷体"/>
          <w:bCs/>
          <w:color w:val="000000"/>
          <w:sz w:val="28"/>
          <w:szCs w:val="28"/>
        </w:rPr>
        <w:t>CO</w:t>
      </w:r>
      <w:r>
        <w:rPr>
          <w:rFonts w:hint="eastAsia" w:ascii="华文楷体" w:hAnsi="华文楷体" w:eastAsia="华文楷体" w:cs="华文楷体"/>
          <w:bCs/>
          <w:color w:val="000000"/>
          <w:sz w:val="28"/>
          <w:szCs w:val="28"/>
          <w:vertAlign w:val="subscript"/>
        </w:rPr>
        <w:t>3</w:t>
      </w:r>
      <w:r>
        <w:rPr>
          <w:rFonts w:hint="eastAsia" w:ascii="华文楷体" w:hAnsi="华文楷体" w:eastAsia="华文楷体" w:cs="华文楷体"/>
          <w:bCs/>
          <w:color w:val="000000"/>
          <w:sz w:val="28"/>
          <w:szCs w:val="28"/>
        </w:rPr>
        <w:t xml:space="preserve">                           B. Na</w:t>
      </w:r>
      <w:r>
        <w:rPr>
          <w:rFonts w:hint="eastAsia" w:ascii="华文楷体" w:hAnsi="华文楷体" w:eastAsia="华文楷体" w:cs="华文楷体"/>
          <w:bCs/>
          <w:color w:val="000000"/>
          <w:sz w:val="28"/>
          <w:szCs w:val="28"/>
          <w:vertAlign w:val="subscript"/>
        </w:rPr>
        <w:t>2</w:t>
      </w:r>
      <w:r>
        <w:rPr>
          <w:rFonts w:hint="eastAsia" w:ascii="华文楷体" w:hAnsi="华文楷体" w:eastAsia="华文楷体" w:cs="华文楷体"/>
          <w:bCs/>
          <w:color w:val="000000"/>
          <w:sz w:val="28"/>
          <w:szCs w:val="28"/>
        </w:rPr>
        <w:t>CO</w:t>
      </w:r>
      <w:r>
        <w:rPr>
          <w:rFonts w:hint="eastAsia" w:ascii="华文楷体" w:hAnsi="华文楷体" w:eastAsia="华文楷体" w:cs="华文楷体"/>
          <w:bCs/>
          <w:color w:val="000000"/>
          <w:sz w:val="28"/>
          <w:szCs w:val="28"/>
          <w:vertAlign w:val="subscript"/>
        </w:rPr>
        <w:t>3</w:t>
      </w:r>
      <w:r>
        <w:rPr>
          <w:rFonts w:hint="eastAsia" w:ascii="华文楷体" w:hAnsi="华文楷体" w:eastAsia="华文楷体" w:cs="华文楷体"/>
          <w:bCs/>
          <w:color w:val="000000"/>
          <w:sz w:val="28"/>
          <w:szCs w:val="28"/>
        </w:rPr>
        <w:t xml:space="preserve"> Na</w:t>
      </w:r>
      <w:r>
        <w:rPr>
          <w:rFonts w:hint="eastAsia" w:ascii="华文楷体" w:hAnsi="华文楷体" w:eastAsia="华文楷体" w:cs="华文楷体"/>
          <w:bCs/>
          <w:color w:val="000000"/>
          <w:sz w:val="28"/>
          <w:szCs w:val="28"/>
          <w:vertAlign w:val="subscript"/>
        </w:rPr>
        <w:t>2</w:t>
      </w:r>
      <w:r>
        <w:rPr>
          <w:rFonts w:hint="eastAsia" w:ascii="华文楷体" w:hAnsi="华文楷体" w:eastAsia="华文楷体" w:cs="华文楷体"/>
          <w:bCs/>
          <w:color w:val="000000"/>
          <w:sz w:val="28"/>
          <w:szCs w:val="28"/>
        </w:rPr>
        <w:t>CO</w:t>
      </w:r>
      <w:r>
        <w:rPr>
          <w:rFonts w:hint="eastAsia" w:ascii="华文楷体" w:hAnsi="华文楷体" w:eastAsia="华文楷体" w:cs="华文楷体"/>
          <w:bCs/>
          <w:color w:val="000000"/>
          <w:sz w:val="28"/>
          <w:szCs w:val="28"/>
          <w:vertAlign w:val="subscript"/>
        </w:rPr>
        <w:t>3</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w:t>
      </w:r>
      <w:r>
        <w:rPr>
          <w:rFonts w:hint="eastAsia" w:ascii="华文楷体" w:hAnsi="华文楷体" w:eastAsia="华文楷体" w:cs="华文楷体"/>
          <w:bCs/>
          <w:color w:val="000000"/>
          <w:sz w:val="28"/>
          <w:szCs w:val="28"/>
        </w:rPr>
        <w:t xml:space="preserve"> Na</w:t>
      </w:r>
      <w:r>
        <w:rPr>
          <w:rFonts w:hint="eastAsia" w:ascii="华文楷体" w:hAnsi="华文楷体" w:eastAsia="华文楷体" w:cs="华文楷体"/>
          <w:bCs/>
          <w:color w:val="000000"/>
          <w:sz w:val="28"/>
          <w:szCs w:val="28"/>
          <w:vertAlign w:val="subscript"/>
        </w:rPr>
        <w:t>2</w:t>
      </w:r>
      <w:r>
        <w:rPr>
          <w:rFonts w:hint="eastAsia" w:ascii="华文楷体" w:hAnsi="华文楷体" w:eastAsia="华文楷体" w:cs="华文楷体"/>
          <w:bCs/>
          <w:color w:val="000000"/>
          <w:sz w:val="28"/>
          <w:szCs w:val="28"/>
        </w:rPr>
        <w:t>CO</w:t>
      </w:r>
      <w:r>
        <w:rPr>
          <w:rFonts w:hint="eastAsia" w:ascii="华文楷体" w:hAnsi="华文楷体" w:eastAsia="华文楷体" w:cs="华文楷体"/>
          <w:bCs/>
          <w:color w:val="000000"/>
          <w:sz w:val="28"/>
          <w:szCs w:val="28"/>
          <w:vertAlign w:val="subscript"/>
        </w:rPr>
        <w:t>3</w:t>
      </w:r>
      <w:r>
        <w:rPr>
          <w:rFonts w:hint="eastAsia" w:ascii="华文楷体" w:hAnsi="华文楷体" w:eastAsia="华文楷体" w:cs="华文楷体"/>
          <w:sz w:val="28"/>
          <w:szCs w:val="28"/>
        </w:rPr>
        <w:t>•7H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w:t>
      </w:r>
      <w:r>
        <w:rPr>
          <w:rFonts w:hint="eastAsia" w:ascii="华文楷体" w:hAnsi="华文楷体" w:eastAsia="华文楷体" w:cs="华文楷体"/>
          <w:bCs/>
          <w:color w:val="000000"/>
          <w:sz w:val="28"/>
          <w:szCs w:val="28"/>
        </w:rPr>
        <w:t xml:space="preserve">   </w:t>
      </w:r>
    </w:p>
    <w:p>
      <w:pPr>
        <w:tabs>
          <w:tab w:val="left" w:pos="360"/>
        </w:tabs>
        <w:snapToGrid w:val="0"/>
        <w:spacing w:line="360" w:lineRule="auto"/>
        <w:ind w:firstLine="999" w:firstLineChars="357"/>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C. Na</w:t>
      </w:r>
      <w:r>
        <w:rPr>
          <w:rFonts w:hint="eastAsia" w:ascii="华文楷体" w:hAnsi="华文楷体" w:eastAsia="华文楷体" w:cs="华文楷体"/>
          <w:bCs/>
          <w:color w:val="000000"/>
          <w:sz w:val="28"/>
          <w:szCs w:val="28"/>
          <w:vertAlign w:val="subscript"/>
        </w:rPr>
        <w:t>2</w:t>
      </w:r>
      <w:r>
        <w:rPr>
          <w:rFonts w:hint="eastAsia" w:ascii="华文楷体" w:hAnsi="华文楷体" w:eastAsia="华文楷体" w:cs="华文楷体"/>
          <w:bCs/>
          <w:color w:val="000000"/>
          <w:sz w:val="28"/>
          <w:szCs w:val="28"/>
        </w:rPr>
        <w:t>CO</w:t>
      </w:r>
      <w:r>
        <w:rPr>
          <w:rFonts w:hint="eastAsia" w:ascii="华文楷体" w:hAnsi="华文楷体" w:eastAsia="华文楷体" w:cs="华文楷体"/>
          <w:bCs/>
          <w:color w:val="000000"/>
          <w:sz w:val="28"/>
          <w:szCs w:val="28"/>
          <w:vertAlign w:val="subscript"/>
        </w:rPr>
        <w:t>3</w:t>
      </w:r>
      <w:r>
        <w:rPr>
          <w:rFonts w:hint="eastAsia" w:ascii="华文楷体" w:hAnsi="华文楷体" w:eastAsia="华文楷体" w:cs="华文楷体"/>
          <w:bCs/>
          <w:color w:val="000000"/>
          <w:sz w:val="28"/>
          <w:szCs w:val="28"/>
        </w:rPr>
        <w:t xml:space="preserve"> Na</w:t>
      </w:r>
      <w:r>
        <w:rPr>
          <w:rFonts w:hint="eastAsia" w:ascii="华文楷体" w:hAnsi="华文楷体" w:eastAsia="华文楷体" w:cs="华文楷体"/>
          <w:bCs/>
          <w:color w:val="000000"/>
          <w:sz w:val="28"/>
          <w:szCs w:val="28"/>
          <w:vertAlign w:val="subscript"/>
        </w:rPr>
        <w:t>2</w:t>
      </w:r>
      <w:r>
        <w:rPr>
          <w:rFonts w:hint="eastAsia" w:ascii="华文楷体" w:hAnsi="华文楷体" w:eastAsia="华文楷体" w:cs="华文楷体"/>
          <w:bCs/>
          <w:color w:val="000000"/>
          <w:sz w:val="28"/>
          <w:szCs w:val="28"/>
        </w:rPr>
        <w:t>CO</w:t>
      </w:r>
      <w:r>
        <w:rPr>
          <w:rFonts w:hint="eastAsia" w:ascii="华文楷体" w:hAnsi="华文楷体" w:eastAsia="华文楷体" w:cs="华文楷体"/>
          <w:bCs/>
          <w:color w:val="000000"/>
          <w:sz w:val="28"/>
          <w:szCs w:val="28"/>
          <w:vertAlign w:val="subscript"/>
        </w:rPr>
        <w:t>3</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w:t>
      </w:r>
      <w:r>
        <w:rPr>
          <w:rFonts w:hint="eastAsia" w:ascii="华文楷体" w:hAnsi="华文楷体" w:eastAsia="华文楷体" w:cs="华文楷体"/>
          <w:bCs/>
          <w:color w:val="000000"/>
          <w:sz w:val="28"/>
          <w:szCs w:val="28"/>
        </w:rPr>
        <w:t xml:space="preserve">                D. 以上全否</w:t>
      </w:r>
    </w:p>
    <w:p>
      <w:pPr>
        <w:tabs>
          <w:tab w:val="center" w:pos="4153"/>
        </w:tabs>
        <w:spacing w:line="360" w:lineRule="auto"/>
        <w:rPr>
          <w:rFonts w:hint="eastAsia" w:ascii="华文楷体" w:hAnsi="华文楷体" w:eastAsia="华文楷体" w:cs="华文楷体"/>
          <w:sz w:val="28"/>
          <w:szCs w:val="28"/>
        </w:rPr>
      </w:pPr>
    </w:p>
    <w:p>
      <w:pPr>
        <w:tabs>
          <w:tab w:val="center" w:pos="4153"/>
        </w:tabs>
        <w:spacing w:line="360" w:lineRule="auto"/>
        <w:rPr>
          <w:rFonts w:hint="eastAsia" w:ascii="华文楷体" w:hAnsi="华文楷体" w:eastAsia="华文楷体" w:cs="华文楷体"/>
          <w:sz w:val="28"/>
          <w:szCs w:val="28"/>
        </w:rPr>
      </w:pP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24.一个水溶液共有</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种溶质，相互之间无化学反应。若使用只允许水出入的半透膜将此溶液与纯水分开，当达到渗透平衡时，水面上的外压是</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bscript"/>
        </w:rPr>
        <w:t>W</w:t>
      </w:r>
      <w:r>
        <w:rPr>
          <w:rFonts w:hint="eastAsia" w:ascii="华文楷体" w:hAnsi="华文楷体" w:eastAsia="华文楷体" w:cs="华文楷体"/>
          <w:color w:val="000000"/>
          <w:sz w:val="28"/>
          <w:szCs w:val="28"/>
        </w:rPr>
        <w:t>，溶液面上的外压是</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rPr>
        <w:t>s</w:t>
      </w:r>
      <w:r>
        <w:rPr>
          <w:rFonts w:hint="eastAsia" w:ascii="华文楷体" w:hAnsi="华文楷体" w:eastAsia="华文楷体" w:cs="华文楷体"/>
          <w:color w:val="000000"/>
          <w:sz w:val="28"/>
          <w:szCs w:val="28"/>
        </w:rPr>
        <w:t>，则该系统的自由度数为：(D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f</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(B)</w:t>
      </w:r>
      <w:r>
        <w:rPr>
          <w:rFonts w:hint="eastAsia" w:ascii="华文楷体" w:hAnsi="华文楷体" w:eastAsia="华文楷体" w:cs="华文楷体"/>
          <w:i/>
          <w:iCs/>
          <w:color w:val="000000"/>
          <w:sz w:val="28"/>
          <w:szCs w:val="28"/>
        </w:rPr>
        <w:t xml:space="preserve"> f</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i/>
          <w:iCs/>
          <w:color w:val="000000"/>
          <w:sz w:val="28"/>
          <w:szCs w:val="28"/>
        </w:rPr>
        <w:t xml:space="preserve">S </w:t>
      </w:r>
      <w:r>
        <w:rPr>
          <w:rFonts w:hint="eastAsia" w:ascii="华文楷体" w:hAnsi="华文楷体" w:eastAsia="华文楷体" w:cs="华文楷体"/>
          <w:color w:val="000000"/>
          <w:sz w:val="28"/>
          <w:szCs w:val="28"/>
        </w:rPr>
        <w:t>+ 1</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(C)</w:t>
      </w:r>
      <w:r>
        <w:rPr>
          <w:rFonts w:hint="eastAsia" w:ascii="华文楷体" w:hAnsi="华文楷体" w:eastAsia="华文楷体" w:cs="华文楷体"/>
          <w:i/>
          <w:iCs/>
          <w:color w:val="000000"/>
          <w:sz w:val="28"/>
          <w:szCs w:val="28"/>
        </w:rPr>
        <w:t xml:space="preserve"> f</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i/>
          <w:iCs/>
          <w:color w:val="000000"/>
          <w:sz w:val="28"/>
          <w:szCs w:val="28"/>
        </w:rPr>
        <w:t xml:space="preserve">S </w:t>
      </w:r>
      <w:r>
        <w:rPr>
          <w:rFonts w:hint="eastAsia" w:ascii="华文楷体" w:hAnsi="华文楷体" w:eastAsia="华文楷体" w:cs="华文楷体"/>
          <w:color w:val="000000"/>
          <w:sz w:val="28"/>
          <w:szCs w:val="28"/>
        </w:rPr>
        <w:t>+ 2</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(D)</w:t>
      </w:r>
      <w:r>
        <w:rPr>
          <w:rFonts w:hint="eastAsia" w:ascii="华文楷体" w:hAnsi="华文楷体" w:eastAsia="华文楷体" w:cs="华文楷体"/>
          <w:i/>
          <w:iCs/>
          <w:color w:val="000000"/>
          <w:sz w:val="28"/>
          <w:szCs w:val="28"/>
        </w:rPr>
        <w:t xml:space="preserve"> f</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i/>
          <w:iCs/>
          <w:color w:val="000000"/>
          <w:sz w:val="28"/>
          <w:szCs w:val="28"/>
        </w:rPr>
        <w:t xml:space="preserve">S </w:t>
      </w:r>
      <w:r>
        <w:rPr>
          <w:rFonts w:hint="eastAsia" w:ascii="华文楷体" w:hAnsi="华文楷体" w:eastAsia="华文楷体" w:cs="华文楷体"/>
          <w:color w:val="000000"/>
          <w:sz w:val="28"/>
          <w:szCs w:val="28"/>
        </w:rPr>
        <w:t>+ 3</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25，  NH</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HS(s)和任意量的NH</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(g)及H</w:t>
      </w:r>
      <w:r>
        <w:rPr>
          <w:rFonts w:hint="eastAsia" w:ascii="华文楷体" w:hAnsi="华文楷体" w:eastAsia="华文楷体" w:cs="华文楷体"/>
          <w:color w:val="000000"/>
          <w:position w:val="-5"/>
          <w:sz w:val="28"/>
          <w:szCs w:val="28"/>
        </w:rPr>
        <w:t xml:space="preserve">2 </w:t>
      </w:r>
      <w:r>
        <w:rPr>
          <w:rFonts w:hint="eastAsia" w:ascii="华文楷体" w:hAnsi="华文楷体" w:eastAsia="华文楷体" w:cs="华文楷体"/>
          <w:color w:val="000000"/>
          <w:sz w:val="28"/>
          <w:szCs w:val="28"/>
        </w:rPr>
        <w:t>S(g)达平衡时有：( A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sym w:font="Times New Roman" w:char="0066"/>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=2</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(B) </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rPr>
        <w:t>=1，</w:t>
      </w:r>
      <w:r>
        <w:rPr>
          <w:rFonts w:hint="eastAsia" w:ascii="华文楷体" w:hAnsi="华文楷体" w:eastAsia="华文楷体" w:cs="华文楷体"/>
          <w:i/>
          <w:iCs/>
          <w:color w:val="000000"/>
          <w:sz w:val="28"/>
          <w:szCs w:val="28"/>
        </w:rPr>
        <w:sym w:font="Times New Roman" w:char="0066"/>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f</w:t>
      </w:r>
      <w:r>
        <w:rPr>
          <w:rFonts w:hint="eastAsia" w:ascii="华文楷体" w:hAnsi="华文楷体" w:eastAsia="华文楷体" w:cs="华文楷体"/>
          <w:color w:val="000000"/>
          <w:sz w:val="28"/>
          <w:szCs w:val="28"/>
        </w:rPr>
        <w:t xml:space="preserve"> =1</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 </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rPr>
        <w:t>=1，</w:t>
      </w:r>
      <w:r>
        <w:rPr>
          <w:rFonts w:hint="eastAsia" w:ascii="华文楷体" w:hAnsi="华文楷体" w:eastAsia="华文楷体" w:cs="华文楷体"/>
          <w:i/>
          <w:iCs/>
          <w:color w:val="000000"/>
          <w:sz w:val="28"/>
          <w:szCs w:val="28"/>
        </w:rPr>
        <w:sym w:font="Times New Roman" w:char="0066"/>
      </w:r>
      <w:r>
        <w:rPr>
          <w:rFonts w:hint="eastAsia" w:ascii="华文楷体" w:hAnsi="华文楷体" w:eastAsia="华文楷体" w:cs="华文楷体"/>
          <w:color w:val="000000"/>
          <w:sz w:val="28"/>
          <w:szCs w:val="28"/>
        </w:rPr>
        <w:t>=3，</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=2</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(D) </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rPr>
        <w:t>=1，</w:t>
      </w:r>
      <w:r>
        <w:rPr>
          <w:rFonts w:hint="eastAsia" w:ascii="华文楷体" w:hAnsi="华文楷体" w:eastAsia="华文楷体" w:cs="华文楷体"/>
          <w:i/>
          <w:iCs/>
          <w:color w:val="000000"/>
          <w:sz w:val="28"/>
          <w:szCs w:val="28"/>
        </w:rPr>
        <w:sym w:font="Times New Roman" w:char="0066"/>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 xml:space="preserve">=3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26  若A(l)与B(l)可形成理想液态混合物,温度</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时,纯A及纯B的饱和蒸气压</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position w:val="-5"/>
          <w:sz w:val="28"/>
          <w:szCs w:val="28"/>
          <w:vertAlign w:val="subscript"/>
        </w:rPr>
        <w:t>Ｂ</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position w:val="-5"/>
          <w:sz w:val="28"/>
          <w:szCs w:val="28"/>
          <w:vertAlign w:val="subscript"/>
        </w:rPr>
        <w:t>A</w:t>
      </w:r>
      <w:r>
        <w:rPr>
          <w:rFonts w:hint="eastAsia" w:ascii="华文楷体" w:hAnsi="华文楷体" w:eastAsia="华文楷体" w:cs="华文楷体"/>
          <w:color w:val="000000"/>
          <w:sz w:val="28"/>
          <w:szCs w:val="28"/>
        </w:rPr>
        <w:t>,则当混合物的组成为0＜</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5"/>
          <w:sz w:val="28"/>
          <w:szCs w:val="28"/>
          <w:vertAlign w:val="subscript"/>
        </w:rPr>
        <w:t>Ｂ</w:t>
      </w:r>
      <w:r>
        <w:rPr>
          <w:rFonts w:hint="eastAsia" w:ascii="华文楷体" w:hAnsi="华文楷体" w:eastAsia="华文楷体" w:cs="华文楷体"/>
          <w:color w:val="000000"/>
          <w:sz w:val="28"/>
          <w:szCs w:val="28"/>
        </w:rPr>
        <w:t>＜1时,则在其蒸气压-组成图上可看出蒸气总压</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与</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position w:val="-5"/>
          <w:sz w:val="28"/>
          <w:szCs w:val="28"/>
          <w:vertAlign w:val="subscript"/>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position w:val="-5"/>
          <w:sz w:val="28"/>
          <w:szCs w:val="28"/>
          <w:vertAlign w:val="subscript"/>
        </w:rPr>
        <w:t>Ｂ</w:t>
      </w:r>
      <w:r>
        <w:rPr>
          <w:rFonts w:hint="eastAsia" w:ascii="华文楷体" w:hAnsi="华文楷体" w:eastAsia="华文楷体" w:cs="华文楷体"/>
          <w:color w:val="000000"/>
          <w:sz w:val="28"/>
          <w:szCs w:val="28"/>
        </w:rPr>
        <w:t>的相对大小为:(  C  )</w:t>
      </w:r>
    </w:p>
    <w:p>
      <w:pPr>
        <w:ind w:firstLine="840" w:firstLineChars="300"/>
        <w:rPr>
          <w:rFonts w:hint="eastAsia" w:ascii="华文楷体" w:hAnsi="华文楷体" w:eastAsia="华文楷体" w:cs="华文楷体"/>
          <w:color w:val="000000"/>
          <w:position w:val="-5"/>
          <w:sz w:val="28"/>
          <w:szCs w:val="28"/>
        </w:rPr>
      </w:pPr>
      <w:r>
        <w:rPr>
          <w:rFonts w:hint="eastAsia" w:ascii="华文楷体" w:hAnsi="华文楷体" w:eastAsia="华文楷体" w:cs="华文楷体"/>
          <w:color w:val="000000"/>
          <w:sz w:val="28"/>
          <w:szCs w:val="28"/>
        </w:rPr>
        <w:t xml:space="preserve">(A)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position w:val="-5"/>
          <w:sz w:val="28"/>
          <w:szCs w:val="28"/>
          <w:vertAlign w:val="subscript"/>
        </w:rPr>
        <w:t>Ｂ</w:t>
      </w:r>
      <w:r>
        <w:rPr>
          <w:rFonts w:hint="eastAsia" w:ascii="华文楷体" w:hAnsi="华文楷体" w:eastAsia="华文楷体" w:cs="华文楷体"/>
          <w:color w:val="000000"/>
          <w:sz w:val="28"/>
          <w:szCs w:val="28"/>
          <w:vertAlign w:val="subscript"/>
        </w:rPr>
        <w:tab/>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(B)</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position w:val="-5"/>
          <w:sz w:val="28"/>
          <w:szCs w:val="28"/>
          <w:vertAlign w:val="subscript"/>
        </w:rPr>
        <w:t>A</w:t>
      </w:r>
      <w:r>
        <w:rPr>
          <w:rFonts w:hint="eastAsia" w:ascii="华文楷体" w:hAnsi="华文楷体" w:eastAsia="华文楷体" w:cs="华文楷体"/>
          <w:color w:val="000000"/>
          <w:sz w:val="28"/>
          <w:szCs w:val="28"/>
          <w:vertAlign w:val="subscript"/>
        </w:rPr>
        <w:tab/>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(C)</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position w:val="-5"/>
          <w:sz w:val="28"/>
          <w:szCs w:val="28"/>
          <w:vertAlign w:val="subscript"/>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position w:val="-5"/>
          <w:sz w:val="28"/>
          <w:szCs w:val="28"/>
          <w:vertAlign w:val="subscript"/>
        </w:rPr>
        <w:t>Ｂ</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27、 对于恒沸混合物，下列说法中错误的是：(D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不具有确定组成</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(B)平衡时气相组成和液相组成相同；</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(C)其沸点随外压的变化而变化</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(D)与化合物一样具有确定组成</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28、  已知硫可以有单斜硫，斜方硫，液态硫和气态硫四种存在状态。硫的这四种状态____稳定共存。B</w:t>
      </w:r>
    </w:p>
    <w:p>
      <w:pPr>
        <w:ind w:firstLine="1120" w:firstLineChars="4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能够</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(B) 不能够</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(C) 不一定</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29、 二组分合金处于低共熔温度时系统的条件自由度数为：( A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(A)0</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(B) 1</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(C) 2</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(D) 3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30、 A(l)与B(l)可形成理想液态混合物，若在一定温度下，纯A、纯B的饱和蒸气压</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position w:val="-5"/>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position w:val="-5"/>
          <w:sz w:val="28"/>
          <w:szCs w:val="28"/>
        </w:rPr>
        <w:t>B</w:t>
      </w:r>
      <w:r>
        <w:rPr>
          <w:rFonts w:hint="eastAsia" w:ascii="华文楷体" w:hAnsi="华文楷体" w:eastAsia="华文楷体" w:cs="华文楷体"/>
          <w:color w:val="000000"/>
          <w:sz w:val="28"/>
          <w:szCs w:val="28"/>
        </w:rPr>
        <w:t>，则在该二组分的蒸气压组成图上的气、液两相平衡区，呈平衡的气、液两相的组成必有:( B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position w:val="-5"/>
          <w:sz w:val="28"/>
          <w:szCs w:val="28"/>
        </w:rPr>
        <w:t>Ｂ</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5"/>
          <w:sz w:val="28"/>
          <w:szCs w:val="28"/>
        </w:rPr>
        <w:t xml:space="preserve">Ｂ   </w:t>
      </w:r>
      <w:r>
        <w:rPr>
          <w:rFonts w:hint="eastAsia" w:ascii="华文楷体" w:hAnsi="华文楷体" w:eastAsia="华文楷体" w:cs="华文楷体"/>
          <w:color w:val="000000"/>
          <w:sz w:val="28"/>
          <w:szCs w:val="28"/>
        </w:rPr>
        <w:t xml:space="preserve"> (B)</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position w:val="-5"/>
          <w:sz w:val="28"/>
          <w:szCs w:val="28"/>
        </w:rPr>
        <w:t>Ｂ</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5"/>
          <w:sz w:val="28"/>
          <w:szCs w:val="28"/>
        </w:rPr>
        <w:t xml:space="preserve">Ｂ      </w:t>
      </w:r>
      <w:r>
        <w:rPr>
          <w:rFonts w:hint="eastAsia" w:ascii="华文楷体" w:hAnsi="华文楷体" w:eastAsia="华文楷体" w:cs="华文楷体"/>
          <w:color w:val="000000"/>
          <w:sz w:val="28"/>
          <w:szCs w:val="28"/>
        </w:rPr>
        <w:t xml:space="preserve"> (C)</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position w:val="-5"/>
          <w:sz w:val="28"/>
          <w:szCs w:val="28"/>
        </w:rPr>
        <w:t>Ｂ</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5"/>
          <w:sz w:val="28"/>
          <w:szCs w:val="28"/>
        </w:rPr>
        <w:t>Ｂ</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31、 在101 325Pa的压力下，I</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在液态水和CCl</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中达到分配平衡（无固态碘存在）则该系统的条件自由度数为（B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 1         (B) 2          (C) 0         (D)  3</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32 、硫酸与水可形成H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O(s)，H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2H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O(s)，H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4H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O(s)三种水合物，问在101 325Pa的压力下，能与硫酸水溶液及冰平衡共存的硫酸水合物最多可有多少种？(C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3种；(B) 2种；(C) 1种；(D) 不可能有硫酸水合物与之平衡共存。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33 、将固体NH</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HCO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(s) 放入真空容器中，恒温到400 K，NH</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HCO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按下式分解并达到平衡： NH</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HCO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(s) === NH</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(g) + 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O(g) + CO</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 系统的组分数</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rPr>
        <w:t>和自由度数</w:t>
      </w:r>
      <w:r>
        <w:rPr>
          <w:rFonts w:hint="eastAsia" w:ascii="华文楷体" w:hAnsi="华文楷体" w:eastAsia="华文楷体" w:cs="华文楷体"/>
          <w:i/>
          <w:iCs/>
          <w:color w:val="000000"/>
          <w:sz w:val="28"/>
          <w:szCs w:val="28"/>
        </w:rPr>
        <w:t>f</w:t>
      </w:r>
      <w:r>
        <w:rPr>
          <w:rFonts w:hint="eastAsia" w:ascii="华文楷体" w:hAnsi="华文楷体" w:eastAsia="华文楷体" w:cs="华文楷体"/>
          <w:color w:val="000000"/>
          <w:sz w:val="28"/>
          <w:szCs w:val="28"/>
        </w:rPr>
        <w:t>为：( C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color w:val="000000"/>
          <w:sz w:val="28"/>
          <w:szCs w:val="28"/>
        </w:rPr>
        <w:tab/>
      </w:r>
      <w:r>
        <w:rPr>
          <w:rFonts w:hint="eastAsia" w:ascii="华文楷体" w:hAnsi="华文楷体" w:eastAsia="华文楷体" w:cs="华文楷体"/>
          <w:i/>
          <w:iCs/>
          <w:color w:val="000000"/>
          <w:sz w:val="28"/>
          <w:szCs w:val="28"/>
        </w:rPr>
        <w:t>Ｃ</w:t>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 xml:space="preserve">＝2；        </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(B)</w:t>
      </w:r>
      <w:r>
        <w:rPr>
          <w:rFonts w:hint="eastAsia" w:ascii="华文楷体" w:hAnsi="华文楷体" w:eastAsia="华文楷体" w:cs="华文楷体"/>
          <w:color w:val="000000"/>
          <w:sz w:val="28"/>
          <w:szCs w:val="28"/>
        </w:rPr>
        <w:tab/>
      </w:r>
      <w:r>
        <w:rPr>
          <w:rFonts w:hint="eastAsia" w:ascii="华文楷体" w:hAnsi="华文楷体" w:eastAsia="华文楷体" w:cs="华文楷体"/>
          <w:i/>
          <w:iCs/>
          <w:color w:val="000000"/>
          <w:sz w:val="28"/>
          <w:szCs w:val="28"/>
        </w:rPr>
        <w:t>Ｃ</w:t>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＝2；</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w:t>
      </w:r>
      <w:r>
        <w:rPr>
          <w:rFonts w:hint="eastAsia" w:ascii="华文楷体" w:hAnsi="华文楷体" w:eastAsia="华文楷体" w:cs="华文楷体"/>
          <w:color w:val="000000"/>
          <w:sz w:val="28"/>
          <w:szCs w:val="28"/>
        </w:rPr>
        <w:tab/>
      </w:r>
      <w:r>
        <w:rPr>
          <w:rFonts w:hint="eastAsia" w:ascii="华文楷体" w:hAnsi="华文楷体" w:eastAsia="华文楷体" w:cs="华文楷体"/>
          <w:i/>
          <w:iCs/>
          <w:color w:val="000000"/>
          <w:sz w:val="28"/>
          <w:szCs w:val="28"/>
        </w:rPr>
        <w:t>Ｃ</w:t>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＝0；</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(D)</w:t>
      </w:r>
      <w:r>
        <w:rPr>
          <w:rFonts w:hint="eastAsia" w:ascii="华文楷体" w:hAnsi="华文楷体" w:eastAsia="华文楷体" w:cs="华文楷体"/>
          <w:color w:val="000000"/>
          <w:sz w:val="28"/>
          <w:szCs w:val="28"/>
        </w:rPr>
        <w:tab/>
      </w:r>
      <w:r>
        <w:rPr>
          <w:rFonts w:hint="eastAsia" w:ascii="华文楷体" w:hAnsi="华文楷体" w:eastAsia="华文楷体" w:cs="华文楷体"/>
          <w:i/>
          <w:iCs/>
          <w:color w:val="000000"/>
          <w:sz w:val="28"/>
          <w:szCs w:val="28"/>
        </w:rPr>
        <w:t>Ｃ</w:t>
      </w:r>
      <w:r>
        <w:rPr>
          <w:rFonts w:hint="eastAsia" w:ascii="华文楷体" w:hAnsi="华文楷体" w:eastAsia="华文楷体" w:cs="华文楷体"/>
          <w:color w:val="000000"/>
          <w:sz w:val="28"/>
          <w:szCs w:val="28"/>
        </w:rPr>
        <w:t>＝3，</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 xml:space="preserve">＝2。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34   某系统存在任意量C(s)、H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O(g)、CO(g)、CO</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(g)五种物质，相互建立了下述三个平衡：</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O(g)+C(s)</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 xml:space="preserve">  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 + CO(g)</w:t>
      </w:r>
    </w:p>
    <w:p>
      <w:pPr>
        <w:ind w:firstLine="2240" w:firstLineChars="8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(g)    </w:t>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 xml:space="preserve">    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 + CO(g)</w:t>
      </w:r>
    </w:p>
    <w:p>
      <w:pPr>
        <w:ind w:firstLine="2240" w:firstLineChars="8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(g) + C(s)   </w:t>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 xml:space="preserve">     2CO(g)</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则该系统的独立组分数C为：( A  )。</w:t>
      </w:r>
    </w:p>
    <w:p>
      <w:pPr>
        <w:ind w:firstLine="700" w:firstLineChars="2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3        (B) 2        (C) 1</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(D) 4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35 已知A，B两液体可组成无最高或最低恒沸点的液态完全互溶的系统，则将某一组成的溶液蒸馏可以获得：(  C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(A)一个纯组分和一个恒沸混合物    (B) 两个恒沸混合物    (C) 两个纯组分。</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36 已知A和B二组分可组成具有最低恒沸点的液态完全互溶的系统，其</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sz w:val="28"/>
          <w:szCs w:val="28"/>
        </w:rPr>
        <w:t>)如图所示。若把</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=0.4的溶液进行精馏，在塔顶可以获得：(  C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纯组分A(l)      (B)纯组分B(l)     (C)最低恒沸混合物。</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37 已知纯液体A与B，其沸点分别为</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 xml:space="preserve">=116℃，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=80℃，A和B可以形成二组分理想液态混合物，将某一定组成的该液态混合物进行精馏（完全分离）时，则（A ）</w:t>
      </w:r>
    </w:p>
    <w:p>
      <w:pPr>
        <w:ind w:firstLine="980" w:firstLineChars="3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在塔顶得到纯B     (B) 在塔底得到纯B    (C) 在塔中间得到纯B</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38 组分A(高沸点)与组分B(低沸点)形成完全互溶的二组分系统，在一定温度下，向纯B中加入少量的A，系统蒸气压力增大，则此系统为：( C  )。</w:t>
      </w:r>
    </w:p>
    <w:p>
      <w:pPr>
        <w:ind w:firstLine="560" w:firstLineChars="20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有最高恒沸点的系统 (B) 不具有恒沸点的系统 (C) 具有最低恒沸点的系统。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39 在</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sz w:val="28"/>
          <w:szCs w:val="28"/>
        </w:rPr>
        <w:t>下，用水蒸气蒸馏法提纯某不溶于水的有机物时，系统的沸点（A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必低于373.2K         (B) 必高于373.2K</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(C)取决于水与有机物的相对数量</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(D)取决于有机物的相对分子质量的大小</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40 已知A与B可构成固熔体，在组分A中，若加入组分B可使固熔体的熔点提高，则组分B在此固熔体中的含量必（A  ）组分B在液相中的含量。</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drawing>
          <wp:anchor distT="0" distB="0" distL="114300" distR="114300" simplePos="0" relativeHeight="251772928" behindDoc="0" locked="0" layoutInCell="1" allowOverlap="1">
            <wp:simplePos x="0" y="0"/>
            <wp:positionH relativeFrom="column">
              <wp:posOffset>3771900</wp:posOffset>
            </wp:positionH>
            <wp:positionV relativeFrom="paragraph">
              <wp:posOffset>0</wp:posOffset>
            </wp:positionV>
            <wp:extent cx="1397000" cy="1400810"/>
            <wp:effectExtent l="0" t="0" r="12700" b="8890"/>
            <wp:wrapSquare wrapText="bothSides"/>
            <wp:docPr id="488"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123"/>
                    <pic:cNvPicPr>
                      <a:picLocks noChangeAspect="1"/>
                    </pic:cNvPicPr>
                  </pic:nvPicPr>
                  <pic:blipFill>
                    <a:blip r:embed="rId1401"/>
                    <a:stretch>
                      <a:fillRect/>
                    </a:stretch>
                  </pic:blipFill>
                  <pic:spPr>
                    <a:xfrm>
                      <a:off x="0" y="0"/>
                      <a:ext cx="1397000" cy="1400810"/>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w:t xml:space="preserve">(A)大于       (B)小于     (C )等于    (D)不能确定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41 今有A(s) B(s) C(s) 三组分相图，图中三相平衡区为：( C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A) A</w:t>
      </w:r>
      <w:r>
        <w:rPr>
          <w:rFonts w:hint="eastAsia" w:ascii="华文楷体" w:hAnsi="华文楷体" w:eastAsia="华文楷体" w:cs="华文楷体"/>
          <w:i/>
          <w:iCs/>
          <w:color w:val="000000"/>
          <w:sz w:val="28"/>
          <w:szCs w:val="28"/>
        </w:rPr>
        <w:t>FE</w:t>
      </w:r>
      <w:r>
        <w:rPr>
          <w:rFonts w:hint="eastAsia" w:ascii="华文楷体" w:hAnsi="华文楷体" w:eastAsia="华文楷体" w:cs="华文楷体"/>
          <w:color w:val="000000"/>
          <w:sz w:val="28"/>
          <w:szCs w:val="28"/>
        </w:rPr>
        <w:t>； ( B) C</w:t>
      </w:r>
      <w:r>
        <w:rPr>
          <w:rFonts w:hint="eastAsia" w:ascii="华文楷体" w:hAnsi="华文楷体" w:eastAsia="华文楷体" w:cs="华文楷体"/>
          <w:i/>
          <w:iCs/>
          <w:color w:val="000000"/>
          <w:sz w:val="28"/>
          <w:szCs w:val="28"/>
        </w:rPr>
        <w:t>FED</w:t>
      </w:r>
      <w:r>
        <w:rPr>
          <w:rFonts w:hint="eastAsia" w:ascii="华文楷体" w:hAnsi="华文楷体" w:eastAsia="华文楷体" w:cs="华文楷体"/>
          <w:color w:val="000000"/>
          <w:sz w:val="28"/>
          <w:szCs w:val="28"/>
        </w:rPr>
        <w:t>；  ( C ) A</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rPr>
        <w:t xml:space="preserve">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g">
            <w:drawing>
              <wp:anchor distT="0" distB="0" distL="114300" distR="114300" simplePos="0" relativeHeight="251773952" behindDoc="0" locked="0" layoutInCell="1" allowOverlap="1">
                <wp:simplePos x="0" y="0"/>
                <wp:positionH relativeFrom="column">
                  <wp:posOffset>3200400</wp:posOffset>
                </wp:positionH>
                <wp:positionV relativeFrom="paragraph">
                  <wp:posOffset>495300</wp:posOffset>
                </wp:positionV>
                <wp:extent cx="2286000" cy="2179320"/>
                <wp:effectExtent l="4445" t="4445" r="14605" b="6985"/>
                <wp:wrapSquare wrapText="bothSides"/>
                <wp:docPr id="505" name="组合 505"/>
                <wp:cNvGraphicFramePr/>
                <a:graphic xmlns:a="http://schemas.openxmlformats.org/drawingml/2006/main">
                  <a:graphicData uri="http://schemas.microsoft.com/office/word/2010/wordprocessingGroup">
                    <wpg:wgp>
                      <wpg:cNvGrpSpPr/>
                      <wpg:grpSpPr>
                        <a:xfrm>
                          <a:off x="0" y="0"/>
                          <a:ext cx="2286000" cy="2179320"/>
                          <a:chOff x="2316" y="300"/>
                          <a:chExt cx="2760" cy="2532"/>
                        </a:xfrm>
                      </wpg:grpSpPr>
                      <pic:pic xmlns:pic="http://schemas.openxmlformats.org/drawingml/2006/picture">
                        <pic:nvPicPr>
                          <pic:cNvPr id="492" name="图片 125"/>
                          <pic:cNvPicPr>
                            <a:picLocks noChangeAspect="1"/>
                          </pic:cNvPicPr>
                        </pic:nvPicPr>
                        <pic:blipFill>
                          <a:blip r:embed="rId1401"/>
                          <a:stretch>
                            <a:fillRect/>
                          </a:stretch>
                        </pic:blipFill>
                        <pic:spPr>
                          <a:xfrm>
                            <a:off x="2489" y="402"/>
                            <a:ext cx="2359" cy="2148"/>
                          </a:xfrm>
                          <a:prstGeom prst="rect">
                            <a:avLst/>
                          </a:prstGeom>
                          <a:noFill/>
                          <a:ln w="9525">
                            <a:noFill/>
                          </a:ln>
                        </pic:spPr>
                      </pic:pic>
                      <wps:wsp>
                        <wps:cNvPr id="493" name="矩形 493"/>
                        <wps:cNvSpPr/>
                        <wps:spPr>
                          <a:xfrm>
                            <a:off x="2316" y="2316"/>
                            <a:ext cx="708" cy="516"/>
                          </a:xfrm>
                          <a:prstGeom prst="rect">
                            <a:avLst/>
                          </a:prstGeom>
                          <a:solidFill>
                            <a:srgbClr val="FFFFFF"/>
                          </a:solidFill>
                          <a:ln w="9525" cap="flat" cmpd="sng">
                            <a:solidFill>
                              <a:srgbClr val="FFFFFF"/>
                            </a:solidFill>
                            <a:prstDash val="solid"/>
                            <a:miter/>
                            <a:headEnd type="none" w="med" len="med"/>
                            <a:tailEnd type="none" w="med" len="med"/>
                          </a:ln>
                        </wps:spPr>
                        <wps:bodyPr anchor="ctr" upright="1"/>
                      </wps:wsp>
                      <wps:wsp>
                        <wps:cNvPr id="494" name="文本框 494"/>
                        <wps:cNvSpPr txBox="1"/>
                        <wps:spPr>
                          <a:xfrm>
                            <a:off x="2520" y="2316"/>
                            <a:ext cx="588" cy="288"/>
                          </a:xfrm>
                          <a:prstGeom prst="rect">
                            <a:avLst/>
                          </a:prstGeom>
                          <a:noFill/>
                          <a:ln w="9525">
                            <a:noFill/>
                          </a:ln>
                        </wps:spPr>
                        <wps:txbx>
                          <w:txbxContent>
                            <w:p>
                              <w:pPr>
                                <w:autoSpaceDE w:val="0"/>
                                <w:autoSpaceDN w:val="0"/>
                                <w:adjustRightInd w:val="0"/>
                                <w:rPr>
                                  <w:color w:val="000000"/>
                                  <w:sz w:val="24"/>
                                </w:rPr>
                              </w:pPr>
                              <w:r>
                                <w:rPr>
                                  <w:color w:val="000000"/>
                                  <w:sz w:val="24"/>
                                </w:rPr>
                                <w:t>A(s)</w:t>
                              </w:r>
                            </w:p>
                          </w:txbxContent>
                        </wps:txbx>
                        <wps:bodyPr upright="1"/>
                      </wps:wsp>
                      <wps:wsp>
                        <wps:cNvPr id="495" name="矩形 495"/>
                        <wps:cNvSpPr/>
                        <wps:spPr>
                          <a:xfrm>
                            <a:off x="4284" y="2304"/>
                            <a:ext cx="792" cy="144"/>
                          </a:xfrm>
                          <a:prstGeom prst="rect">
                            <a:avLst/>
                          </a:prstGeom>
                          <a:solidFill>
                            <a:srgbClr val="FFFFFF"/>
                          </a:solidFill>
                          <a:ln w="9525" cap="flat" cmpd="sng">
                            <a:solidFill>
                              <a:srgbClr val="FFFFFF"/>
                            </a:solidFill>
                            <a:prstDash val="solid"/>
                            <a:miter/>
                            <a:headEnd type="none" w="med" len="med"/>
                            <a:tailEnd type="none" w="med" len="med"/>
                          </a:ln>
                        </wps:spPr>
                        <wps:bodyPr anchor="ctr" upright="1"/>
                      </wps:wsp>
                      <wps:wsp>
                        <wps:cNvPr id="496" name="文本框 496"/>
                        <wps:cNvSpPr txBox="1"/>
                        <wps:spPr>
                          <a:xfrm>
                            <a:off x="4416" y="2304"/>
                            <a:ext cx="588" cy="288"/>
                          </a:xfrm>
                          <a:prstGeom prst="rect">
                            <a:avLst/>
                          </a:prstGeom>
                          <a:noFill/>
                          <a:ln w="9525">
                            <a:noFill/>
                          </a:ln>
                        </wps:spPr>
                        <wps:txbx>
                          <w:txbxContent>
                            <w:p>
                              <w:pPr>
                                <w:autoSpaceDE w:val="0"/>
                                <w:autoSpaceDN w:val="0"/>
                                <w:adjustRightInd w:val="0"/>
                                <w:rPr>
                                  <w:color w:val="000000"/>
                                  <w:sz w:val="24"/>
                                </w:rPr>
                              </w:pPr>
                              <w:r>
                                <w:rPr>
                                  <w:color w:val="000000"/>
                                  <w:sz w:val="24"/>
                                </w:rPr>
                                <w:t>B(s)</w:t>
                              </w:r>
                            </w:p>
                          </w:txbxContent>
                        </wps:txbx>
                        <wps:bodyPr upright="1"/>
                      </wps:wsp>
                      <wps:wsp>
                        <wps:cNvPr id="497" name="矩形 497"/>
                        <wps:cNvSpPr/>
                        <wps:spPr>
                          <a:xfrm>
                            <a:off x="3240" y="300"/>
                            <a:ext cx="1032" cy="312"/>
                          </a:xfrm>
                          <a:prstGeom prst="rect">
                            <a:avLst/>
                          </a:prstGeom>
                          <a:solidFill>
                            <a:srgbClr val="FFFFFF"/>
                          </a:solidFill>
                          <a:ln w="9525" cap="flat" cmpd="sng">
                            <a:solidFill>
                              <a:srgbClr val="FFFFFF"/>
                            </a:solidFill>
                            <a:prstDash val="solid"/>
                            <a:miter/>
                            <a:headEnd type="none" w="med" len="med"/>
                            <a:tailEnd type="none" w="med" len="med"/>
                          </a:ln>
                        </wps:spPr>
                        <wps:bodyPr anchor="ctr" upright="1"/>
                      </wps:wsp>
                      <wps:wsp>
                        <wps:cNvPr id="498" name="文本框 498"/>
                        <wps:cNvSpPr txBox="1"/>
                        <wps:spPr>
                          <a:xfrm>
                            <a:off x="3420" y="300"/>
                            <a:ext cx="588" cy="288"/>
                          </a:xfrm>
                          <a:prstGeom prst="rect">
                            <a:avLst/>
                          </a:prstGeom>
                          <a:noFill/>
                          <a:ln w="9525">
                            <a:noFill/>
                          </a:ln>
                        </wps:spPr>
                        <wps:txbx>
                          <w:txbxContent>
                            <w:p>
                              <w:pPr>
                                <w:autoSpaceDE w:val="0"/>
                                <w:autoSpaceDN w:val="0"/>
                                <w:adjustRightInd w:val="0"/>
                                <w:rPr>
                                  <w:color w:val="000000"/>
                                  <w:szCs w:val="21"/>
                                </w:rPr>
                              </w:pPr>
                              <w:r>
                                <w:rPr>
                                  <w:color w:val="000000"/>
                                  <w:szCs w:val="21"/>
                                </w:rPr>
                                <w:t>C(l)</w:t>
                              </w:r>
                            </w:p>
                          </w:txbxContent>
                        </wps:txbx>
                        <wps:bodyPr upright="1"/>
                      </wps:wsp>
                      <wps:wsp>
                        <wps:cNvPr id="499" name="矩形 499"/>
                        <wps:cNvSpPr/>
                        <wps:spPr>
                          <a:xfrm>
                            <a:off x="2892" y="1044"/>
                            <a:ext cx="300" cy="312"/>
                          </a:xfrm>
                          <a:prstGeom prst="rect">
                            <a:avLst/>
                          </a:prstGeom>
                          <a:solidFill>
                            <a:srgbClr val="FFFFFF"/>
                          </a:solidFill>
                          <a:ln w="9525" cap="flat" cmpd="sng">
                            <a:solidFill>
                              <a:srgbClr val="FFFFFF"/>
                            </a:solidFill>
                            <a:prstDash val="solid"/>
                            <a:miter/>
                            <a:headEnd type="none" w="med" len="med"/>
                            <a:tailEnd type="none" w="med" len="med"/>
                          </a:ln>
                        </wps:spPr>
                        <wps:bodyPr anchor="ctr" upright="1"/>
                      </wps:wsp>
                      <wps:wsp>
                        <wps:cNvPr id="500" name="矩形 500"/>
                        <wps:cNvSpPr/>
                        <wps:spPr>
                          <a:xfrm>
                            <a:off x="3612" y="1092"/>
                            <a:ext cx="120" cy="372"/>
                          </a:xfrm>
                          <a:prstGeom prst="rect">
                            <a:avLst/>
                          </a:prstGeom>
                          <a:solidFill>
                            <a:srgbClr val="FFFFFF"/>
                          </a:solidFill>
                          <a:ln w="9525" cap="flat" cmpd="sng">
                            <a:solidFill>
                              <a:srgbClr val="FFFFFF"/>
                            </a:solidFill>
                            <a:prstDash val="solid"/>
                            <a:miter/>
                            <a:headEnd type="none" w="med" len="med"/>
                            <a:tailEnd type="none" w="med" len="med"/>
                          </a:ln>
                        </wps:spPr>
                        <wps:bodyPr anchor="ctr" upright="1"/>
                      </wps:wsp>
                      <wps:wsp>
                        <wps:cNvPr id="501" name="矩形 501"/>
                        <wps:cNvSpPr/>
                        <wps:spPr>
                          <a:xfrm>
                            <a:off x="4152" y="1056"/>
                            <a:ext cx="192" cy="384"/>
                          </a:xfrm>
                          <a:prstGeom prst="rect">
                            <a:avLst/>
                          </a:prstGeom>
                          <a:solidFill>
                            <a:srgbClr val="FFFFFF"/>
                          </a:solidFill>
                          <a:ln w="9525" cap="flat" cmpd="sng">
                            <a:solidFill>
                              <a:srgbClr val="FFFFFF"/>
                            </a:solidFill>
                            <a:prstDash val="solid"/>
                            <a:miter/>
                            <a:headEnd type="none" w="med" len="med"/>
                            <a:tailEnd type="none" w="med" len="med"/>
                          </a:ln>
                        </wps:spPr>
                        <wps:bodyPr anchor="ctr" upright="1"/>
                      </wps:wsp>
                      <wps:wsp>
                        <wps:cNvPr id="502" name="文本框 502"/>
                        <wps:cNvSpPr txBox="1"/>
                        <wps:spPr>
                          <a:xfrm>
                            <a:off x="3084" y="1416"/>
                            <a:ext cx="492" cy="288"/>
                          </a:xfrm>
                          <a:prstGeom prst="rect">
                            <a:avLst/>
                          </a:prstGeom>
                          <a:noFill/>
                          <a:ln w="9525">
                            <a:noFill/>
                          </a:ln>
                        </wps:spPr>
                        <wps:txbx>
                          <w:txbxContent>
                            <w:p>
                              <w:pPr>
                                <w:autoSpaceDE w:val="0"/>
                                <w:autoSpaceDN w:val="0"/>
                                <w:adjustRightInd w:val="0"/>
                                <w:jc w:val="center"/>
                                <w:rPr>
                                  <w:color w:val="000000"/>
                                  <w:sz w:val="24"/>
                                  <w:vertAlign w:val="subscript"/>
                                </w:rPr>
                              </w:pPr>
                              <w:r>
                                <w:rPr>
                                  <w:color w:val="000000"/>
                                  <w:szCs w:val="21"/>
                                  <w:lang w:val="zh-CN"/>
                                </w:rPr>
                                <w:sym w:font="Symbol" w:char="F0B7"/>
                              </w:r>
                              <w:r>
                                <w:rPr>
                                  <w:i/>
                                  <w:iCs/>
                                  <w:color w:val="000000"/>
                                  <w:szCs w:val="21"/>
                                  <w:lang w:val="zh-CN"/>
                                </w:rPr>
                                <w:t xml:space="preserve"> </w:t>
                              </w:r>
                              <w:r>
                                <w:rPr>
                                  <w:i/>
                                  <w:iCs/>
                                  <w:color w:val="000000"/>
                                  <w:sz w:val="24"/>
                                </w:rPr>
                                <w:t>a</w:t>
                              </w:r>
                              <w:r>
                                <w:rPr>
                                  <w:color w:val="000000"/>
                                  <w:sz w:val="24"/>
                                  <w:vertAlign w:val="subscript"/>
                                </w:rPr>
                                <w:t>1</w:t>
                              </w:r>
                            </w:p>
                          </w:txbxContent>
                        </wps:txbx>
                        <wps:bodyPr upright="1"/>
                      </wps:wsp>
                      <wps:wsp>
                        <wps:cNvPr id="503" name="文本框 503"/>
                        <wps:cNvSpPr txBox="1"/>
                        <wps:spPr>
                          <a:xfrm>
                            <a:off x="3012" y="2028"/>
                            <a:ext cx="564" cy="288"/>
                          </a:xfrm>
                          <a:prstGeom prst="rect">
                            <a:avLst/>
                          </a:prstGeom>
                          <a:noFill/>
                          <a:ln w="9525">
                            <a:noFill/>
                          </a:ln>
                        </wps:spPr>
                        <wps:txbx>
                          <w:txbxContent>
                            <w:p>
                              <w:pPr>
                                <w:autoSpaceDE w:val="0"/>
                                <w:autoSpaceDN w:val="0"/>
                                <w:adjustRightInd w:val="0"/>
                                <w:jc w:val="center"/>
                                <w:rPr>
                                  <w:color w:val="000000"/>
                                  <w:sz w:val="24"/>
                                  <w:vertAlign w:val="subscript"/>
                                </w:rPr>
                              </w:pPr>
                              <w:r>
                                <w:rPr>
                                  <w:color w:val="000000"/>
                                  <w:sz w:val="24"/>
                                  <w:lang w:val="zh-CN"/>
                                </w:rPr>
                                <w:sym w:font="Symbol" w:char="F0B7"/>
                              </w:r>
                              <w:r>
                                <w:rPr>
                                  <w:i/>
                                  <w:iCs/>
                                  <w:color w:val="000000"/>
                                  <w:sz w:val="24"/>
                                  <w:lang w:val="zh-CN"/>
                                </w:rPr>
                                <w:t xml:space="preserve"> </w:t>
                              </w:r>
                              <w:r>
                                <w:rPr>
                                  <w:i/>
                                  <w:iCs/>
                                  <w:color w:val="000000"/>
                                  <w:sz w:val="24"/>
                                </w:rPr>
                                <w:t>a</w:t>
                              </w:r>
                              <w:r>
                                <w:rPr>
                                  <w:color w:val="000000"/>
                                  <w:sz w:val="24"/>
                                  <w:vertAlign w:val="subscript"/>
                                </w:rPr>
                                <w:t>0</w:t>
                              </w:r>
                            </w:p>
                          </w:txbxContent>
                        </wps:txbx>
                        <wps:bodyPr upright="1"/>
                      </wps:wsp>
                      <wps:wsp>
                        <wps:cNvPr id="504" name="直接连接符 504"/>
                        <wps:cNvCnPr/>
                        <wps:spPr>
                          <a:xfrm flipV="1">
                            <a:off x="3168" y="1704"/>
                            <a:ext cx="0" cy="372"/>
                          </a:xfrm>
                          <a:prstGeom prst="line">
                            <a:avLst/>
                          </a:prstGeom>
                          <a:ln w="9525" cap="flat" cmpd="sng">
                            <a:solidFill>
                              <a:srgbClr val="000000"/>
                            </a:solidFill>
                            <a:prstDash val="solid"/>
                            <a:headEnd type="none" w="med" len="med"/>
                            <a:tailEnd type="triangle" w="med" len="med"/>
                          </a:ln>
                        </wps:spPr>
                        <wps:bodyPr upright="1"/>
                      </wps:wsp>
                    </wpg:wgp>
                  </a:graphicData>
                </a:graphic>
              </wp:anchor>
            </w:drawing>
          </mc:Choice>
          <mc:Fallback>
            <w:pict>
              <v:group id="_x0000_s1026" o:spid="_x0000_s1026" o:spt="203" style="position:absolute;left:0pt;margin-left:252pt;margin-top:39pt;height:171.6pt;width:180pt;mso-wrap-distance-bottom:0pt;mso-wrap-distance-left:9pt;mso-wrap-distance-right:9pt;mso-wrap-distance-top:0pt;z-index:251773952;mso-width-relative:page;mso-height-relative:page;" coordorigin="2316,300" coordsize="2760,2532" o:gfxdata="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">
                <o:lock v:ext="edit" aspectratio="f"/>
                <v:shape id="图片 125" o:spid="_x0000_s1026" o:spt="75" type="#_x0000_t75" style="position:absolute;left:2489;top:402;height:2148;width:2359;" filled="f" o:preferrelative="t" stroked="f" coordsize="21600,21600" o:gfxdata="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STw68AAAA&#10;3AAAAA8AAAAAAAAAAQAgAAAAIgAAAGRycy9kb3ducmV2LnhtbFBLAQIUABQAAAAIAIdO4kAzLwWe&#10;OwAAADkAAAAQAAAAAAAAAAEAIAAAAAsBAABkcnMvc2hhcGV4bWwueG1sUEsFBgAAAAAGAAYAWwEA&#10;ALUDAAAAAA==&#10;">
                  <v:fill on="f" focussize="0,0"/>
                  <v:stroke on="f"/>
                  <v:imagedata r:id="rId1401" o:title=""/>
                  <o:lock v:ext="edit" aspectratio="t"/>
                </v:shape>
                <v:rect id="_x0000_s1026" o:spid="_x0000_s1026" o:spt="1" style="position:absolute;left:2316;top:2316;height:516;width:708;v-text-anchor:middle;" fillcolor="#FFFFFF" filled="t" stroked="t" coordsize="21600,21600" o:gfxdata="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HdYtr4A&#10;AADcAAAADwAAAAAAAAABACAAAAAiAAAAZHJzL2Rvd25yZXYueG1sUEsBAhQAFAAAAAgAh07iQDMv&#10;BZ47AAAAOQAAABAAAAAAAAAAAQAgAAAADQEAAGRycy9zaGFwZXhtbC54bWxQSwUGAAAAAAYABgBb&#10;AQAAtwMAAAAA&#10;">
                  <v:fill on="t" focussize="0,0"/>
                  <v:stroke color="#FFFFFF" joinstyle="miter"/>
                  <v:imagedata o:title=""/>
                  <o:lock v:ext="edit" aspectratio="f"/>
                </v:rect>
                <v:shape id="_x0000_s1026" o:spid="_x0000_s1026" o:spt="202" type="#_x0000_t202" style="position:absolute;left:2520;top:2316;height:288;width:588;" filled="f" stroked="f" coordsize="21600,21600" o:gfxdata="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RKG2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autoSpaceDE w:val="0"/>
                          <w:autoSpaceDN w:val="0"/>
                          <w:adjustRightInd w:val="0"/>
                          <w:rPr>
                            <w:color w:val="000000"/>
                            <w:sz w:val="24"/>
                          </w:rPr>
                        </w:pPr>
                        <w:r>
                          <w:rPr>
                            <w:color w:val="000000"/>
                            <w:sz w:val="24"/>
                          </w:rPr>
                          <w:t>A(s)</w:t>
                        </w:r>
                      </w:p>
                    </w:txbxContent>
                  </v:textbox>
                </v:shape>
                <v:rect id="_x0000_s1026" o:spid="_x0000_s1026" o:spt="1" style="position:absolute;left:4284;top:2304;height:144;width:792;v-text-anchor:middle;" fillcolor="#FFFFFF" filled="t" stroked="t" coordsize="21600,21600" o:gfxdata="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TSZVm/&#10;AAAA3AAAAA8AAAAAAAAAAQAgAAAAIgAAAGRycy9kb3ducmV2LnhtbFBLAQIUABQAAAAIAIdO4kAz&#10;LwWeOwAAADkAAAAQAAAAAAAAAAEAIAAAAA4BAABkcnMvc2hhcGV4bWwueG1sUEsFBgAAAAAGAAYA&#10;WwEAALgDAAAAAA==&#10;">
                  <v:fill on="t" focussize="0,0"/>
                  <v:stroke color="#FFFFFF" joinstyle="miter"/>
                  <v:imagedata o:title=""/>
                  <o:lock v:ext="edit" aspectratio="f"/>
                </v:rect>
                <v:shape id="_x0000_s1026" o:spid="_x0000_s1026" o:spt="202" type="#_x0000_t202" style="position:absolute;left:4416;top:2304;height:288;width:588;" filled="f" stroked="f" coordsize="21600,21600" o:gfxdata="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8Tg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autoSpaceDE w:val="0"/>
                          <w:autoSpaceDN w:val="0"/>
                          <w:adjustRightInd w:val="0"/>
                          <w:rPr>
                            <w:color w:val="000000"/>
                            <w:sz w:val="24"/>
                          </w:rPr>
                        </w:pPr>
                        <w:r>
                          <w:rPr>
                            <w:color w:val="000000"/>
                            <w:sz w:val="24"/>
                          </w:rPr>
                          <w:t>B(s)</w:t>
                        </w:r>
                      </w:p>
                    </w:txbxContent>
                  </v:textbox>
                </v:shape>
                <v:rect id="_x0000_s1026" o:spid="_x0000_s1026" o:spt="1" style="position:absolute;left:3240;top:300;height:312;width:1032;v-text-anchor:middle;" fillcolor="#FFFFFF" filled="t" stroked="t" coordsize="21600,21600" o:gfxdata="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tMXrW/&#10;AAAA3AAAAA8AAAAAAAAAAQAgAAAAIgAAAGRycy9kb3ducmV2LnhtbFBLAQIUABQAAAAIAIdO4kAz&#10;LwWeOwAAADkAAAAQAAAAAAAAAAEAIAAAAA4BAABkcnMvc2hhcGV4bWwueG1sUEsFBgAAAAAGAAYA&#10;WwEAALgDAAAAAA==&#10;">
                  <v:fill on="t" focussize="0,0"/>
                  <v:stroke color="#FFFFFF" joinstyle="miter"/>
                  <v:imagedata o:title=""/>
                  <o:lock v:ext="edit" aspectratio="f"/>
                </v:rect>
                <v:shape id="_x0000_s1026" o:spid="_x0000_s1026" o:spt="202" type="#_x0000_t202" style="position:absolute;left:3420;top:300;height:288;width:588;" filled="f" stroked="f" coordsize="21600,21600" o:gfxdata="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wia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autoSpaceDE w:val="0"/>
                          <w:autoSpaceDN w:val="0"/>
                          <w:adjustRightInd w:val="0"/>
                          <w:rPr>
                            <w:color w:val="000000"/>
                            <w:szCs w:val="21"/>
                          </w:rPr>
                        </w:pPr>
                        <w:r>
                          <w:rPr>
                            <w:color w:val="000000"/>
                            <w:szCs w:val="21"/>
                          </w:rPr>
                          <w:t>C(l)</w:t>
                        </w:r>
                      </w:p>
                    </w:txbxContent>
                  </v:textbox>
                </v:shape>
                <v:rect id="_x0000_s1026" o:spid="_x0000_s1026" o:spt="1" style="position:absolute;left:2892;top:1044;height:312;width:300;v-text-anchor:middle;" fillcolor="#FFFFFF" filled="t" stroked="t" coordsize="21600,21600" o:gfxdata="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Wfb1y/&#10;AAAA3AAAAA8AAAAAAAAAAQAgAAAAIgAAAGRycy9kb3ducmV2LnhtbFBLAQIUABQAAAAIAIdO4kAz&#10;LwWeOwAAADkAAAAQAAAAAAAAAAEAIAAAAA4BAABkcnMvc2hhcGV4bWwueG1sUEsFBgAAAAAGAAYA&#10;WwEAALgDAAAAAA==&#10;">
                  <v:fill on="t" focussize="0,0"/>
                  <v:stroke color="#FFFFFF" joinstyle="miter"/>
                  <v:imagedata o:title=""/>
                  <o:lock v:ext="edit" aspectratio="f"/>
                </v:rect>
                <v:rect id="_x0000_s1026" o:spid="_x0000_s1026" o:spt="1" style="position:absolute;left:3612;top:1092;height:372;width:120;v-text-anchor:middle;" fillcolor="#FFFFFF" filled="t" stroked="t" coordsize="21600,21600" o:gfxdata="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k5c27sAAADc&#10;AAAADwAAAAAAAAABACAAAAAiAAAAZHJzL2Rvd25yZXYueG1sUEsBAhQAFAAAAAgAh07iQDMvBZ47&#10;AAAAOQAAABAAAAAAAAAAAQAgAAAACgEAAGRycy9zaGFwZXhtbC54bWxQSwUGAAAAAAYABgBbAQAA&#10;tAMAAAAA&#10;">
                  <v:fill on="t" focussize="0,0"/>
                  <v:stroke color="#FFFFFF" joinstyle="miter"/>
                  <v:imagedata o:title=""/>
                  <o:lock v:ext="edit" aspectratio="f"/>
                </v:rect>
                <v:rect id="_x0000_s1026" o:spid="_x0000_s1026" o:spt="1" style="position:absolute;left:4152;top:1056;height:384;width:192;v-text-anchor:middle;" fillcolor="#FFFFFF" filled="t" stroked="t" coordsize="21600,21600" o:gfxdata="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QL5QL4A&#10;AADcAAAADwAAAAAAAAABACAAAAAiAAAAZHJzL2Rvd25yZXYueG1sUEsBAhQAFAAAAAgAh07iQDMv&#10;BZ47AAAAOQAAABAAAAAAAAAAAQAgAAAADQEAAGRycy9zaGFwZXhtbC54bWxQSwUGAAAAAAYABgBb&#10;AQAAtwMAAAAA&#10;">
                  <v:fill on="t" focussize="0,0"/>
                  <v:stroke color="#FFFFFF" joinstyle="miter"/>
                  <v:imagedata o:title=""/>
                  <o:lock v:ext="edit" aspectratio="f"/>
                </v:rect>
                <v:shape id="_x0000_s1026" o:spid="_x0000_s1026" o:spt="202" type="#_x0000_t202" style="position:absolute;left:3084;top:1416;height:288;width:492;" filled="f" stroked="f" coordsize="21600,21600" o:gfxdata="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h+Pm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autoSpaceDE w:val="0"/>
                          <w:autoSpaceDN w:val="0"/>
                          <w:adjustRightInd w:val="0"/>
                          <w:jc w:val="center"/>
                          <w:rPr>
                            <w:color w:val="000000"/>
                            <w:sz w:val="24"/>
                            <w:vertAlign w:val="subscript"/>
                          </w:rPr>
                        </w:pPr>
                        <w:r>
                          <w:rPr>
                            <w:color w:val="000000"/>
                            <w:szCs w:val="21"/>
                            <w:lang w:val="zh-CN"/>
                          </w:rPr>
                          <w:sym w:font="Symbol" w:char="F0B7"/>
                        </w:r>
                        <w:r>
                          <w:rPr>
                            <w:i/>
                            <w:iCs/>
                            <w:color w:val="000000"/>
                            <w:szCs w:val="21"/>
                            <w:lang w:val="zh-CN"/>
                          </w:rPr>
                          <w:t xml:space="preserve"> </w:t>
                        </w:r>
                        <w:r>
                          <w:rPr>
                            <w:i/>
                            <w:iCs/>
                            <w:color w:val="000000"/>
                            <w:sz w:val="24"/>
                          </w:rPr>
                          <w:t>a</w:t>
                        </w:r>
                        <w:r>
                          <w:rPr>
                            <w:color w:val="000000"/>
                            <w:sz w:val="24"/>
                            <w:vertAlign w:val="subscript"/>
                          </w:rPr>
                          <w:t>1</w:t>
                        </w:r>
                      </w:p>
                    </w:txbxContent>
                  </v:textbox>
                </v:shape>
                <v:shape id="_x0000_s1026" o:spid="_x0000_s1026" o:spt="202" type="#_x0000_t202" style="position:absolute;left:3012;top:2028;height:288;width:564;" filled="f" stroked="f" coordsize="21600,21600" o:gfxdata="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MqA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autoSpaceDE w:val="0"/>
                          <w:autoSpaceDN w:val="0"/>
                          <w:adjustRightInd w:val="0"/>
                          <w:jc w:val="center"/>
                          <w:rPr>
                            <w:color w:val="000000"/>
                            <w:sz w:val="24"/>
                            <w:vertAlign w:val="subscript"/>
                          </w:rPr>
                        </w:pPr>
                        <w:r>
                          <w:rPr>
                            <w:color w:val="000000"/>
                            <w:sz w:val="24"/>
                            <w:lang w:val="zh-CN"/>
                          </w:rPr>
                          <w:sym w:font="Symbol" w:char="F0B7"/>
                        </w:r>
                        <w:r>
                          <w:rPr>
                            <w:i/>
                            <w:iCs/>
                            <w:color w:val="000000"/>
                            <w:sz w:val="24"/>
                            <w:lang w:val="zh-CN"/>
                          </w:rPr>
                          <w:t xml:space="preserve"> </w:t>
                        </w:r>
                        <w:r>
                          <w:rPr>
                            <w:i/>
                            <w:iCs/>
                            <w:color w:val="000000"/>
                            <w:sz w:val="24"/>
                          </w:rPr>
                          <w:t>a</w:t>
                        </w:r>
                        <w:r>
                          <w:rPr>
                            <w:color w:val="000000"/>
                            <w:sz w:val="24"/>
                            <w:vertAlign w:val="subscript"/>
                          </w:rPr>
                          <w:t>0</w:t>
                        </w:r>
                      </w:p>
                    </w:txbxContent>
                  </v:textbox>
                </v:shape>
                <v:line id="_x0000_s1026" o:spid="_x0000_s1026" o:spt="20" style="position:absolute;left:3168;top:1704;flip:y;height:372;width:0;" filled="f" stroked="t" coordsize="21600,21600" o:gfxdata="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3WB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w10:wrap type="square"/>
              </v:group>
            </w:pict>
          </mc:Fallback>
        </mc:AlternateContent>
      </w:r>
      <w:r>
        <w:rPr>
          <w:rFonts w:hint="eastAsia" w:ascii="华文楷体" w:hAnsi="华文楷体" w:eastAsia="华文楷体" w:cs="华文楷体"/>
          <w:color w:val="000000"/>
          <w:sz w:val="28"/>
          <w:szCs w:val="28"/>
        </w:rPr>
        <w:t>42 NaNO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(A)-KNO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(B)-H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O(C,l)三组分系统相图如图，今有系统点</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4"/>
          <w:sz w:val="28"/>
          <w:szCs w:val="28"/>
        </w:rPr>
        <w:t>0</w:t>
      </w:r>
      <w:r>
        <w:rPr>
          <w:rFonts w:hint="eastAsia" w:ascii="华文楷体" w:hAnsi="华文楷体" w:eastAsia="华文楷体" w:cs="华文楷体"/>
          <w:color w:val="000000"/>
          <w:sz w:val="28"/>
          <w:szCs w:val="28"/>
        </w:rPr>
        <w:t>，向系统中加入水，使系统点</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变为（如图所示），则在</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状态下，可以从系统中分离出纯物质是（C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C(l)  (B) B(s)  (C) A(s)</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43</w:t>
      </w:r>
      <w:r>
        <w:rPr>
          <w:rFonts w:hint="eastAsia" w:ascii="华文楷体" w:hAnsi="华文楷体" w:eastAsia="华文楷体" w:cs="华文楷体"/>
          <w:color w:val="000000"/>
          <w:kern w:val="0"/>
          <w:sz w:val="28"/>
          <w:szCs w:val="28"/>
        </w:rPr>
        <w:t>．水煤气发生炉中共有C（s），H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O（g）,CO(g), 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(g)及H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(g)五种物质，它们之能发生下述反应：CO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 C(s) = 2CO(g)   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 + 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 = CO(g) + 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O(g)</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O(g) + C(s) = 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 + CO(g)  则此体系的组分数、自由度数为</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 xml:space="preserve"> 。</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A．5；3    B．4；3      C．3；3  D ．2；2</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44．物质A与B可形成低共沸混合物E，已知纯A的沸点小于纯B的沸点，若将任意比例的A+B混合物在一个精馏塔中精馏，在塔顶的馏出物是</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 xml:space="preserve"> 。</w:t>
      </w:r>
    </w:p>
    <w:p>
      <w:pPr>
        <w:widowControl/>
        <w:snapToGrid w:val="0"/>
        <w:ind w:firstLine="700" w:firstLineChars="2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A．纯A       B．纯B        C．低共沸混合物     D．都有可能</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45．Clapeyron-Clausius方程可适用于</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 xml:space="preserve"> 。</w:t>
      </w:r>
    </w:p>
    <w:p>
      <w:pPr>
        <w:widowControl/>
        <w:snapToGrid w:val="0"/>
        <w:ind w:left="1050" w:left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（s）= 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            B．C（石墨）= C（金刚石）</w:t>
      </w:r>
      <w:r>
        <w:rPr>
          <w:rFonts w:hint="eastAsia" w:ascii="华文楷体" w:hAnsi="华文楷体" w:eastAsia="华文楷体" w:cs="华文楷体"/>
          <w:color w:val="000000"/>
          <w:kern w:val="0"/>
          <w:sz w:val="28"/>
          <w:szCs w:val="28"/>
        </w:rPr>
        <w:tab/>
      </w:r>
      <w:r>
        <w:rPr>
          <w:rFonts w:hint="eastAsia" w:ascii="华文楷体" w:hAnsi="华文楷体" w:eastAsia="华文楷体" w:cs="华文楷体"/>
          <w:color w:val="000000"/>
          <w:kern w:val="0"/>
          <w:sz w:val="28"/>
          <w:szCs w:val="28"/>
        </w:rPr>
        <w:t xml:space="preserve">        C．I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（g,T</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,P</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 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(g,T</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,P</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D．I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(s) = 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(l)</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46．将一透明容器抽成真空，放入固体碘，当温度为50℃时，可见到明显的碘升华现象，有紫色气体出现，若维持温度不变，向容器中充入氧气使之压力达到100</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时，将看到容器中</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 xml:space="preserve"> 。</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A．紫色变深      B．紫色变浅    C．颜色不变       D．有液态碘出现</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47．在一定温度下，水在其饱和蒸气压下气化，下列各函数增量中</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为零。</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i/>
          <w:iCs/>
          <w:color w:val="000000"/>
          <w:kern w:val="0"/>
          <w:sz w:val="28"/>
          <w:szCs w:val="28"/>
        </w:rPr>
        <w:t xml:space="preserve">△H </w:t>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i/>
          <w:iCs/>
          <w:color w:val="000000"/>
          <w:kern w:val="0"/>
          <w:sz w:val="28"/>
          <w:szCs w:val="28"/>
        </w:rPr>
        <w:t xml:space="preserve">△G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48．在一定外压下，多组分体系的沸点</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有恒定值                B ．随组分而变化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．随浓度而变化            D． 随组分及浓度而变化</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49．压力升高时，单组分体系的沸点将</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A．升高     B．降低       C．不变         D．不一定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50．进行水蒸汽蒸馏的必要条件是</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A．两种液体互不相溶      B ．两种液体蒸气压都较大</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外压小于101kPa        d．两种液体的沸点相近</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51．液体A与液体B不相混溶，在一定温度T，当有B存在并且达到平衡时，液体A 的蒸气压为</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与体系中A的摩尔分数成比例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B．等于T温度下纯A的蒸气压</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大于T温度下纯A 的蒸气压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 与T 温度下纯B 的蒸气压之和等于体系的总压力。</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52．氢气和石墨粉在没有催化剂存在时，在一定温度和压力下不发生化学反应，体系的组分数是</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A．2          B．3           C．4           D．5</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53．上述体系中，有催化剂存在时可生成n种碳氢化合物，平衡时组分数为</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A．2          B．4           C．n + 2        D． n</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54．相律适用于</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A．封闭体系      B．敞开体系        C．非平衡敞开体系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D．已达平衡的多相敞开体系</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55．某物质在某溶剂中的溶解度</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仅是温度的函数             B． 仅是压力的函数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同是温度和压力的函数       D． 除了温度压力外，还是其他因素的函数</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56．在实验室的敞口容器中，装有单组分液体，如对其不断加热，则看到</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A．沸腾现象    B．三相共存现象   C．临界现象   D．升华现象</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57．相图与相律之间的关系是</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A．相图由相律推导得出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B．相图由实验结果绘制得出，不能违背相律</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C．相图决定相律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D．相图由实验结果绘制得出，与相律无关</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58．下述说法中错误的是</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A．通过相图可确定一定条件下体系由几相构成</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B．相图可表示出平衡时每一相的组成如何</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C．相图可表示达到相平衡所需时间长短</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D．通过杠杆规则可在相图上计算各相的相对含量</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59．三组分体系的最大自由度数及平衡共存的最大相数为</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A．3；3         B．3；4         C．4；4         D: 4；5</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60．NH</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 xml:space="preserve">HS(s)的分解压力为1 </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时，反应NH</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HS（s）= NH</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（g）+ 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S(g)的标准平衡常数是</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A．1            B．1/2          C．1/4           D．1/8</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mc:AlternateContent>
          <mc:Choice Requires="wpg">
            <w:drawing>
              <wp:anchor distT="0" distB="0" distL="114300" distR="114300" simplePos="0" relativeHeight="251774976" behindDoc="0" locked="0" layoutInCell="1" allowOverlap="1">
                <wp:simplePos x="0" y="0"/>
                <wp:positionH relativeFrom="column">
                  <wp:posOffset>2743200</wp:posOffset>
                </wp:positionH>
                <wp:positionV relativeFrom="paragraph">
                  <wp:posOffset>313690</wp:posOffset>
                </wp:positionV>
                <wp:extent cx="2628900" cy="2095500"/>
                <wp:effectExtent l="0" t="0" r="0" b="0"/>
                <wp:wrapSquare wrapText="bothSides"/>
                <wp:docPr id="518" name="组合 518"/>
                <wp:cNvGraphicFramePr/>
                <a:graphic xmlns:a="http://schemas.openxmlformats.org/drawingml/2006/main">
                  <a:graphicData uri="http://schemas.microsoft.com/office/word/2010/wordprocessingGroup">
                    <wpg:wgp>
                      <wpg:cNvGrpSpPr/>
                      <wpg:grpSpPr>
                        <a:xfrm>
                          <a:off x="0" y="0"/>
                          <a:ext cx="2628900" cy="2095500"/>
                          <a:chOff x="1056" y="1884"/>
                          <a:chExt cx="2772" cy="2553"/>
                        </a:xfrm>
                      </wpg:grpSpPr>
                      <wps:wsp>
                        <wps:cNvPr id="506" name="文本框 506"/>
                        <wps:cNvSpPr txBox="1"/>
                        <wps:spPr>
                          <a:xfrm>
                            <a:off x="2400" y="2004"/>
                            <a:ext cx="852" cy="288"/>
                          </a:xfrm>
                          <a:prstGeom prst="rect">
                            <a:avLst/>
                          </a:prstGeom>
                          <a:noFill/>
                          <a:ln w="9525">
                            <a:noFill/>
                          </a:ln>
                        </wps:spPr>
                        <wps:txbx>
                          <w:txbxContent>
                            <w:p>
                              <w:pPr>
                                <w:autoSpaceDE w:val="0"/>
                                <w:autoSpaceDN w:val="0"/>
                                <w:adjustRightInd w:val="0"/>
                                <w:jc w:val="center"/>
                                <w:rPr>
                                  <w:color w:val="000000"/>
                                  <w:sz w:val="48"/>
                                  <w:szCs w:val="48"/>
                                  <w:lang w:val="zh-CN"/>
                                </w:rPr>
                              </w:pPr>
                            </w:p>
                          </w:txbxContent>
                        </wps:txbx>
                        <wps:bodyPr upright="1"/>
                      </wps:wsp>
                      <wps:wsp>
                        <wps:cNvPr id="507" name="直接连接符 507"/>
                        <wps:cNvCnPr/>
                        <wps:spPr>
                          <a:xfrm>
                            <a:off x="1452" y="1884"/>
                            <a:ext cx="0" cy="1932"/>
                          </a:xfrm>
                          <a:prstGeom prst="line">
                            <a:avLst/>
                          </a:prstGeom>
                          <a:ln w="9525" cap="flat" cmpd="sng">
                            <a:solidFill>
                              <a:srgbClr val="000000"/>
                            </a:solidFill>
                            <a:prstDash val="solid"/>
                            <a:headEnd type="none" w="med" len="med"/>
                            <a:tailEnd type="none" w="med" len="med"/>
                          </a:ln>
                        </wps:spPr>
                        <wps:bodyPr upright="1"/>
                      </wps:wsp>
                      <wps:wsp>
                        <wps:cNvPr id="508" name="直接连接符 508"/>
                        <wps:cNvCnPr/>
                        <wps:spPr>
                          <a:xfrm rot="-5400000">
                            <a:off x="2424" y="2868"/>
                            <a:ext cx="0" cy="1932"/>
                          </a:xfrm>
                          <a:prstGeom prst="line">
                            <a:avLst/>
                          </a:prstGeom>
                          <a:ln w="9525" cap="flat" cmpd="sng">
                            <a:solidFill>
                              <a:srgbClr val="000000"/>
                            </a:solidFill>
                            <a:prstDash val="solid"/>
                            <a:headEnd type="none" w="med" len="med"/>
                            <a:tailEnd type="none" w="med" len="med"/>
                          </a:ln>
                        </wps:spPr>
                        <wps:bodyPr upright="1"/>
                      </wps:wsp>
                      <wps:wsp>
                        <wps:cNvPr id="509" name="直接连接符 509"/>
                        <wps:cNvCnPr/>
                        <wps:spPr>
                          <a:xfrm rot="-5400000">
                            <a:off x="2424" y="936"/>
                            <a:ext cx="0" cy="1932"/>
                          </a:xfrm>
                          <a:prstGeom prst="line">
                            <a:avLst/>
                          </a:prstGeom>
                          <a:ln w="9525" cap="flat" cmpd="sng">
                            <a:solidFill>
                              <a:srgbClr val="000000"/>
                            </a:solidFill>
                            <a:prstDash val="solid"/>
                            <a:headEnd type="none" w="med" len="med"/>
                            <a:tailEnd type="none" w="med" len="med"/>
                          </a:ln>
                        </wps:spPr>
                        <wps:bodyPr upright="1"/>
                      </wps:wsp>
                      <wps:wsp>
                        <wps:cNvPr id="510" name="直接连接符 510"/>
                        <wps:cNvCnPr/>
                        <wps:spPr>
                          <a:xfrm>
                            <a:off x="3384" y="1884"/>
                            <a:ext cx="0" cy="1932"/>
                          </a:xfrm>
                          <a:prstGeom prst="line">
                            <a:avLst/>
                          </a:prstGeom>
                          <a:ln w="9525" cap="flat" cmpd="sng">
                            <a:solidFill>
                              <a:srgbClr val="000000"/>
                            </a:solidFill>
                            <a:prstDash val="solid"/>
                            <a:headEnd type="none" w="med" len="med"/>
                            <a:tailEnd type="none" w="med" len="med"/>
                          </a:ln>
                        </wps:spPr>
                        <wps:bodyPr upright="1"/>
                      </wps:wsp>
                      <wps:wsp>
                        <wps:cNvPr id="511" name="任意多边形 511"/>
                        <wps:cNvSpPr/>
                        <wps:spPr>
                          <a:xfrm>
                            <a:off x="1452" y="2508"/>
                            <a:ext cx="1920" cy="778"/>
                          </a:xfrm>
                          <a:custGeom>
                            <a:avLst/>
                            <a:gdLst/>
                            <a:ahLst/>
                            <a:cxnLst/>
                            <a:pathLst>
                              <a:path w="1920" h="778">
                                <a:moveTo>
                                  <a:pt x="0" y="0"/>
                                </a:moveTo>
                                <a:cubicBezTo>
                                  <a:pt x="204" y="120"/>
                                  <a:pt x="904" y="662"/>
                                  <a:pt x="1224" y="720"/>
                                </a:cubicBezTo>
                                <a:cubicBezTo>
                                  <a:pt x="1544" y="778"/>
                                  <a:pt x="1775" y="426"/>
                                  <a:pt x="1920" y="348"/>
                                </a:cubicBezTo>
                              </a:path>
                            </a:pathLst>
                          </a:custGeom>
                          <a:noFill/>
                          <a:ln w="9525" cap="flat" cmpd="sng">
                            <a:solidFill>
                              <a:srgbClr val="000000"/>
                            </a:solidFill>
                            <a:prstDash val="solid"/>
                            <a:headEnd type="none" w="med" len="med"/>
                            <a:tailEnd type="none" w="med" len="med"/>
                          </a:ln>
                        </wps:spPr>
                        <wps:bodyPr upright="1"/>
                      </wps:wsp>
                      <wps:wsp>
                        <wps:cNvPr id="512" name="任意多边形 512"/>
                        <wps:cNvSpPr/>
                        <wps:spPr>
                          <a:xfrm>
                            <a:off x="1464" y="2508"/>
                            <a:ext cx="1908" cy="736"/>
                          </a:xfrm>
                          <a:custGeom>
                            <a:avLst/>
                            <a:gdLst/>
                            <a:ahLst/>
                            <a:cxnLst/>
                            <a:pathLst>
                              <a:path w="1908" h="736">
                                <a:moveTo>
                                  <a:pt x="0" y="0"/>
                                </a:moveTo>
                                <a:cubicBezTo>
                                  <a:pt x="130" y="0"/>
                                  <a:pt x="284" y="28"/>
                                  <a:pt x="444" y="84"/>
                                </a:cubicBezTo>
                                <a:cubicBezTo>
                                  <a:pt x="604" y="140"/>
                                  <a:pt x="816" y="230"/>
                                  <a:pt x="960" y="336"/>
                                </a:cubicBezTo>
                                <a:cubicBezTo>
                                  <a:pt x="1104" y="442"/>
                                  <a:pt x="1188" y="704"/>
                                  <a:pt x="1308" y="720"/>
                                </a:cubicBezTo>
                                <a:cubicBezTo>
                                  <a:pt x="1428" y="736"/>
                                  <a:pt x="1580" y="494"/>
                                  <a:pt x="1680" y="432"/>
                                </a:cubicBezTo>
                                <a:cubicBezTo>
                                  <a:pt x="1780" y="370"/>
                                  <a:pt x="1870" y="362"/>
                                  <a:pt x="1908" y="348"/>
                                </a:cubicBezTo>
                              </a:path>
                            </a:pathLst>
                          </a:custGeom>
                          <a:noFill/>
                          <a:ln w="9525" cap="flat" cmpd="sng">
                            <a:solidFill>
                              <a:srgbClr val="000000"/>
                            </a:solidFill>
                            <a:prstDash val="solid"/>
                            <a:headEnd type="none" w="med" len="med"/>
                            <a:tailEnd type="none" w="med" len="med"/>
                          </a:ln>
                        </wps:spPr>
                        <wps:bodyPr upright="1"/>
                      </wps:wsp>
                      <wps:wsp>
                        <wps:cNvPr id="513" name="文本框 513"/>
                        <wps:cNvSpPr txBox="1"/>
                        <wps:spPr>
                          <a:xfrm>
                            <a:off x="1056" y="2268"/>
                            <a:ext cx="516" cy="288"/>
                          </a:xfrm>
                          <a:prstGeom prst="rect">
                            <a:avLst/>
                          </a:prstGeom>
                          <a:noFill/>
                          <a:ln w="9525">
                            <a:noFill/>
                          </a:ln>
                        </wps:spPr>
                        <wps:txbx>
                          <w:txbxContent>
                            <w:p>
                              <w:pPr>
                                <w:autoSpaceDE w:val="0"/>
                                <w:autoSpaceDN w:val="0"/>
                                <w:adjustRightInd w:val="0"/>
                                <w:jc w:val="center"/>
                                <w:rPr>
                                  <w:color w:val="000000"/>
                                  <w:szCs w:val="21"/>
                                  <w:vertAlign w:val="subscript"/>
                                </w:rPr>
                              </w:pPr>
                              <w:r>
                                <w:rPr>
                                  <w:i/>
                                  <w:iCs/>
                                  <w:color w:val="000000"/>
                                  <w:szCs w:val="21"/>
                                </w:rPr>
                                <w:t>t</w:t>
                              </w:r>
                              <w:r>
                                <w:rPr>
                                  <w:color w:val="000000"/>
                                  <w:szCs w:val="21"/>
                                  <w:vertAlign w:val="superscript"/>
                                </w:rPr>
                                <w:t>*</w:t>
                              </w:r>
                              <w:r>
                                <w:rPr>
                                  <w:color w:val="000000"/>
                                  <w:szCs w:val="21"/>
                                  <w:vertAlign w:val="subscript"/>
                                </w:rPr>
                                <w:t>A</w:t>
                              </w:r>
                            </w:p>
                          </w:txbxContent>
                        </wps:txbx>
                        <wps:bodyPr upright="1"/>
                      </wps:wsp>
                      <wps:wsp>
                        <wps:cNvPr id="514" name="文本框 514"/>
                        <wps:cNvSpPr txBox="1"/>
                        <wps:spPr>
                          <a:xfrm>
                            <a:off x="3312" y="2676"/>
                            <a:ext cx="516" cy="288"/>
                          </a:xfrm>
                          <a:prstGeom prst="rect">
                            <a:avLst/>
                          </a:prstGeom>
                          <a:noFill/>
                          <a:ln w="9525">
                            <a:noFill/>
                          </a:ln>
                        </wps:spPr>
                        <wps:txbx>
                          <w:txbxContent>
                            <w:p>
                              <w:pPr>
                                <w:autoSpaceDE w:val="0"/>
                                <w:autoSpaceDN w:val="0"/>
                                <w:adjustRightInd w:val="0"/>
                                <w:jc w:val="center"/>
                                <w:rPr>
                                  <w:color w:val="000000"/>
                                  <w:szCs w:val="21"/>
                                  <w:vertAlign w:val="subscript"/>
                                </w:rPr>
                              </w:pPr>
                              <w:r>
                                <w:rPr>
                                  <w:i/>
                                  <w:iCs/>
                                  <w:color w:val="000000"/>
                                  <w:szCs w:val="21"/>
                                </w:rPr>
                                <w:t>t</w:t>
                              </w:r>
                              <w:r>
                                <w:rPr>
                                  <w:color w:val="000000"/>
                                  <w:szCs w:val="21"/>
                                  <w:vertAlign w:val="superscript"/>
                                </w:rPr>
                                <w:t>*</w:t>
                              </w:r>
                              <w:r>
                                <w:rPr>
                                  <w:color w:val="000000"/>
                                  <w:szCs w:val="21"/>
                                  <w:vertAlign w:val="subscript"/>
                                </w:rPr>
                                <w:t>B</w:t>
                              </w:r>
                            </w:p>
                          </w:txbxContent>
                        </wps:txbx>
                        <wps:bodyPr upright="1"/>
                      </wps:wsp>
                      <wps:wsp>
                        <wps:cNvPr id="515" name="文本框 515"/>
                        <wps:cNvSpPr txBox="1"/>
                        <wps:spPr>
                          <a:xfrm>
                            <a:off x="1440" y="3804"/>
                            <a:ext cx="2100" cy="633"/>
                          </a:xfrm>
                          <a:prstGeom prst="rect">
                            <a:avLst/>
                          </a:prstGeom>
                          <a:noFill/>
                          <a:ln w="9525">
                            <a:noFill/>
                          </a:ln>
                        </wps:spPr>
                        <wps:txbx>
                          <w:txbxContent>
                            <w:p>
                              <w:pPr>
                                <w:widowControl/>
                                <w:jc w:val="left"/>
                                <w:rPr>
                                  <w:rFonts w:ascii="宋体"/>
                                  <w:kern w:val="0"/>
                                  <w:sz w:val="24"/>
                                </w:rPr>
                              </w:pPr>
                              <w:r>
                                <w:t xml:space="preserve">A         </w:t>
                              </w:r>
                              <w:r>
                                <w:rPr>
                                  <w:i/>
                                  <w:iCs/>
                                </w:rPr>
                                <w:t>x</w:t>
                              </w:r>
                              <w:r>
                                <w:rPr>
                                  <w:position w:val="-4"/>
                                  <w:sz w:val="16"/>
                                  <w:szCs w:val="16"/>
                                </w:rPr>
                                <w:t>B</w:t>
                              </w:r>
                              <w:r>
                                <w:t xml:space="preserve">     </w:t>
                              </w:r>
                              <w:r>
                                <w:rPr>
                                  <w:rFonts w:hint="eastAsia"/>
                                </w:rPr>
                                <w:t xml:space="preserve">   </w:t>
                              </w:r>
                              <w:r>
                                <w:t xml:space="preserve">    B</w:t>
                              </w:r>
                            </w:p>
                            <w:p>
                              <w:pPr>
                                <w:rPr>
                                  <w:rFonts w:hAnsi="宋体"/>
                                  <w:vanish/>
                                </w:rPr>
                              </w:pPr>
                            </w:p>
                            <w:p>
                              <w:pPr>
                                <w:autoSpaceDE w:val="0"/>
                                <w:autoSpaceDN w:val="0"/>
                                <w:adjustRightInd w:val="0"/>
                                <w:rPr>
                                  <w:color w:val="000000"/>
                                  <w:sz w:val="48"/>
                                  <w:szCs w:val="48"/>
                                </w:rPr>
                              </w:pPr>
                              <w:r>
                                <w:rPr>
                                  <w:color w:val="000000"/>
                                  <w:sz w:val="48"/>
                                  <w:szCs w:val="48"/>
                                </w:rPr>
                                <w:t xml:space="preserve">     </w:t>
                              </w:r>
                              <w:r>
                                <w:rPr>
                                  <w:color w:val="000000"/>
                                  <w:sz w:val="24"/>
                                </w:rPr>
                                <w:t xml:space="preserve">0.4 </w:t>
                              </w:r>
                              <w:r>
                                <w:rPr>
                                  <w:color w:val="000000"/>
                                  <w:sz w:val="48"/>
                                  <w:szCs w:val="48"/>
                                </w:rPr>
                                <w:t xml:space="preserve">                  1.0</w:t>
                              </w:r>
                            </w:p>
                            <w:p>
                              <w:pPr>
                                <w:autoSpaceDE w:val="0"/>
                                <w:autoSpaceDN w:val="0"/>
                                <w:adjustRightInd w:val="0"/>
                                <w:rPr>
                                  <w:color w:val="000000"/>
                                  <w:sz w:val="48"/>
                                  <w:szCs w:val="48"/>
                                </w:rPr>
                              </w:pPr>
                              <w:r>
                                <w:rPr>
                                  <w:color w:val="000000"/>
                                  <w:sz w:val="48"/>
                                  <w:szCs w:val="48"/>
                                </w:rPr>
                                <w:t xml:space="preserve">A         </w:t>
                              </w:r>
                              <w:r>
                                <w:rPr>
                                  <w:i/>
                                  <w:iCs/>
                                  <w:color w:val="000000"/>
                                  <w:sz w:val="48"/>
                                  <w:szCs w:val="48"/>
                                </w:rPr>
                                <w:t>x</w:t>
                              </w:r>
                              <w:r>
                                <w:rPr>
                                  <w:color w:val="000000"/>
                                  <w:sz w:val="48"/>
                                  <w:szCs w:val="48"/>
                                  <w:vertAlign w:val="subscript"/>
                                </w:rPr>
                                <w:t>B</w:t>
                              </w:r>
                              <w:r>
                                <w:rPr>
                                  <w:color w:val="000000"/>
                                  <w:sz w:val="48"/>
                                  <w:szCs w:val="48"/>
                                </w:rPr>
                                <w:t xml:space="preserve">                    B</w:t>
                              </w:r>
                            </w:p>
                          </w:txbxContent>
                        </wps:txbx>
                        <wps:bodyPr upright="1"/>
                      </wps:wsp>
                      <wps:wsp>
                        <wps:cNvPr id="516" name="直接连接符 516"/>
                        <wps:cNvCnPr/>
                        <wps:spPr>
                          <a:xfrm>
                            <a:off x="2184" y="3780"/>
                            <a:ext cx="0" cy="60"/>
                          </a:xfrm>
                          <a:prstGeom prst="line">
                            <a:avLst/>
                          </a:prstGeom>
                          <a:ln w="9525" cap="flat" cmpd="sng">
                            <a:solidFill>
                              <a:srgbClr val="000000"/>
                            </a:solidFill>
                            <a:prstDash val="solid"/>
                            <a:headEnd type="none" w="med" len="med"/>
                            <a:tailEnd type="none" w="med" len="med"/>
                          </a:ln>
                        </wps:spPr>
                        <wps:bodyPr upright="1"/>
                      </wps:wsp>
                      <wps:wsp>
                        <wps:cNvPr id="517" name="直接连接符 517"/>
                        <wps:cNvCnPr/>
                        <wps:spPr>
                          <a:xfrm>
                            <a:off x="2424" y="4272"/>
                            <a:ext cx="336" cy="0"/>
                          </a:xfrm>
                          <a:prstGeom prst="line">
                            <a:avLst/>
                          </a:prstGeom>
                          <a:ln w="9525" cap="flat" cmpd="sng">
                            <a:solidFill>
                              <a:srgbClr val="000000"/>
                            </a:solidFill>
                            <a:prstDash val="solid"/>
                            <a:headEnd type="none" w="med" len="med"/>
                            <a:tailEnd type="triangle" w="med" len="med"/>
                          </a:ln>
                        </wps:spPr>
                        <wps:bodyPr upright="1"/>
                      </wps:wsp>
                    </wpg:wgp>
                  </a:graphicData>
                </a:graphic>
              </wp:anchor>
            </w:drawing>
          </mc:Choice>
          <mc:Fallback>
            <w:pict>
              <v:group id="_x0000_s1026" o:spid="_x0000_s1026" o:spt="203" style="position:absolute;left:0pt;margin-left:216pt;margin-top:24.7pt;height:165pt;width:207pt;mso-wrap-distance-bottom:0pt;mso-wrap-distance-left:9pt;mso-wrap-distance-right:9pt;mso-wrap-distance-top:0pt;z-index:251774976;mso-width-relative:page;mso-height-relative:page;" coordorigin="1056,1884" coordsize="2772,2553" o:gfxdata="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">
                <o:lock v:ext="edit" aspectratio="f"/>
                <v:shape id="_x0000_s1026" o:spid="_x0000_s1026" o:spt="202" type="#_x0000_t202" style="position:absolute;left:2400;top:2004;height:288;width:852;" filled="f" stroked="f" coordsize="21600,21600" o:gfxdata="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SSJm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autoSpaceDE w:val="0"/>
                          <w:autoSpaceDN w:val="0"/>
                          <w:adjustRightInd w:val="0"/>
                          <w:jc w:val="center"/>
                          <w:rPr>
                            <w:color w:val="000000"/>
                            <w:sz w:val="48"/>
                            <w:szCs w:val="48"/>
                            <w:lang w:val="zh-CN"/>
                          </w:rPr>
                        </w:pPr>
                      </w:p>
                    </w:txbxContent>
                  </v:textbox>
                </v:shape>
                <v:line id="_x0000_s1026" o:spid="_x0000_s1026" o:spt="20" style="position:absolute;left:1452;top:1884;height:1932;width:0;" filled="f" stroked="t" coordsize="21600,21600" o:gfxdata="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brU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2424;top:2868;height:1932;width:0;rotation:-5898240f;" filled="f" stroked="t" coordsize="21600,21600" o:gfxdata="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ieoR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2424;top:936;height:1932;width:0;rotation:-5898240f;" filled="f" stroked="t" coordsize="21600,21600" o:gfxdata="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sN3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384;top:1884;height:1932;width:0;" filled="f" stroked="t" coordsize="21600,21600" o:gfxdata="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ro+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_x0000_s1026" o:spid="_x0000_s1026" o:spt="100" style="position:absolute;left:1452;top:2508;height:778;width:1920;" filled="f" stroked="t" coordsize="1920,778" o:gfxdata="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5b0c74A&#10;AADcAAAADwAAAAAAAAABACAAAAAiAAAAZHJzL2Rvd25yZXYueG1sUEsBAhQAFAAAAAgAh07iQDMv&#10;BZ47AAAAOQAAABAAAAAAAAAAAQAgAAAADQEAAGRycy9zaGFwZXhtbC54bWxQSwUGAAAAAAYABgBb&#10;AQAAtwMAAAAA&#10;" path="m0,0c204,120,904,662,1224,720c1544,778,1775,426,1920,348e">
                  <v:fill on="f" focussize="0,0"/>
                  <v:stroke color="#000000" joinstyle="round"/>
                  <v:imagedata o:title=""/>
                  <o:lock v:ext="edit" aspectratio="f"/>
                </v:shape>
                <v:shape id="_x0000_s1026" o:spid="_x0000_s1026" o:spt="100" style="position:absolute;left:1464;top:2508;height:736;width:1908;" filled="f" stroked="t" coordsize="1908,736" o:gfxdata="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Eem8AAAA&#10;3AAAAA8AAAAAAAAAAQAgAAAAIgAAAGRycy9kb3ducmV2LnhtbFBLAQIUABQAAAAIAIdO4kAzLwWe&#10;OwAAADkAAAAQAAAAAAAAAAEAIAAAAAsBAABkcnMvc2hhcGV4bWwueG1sUEsFBgAAAAAGAAYAWwEA&#10;ALUDAAAAAA==&#10;" path="m0,0c130,0,284,28,444,84c604,140,816,230,960,336c1104,442,1188,704,1308,720c1428,736,1580,494,1680,432c1780,370,1870,362,1908,348e">
                  <v:fill on="f" focussize="0,0"/>
                  <v:stroke color="#000000" joinstyle="round"/>
                  <v:imagedata o:title=""/>
                  <o:lock v:ext="edit" aspectratio="f"/>
                </v:shape>
                <v:shape id="_x0000_s1026" o:spid="_x0000_s1026" o:spt="202" type="#_x0000_t202" style="position:absolute;left:1056;top:2268;height:288;width:516;" filled="f" stroked="f" coordsize="21600,21600" o:gfxdata="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q83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autoSpaceDE w:val="0"/>
                          <w:autoSpaceDN w:val="0"/>
                          <w:adjustRightInd w:val="0"/>
                          <w:jc w:val="center"/>
                          <w:rPr>
                            <w:color w:val="000000"/>
                            <w:szCs w:val="21"/>
                            <w:vertAlign w:val="subscript"/>
                          </w:rPr>
                        </w:pPr>
                        <w:r>
                          <w:rPr>
                            <w:i/>
                            <w:iCs/>
                            <w:color w:val="000000"/>
                            <w:szCs w:val="21"/>
                          </w:rPr>
                          <w:t>t</w:t>
                        </w:r>
                        <w:r>
                          <w:rPr>
                            <w:color w:val="000000"/>
                            <w:szCs w:val="21"/>
                            <w:vertAlign w:val="superscript"/>
                          </w:rPr>
                          <w:t>*</w:t>
                        </w:r>
                        <w:r>
                          <w:rPr>
                            <w:color w:val="000000"/>
                            <w:szCs w:val="21"/>
                            <w:vertAlign w:val="subscript"/>
                          </w:rPr>
                          <w:t>A</w:t>
                        </w:r>
                      </w:p>
                    </w:txbxContent>
                  </v:textbox>
                </v:shape>
                <v:shape id="_x0000_s1026" o:spid="_x0000_s1026" o:spt="202" type="#_x0000_t202" style="position:absolute;left:3312;top:2676;height:288;width:516;" filled="f" stroked="f" coordsize="21600,21600" o:gfxdata="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jJKq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autoSpaceDE w:val="0"/>
                          <w:autoSpaceDN w:val="0"/>
                          <w:adjustRightInd w:val="0"/>
                          <w:jc w:val="center"/>
                          <w:rPr>
                            <w:color w:val="000000"/>
                            <w:szCs w:val="21"/>
                            <w:vertAlign w:val="subscript"/>
                          </w:rPr>
                        </w:pPr>
                        <w:r>
                          <w:rPr>
                            <w:i/>
                            <w:iCs/>
                            <w:color w:val="000000"/>
                            <w:szCs w:val="21"/>
                          </w:rPr>
                          <w:t>t</w:t>
                        </w:r>
                        <w:r>
                          <w:rPr>
                            <w:color w:val="000000"/>
                            <w:szCs w:val="21"/>
                            <w:vertAlign w:val="superscript"/>
                          </w:rPr>
                          <w:t>*</w:t>
                        </w:r>
                        <w:r>
                          <w:rPr>
                            <w:color w:val="000000"/>
                            <w:szCs w:val="21"/>
                            <w:vertAlign w:val="subscript"/>
                          </w:rPr>
                          <w:t>B</w:t>
                        </w:r>
                      </w:p>
                    </w:txbxContent>
                  </v:textbox>
                </v:shape>
                <v:shape id="_x0000_s1026" o:spid="_x0000_s1026" o:spt="202" type="#_x0000_t202" style="position:absolute;left:1440;top:3804;height:633;width:2100;" filled="f" stroked="f" coordsize="21600,21600" o:gfxdata="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L4Ex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widowControl/>
                          <w:jc w:val="left"/>
                          <w:rPr>
                            <w:rFonts w:ascii="宋体"/>
                            <w:kern w:val="0"/>
                            <w:sz w:val="24"/>
                          </w:rPr>
                        </w:pPr>
                        <w:r>
                          <w:t xml:space="preserve">A         </w:t>
                        </w:r>
                        <w:r>
                          <w:rPr>
                            <w:i/>
                            <w:iCs/>
                          </w:rPr>
                          <w:t>x</w:t>
                        </w:r>
                        <w:r>
                          <w:rPr>
                            <w:position w:val="-4"/>
                            <w:sz w:val="16"/>
                            <w:szCs w:val="16"/>
                          </w:rPr>
                          <w:t>B</w:t>
                        </w:r>
                        <w:r>
                          <w:t xml:space="preserve">     </w:t>
                        </w:r>
                        <w:r>
                          <w:rPr>
                            <w:rFonts w:hint="eastAsia"/>
                          </w:rPr>
                          <w:t xml:space="preserve">   </w:t>
                        </w:r>
                        <w:r>
                          <w:t xml:space="preserve">    B</w:t>
                        </w:r>
                      </w:p>
                      <w:p>
                        <w:pPr>
                          <w:rPr>
                            <w:rFonts w:hAnsi="宋体"/>
                            <w:vanish/>
                          </w:rPr>
                        </w:pPr>
                      </w:p>
                      <w:p>
                        <w:pPr>
                          <w:autoSpaceDE w:val="0"/>
                          <w:autoSpaceDN w:val="0"/>
                          <w:adjustRightInd w:val="0"/>
                          <w:rPr>
                            <w:color w:val="000000"/>
                            <w:sz w:val="48"/>
                            <w:szCs w:val="48"/>
                          </w:rPr>
                        </w:pPr>
                        <w:r>
                          <w:rPr>
                            <w:color w:val="000000"/>
                            <w:sz w:val="48"/>
                            <w:szCs w:val="48"/>
                          </w:rPr>
                          <w:t xml:space="preserve">     </w:t>
                        </w:r>
                        <w:r>
                          <w:rPr>
                            <w:color w:val="000000"/>
                            <w:sz w:val="24"/>
                          </w:rPr>
                          <w:t xml:space="preserve">0.4 </w:t>
                        </w:r>
                        <w:r>
                          <w:rPr>
                            <w:color w:val="000000"/>
                            <w:sz w:val="48"/>
                            <w:szCs w:val="48"/>
                          </w:rPr>
                          <w:t xml:space="preserve">                  1.0</w:t>
                        </w:r>
                      </w:p>
                      <w:p>
                        <w:pPr>
                          <w:autoSpaceDE w:val="0"/>
                          <w:autoSpaceDN w:val="0"/>
                          <w:adjustRightInd w:val="0"/>
                          <w:rPr>
                            <w:color w:val="000000"/>
                            <w:sz w:val="48"/>
                            <w:szCs w:val="48"/>
                          </w:rPr>
                        </w:pPr>
                        <w:r>
                          <w:rPr>
                            <w:color w:val="000000"/>
                            <w:sz w:val="48"/>
                            <w:szCs w:val="48"/>
                          </w:rPr>
                          <w:t xml:space="preserve">A         </w:t>
                        </w:r>
                        <w:r>
                          <w:rPr>
                            <w:i/>
                            <w:iCs/>
                            <w:color w:val="000000"/>
                            <w:sz w:val="48"/>
                            <w:szCs w:val="48"/>
                          </w:rPr>
                          <w:t>x</w:t>
                        </w:r>
                        <w:r>
                          <w:rPr>
                            <w:color w:val="000000"/>
                            <w:sz w:val="48"/>
                            <w:szCs w:val="48"/>
                            <w:vertAlign w:val="subscript"/>
                          </w:rPr>
                          <w:t>B</w:t>
                        </w:r>
                        <w:r>
                          <w:rPr>
                            <w:color w:val="000000"/>
                            <w:sz w:val="48"/>
                            <w:szCs w:val="48"/>
                          </w:rPr>
                          <w:t xml:space="preserve">                    B</w:t>
                        </w:r>
                      </w:p>
                    </w:txbxContent>
                  </v:textbox>
                </v:shape>
                <v:line id="_x0000_s1026" o:spid="_x0000_s1026" o:spt="20" style="position:absolute;left:2184;top:3780;height:60;width:0;" filled="f" stroked="t" coordsize="21600,21600" o:gfxdata="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oOngy/&#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2424;top:4272;height:0;width:336;" filled="f" stroked="t" coordsize="21600,21600" o:gfxdata="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AlwG&#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w10:wrap type="square"/>
              </v:group>
            </w:pict>
          </mc:Fallback>
        </mc:AlternateContent>
      </w:r>
      <w:r>
        <w:rPr>
          <w:rFonts w:hint="eastAsia" w:ascii="华文楷体" w:hAnsi="华文楷体" w:eastAsia="华文楷体" w:cs="华文楷体"/>
          <w:color w:val="000000"/>
          <w:kern w:val="0"/>
          <w:sz w:val="28"/>
          <w:szCs w:val="28"/>
        </w:rPr>
        <w:t>61．水的三相点附近其蒸发热为44.82 kJ·mol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,熔化热为5.99 kJ·mol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,则在三相点附近冰的升华热约为</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 xml:space="preserve"> 。</w:t>
      </w:r>
    </w:p>
    <w:p>
      <w:pPr>
        <w:widowControl/>
        <w:snapToGrid w:val="0"/>
        <w:ind w:firstLine="420" w:firstLineChars="150"/>
        <w:jc w:val="left"/>
        <w:rPr>
          <w:rFonts w:hint="eastAsia" w:ascii="华文楷体" w:hAnsi="华文楷体" w:eastAsia="华文楷体" w:cs="华文楷体"/>
          <w:color w:val="000000"/>
          <w:kern w:val="0"/>
          <w:sz w:val="28"/>
          <w:szCs w:val="28"/>
          <w:vertAlign w:val="superscript"/>
        </w:rPr>
      </w:pPr>
      <w:r>
        <w:rPr>
          <w:rFonts w:hint="eastAsia" w:ascii="华文楷体" w:hAnsi="华文楷体" w:eastAsia="华文楷体" w:cs="华文楷体"/>
          <w:color w:val="000000"/>
          <w:kern w:val="0"/>
          <w:sz w:val="28"/>
          <w:szCs w:val="28"/>
        </w:rPr>
        <w:t>A．38.83 kJ·mol</w:t>
      </w:r>
      <w:r>
        <w:rPr>
          <w:rFonts w:hint="eastAsia" w:ascii="华文楷体" w:hAnsi="华文楷体" w:eastAsia="华文楷体" w:cs="华文楷体"/>
          <w:color w:val="000000"/>
          <w:kern w:val="0"/>
          <w:sz w:val="28"/>
          <w:szCs w:val="28"/>
          <w:vertAlign w:val="superscript"/>
        </w:rPr>
        <w:t>-1</w:t>
      </w:r>
    </w:p>
    <w:p>
      <w:pPr>
        <w:widowControl/>
        <w:snapToGrid w:val="0"/>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B．50.81 kJ·mol</w:t>
      </w:r>
      <w:r>
        <w:rPr>
          <w:rFonts w:hint="eastAsia" w:ascii="华文楷体" w:hAnsi="华文楷体" w:eastAsia="华文楷体" w:cs="华文楷体"/>
          <w:color w:val="000000"/>
          <w:kern w:val="0"/>
          <w:sz w:val="28"/>
          <w:szCs w:val="28"/>
          <w:vertAlign w:val="superscript"/>
        </w:rPr>
        <w:t>-1</w:t>
      </w:r>
    </w:p>
    <w:p>
      <w:pPr>
        <w:widowControl/>
        <w:snapToGrid w:val="0"/>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C．–38.83 kJ·mol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 xml:space="preserve"> </w:t>
      </w:r>
    </w:p>
    <w:p>
      <w:pPr>
        <w:widowControl/>
        <w:snapToGrid w:val="0"/>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D．–50.81 kJ·mol</w:t>
      </w:r>
      <w:r>
        <w:rPr>
          <w:rFonts w:hint="eastAsia" w:ascii="华文楷体" w:hAnsi="华文楷体" w:eastAsia="华文楷体" w:cs="华文楷体"/>
          <w:color w:val="000000"/>
          <w:kern w:val="0"/>
          <w:sz w:val="28"/>
          <w:szCs w:val="28"/>
          <w:vertAlign w:val="superscript"/>
        </w:rPr>
        <w:t>-1</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62． 在相图上，当物系点处于</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点时，只存在一个相。</w:t>
      </w:r>
    </w:p>
    <w:p>
      <w:pPr>
        <w:widowControl/>
        <w:snapToGrid w:val="0"/>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A．恒沸点     B．熔点    </w:t>
      </w:r>
    </w:p>
    <w:p>
      <w:pPr>
        <w:widowControl/>
        <w:snapToGrid w:val="0"/>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C．临界点     D．最低共熔点</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63．具有最低恒沸温度的某二组分体系，在其T-X相图的最低有</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A．f = 0；x</w:t>
      </w:r>
      <w:r>
        <w:rPr>
          <w:rFonts w:hint="eastAsia" w:ascii="华文楷体" w:hAnsi="华文楷体" w:eastAsia="华文楷体" w:cs="华文楷体"/>
          <w:color w:val="000000"/>
          <w:kern w:val="0"/>
          <w:sz w:val="28"/>
          <w:szCs w:val="28"/>
          <w:vertAlign w:val="subscript"/>
        </w:rPr>
        <w:t xml:space="preserve">g </w:t>
      </w:r>
      <w:r>
        <w:rPr>
          <w:rFonts w:hint="eastAsia" w:ascii="华文楷体" w:hAnsi="华文楷体" w:eastAsia="华文楷体" w:cs="华文楷体"/>
          <w:color w:val="000000"/>
          <w:kern w:val="0"/>
          <w:sz w:val="28"/>
          <w:szCs w:val="28"/>
        </w:rPr>
        <w:t>= x</w:t>
      </w:r>
      <w:r>
        <w:rPr>
          <w:rFonts w:hint="eastAsia" w:ascii="华文楷体" w:hAnsi="华文楷体" w:eastAsia="华文楷体" w:cs="华文楷体"/>
          <w:color w:val="000000"/>
          <w:kern w:val="0"/>
          <w:sz w:val="28"/>
          <w:szCs w:val="28"/>
          <w:vertAlign w:val="subscript"/>
        </w:rPr>
        <w:t>l</w:t>
      </w:r>
      <w:r>
        <w:rPr>
          <w:rFonts w:hint="eastAsia" w:ascii="华文楷体" w:hAnsi="华文楷体" w:eastAsia="华文楷体" w:cs="华文楷体"/>
          <w:color w:val="000000"/>
          <w:kern w:val="0"/>
          <w:sz w:val="28"/>
          <w:szCs w:val="28"/>
        </w:rPr>
        <w:t xml:space="preserve">       B．f = 1；x</w:t>
      </w:r>
      <w:r>
        <w:rPr>
          <w:rFonts w:hint="eastAsia" w:ascii="华文楷体" w:hAnsi="华文楷体" w:eastAsia="华文楷体" w:cs="华文楷体"/>
          <w:color w:val="000000"/>
          <w:kern w:val="0"/>
          <w:sz w:val="28"/>
          <w:szCs w:val="28"/>
          <w:vertAlign w:val="subscript"/>
        </w:rPr>
        <w:t xml:space="preserve">g </w:t>
      </w:r>
      <w:r>
        <w:rPr>
          <w:rFonts w:hint="eastAsia" w:ascii="华文楷体" w:hAnsi="华文楷体" w:eastAsia="华文楷体" w:cs="华文楷体"/>
          <w:color w:val="000000"/>
          <w:kern w:val="0"/>
          <w:sz w:val="28"/>
          <w:szCs w:val="28"/>
        </w:rPr>
        <w:t>= x</w:t>
      </w:r>
      <w:r>
        <w:rPr>
          <w:rFonts w:hint="eastAsia" w:ascii="华文楷体" w:hAnsi="华文楷体" w:eastAsia="华文楷体" w:cs="华文楷体"/>
          <w:color w:val="000000"/>
          <w:kern w:val="0"/>
          <w:sz w:val="28"/>
          <w:szCs w:val="28"/>
          <w:vertAlign w:val="subscript"/>
        </w:rPr>
        <w:t>l</w:t>
      </w: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C．f = 0；x</w:t>
      </w:r>
      <w:r>
        <w:rPr>
          <w:rFonts w:hint="eastAsia" w:ascii="华文楷体" w:hAnsi="华文楷体" w:eastAsia="华文楷体" w:cs="华文楷体"/>
          <w:color w:val="000000"/>
          <w:kern w:val="0"/>
          <w:sz w:val="28"/>
          <w:szCs w:val="28"/>
          <w:vertAlign w:val="subscript"/>
        </w:rPr>
        <w:t xml:space="preserve">g </w:t>
      </w:r>
      <w:r>
        <w:rPr>
          <w:rFonts w:hint="eastAsia" w:ascii="华文楷体" w:hAnsi="华文楷体" w:eastAsia="华文楷体" w:cs="华文楷体"/>
          <w:color w:val="000000"/>
          <w:kern w:val="0"/>
          <w:sz w:val="28"/>
          <w:szCs w:val="28"/>
        </w:rPr>
        <w:t>&gt; x</w:t>
      </w:r>
      <w:r>
        <w:rPr>
          <w:rFonts w:hint="eastAsia" w:ascii="华文楷体" w:hAnsi="华文楷体" w:eastAsia="华文楷体" w:cs="华文楷体"/>
          <w:color w:val="000000"/>
          <w:kern w:val="0"/>
          <w:sz w:val="28"/>
          <w:szCs w:val="28"/>
          <w:vertAlign w:val="subscript"/>
        </w:rPr>
        <w:t>l</w:t>
      </w:r>
      <w:r>
        <w:rPr>
          <w:rFonts w:hint="eastAsia" w:ascii="华文楷体" w:hAnsi="华文楷体" w:eastAsia="华文楷体" w:cs="华文楷体"/>
          <w:color w:val="000000"/>
          <w:kern w:val="0"/>
          <w:sz w:val="28"/>
          <w:szCs w:val="28"/>
        </w:rPr>
        <w:t xml:space="preserve">       D．f = 1；x</w:t>
      </w:r>
      <w:r>
        <w:rPr>
          <w:rFonts w:hint="eastAsia" w:ascii="华文楷体" w:hAnsi="华文楷体" w:eastAsia="华文楷体" w:cs="华文楷体"/>
          <w:color w:val="000000"/>
          <w:kern w:val="0"/>
          <w:sz w:val="28"/>
          <w:szCs w:val="28"/>
          <w:vertAlign w:val="subscript"/>
        </w:rPr>
        <w:t xml:space="preserve">g </w:t>
      </w:r>
      <w:r>
        <w:rPr>
          <w:rFonts w:hint="eastAsia" w:ascii="华文楷体" w:hAnsi="华文楷体" w:eastAsia="华文楷体" w:cs="华文楷体"/>
          <w:color w:val="000000"/>
          <w:kern w:val="0"/>
          <w:sz w:val="28"/>
          <w:szCs w:val="28"/>
        </w:rPr>
        <w:t>&gt; x</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64．80℃时纯苯的蒸气压为0.991 </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,纯甲苯的蒸气压为0.382</w:t>
      </w:r>
      <w:r>
        <w:rPr>
          <w:rFonts w:hint="eastAsia" w:ascii="华文楷体" w:hAnsi="华文楷体" w:eastAsia="华文楷体" w:cs="华文楷体"/>
          <w:i/>
          <w:iCs/>
          <w:color w:val="000000"/>
          <w:kern w:val="0"/>
          <w:sz w:val="28"/>
          <w:szCs w:val="28"/>
        </w:rPr>
        <w:t xml:space="preserve"> 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,若有苯–甲苯气液平衡混合物在80℃时气相中苯的摩尔分数为y</w:t>
      </w:r>
      <w:r>
        <w:rPr>
          <w:rFonts w:hint="eastAsia" w:ascii="华文楷体" w:hAnsi="华文楷体" w:eastAsia="华文楷体" w:cs="华文楷体"/>
          <w:color w:val="000000"/>
          <w:kern w:val="0"/>
          <w:sz w:val="28"/>
          <w:szCs w:val="28"/>
          <w:vertAlign w:val="subscript"/>
        </w:rPr>
        <w:t>苯</w:t>
      </w:r>
      <w:r>
        <w:rPr>
          <w:rFonts w:hint="eastAsia" w:ascii="华文楷体" w:hAnsi="华文楷体" w:eastAsia="华文楷体" w:cs="华文楷体"/>
          <w:color w:val="000000"/>
          <w:kern w:val="0"/>
          <w:sz w:val="28"/>
          <w:szCs w:val="28"/>
        </w:rPr>
        <w:t>=0.30,则液相组成</w:t>
      </w:r>
      <w:r>
        <w:rPr>
          <w:rFonts w:hint="eastAsia" w:ascii="华文楷体" w:hAnsi="华文楷体" w:eastAsia="华文楷体" w:cs="华文楷体"/>
          <w:i/>
          <w:iCs/>
          <w:color w:val="000000"/>
          <w:kern w:val="0"/>
          <w:sz w:val="28"/>
          <w:szCs w:val="28"/>
        </w:rPr>
        <w:t>x</w:t>
      </w:r>
      <w:r>
        <w:rPr>
          <w:rFonts w:hint="eastAsia" w:ascii="华文楷体" w:hAnsi="华文楷体" w:eastAsia="华文楷体" w:cs="华文楷体"/>
          <w:color w:val="000000"/>
          <w:kern w:val="0"/>
          <w:sz w:val="28"/>
          <w:szCs w:val="28"/>
          <w:vertAlign w:val="subscript"/>
        </w:rPr>
        <w:t>苯</w:t>
      </w:r>
      <w:r>
        <w:rPr>
          <w:rFonts w:hint="eastAsia" w:ascii="华文楷体" w:hAnsi="华文楷体" w:eastAsia="华文楷体" w:cs="华文楷体"/>
          <w:color w:val="000000"/>
          <w:kern w:val="0"/>
          <w:sz w:val="28"/>
          <w:szCs w:val="28"/>
        </w:rPr>
        <w:t>接近于</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 xml:space="preserve"> 。 </w: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rPr>
        <w:t>A．0.85          B．0.65           C．0.35           D．0.14</w:t>
      </w:r>
    </w:p>
    <w:p>
      <w:pPr>
        <w:pStyle w:val="4"/>
        <w:rPr>
          <w:rFonts w:hint="eastAsia" w:ascii="华文楷体" w:hAnsi="华文楷体" w:eastAsia="华文楷体" w:cs="华文楷体"/>
          <w:sz w:val="28"/>
          <w:szCs w:val="28"/>
        </w:rPr>
      </w:pPr>
      <w:bookmarkStart w:id="10" w:name="_Toc311882781"/>
      <w:r>
        <w:rPr>
          <w:rFonts w:hint="eastAsia" w:ascii="华文楷体" w:hAnsi="华文楷体" w:eastAsia="华文楷体" w:cs="华文楷体"/>
          <w:sz w:val="28"/>
          <w:szCs w:val="28"/>
        </w:rPr>
        <w:t>2-4 填空题</w:t>
      </w:r>
      <w:bookmarkEnd w:id="10"/>
    </w:p>
    <w:p>
      <w:pPr>
        <w:ind w:left="1365" w:hanging="1820" w:hangingChars="6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1、对三组分相图, 最多相数为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；最大的自由度数为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,它们分别是</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等</w:t>
      </w:r>
    </w:p>
    <w:p>
      <w:pPr>
        <w:ind w:left="1365" w:hanging="1820" w:hangingChars="6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强度变量。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 、在抽空的容器中放入NH4HCO3(s)，发生反应NH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  =====  NH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 xml:space="preserve"> (g) + CO</w:t>
      </w:r>
      <w:r>
        <w:rPr>
          <w:rFonts w:hint="eastAsia" w:ascii="华文楷体" w:hAnsi="华文楷体" w:eastAsia="华文楷体" w:cs="华文楷体"/>
          <w:color w:val="000000"/>
          <w:sz w:val="28"/>
          <w:szCs w:val="28"/>
          <w:vertAlign w:val="subscript"/>
        </w:rPr>
        <w:t xml:space="preserve">2 </w:t>
      </w:r>
      <w:r>
        <w:rPr>
          <w:rFonts w:hint="eastAsia" w:ascii="华文楷体" w:hAnsi="华文楷体" w:eastAsia="华文楷体" w:cs="华文楷体"/>
          <w:color w:val="000000"/>
          <w:sz w:val="28"/>
          <w:szCs w:val="28"/>
        </w:rPr>
        <w:t>(g) +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(g) 且达到平衡，则这个系统的组分数(独立)=______；自由度数=_______。</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3、AlCl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 xml:space="preserve"> 溶于水后水解并有Al(OH)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沉淀生成.此系统的组分数为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，自由度数为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4、将CaCO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(s)、CaO(s)和CO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(g)以任意比例混合，放入一密闭容器中，一定温度下建立化学平衡，则系统的组分数</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rPr>
        <w:t>=______；相数</w:t>
      </w:r>
      <w:r>
        <w:rPr>
          <w:rFonts w:hint="eastAsia" w:ascii="华文楷体" w:hAnsi="华文楷体" w:eastAsia="华文楷体" w:cs="华文楷体"/>
          <w:i/>
          <w:iCs/>
          <w:color w:val="000000"/>
          <w:sz w:val="28"/>
          <w:szCs w:val="28"/>
        </w:rPr>
        <w:sym w:font="Symbol" w:char="0066"/>
      </w:r>
      <w:r>
        <w:rPr>
          <w:rFonts w:hint="eastAsia" w:ascii="华文楷体" w:hAnsi="华文楷体" w:eastAsia="华文楷体" w:cs="华文楷体"/>
          <w:color w:val="000000"/>
          <w:sz w:val="28"/>
          <w:szCs w:val="28"/>
        </w:rPr>
        <w:t xml:space="preserve"> =_______；条件自由度数</w:t>
      </w:r>
      <w:r>
        <w:rPr>
          <w:rFonts w:hint="eastAsia" w:ascii="华文楷体" w:hAnsi="华文楷体" w:eastAsia="华文楷体" w:cs="华文楷体"/>
          <w:color w:val="000000"/>
          <w:sz w:val="28"/>
          <w:szCs w:val="28"/>
        </w:rPr>
        <w:sym w:font="Symbol" w:char="00A2"/>
      </w:r>
      <w:r>
        <w:rPr>
          <w:rFonts w:hint="eastAsia" w:ascii="华文楷体" w:hAnsi="华文楷体" w:eastAsia="华文楷体" w:cs="华文楷体"/>
          <w:color w:val="000000"/>
          <w:sz w:val="28"/>
          <w:szCs w:val="28"/>
        </w:rPr>
        <w:sym w:font="Symbol" w:char="00A6"/>
      </w:r>
      <w:r>
        <w:rPr>
          <w:rFonts w:hint="eastAsia" w:ascii="华文楷体" w:hAnsi="华文楷体" w:eastAsia="华文楷体" w:cs="华文楷体"/>
          <w:color w:val="000000"/>
          <w:sz w:val="28"/>
          <w:szCs w:val="28"/>
        </w:rPr>
        <w:t xml:space="preserve">=________。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5、将Ag</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O(s)放在一个抽空的容器中，使之分解得到Ag(s)和O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 xml:space="preserve">(g)并达到平衡，则此时系统的组分数（独立）=______；自由度数=________。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6、CH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(g)与H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O(g)反应，部分转化为CO(g)和CO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(g)及H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(g)，并达平衡，则系统的</w:t>
      </w:r>
      <w:r>
        <w:rPr>
          <w:rFonts w:hint="eastAsia" w:ascii="华文楷体" w:hAnsi="华文楷体" w:eastAsia="华文楷体" w:cs="华文楷体"/>
          <w:i/>
          <w:iCs/>
          <w:color w:val="000000"/>
          <w:sz w:val="28"/>
          <w:szCs w:val="28"/>
        </w:rPr>
        <w:t xml:space="preserve">S </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t xml:space="preserve">R </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t xml:space="preserve">C </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sym w:font="Symbol" w:char="0066"/>
      </w:r>
      <w:r>
        <w:rPr>
          <w:rFonts w:hint="eastAsia" w:ascii="华文楷体" w:hAnsi="华文楷体" w:eastAsia="华文楷体" w:cs="华文楷体"/>
          <w:color w:val="000000"/>
          <w:sz w:val="28"/>
          <w:szCs w:val="28"/>
        </w:rPr>
        <w:t xml:space="preserve"> =______；</w:t>
      </w:r>
      <w:r>
        <w:rPr>
          <w:rFonts w:hint="eastAsia" w:ascii="华文楷体" w:hAnsi="华文楷体" w:eastAsia="华文楷体" w:cs="华文楷体"/>
          <w:i/>
          <w:iCs/>
          <w:color w:val="000000"/>
          <w:sz w:val="28"/>
          <w:szCs w:val="28"/>
        </w:rPr>
        <w:t>f</w:t>
      </w:r>
      <w:r>
        <w:rPr>
          <w:rFonts w:hint="eastAsia" w:ascii="华文楷体" w:hAnsi="华文楷体" w:eastAsia="华文楷体" w:cs="华文楷体"/>
          <w:color w:val="000000"/>
          <w:sz w:val="28"/>
          <w:szCs w:val="28"/>
        </w:rPr>
        <w:t xml:space="preserve"> =______。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7、将一定量NaCl(s)溶于水中形成不饱和溶液，假设NaCl完全电离，H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O(l) 可建立电离平衡，离子无水合反应，则系统的</w:t>
      </w:r>
      <w:r>
        <w:rPr>
          <w:rFonts w:hint="eastAsia" w:ascii="华文楷体" w:hAnsi="华文楷体" w:eastAsia="华文楷体" w:cs="华文楷体"/>
          <w:i/>
          <w:iCs/>
          <w:color w:val="000000"/>
          <w:sz w:val="28"/>
          <w:szCs w:val="28"/>
        </w:rPr>
        <w:t xml:space="preserve">S </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t xml:space="preserve">R </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t xml:space="preserve">C </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sym w:font="Symbol" w:char="0066"/>
      </w:r>
      <w:r>
        <w:rPr>
          <w:rFonts w:hint="eastAsia" w:ascii="华文楷体" w:hAnsi="华文楷体" w:eastAsia="华文楷体" w:cs="华文楷体"/>
          <w:color w:val="000000"/>
          <w:sz w:val="28"/>
          <w:szCs w:val="28"/>
        </w:rPr>
        <w:t xml:space="preserve"> =______；</w:t>
      </w:r>
      <w:r>
        <w:rPr>
          <w:rFonts w:hint="eastAsia" w:ascii="华文楷体" w:hAnsi="华文楷体" w:eastAsia="华文楷体" w:cs="华文楷体"/>
          <w:i/>
          <w:iCs/>
          <w:color w:val="000000"/>
          <w:sz w:val="28"/>
          <w:szCs w:val="28"/>
        </w:rPr>
        <w:t>f</w:t>
      </w:r>
      <w:r>
        <w:rPr>
          <w:rFonts w:hint="eastAsia" w:ascii="华文楷体" w:hAnsi="华文楷体" w:eastAsia="华文楷体" w:cs="华文楷体"/>
          <w:color w:val="000000"/>
          <w:sz w:val="28"/>
          <w:szCs w:val="28"/>
        </w:rPr>
        <w:t xml:space="preserve"> =______。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 、已知NaHCO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(s)热分解反应为2NaHCO</w:t>
      </w:r>
      <w:r>
        <w:rPr>
          <w:rFonts w:hint="eastAsia" w:ascii="华文楷体" w:hAnsi="华文楷体" w:eastAsia="华文楷体" w:cs="华文楷体"/>
          <w:color w:val="000000"/>
          <w:sz w:val="28"/>
          <w:szCs w:val="28"/>
          <w:vertAlign w:val="subscript"/>
        </w:rPr>
        <w:t xml:space="preserve">3 </w:t>
      </w:r>
      <w:r>
        <w:rPr>
          <w:rFonts w:hint="eastAsia" w:ascii="华文楷体" w:hAnsi="华文楷体" w:eastAsia="华文楷体" w:cs="华文楷体"/>
          <w:color w:val="000000"/>
          <w:sz w:val="28"/>
          <w:szCs w:val="28"/>
        </w:rPr>
        <w:t>== Na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 + 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 +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w:t>
      </w:r>
    </w:p>
    <w:p>
      <w:pPr>
        <w:rPr>
          <w:rFonts w:hint="eastAsia" w:ascii="华文楷体" w:hAnsi="华文楷体" w:eastAsia="华文楷体" w:cs="华文楷体"/>
          <w:color w:val="000000"/>
          <w:sz w:val="28"/>
          <w:szCs w:val="28"/>
          <w:u w:val="single"/>
        </w:rPr>
      </w:pPr>
      <w:r>
        <w:rPr>
          <w:rFonts w:hint="eastAsia" w:ascii="华文楷体" w:hAnsi="华文楷体" w:eastAsia="华文楷体" w:cs="华文楷体"/>
          <w:color w:val="000000"/>
          <w:sz w:val="28"/>
          <w:szCs w:val="28"/>
        </w:rPr>
        <w:t>今将NaHCO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(s)，Na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和H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O(g)按任意比例混合，放入一个密闭容器中，当反应建立平衡时系统的</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t xml:space="preserve">C </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sym w:font="Symbol" w:char="0066"/>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=______。</w:t>
      </w:r>
    </w:p>
    <w:p>
      <w:pPr>
        <w:rPr>
          <w:rFonts w:hint="eastAsia" w:ascii="华文楷体" w:hAnsi="华文楷体" w:eastAsia="华文楷体" w:cs="华文楷体"/>
          <w:color w:val="000000"/>
          <w:sz w:val="28"/>
          <w:szCs w:val="28"/>
          <w:u w:val="single"/>
        </w:rPr>
      </w:pPr>
      <w:r>
        <w:rPr>
          <w:rFonts w:hint="eastAsia" w:ascii="华文楷体" w:hAnsi="华文楷体" w:eastAsia="华文楷体" w:cs="华文楷体"/>
          <w:color w:val="000000"/>
          <w:sz w:val="28"/>
          <w:szCs w:val="28"/>
        </w:rPr>
        <w:t>9、 450℃时，将与混合，由于的分解，最终得到和平衡共存的系统，则系统的组分数</w:t>
      </w:r>
      <w:r>
        <w:rPr>
          <w:rFonts w:hint="eastAsia" w:ascii="华文楷体" w:hAnsi="华文楷体" w:eastAsia="华文楷体" w:cs="华文楷体"/>
          <w:i/>
          <w:iCs/>
          <w:color w:val="000000"/>
          <w:sz w:val="28"/>
          <w:szCs w:val="28"/>
        </w:rPr>
        <w:t xml:space="preserve">C </w:t>
      </w:r>
      <w:r>
        <w:rPr>
          <w:rFonts w:hint="eastAsia" w:ascii="华文楷体" w:hAnsi="华文楷体" w:eastAsia="华文楷体" w:cs="华文楷体"/>
          <w:color w:val="000000"/>
          <w:sz w:val="28"/>
          <w:szCs w:val="28"/>
        </w:rPr>
        <w:t>=______；相数</w:t>
      </w:r>
      <w:r>
        <w:rPr>
          <w:rFonts w:hint="eastAsia" w:ascii="华文楷体" w:hAnsi="华文楷体" w:eastAsia="华文楷体" w:cs="华文楷体"/>
          <w:i/>
          <w:iCs/>
          <w:color w:val="000000"/>
          <w:sz w:val="28"/>
          <w:szCs w:val="28"/>
        </w:rPr>
        <w:sym w:font="Symbol" w:char="0066"/>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=______；条件自由度数</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=______。</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10、Na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(s)与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O(l) 可生成Na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 xml:space="preserve">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(s)、 Na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 xml:space="preserve"> 7H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(s) 、 Na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 xml:space="preserve"> 10H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(s)，则30℃时，与Na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sz w:val="28"/>
          <w:szCs w:val="28"/>
          <w:vertAlign w:val="subscript"/>
        </w:rPr>
        <w:t xml:space="preserve">3 </w:t>
      </w:r>
      <w:r>
        <w:rPr>
          <w:rFonts w:hint="eastAsia" w:ascii="华文楷体" w:hAnsi="华文楷体" w:eastAsia="华文楷体" w:cs="华文楷体"/>
          <w:color w:val="000000"/>
          <w:sz w:val="28"/>
          <w:szCs w:val="28"/>
        </w:rPr>
        <w:t>水溶液、冰平衡共存的水合物最多有</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种。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11、下列化学反应，同时共存并达到平衡（温度在900~1200K）：</w:t>
      </w:r>
    </w:p>
    <w:p>
      <w:pPr>
        <w:ind w:firstLine="2800" w:firstLineChars="10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CaCO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(s)==CaO(s)+CO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w:t>
      </w:r>
    </w:p>
    <w:p>
      <w:pPr>
        <w:ind w:firstLine="2800" w:firstLineChars="10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(g)==CO(g)+H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w:t>
      </w:r>
    </w:p>
    <w:p>
      <w:pPr>
        <w:ind w:firstLine="2800" w:firstLineChars="10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O(g)+CO(g)+CaO(s)==CaCO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该系统的自由度=______。</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12、CaCO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(s)、BaCO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(s)、CaO(s)、BaO(s)和CO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 xml:space="preserve">(g)构成一个多相平衡系统，这个系统的组分数（独立）=______；自由度数=________。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13、 FeCl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与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可生成四种水合物FeCl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６H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(s)、 ２FeCl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３H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(s) 、 ２FeCl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５H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(s)、 FeCl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２H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(s) ，这个系统的组分数（独立）=______；在定压下最多有</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相平衡共存种。</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c">
            <w:drawing>
              <wp:anchor distT="0" distB="0" distL="114300" distR="114300" simplePos="0" relativeHeight="251794432" behindDoc="0" locked="0" layoutInCell="1" allowOverlap="1">
                <wp:simplePos x="0" y="0"/>
                <wp:positionH relativeFrom="column">
                  <wp:posOffset>3429000</wp:posOffset>
                </wp:positionH>
                <wp:positionV relativeFrom="paragraph">
                  <wp:posOffset>198120</wp:posOffset>
                </wp:positionV>
                <wp:extent cx="1981200" cy="1891665"/>
                <wp:effectExtent l="0" t="4445" r="0" b="0"/>
                <wp:wrapSquare wrapText="bothSides"/>
                <wp:docPr id="46" name="画布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33" name="直接连接符 33"/>
                        <wps:cNvCnPr/>
                        <wps:spPr>
                          <a:xfrm>
                            <a:off x="270144" y="0"/>
                            <a:ext cx="0" cy="1531430"/>
                          </a:xfrm>
                          <a:prstGeom prst="line">
                            <a:avLst/>
                          </a:prstGeom>
                          <a:ln w="9525" cap="flat" cmpd="sng">
                            <a:solidFill>
                              <a:srgbClr val="000000"/>
                            </a:solidFill>
                            <a:prstDash val="solid"/>
                            <a:headEnd type="none" w="med" len="med"/>
                            <a:tailEnd type="none" w="med" len="med"/>
                          </a:ln>
                        </wps:spPr>
                        <wps:bodyPr upright="1"/>
                      </wps:wsp>
                      <wps:wsp>
                        <wps:cNvPr id="34" name="直接连接符 34"/>
                        <wps:cNvCnPr/>
                        <wps:spPr>
                          <a:xfrm>
                            <a:off x="1801248" y="0"/>
                            <a:ext cx="0" cy="1531430"/>
                          </a:xfrm>
                          <a:prstGeom prst="line">
                            <a:avLst/>
                          </a:prstGeom>
                          <a:ln w="9525" cap="flat" cmpd="sng">
                            <a:solidFill>
                              <a:srgbClr val="000000"/>
                            </a:solidFill>
                            <a:prstDash val="solid"/>
                            <a:headEnd type="none" w="med" len="med"/>
                            <a:tailEnd type="none" w="med" len="med"/>
                          </a:ln>
                        </wps:spPr>
                        <wps:bodyPr upright="1"/>
                      </wps:wsp>
                      <wps:wsp>
                        <wps:cNvPr id="35" name="直接连接符 35"/>
                        <wps:cNvCnPr/>
                        <wps:spPr>
                          <a:xfrm rot="5400000">
                            <a:off x="1035696" y="767008"/>
                            <a:ext cx="0" cy="1528845"/>
                          </a:xfrm>
                          <a:prstGeom prst="line">
                            <a:avLst/>
                          </a:prstGeom>
                          <a:ln w="9525" cap="flat" cmpd="sng">
                            <a:solidFill>
                              <a:srgbClr val="000000"/>
                            </a:solidFill>
                            <a:prstDash val="solid"/>
                            <a:headEnd type="none" w="med" len="med"/>
                            <a:tailEnd type="none" w="med" len="med"/>
                          </a:ln>
                        </wps:spPr>
                        <wps:bodyPr upright="1"/>
                      </wps:wsp>
                      <wps:wsp>
                        <wps:cNvPr id="36" name="直接连接符 36"/>
                        <wps:cNvCnPr/>
                        <wps:spPr>
                          <a:xfrm rot="5400000" flipH="1">
                            <a:off x="1035696" y="-764422"/>
                            <a:ext cx="0" cy="1528845"/>
                          </a:xfrm>
                          <a:prstGeom prst="line">
                            <a:avLst/>
                          </a:prstGeom>
                          <a:ln w="9525" cap="flat" cmpd="sng">
                            <a:solidFill>
                              <a:srgbClr val="000000"/>
                            </a:solidFill>
                            <a:prstDash val="solid"/>
                            <a:headEnd type="none" w="med" len="med"/>
                            <a:tailEnd type="none" w="med" len="med"/>
                          </a:ln>
                        </wps:spPr>
                        <wps:bodyPr upright="1"/>
                      </wps:wsp>
                      <wps:wsp>
                        <wps:cNvPr id="37" name="任意多边形 37"/>
                        <wps:cNvSpPr/>
                        <wps:spPr>
                          <a:xfrm>
                            <a:off x="270144" y="187874"/>
                            <a:ext cx="1531104" cy="577841"/>
                          </a:xfrm>
                          <a:custGeom>
                            <a:avLst/>
                            <a:gdLst/>
                            <a:ahLst/>
                            <a:cxnLst/>
                            <a:pathLst>
                              <a:path w="1632" h="616">
                                <a:moveTo>
                                  <a:pt x="0" y="376"/>
                                </a:moveTo>
                                <a:cubicBezTo>
                                  <a:pt x="104" y="188"/>
                                  <a:pt x="208" y="0"/>
                                  <a:pt x="480" y="40"/>
                                </a:cubicBezTo>
                                <a:cubicBezTo>
                                  <a:pt x="752" y="80"/>
                                  <a:pt x="1440" y="520"/>
                                  <a:pt x="1632" y="616"/>
                                </a:cubicBezTo>
                              </a:path>
                            </a:pathLst>
                          </a:custGeom>
                          <a:noFill/>
                          <a:ln w="28575" cap="flat" cmpd="sng">
                            <a:solidFill>
                              <a:srgbClr val="000000"/>
                            </a:solidFill>
                            <a:prstDash val="solid"/>
                            <a:headEnd type="none" w="med" len="med"/>
                            <a:tailEnd type="none" w="med" len="med"/>
                          </a:ln>
                        </wps:spPr>
                        <wps:bodyPr upright="1"/>
                      </wps:wsp>
                      <wps:wsp>
                        <wps:cNvPr id="38" name="任意多边形 38"/>
                        <wps:cNvSpPr/>
                        <wps:spPr>
                          <a:xfrm>
                            <a:off x="270144" y="220622"/>
                            <a:ext cx="1531104" cy="545093"/>
                          </a:xfrm>
                          <a:custGeom>
                            <a:avLst/>
                            <a:gdLst/>
                            <a:ahLst/>
                            <a:cxnLst/>
                            <a:pathLst>
                              <a:path w="1632" h="581">
                                <a:moveTo>
                                  <a:pt x="0" y="341"/>
                                </a:moveTo>
                                <a:cubicBezTo>
                                  <a:pt x="68" y="297"/>
                                  <a:pt x="136" y="253"/>
                                  <a:pt x="192" y="197"/>
                                </a:cubicBezTo>
                                <a:cubicBezTo>
                                  <a:pt x="248" y="141"/>
                                  <a:pt x="259" y="10"/>
                                  <a:pt x="336" y="5"/>
                                </a:cubicBezTo>
                                <a:cubicBezTo>
                                  <a:pt x="413" y="0"/>
                                  <a:pt x="600" y="140"/>
                                  <a:pt x="654" y="167"/>
                                </a:cubicBezTo>
                                <a:cubicBezTo>
                                  <a:pt x="708" y="194"/>
                                  <a:pt x="619" y="145"/>
                                  <a:pt x="660" y="170"/>
                                </a:cubicBezTo>
                                <a:cubicBezTo>
                                  <a:pt x="701" y="195"/>
                                  <a:pt x="831" y="275"/>
                                  <a:pt x="900" y="314"/>
                                </a:cubicBezTo>
                                <a:cubicBezTo>
                                  <a:pt x="969" y="353"/>
                                  <a:pt x="984" y="365"/>
                                  <a:pt x="1074" y="401"/>
                                </a:cubicBezTo>
                                <a:cubicBezTo>
                                  <a:pt x="1164" y="437"/>
                                  <a:pt x="1347" y="503"/>
                                  <a:pt x="1440" y="533"/>
                                </a:cubicBezTo>
                                <a:cubicBezTo>
                                  <a:pt x="1533" y="563"/>
                                  <a:pt x="1600" y="573"/>
                                  <a:pt x="1632" y="581"/>
                                </a:cubicBezTo>
                              </a:path>
                            </a:pathLst>
                          </a:custGeom>
                          <a:noFill/>
                          <a:ln w="28575" cap="flat" cmpd="sng">
                            <a:solidFill>
                              <a:srgbClr val="000000"/>
                            </a:solidFill>
                            <a:prstDash val="solid"/>
                            <a:headEnd type="none" w="med" len="med"/>
                            <a:tailEnd type="none" w="med" len="med"/>
                          </a:ln>
                        </wps:spPr>
                        <wps:bodyPr upright="1"/>
                      </wps:wsp>
                      <wps:wsp>
                        <wps:cNvPr id="39" name="文本框 39"/>
                        <wps:cNvSpPr txBox="1"/>
                        <wps:spPr>
                          <a:xfrm>
                            <a:off x="1125888" y="45245"/>
                            <a:ext cx="630048" cy="270176"/>
                          </a:xfrm>
                          <a:prstGeom prst="rect">
                            <a:avLst/>
                          </a:prstGeom>
                          <a:noFill/>
                          <a:ln w="9525">
                            <a:noFill/>
                          </a:ln>
                        </wps:spPr>
                        <wps:txbx>
                          <w:txbxContent>
                            <w:p>
                              <w:pPr>
                                <w:autoSpaceDE w:val="0"/>
                                <w:autoSpaceDN w:val="0"/>
                                <w:adjustRightInd w:val="0"/>
                                <w:rPr>
                                  <w:rFonts w:cs="宋体"/>
                                  <w:color w:val="000000"/>
                                  <w:sz w:val="17"/>
                                  <w:lang w:val="zh-CN"/>
                                </w:rPr>
                              </w:pPr>
                              <w:r>
                                <w:rPr>
                                  <w:i/>
                                  <w:iCs/>
                                  <w:color w:val="000000"/>
                                  <w:sz w:val="17"/>
                                </w:rPr>
                                <w:t>p</w:t>
                              </w:r>
                              <w:r>
                                <w:rPr>
                                  <w:rFonts w:hint="eastAsia" w:cs="宋体"/>
                                  <w:color w:val="000000"/>
                                  <w:sz w:val="17"/>
                                  <w:lang w:val="zh-CN"/>
                                </w:rPr>
                                <w:t>一定</w:t>
                              </w:r>
                            </w:p>
                          </w:txbxContent>
                        </wps:txbx>
                        <wps:bodyPr lIns="53685" tIns="26843" rIns="53685" bIns="26843" upright="1"/>
                      </wps:wsp>
                      <wps:wsp>
                        <wps:cNvPr id="40" name="文本框 40"/>
                        <wps:cNvSpPr txBox="1"/>
                        <wps:spPr>
                          <a:xfrm>
                            <a:off x="81561" y="115913"/>
                            <a:ext cx="98391" cy="199508"/>
                          </a:xfrm>
                          <a:prstGeom prst="rect">
                            <a:avLst/>
                          </a:prstGeom>
                          <a:noFill/>
                          <a:ln w="9525">
                            <a:noFill/>
                          </a:ln>
                        </wps:spPr>
                        <wps:txbx>
                          <w:txbxContent>
                            <w:p>
                              <w:pPr>
                                <w:autoSpaceDE w:val="0"/>
                                <w:autoSpaceDN w:val="0"/>
                                <w:adjustRightInd w:val="0"/>
                                <w:rPr>
                                  <w:rFonts w:cs="宋体"/>
                                  <w:i/>
                                  <w:iCs/>
                                  <w:color w:val="000000"/>
                                  <w:sz w:val="17"/>
                                </w:rPr>
                              </w:pPr>
                              <w:r>
                                <w:rPr>
                                  <w:i/>
                                  <w:iCs/>
                                  <w:color w:val="000000"/>
                                  <w:sz w:val="17"/>
                                </w:rPr>
                                <w:t>t</w:t>
                              </w:r>
                            </w:p>
                          </w:txbxContent>
                        </wps:txbx>
                        <wps:bodyPr lIns="53685" tIns="26843" rIns="53685" bIns="26843" upright="1"/>
                      </wps:wsp>
                      <wps:wsp>
                        <wps:cNvPr id="41" name="直接连接符 41"/>
                        <wps:cNvCnPr/>
                        <wps:spPr>
                          <a:xfrm>
                            <a:off x="1170768" y="540353"/>
                            <a:ext cx="0" cy="991077"/>
                          </a:xfrm>
                          <a:prstGeom prst="line">
                            <a:avLst/>
                          </a:prstGeom>
                          <a:ln w="9525" cap="flat" cmpd="sng">
                            <a:solidFill>
                              <a:srgbClr val="000000"/>
                            </a:solidFill>
                            <a:prstDash val="dash"/>
                            <a:headEnd type="none" w="med" len="med"/>
                            <a:tailEnd type="none" w="med" len="med"/>
                          </a:ln>
                        </wps:spPr>
                        <wps:bodyPr upright="1"/>
                      </wps:wsp>
                      <wps:wsp>
                        <wps:cNvPr id="42" name="文本框 42"/>
                        <wps:cNvSpPr txBox="1"/>
                        <wps:spPr>
                          <a:xfrm>
                            <a:off x="1125888" y="1441371"/>
                            <a:ext cx="315024" cy="270176"/>
                          </a:xfrm>
                          <a:prstGeom prst="rect">
                            <a:avLst/>
                          </a:prstGeom>
                          <a:noFill/>
                          <a:ln w="9525">
                            <a:noFill/>
                          </a:ln>
                        </wps:spPr>
                        <wps:txbx>
                          <w:txbxContent>
                            <w:p>
                              <w:pPr>
                                <w:autoSpaceDE w:val="0"/>
                                <w:autoSpaceDN w:val="0"/>
                                <w:adjustRightInd w:val="0"/>
                                <w:rPr>
                                  <w:color w:val="000000"/>
                                  <w:sz w:val="17"/>
                                  <w:vertAlign w:val="subscript"/>
                                </w:rPr>
                              </w:pPr>
                              <w:r>
                                <w:rPr>
                                  <w:i/>
                                  <w:iCs/>
                                  <w:color w:val="000000"/>
                                  <w:sz w:val="17"/>
                                </w:rPr>
                                <w:t>x</w:t>
                              </w:r>
                              <w:r>
                                <w:rPr>
                                  <w:color w:val="000000"/>
                                  <w:sz w:val="17"/>
                                  <w:vertAlign w:val="subscript"/>
                                </w:rPr>
                                <w:t>0</w:t>
                              </w:r>
                            </w:p>
                          </w:txbxContent>
                        </wps:txbx>
                        <wps:bodyPr lIns="53685" tIns="26843" rIns="53685" bIns="26843" upright="1"/>
                      </wps:wsp>
                      <wps:wsp>
                        <wps:cNvPr id="43" name="文本框 43"/>
                        <wps:cNvSpPr txBox="1"/>
                        <wps:spPr>
                          <a:xfrm>
                            <a:off x="179952" y="1576244"/>
                            <a:ext cx="270144" cy="270176"/>
                          </a:xfrm>
                          <a:prstGeom prst="rect">
                            <a:avLst/>
                          </a:prstGeom>
                          <a:noFill/>
                          <a:ln w="9525">
                            <a:noFill/>
                          </a:ln>
                        </wps:spPr>
                        <wps:txbx>
                          <w:txbxContent>
                            <w:p>
                              <w:pPr>
                                <w:autoSpaceDE w:val="0"/>
                                <w:autoSpaceDN w:val="0"/>
                                <w:adjustRightInd w:val="0"/>
                                <w:rPr>
                                  <w:rFonts w:cs="宋体"/>
                                  <w:color w:val="000000"/>
                                  <w:sz w:val="17"/>
                                </w:rPr>
                              </w:pPr>
                              <w:r>
                                <w:rPr>
                                  <w:color w:val="000000"/>
                                  <w:sz w:val="17"/>
                                </w:rPr>
                                <w:t>A</w:t>
                              </w:r>
                            </w:p>
                          </w:txbxContent>
                        </wps:txbx>
                        <wps:bodyPr lIns="53685" tIns="26843" rIns="53685" bIns="26843" upright="1"/>
                      </wps:wsp>
                      <wps:wsp>
                        <wps:cNvPr id="44" name="文本框 44"/>
                        <wps:cNvSpPr txBox="1"/>
                        <wps:spPr>
                          <a:xfrm>
                            <a:off x="1666176" y="1621489"/>
                            <a:ext cx="315024" cy="270176"/>
                          </a:xfrm>
                          <a:prstGeom prst="rect">
                            <a:avLst/>
                          </a:prstGeom>
                          <a:noFill/>
                          <a:ln w="9525">
                            <a:noFill/>
                          </a:ln>
                        </wps:spPr>
                        <wps:txbx>
                          <w:txbxContent>
                            <w:p>
                              <w:pPr>
                                <w:autoSpaceDE w:val="0"/>
                                <w:autoSpaceDN w:val="0"/>
                                <w:adjustRightInd w:val="0"/>
                                <w:rPr>
                                  <w:rFonts w:cs="宋体"/>
                                  <w:color w:val="000000"/>
                                  <w:sz w:val="17"/>
                                </w:rPr>
                              </w:pPr>
                              <w:r>
                                <w:rPr>
                                  <w:color w:val="000000"/>
                                  <w:sz w:val="17"/>
                                </w:rPr>
                                <w:t>B</w:t>
                              </w:r>
                            </w:p>
                          </w:txbxContent>
                        </wps:txbx>
                        <wps:bodyPr lIns="53685" tIns="26843" rIns="53685" bIns="26843" upright="1"/>
                      </wps:wsp>
                      <wps:wsp>
                        <wps:cNvPr id="45" name="文本框 45"/>
                        <wps:cNvSpPr txBox="1"/>
                        <wps:spPr>
                          <a:xfrm>
                            <a:off x="810432" y="1621489"/>
                            <a:ext cx="315456" cy="270176"/>
                          </a:xfrm>
                          <a:prstGeom prst="rect">
                            <a:avLst/>
                          </a:prstGeom>
                          <a:noFill/>
                          <a:ln w="9525">
                            <a:noFill/>
                          </a:ln>
                        </wps:spPr>
                        <wps:txbx>
                          <w:txbxContent>
                            <w:p>
                              <w:pPr>
                                <w:autoSpaceDE w:val="0"/>
                                <w:autoSpaceDN w:val="0"/>
                                <w:adjustRightInd w:val="0"/>
                                <w:rPr>
                                  <w:rFonts w:cs="宋体"/>
                                  <w:color w:val="000000"/>
                                  <w:sz w:val="17"/>
                                  <w:vertAlign w:val="subscript"/>
                                </w:rPr>
                              </w:pPr>
                              <w:r>
                                <w:rPr>
                                  <w:i/>
                                  <w:iCs/>
                                  <w:color w:val="000000"/>
                                  <w:sz w:val="17"/>
                                </w:rPr>
                                <w:t>x</w:t>
                              </w:r>
                              <w:r>
                                <w:rPr>
                                  <w:color w:val="000000"/>
                                  <w:sz w:val="17"/>
                                  <w:vertAlign w:val="subscript"/>
                                </w:rPr>
                                <w:t>B</w:t>
                              </w:r>
                            </w:p>
                          </w:txbxContent>
                        </wps:txbx>
                        <wps:bodyPr lIns="53685" tIns="26843" rIns="53685" bIns="26843" upright="1"/>
                      </wps:wsp>
                    </wpc:wpc>
                  </a:graphicData>
                </a:graphic>
              </wp:anchor>
            </w:drawing>
          </mc:Choice>
          <mc:Fallback>
            <w:pict>
              <v:group id="_x0000_s1026" o:spid="_x0000_s1026" o:spt="203" style="position:absolute;left:0pt;margin-left:270pt;margin-top:15.6pt;height:148.95pt;width:156pt;mso-wrap-distance-bottom:0pt;mso-wrap-distance-left:9pt;mso-wrap-distance-right:9pt;mso-wrap-distance-top:0pt;z-index:251794432;mso-width-relative:page;mso-height-relative:page;" coordsize="1981200,1891665" editas="canvas" o:gfxdata="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">
                <o:lock v:ext="edit" aspectratio="f"/>
                <v:shape id="_x0000_s1026" o:spid="_x0000_s1026" style="position:absolute;left:0;top:0;height:1891665;width:1981200;" filled="f" stroked="f" coordsize="21600,21600" o:gfxdata="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">
                  <v:fill on="f" focussize="0,0"/>
                  <v:stroke on="f"/>
                  <v:imagedata o:title=""/>
                  <o:lock v:ext="edit" aspectratio="t"/>
                </v:shape>
                <v:line id="_x0000_s1026" o:spid="_x0000_s1026" o:spt="20" style="position:absolute;left:270144;top:0;height:1531430;width:0;" filled="f" stroked="t" coordsize="21600,21600" o:gfxdata="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BpJbtgAAAAK&#10;AQAADwAAAAAAAAABACAAAAAiAAAAZHJzL2Rvd25yZXYueG1sUEsBAhQAFAAAAAgAh07iQN8/+PDj&#10;AQAAnQMAAA4AAAAAAAAAAQAgAAAAJwEAAGRycy9lMm9Eb2MueG1sUEsFBgAAAAAGAAYAWQEAAHwF&#10;AAAAAA==&#10;">
                  <v:fill on="f" focussize="0,0"/>
                  <v:stroke color="#000000" joinstyle="round"/>
                  <v:imagedata o:title=""/>
                  <o:lock v:ext="edit" aspectratio="f"/>
                </v:line>
                <v:line id="_x0000_s1026" o:spid="_x0000_s1026" o:spt="20" style="position:absolute;left:1801248;top:0;height:1531430;width:0;" filled="f" stroked="t" coordsize="21600,21600" o:gfxdata="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QaSW7YAAAA&#10;CgEAAA8AAAAAAAAAAQAgAAAAIgAAAGRycy9kb3ducmV2LnhtbFBLAQIUABQAAAAIAIdO4kCyaYKx&#10;5AEAAJ4DAAAOAAAAAAAAAAEAIAAAACcBAABkcnMvZTJvRG9jLnhtbFBLBQYAAAAABgAGAFkBAAB9&#10;BQAAAAA=&#10;">
                  <v:fill on="f" focussize="0,0"/>
                  <v:stroke color="#000000" joinstyle="round"/>
                  <v:imagedata o:title=""/>
                  <o:lock v:ext="edit" aspectratio="f"/>
                </v:line>
                <v:line id="_x0000_s1026" o:spid="_x0000_s1026" o:spt="20" style="position:absolute;left:1035696;top:767008;height:1528845;width:0;rotation:5898240f;" filled="f" stroked="t" coordsize="21600,21600" o:gfxdata="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4mqVd1gAAAAoBAAAPAAAAAAAAAAEAIAAAACIAAABkcnMvZG93bnJldi54bWxQSwECFAAU&#10;AAAACACHTuJAo0t6cvMBAACxAwAADgAAAAAAAAABACAAAAAlAQAAZHJzL2Uyb0RvYy54bWxQSwUG&#10;AAAAAAYABgBZAQAAigUAAAAA&#10;">
                  <v:fill on="f" focussize="0,0"/>
                  <v:stroke color="#000000" joinstyle="round"/>
                  <v:imagedata o:title=""/>
                  <o:lock v:ext="edit" aspectratio="f"/>
                </v:line>
                <v:line id="_x0000_s1026" o:spid="_x0000_s1026" o:spt="20" style="position:absolute;left:1035696;top:-764422;flip:x;height:1528845;width:0;rotation:-5898240f;" filled="f" stroked="t" coordsize="21600,21600" o:gfxdata="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FbXUr2AAAAAoBAAAPAAAAAAAAAAEAIAAAACIAAABkcnMvZG93bnJldi54&#10;bWxQSwECFAAUAAAACACHTuJA5FLGDvoBAAC8AwAADgAAAAAAAAABACAAAAAnAQAAZHJzL2Uyb0Rv&#10;Yy54bWxQSwUGAAAAAAYABgBZAQAAkwUAAAAA&#10;">
                  <v:fill on="f" focussize="0,0"/>
                  <v:stroke color="#000000" joinstyle="round"/>
                  <v:imagedata o:title=""/>
                  <o:lock v:ext="edit" aspectratio="f"/>
                </v:line>
                <v:shape id="_x0000_s1026" o:spid="_x0000_s1026" o:spt="100" style="position:absolute;left:270144;top:187874;height:577841;width:1531104;" filled="f" stroked="t" coordsize="1632,616" o:gfxdata="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OgGus3XAAAACgEAAA8AAAAAAAAAAQAgAAAAIgAAAGRycy9kb3ducmV2LnhtbFBL&#10;AQIUABQAAAAIAIdO4kAP2srlaQIAAOsEAAAOAAAAAAAAAAEAIAAAACYBAABkcnMvZTJvRG9jLnht&#10;bFBLBQYAAAAABgAGAFkBAAABBgAAAAA=&#10;" path="m0,376c104,188,208,0,480,40c752,80,1440,520,1632,616e">
                  <v:fill on="f" focussize="0,0"/>
                  <v:stroke weight="2.25pt" color="#000000" joinstyle="round"/>
                  <v:imagedata o:title=""/>
                  <o:lock v:ext="edit" aspectratio="f"/>
                </v:shape>
                <v:shape id="_x0000_s1026" o:spid="_x0000_s1026" o:spt="100" style="position:absolute;left:270144;top:220622;height:545093;width:1531104;" filled="f" stroked="t" coordsize="1632,581" o:gfxdata="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" path="m0,341c68,297,136,253,192,197c248,141,259,10,336,5c413,0,600,140,654,167c708,194,619,145,660,170c701,195,831,275,900,314c969,353,984,365,1074,401c1164,437,1347,503,1440,533c1533,563,1600,573,1632,581e">
                  <v:fill on="f" focussize="0,0"/>
                  <v:stroke weight="2.25pt" color="#000000" joinstyle="round"/>
                  <v:imagedata o:title=""/>
                  <o:lock v:ext="edit" aspectratio="f"/>
                </v:shape>
                <v:shape id="_x0000_s1026" o:spid="_x0000_s1026" o:spt="202" type="#_x0000_t202" style="position:absolute;left:1125888;top:45245;height:270176;width:630048;" filled="f" stroked="f" coordsize="21600,21600" o:gfxdata="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2FcnPZAAAACgEAAA8AAAAAAAAAAQAgAAAAIgAAAGRycy9kb3ducmV2LnhtbFBL&#10;AQIUABQAAAAIAIdO4kDmjARbvAEAAEgDAAAOAAAAAAAAAAEAIAAAACgBAABkcnMvZTJvRG9jLnht&#10;bFBLBQYAAAAABgAGAFkBAABWBQAAAAA=&#10;">
                  <v:fill on="f" focussize="0,0"/>
                  <v:stroke on="f"/>
                  <v:imagedata o:title=""/>
                  <o:lock v:ext="edit" aspectratio="f"/>
                  <v:textbox inset="1.49125mm,2.11362204724409pt,1.49125mm,2.11362204724409pt">
                    <w:txbxContent>
                      <w:p>
                        <w:pPr>
                          <w:autoSpaceDE w:val="0"/>
                          <w:autoSpaceDN w:val="0"/>
                          <w:adjustRightInd w:val="0"/>
                          <w:rPr>
                            <w:rFonts w:cs="宋体"/>
                            <w:color w:val="000000"/>
                            <w:sz w:val="17"/>
                            <w:lang w:val="zh-CN"/>
                          </w:rPr>
                        </w:pPr>
                        <w:r>
                          <w:rPr>
                            <w:i/>
                            <w:iCs/>
                            <w:color w:val="000000"/>
                            <w:sz w:val="17"/>
                          </w:rPr>
                          <w:t>p</w:t>
                        </w:r>
                        <w:r>
                          <w:rPr>
                            <w:rFonts w:hint="eastAsia" w:cs="宋体"/>
                            <w:color w:val="000000"/>
                            <w:sz w:val="17"/>
                            <w:lang w:val="zh-CN"/>
                          </w:rPr>
                          <w:t>一定</w:t>
                        </w:r>
                      </w:p>
                    </w:txbxContent>
                  </v:textbox>
                </v:shape>
                <v:shape id="_x0000_s1026" o:spid="_x0000_s1026" o:spt="202" type="#_x0000_t202" style="position:absolute;left:81561;top:115913;height:199508;width:98391;" filled="f" stroked="f" coordsize="21600,21600" o:gfxdata="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bYVyc9kAAAAKAQAADwAAAAAAAAABACAAAAAiAAAAZHJzL2Rvd25yZXYueG1sUEsBAhQA&#10;FAAAAAgAh07iQG/wpla4AQAARgMAAA4AAAAAAAAAAQAgAAAAKAEAAGRycy9lMm9Eb2MueG1sUEsF&#10;BgAAAAAGAAYAWQEAAFIFAAAAAA==&#10;">
                  <v:fill on="f" focussize="0,0"/>
                  <v:stroke on="f"/>
                  <v:imagedata o:title=""/>
                  <o:lock v:ext="edit" aspectratio="f"/>
                  <v:textbox inset="1.49125mm,2.11362204724409pt,1.49125mm,2.11362204724409pt">
                    <w:txbxContent>
                      <w:p>
                        <w:pPr>
                          <w:autoSpaceDE w:val="0"/>
                          <w:autoSpaceDN w:val="0"/>
                          <w:adjustRightInd w:val="0"/>
                          <w:rPr>
                            <w:rFonts w:cs="宋体"/>
                            <w:i/>
                            <w:iCs/>
                            <w:color w:val="000000"/>
                            <w:sz w:val="17"/>
                          </w:rPr>
                        </w:pPr>
                        <w:r>
                          <w:rPr>
                            <w:i/>
                            <w:iCs/>
                            <w:color w:val="000000"/>
                            <w:sz w:val="17"/>
                          </w:rPr>
                          <w:t>t</w:t>
                        </w:r>
                      </w:p>
                    </w:txbxContent>
                  </v:textbox>
                </v:shape>
                <v:line id="_x0000_s1026" o:spid="_x0000_s1026" o:spt="20" style="position:absolute;left:1170768;top:540353;height:991077;width:0;" filled="f" stroked="t" coordsize="21600,21600" o:gfxdata="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tp7&#10;+tkAAAAKAQAADwAAAAAAAAABACAAAAAiAAAAZHJzL2Rvd25yZXYueG1sUEsBAhQAFAAAAAgAh07i&#10;QKOlpoPoAQAAoQMAAA4AAAAAAAAAAQAgAAAAKAEAAGRycy9lMm9Eb2MueG1sUEsFBgAAAAAGAAYA&#10;WQEAAIIFAAAAAA==&#10;">
                  <v:fill on="f" focussize="0,0"/>
                  <v:stroke color="#000000" joinstyle="round" dashstyle="dash"/>
                  <v:imagedata o:title=""/>
                  <o:lock v:ext="edit" aspectratio="f"/>
                </v:line>
                <v:shape id="_x0000_s1026" o:spid="_x0000_s1026" o:spt="202" type="#_x0000_t202" style="position:absolute;left:1125888;top:1441371;height:270176;width:315024;" filled="f" stroked="f" coordsize="21600,21600" o:gfxdata="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YVyc9kAAAAKAQAADwAAAAAAAAABACAAAAAiAAAAZHJzL2Rvd25yZXYueG1s&#10;UEsBAhQAFAAAAAgAh07iQIAbmp2+AQAASgMAAA4AAAAAAAAAAQAgAAAAKAEAAGRycy9lMm9Eb2Mu&#10;eG1sUEsFBgAAAAAGAAYAWQEAAFgFAAAAAA==&#10;">
                  <v:fill on="f" focussize="0,0"/>
                  <v:stroke on="f"/>
                  <v:imagedata o:title=""/>
                  <o:lock v:ext="edit" aspectratio="f"/>
                  <v:textbox inset="1.49125mm,2.11362204724409pt,1.49125mm,2.11362204724409pt">
                    <w:txbxContent>
                      <w:p>
                        <w:pPr>
                          <w:autoSpaceDE w:val="0"/>
                          <w:autoSpaceDN w:val="0"/>
                          <w:adjustRightInd w:val="0"/>
                          <w:rPr>
                            <w:color w:val="000000"/>
                            <w:sz w:val="17"/>
                            <w:vertAlign w:val="subscript"/>
                          </w:rPr>
                        </w:pPr>
                        <w:r>
                          <w:rPr>
                            <w:i/>
                            <w:iCs/>
                            <w:color w:val="000000"/>
                            <w:sz w:val="17"/>
                          </w:rPr>
                          <w:t>x</w:t>
                        </w:r>
                        <w:r>
                          <w:rPr>
                            <w:color w:val="000000"/>
                            <w:sz w:val="17"/>
                            <w:vertAlign w:val="subscript"/>
                          </w:rPr>
                          <w:t>0</w:t>
                        </w:r>
                      </w:p>
                    </w:txbxContent>
                  </v:textbox>
                </v:shape>
                <v:shape id="_x0000_s1026" o:spid="_x0000_s1026" o:spt="202" type="#_x0000_t202" style="position:absolute;left:179952;top:1576244;height:270176;width:270144;" filled="f" stroked="f" coordsize="21600,21600" o:gfxdata="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G2FcnPZAAAACgEAAA8AAAAAAAAAAQAgAAAAIgAAAGRycy9kb3ducmV2LnhtbFBLAQIU&#10;ABQAAAAIAIdO4kAGX+RLuQEAAEkDAAAOAAAAAAAAAAEAIAAAACgBAABkcnMvZTJvRG9jLnhtbFBL&#10;BQYAAAAABgAGAFkBAABTBQAAAAA=&#10;">
                  <v:fill on="f" focussize="0,0"/>
                  <v:stroke on="f"/>
                  <v:imagedata o:title=""/>
                  <o:lock v:ext="edit" aspectratio="f"/>
                  <v:textbox inset="1.49125mm,2.11362204724409pt,1.49125mm,2.11362204724409pt">
                    <w:txbxContent>
                      <w:p>
                        <w:pPr>
                          <w:autoSpaceDE w:val="0"/>
                          <w:autoSpaceDN w:val="0"/>
                          <w:adjustRightInd w:val="0"/>
                          <w:rPr>
                            <w:rFonts w:cs="宋体"/>
                            <w:color w:val="000000"/>
                            <w:sz w:val="17"/>
                          </w:rPr>
                        </w:pPr>
                        <w:r>
                          <w:rPr>
                            <w:color w:val="000000"/>
                            <w:sz w:val="17"/>
                          </w:rPr>
                          <w:t>A</w:t>
                        </w:r>
                      </w:p>
                    </w:txbxContent>
                  </v:textbox>
                </v:shape>
                <v:shape id="_x0000_s1026" o:spid="_x0000_s1026" o:spt="202" type="#_x0000_t202" style="position:absolute;left:1666176;top:1621489;height:270176;width:315024;" filled="f" stroked="f" coordsize="21600,21600" o:gfxdata="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thXJz2QAAAAoBAAAPAAAAAAAAAAEAIAAAACIAAABkcnMvZG93bnJldi54bWxQ&#10;SwECFAAUAAAACACHTuJAYvm6r70BAABKAwAADgAAAAAAAAABACAAAAAoAQAAZHJzL2Uyb0RvYy54&#10;bWxQSwUGAAAAAAYABgBZAQAAVwUAAAAA&#10;">
                  <v:fill on="f" focussize="0,0"/>
                  <v:stroke on="f"/>
                  <v:imagedata o:title=""/>
                  <o:lock v:ext="edit" aspectratio="f"/>
                  <v:textbox inset="1.49125mm,2.11362204724409pt,1.49125mm,2.11362204724409pt">
                    <w:txbxContent>
                      <w:p>
                        <w:pPr>
                          <w:autoSpaceDE w:val="0"/>
                          <w:autoSpaceDN w:val="0"/>
                          <w:adjustRightInd w:val="0"/>
                          <w:rPr>
                            <w:rFonts w:cs="宋体"/>
                            <w:color w:val="000000"/>
                            <w:sz w:val="17"/>
                          </w:rPr>
                        </w:pPr>
                        <w:r>
                          <w:rPr>
                            <w:color w:val="000000"/>
                            <w:sz w:val="17"/>
                          </w:rPr>
                          <w:t>B</w:t>
                        </w:r>
                      </w:p>
                    </w:txbxContent>
                  </v:textbox>
                </v:shape>
                <v:shape id="_x0000_s1026" o:spid="_x0000_s1026" o:spt="202" type="#_x0000_t202" style="position:absolute;left:810432;top:1621489;height:270176;width:315456;" filled="f" stroked="f" coordsize="21600,21600" o:gfxdata="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YVyc9kAAAAKAQAADwAAAAAAAAABACAAAAAiAAAAZHJzL2Rvd25yZXYueG1s&#10;UEsBAhQAFAAAAAgAh07iQKRB4fG+AQAASQMAAA4AAAAAAAAAAQAgAAAAKAEAAGRycy9lMm9Eb2Mu&#10;eG1sUEsFBgAAAAAGAAYAWQEAAFgFAAAAAA==&#10;">
                  <v:fill on="f" focussize="0,0"/>
                  <v:stroke on="f"/>
                  <v:imagedata o:title=""/>
                  <o:lock v:ext="edit" aspectratio="f"/>
                  <v:textbox inset="1.49125mm,2.11362204724409pt,1.49125mm,2.11362204724409pt">
                    <w:txbxContent>
                      <w:p>
                        <w:pPr>
                          <w:autoSpaceDE w:val="0"/>
                          <w:autoSpaceDN w:val="0"/>
                          <w:adjustRightInd w:val="0"/>
                          <w:rPr>
                            <w:rFonts w:cs="宋体"/>
                            <w:color w:val="000000"/>
                            <w:sz w:val="17"/>
                            <w:vertAlign w:val="subscript"/>
                          </w:rPr>
                        </w:pPr>
                        <w:r>
                          <w:rPr>
                            <w:i/>
                            <w:iCs/>
                            <w:color w:val="000000"/>
                            <w:sz w:val="17"/>
                          </w:rPr>
                          <w:t>x</w:t>
                        </w:r>
                        <w:r>
                          <w:rPr>
                            <w:color w:val="000000"/>
                            <w:sz w:val="17"/>
                            <w:vertAlign w:val="subscript"/>
                          </w:rPr>
                          <w:t>B</w:t>
                        </w:r>
                      </w:p>
                    </w:txbxContent>
                  </v:textbox>
                </v:shape>
                <w10:wrap type="square"/>
              </v:group>
            </w:pict>
          </mc:Fallback>
        </mc:AlternateContent>
      </w:r>
      <w:r>
        <w:rPr>
          <w:rFonts w:hint="eastAsia" w:ascii="华文楷体" w:hAnsi="华文楷体" w:eastAsia="华文楷体" w:cs="华文楷体"/>
          <w:color w:val="000000"/>
          <w:sz w:val="28"/>
          <w:szCs w:val="28"/>
        </w:rPr>
        <w:t>14、一个达到平衡的系统中有任意量ZnO(s)、Zn(s)、CO(g)、CO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 xml:space="preserve">(g)、C(s)五种物质，则这个系统的组分数（独立）=______；自由度数=________。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15、理想液态混合物定温</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)相图最显著的特征是液相线为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16、一般有机物可以用水蒸气蒸馏法提纯，当有机物的</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和</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越大时，提纯一定质量有机物需要的水蒸气越少，燃料越节省。</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17、右图为两组分具有最高沸点的相图，若有组成为</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0</w:t>
      </w:r>
      <w:r>
        <w:rPr>
          <w:rFonts w:hint="eastAsia" w:ascii="华文楷体" w:hAnsi="华文楷体" w:eastAsia="华文楷体" w:cs="华文楷体"/>
          <w:color w:val="000000"/>
          <w:sz w:val="28"/>
          <w:szCs w:val="28"/>
        </w:rPr>
        <w:t>的溶液，经过精馏，则在塔顶得到</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，塔底得到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18、完全互溶的A，B二组分溶液，在</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=0.6处，平衡蒸气压有最高值，那么组成</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=0.4的溶液在气-平衡时，</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(g)，</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(1)，</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(总)的大小顺序为__________。将</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 xml:space="preserve">=0.4的溶液进行精馏,  塔顶将得到______________。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drawing>
          <wp:anchor distT="0" distB="0" distL="114300" distR="114300" simplePos="0" relativeHeight="251793408" behindDoc="1" locked="0" layoutInCell="1" allowOverlap="1">
            <wp:simplePos x="0" y="0"/>
            <wp:positionH relativeFrom="column">
              <wp:posOffset>4000500</wp:posOffset>
            </wp:positionH>
            <wp:positionV relativeFrom="paragraph">
              <wp:posOffset>297180</wp:posOffset>
            </wp:positionV>
            <wp:extent cx="1202690" cy="1287780"/>
            <wp:effectExtent l="0" t="0" r="16510" b="7620"/>
            <wp:wrapSquare wrapText="bothSides"/>
            <wp:docPr id="489"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图片 166"/>
                    <pic:cNvPicPr>
                      <a:picLocks noChangeAspect="1"/>
                    </pic:cNvPicPr>
                  </pic:nvPicPr>
                  <pic:blipFill>
                    <a:blip r:embed="rId1402"/>
                    <a:stretch>
                      <a:fillRect/>
                    </a:stretch>
                  </pic:blipFill>
                  <pic:spPr>
                    <a:xfrm>
                      <a:off x="0" y="0"/>
                      <a:ext cx="1202690" cy="1287780"/>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w:t>19、定压下A，B可形成具有最低恒沸点的系统，最低恒沸点组成为</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=0.475。 若进料组成为</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 xml:space="preserve">=0.800的系统，在具有足够塔板数的精馏塔中精馏，塔顶将得到______________。塔底将得到______________。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20、35℃时，纯CH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COCH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的饱和蒸气压力为43.06kPa。 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COCH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与CHCl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组成溶液，当CHCl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的摩尔分数为0.30时，溶液上CH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COCH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的蒸气压力为26.77kPa，则该溶液对CH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COCH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偏差。（选择正、负）</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21、右图是水的相图。</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c">
            <w:drawing>
              <wp:anchor distT="0" distB="0" distL="114300" distR="114300" simplePos="0" relativeHeight="251795456" behindDoc="0" locked="0" layoutInCell="1" allowOverlap="1">
                <wp:simplePos x="0" y="0"/>
                <wp:positionH relativeFrom="column">
                  <wp:posOffset>3657600</wp:posOffset>
                </wp:positionH>
                <wp:positionV relativeFrom="paragraph">
                  <wp:posOffset>99060</wp:posOffset>
                </wp:positionV>
                <wp:extent cx="1676400" cy="1638300"/>
                <wp:effectExtent l="0" t="0" r="0" b="0"/>
                <wp:wrapSquare wrapText="bothSides"/>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14" name="等腰三角形 14"/>
                        <wps:cNvSpPr/>
                        <wps:spPr>
                          <a:xfrm>
                            <a:off x="18775" y="197850"/>
                            <a:ext cx="1507063" cy="1233230"/>
                          </a:xfrm>
                          <a:prstGeom prst="triangle">
                            <a:avLst>
                              <a:gd name="adj" fmla="val 50000"/>
                            </a:avLst>
                          </a:prstGeom>
                          <a:solidFill>
                            <a:srgbClr val="00CC99"/>
                          </a:solidFill>
                          <a:ln w="9525" cap="flat" cmpd="sng">
                            <a:solidFill>
                              <a:srgbClr val="000000"/>
                            </a:solidFill>
                            <a:prstDash val="solid"/>
                            <a:miter/>
                            <a:headEnd type="none" w="med" len="med"/>
                            <a:tailEnd type="none" w="med" len="med"/>
                          </a:ln>
                        </wps:spPr>
                        <wps:txbx>
                          <w:txbxContent>
                            <w:p>
                              <w:pPr>
                                <w:autoSpaceDE w:val="0"/>
                                <w:autoSpaceDN w:val="0"/>
                                <w:adjustRightInd w:val="0"/>
                                <w:jc w:val="center"/>
                                <w:rPr>
                                  <w:rFonts w:cs="宋体"/>
                                  <w:color w:val="00CC99"/>
                                  <w:sz w:val="24"/>
                                  <w:szCs w:val="48"/>
                                  <w:lang w:val="zh-CN"/>
                                </w:rPr>
                              </w:pPr>
                            </w:p>
                          </w:txbxContent>
                        </wps:txbx>
                        <wps:bodyPr lIns="45446" tIns="22723" rIns="45446" bIns="22723" anchor="ctr" upright="1"/>
                      </wps:wsp>
                      <wps:wsp>
                        <wps:cNvPr id="15" name="任意多边形 15"/>
                        <wps:cNvSpPr/>
                        <wps:spPr>
                          <a:xfrm>
                            <a:off x="251298" y="443992"/>
                            <a:ext cx="448797" cy="714279"/>
                          </a:xfrm>
                          <a:custGeom>
                            <a:avLst/>
                            <a:gdLst/>
                            <a:ahLst/>
                            <a:cxnLst/>
                            <a:pathLst>
                              <a:path w="572" h="910">
                                <a:moveTo>
                                  <a:pt x="424" y="70"/>
                                </a:moveTo>
                                <a:cubicBezTo>
                                  <a:pt x="518" y="0"/>
                                  <a:pt x="572" y="274"/>
                                  <a:pt x="568" y="382"/>
                                </a:cubicBezTo>
                                <a:cubicBezTo>
                                  <a:pt x="572" y="478"/>
                                  <a:pt x="494" y="648"/>
                                  <a:pt x="400" y="718"/>
                                </a:cubicBezTo>
                                <a:cubicBezTo>
                                  <a:pt x="306" y="788"/>
                                  <a:pt x="0" y="910"/>
                                  <a:pt x="4" y="802"/>
                                </a:cubicBezTo>
                                <a:cubicBezTo>
                                  <a:pt x="8" y="694"/>
                                  <a:pt x="330" y="140"/>
                                  <a:pt x="424" y="70"/>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16" name="任意多边形 16"/>
                        <wps:cNvSpPr/>
                        <wps:spPr>
                          <a:xfrm>
                            <a:off x="439410" y="1205120"/>
                            <a:ext cx="916730" cy="255872"/>
                          </a:xfrm>
                          <a:custGeom>
                            <a:avLst/>
                            <a:gdLst/>
                            <a:ahLst/>
                            <a:cxnLst/>
                            <a:pathLst>
                              <a:path w="1168" h="326">
                                <a:moveTo>
                                  <a:pt x="1060" y="288"/>
                                </a:moveTo>
                                <a:cubicBezTo>
                                  <a:pt x="1168" y="248"/>
                                  <a:pt x="898" y="108"/>
                                  <a:pt x="820" y="60"/>
                                </a:cubicBezTo>
                                <a:cubicBezTo>
                                  <a:pt x="742" y="12"/>
                                  <a:pt x="664" y="0"/>
                                  <a:pt x="592" y="0"/>
                                </a:cubicBezTo>
                                <a:cubicBezTo>
                                  <a:pt x="520" y="0"/>
                                  <a:pt x="468" y="12"/>
                                  <a:pt x="388" y="60"/>
                                </a:cubicBezTo>
                                <a:cubicBezTo>
                                  <a:pt x="308" y="108"/>
                                  <a:pt x="0" y="250"/>
                                  <a:pt x="112" y="288"/>
                                </a:cubicBezTo>
                                <a:cubicBezTo>
                                  <a:pt x="224" y="326"/>
                                  <a:pt x="863" y="288"/>
                                  <a:pt x="1060" y="288"/>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17" name="任意多边形 17"/>
                        <wps:cNvSpPr/>
                        <wps:spPr>
                          <a:xfrm rot="-7240508">
                            <a:off x="617412" y="762570"/>
                            <a:ext cx="918175" cy="255511"/>
                          </a:xfrm>
                          <a:custGeom>
                            <a:avLst/>
                            <a:gdLst/>
                            <a:ahLst/>
                            <a:cxnLst/>
                            <a:pathLst>
                              <a:path w="1168" h="326">
                                <a:moveTo>
                                  <a:pt x="1060" y="288"/>
                                </a:moveTo>
                                <a:cubicBezTo>
                                  <a:pt x="1168" y="248"/>
                                  <a:pt x="898" y="108"/>
                                  <a:pt x="820" y="60"/>
                                </a:cubicBezTo>
                                <a:cubicBezTo>
                                  <a:pt x="742" y="12"/>
                                  <a:pt x="664" y="0"/>
                                  <a:pt x="592" y="0"/>
                                </a:cubicBezTo>
                                <a:cubicBezTo>
                                  <a:pt x="520" y="0"/>
                                  <a:pt x="468" y="12"/>
                                  <a:pt x="388" y="60"/>
                                </a:cubicBezTo>
                                <a:cubicBezTo>
                                  <a:pt x="308" y="108"/>
                                  <a:pt x="0" y="250"/>
                                  <a:pt x="112" y="288"/>
                                </a:cubicBezTo>
                                <a:cubicBezTo>
                                  <a:pt x="224" y="326"/>
                                  <a:pt x="863" y="288"/>
                                  <a:pt x="1060" y="288"/>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18" name="文本框 18"/>
                        <wps:cNvSpPr txBox="1"/>
                        <wps:spPr>
                          <a:xfrm>
                            <a:off x="678070" y="0"/>
                            <a:ext cx="329647" cy="225960"/>
                          </a:xfrm>
                          <a:prstGeom prst="rect">
                            <a:avLst/>
                          </a:prstGeom>
                          <a:noFill/>
                          <a:ln w="9525">
                            <a:noFill/>
                          </a:ln>
                        </wps:spPr>
                        <wps:txbx>
                          <w:txbxContent>
                            <w:p>
                              <w:pPr>
                                <w:autoSpaceDE w:val="0"/>
                                <w:autoSpaceDN w:val="0"/>
                                <w:adjustRightInd w:val="0"/>
                                <w:rPr>
                                  <w:rFonts w:cs="宋体"/>
                                  <w:color w:val="000000"/>
                                  <w:sz w:val="24"/>
                                  <w:szCs w:val="48"/>
                                </w:rPr>
                              </w:pPr>
                              <w:r>
                                <w:rPr>
                                  <w:color w:val="000000"/>
                                  <w:sz w:val="24"/>
                                  <w:szCs w:val="48"/>
                                </w:rPr>
                                <w:t>C</w:t>
                              </w:r>
                            </w:p>
                          </w:txbxContent>
                        </wps:txbx>
                        <wps:bodyPr lIns="45446" tIns="22723" rIns="45446" bIns="22723" upright="1"/>
                      </wps:wsp>
                      <wps:wsp>
                        <wps:cNvPr id="19" name="文本框 19"/>
                        <wps:cNvSpPr txBox="1"/>
                        <wps:spPr>
                          <a:xfrm>
                            <a:off x="0" y="1393600"/>
                            <a:ext cx="339035" cy="225960"/>
                          </a:xfrm>
                          <a:prstGeom prst="rect">
                            <a:avLst/>
                          </a:prstGeom>
                          <a:noFill/>
                          <a:ln w="9525">
                            <a:noFill/>
                          </a:ln>
                        </wps:spPr>
                        <wps:txbx>
                          <w:txbxContent>
                            <w:p>
                              <w:pPr>
                                <w:autoSpaceDE w:val="0"/>
                                <w:autoSpaceDN w:val="0"/>
                                <w:adjustRightInd w:val="0"/>
                                <w:rPr>
                                  <w:rFonts w:cs="宋体"/>
                                  <w:color w:val="000000"/>
                                  <w:sz w:val="24"/>
                                  <w:szCs w:val="48"/>
                                </w:rPr>
                              </w:pPr>
                              <w:r>
                                <w:rPr>
                                  <w:color w:val="000000"/>
                                  <w:sz w:val="24"/>
                                  <w:szCs w:val="48"/>
                                </w:rPr>
                                <w:t>A</w:t>
                              </w:r>
                            </w:p>
                          </w:txbxContent>
                        </wps:txbx>
                        <wps:bodyPr lIns="45446" tIns="22723" rIns="45446" bIns="22723" upright="1"/>
                      </wps:wsp>
                      <wps:wsp>
                        <wps:cNvPr id="20" name="文本框 20"/>
                        <wps:cNvSpPr txBox="1"/>
                        <wps:spPr>
                          <a:xfrm>
                            <a:off x="1431602" y="1412340"/>
                            <a:ext cx="244798" cy="225960"/>
                          </a:xfrm>
                          <a:prstGeom prst="rect">
                            <a:avLst/>
                          </a:prstGeom>
                          <a:noFill/>
                          <a:ln w="9525">
                            <a:noFill/>
                          </a:ln>
                        </wps:spPr>
                        <wps:txbx>
                          <w:txbxContent>
                            <w:p>
                              <w:pPr>
                                <w:autoSpaceDE w:val="0"/>
                                <w:autoSpaceDN w:val="0"/>
                                <w:adjustRightInd w:val="0"/>
                                <w:rPr>
                                  <w:rFonts w:cs="宋体"/>
                                  <w:color w:val="000000"/>
                                  <w:sz w:val="24"/>
                                  <w:szCs w:val="48"/>
                                </w:rPr>
                              </w:pPr>
                              <w:r>
                                <w:rPr>
                                  <w:color w:val="000000"/>
                                  <w:sz w:val="24"/>
                                  <w:szCs w:val="48"/>
                                </w:rPr>
                                <w:t>B</w:t>
                              </w:r>
                            </w:p>
                          </w:txbxContent>
                        </wps:txbx>
                        <wps:bodyPr lIns="45446" tIns="22723" rIns="45446" bIns="22723" upright="1"/>
                      </wps:wsp>
                    </wpc:wpc>
                  </a:graphicData>
                </a:graphic>
              </wp:anchor>
            </w:drawing>
          </mc:Choice>
          <mc:Fallback>
            <w:pict>
              <v:group id="_x0000_s1026" o:spid="_x0000_s1026" o:spt="203" style="position:absolute;left:0pt;margin-left:288pt;margin-top:7.8pt;height:129pt;width:132pt;mso-wrap-distance-bottom:0pt;mso-wrap-distance-left:9pt;mso-wrap-distance-right:9pt;mso-wrap-distance-top:0pt;z-index:251795456;mso-width-relative:page;mso-height-relative:page;" coordsize="1676400,1638300" editas="canvas" o:gfxdata="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">
                <o:lock v:ext="edit" aspectratio="f"/>
                <v:shape id="_x0000_s1026" o:spid="_x0000_s1026" style="position:absolute;left:0;top:0;height:1638300;width:1676400;" filled="f" stroked="f" coordsize="21600,21600" o:gfxdata="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">
                  <v:fill on="f" focussize="0,0"/>
                  <v:stroke on="f"/>
                  <v:imagedata o:title=""/>
                  <o:lock v:ext="edit" aspectratio="t"/>
                </v:shape>
                <v:shape id="_x0000_s1026" o:spid="_x0000_s1026" o:spt="5" type="#_x0000_t5" style="position:absolute;left:18775;top:197850;height:1233230;width:1507063;v-text-anchor:middle;" fillcolor="#00CC99" filled="t" stroked="t" coordsize="21600,21600" o:gfxdata="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53uIjZAAAACgEAAA8AAAAAAAAAAQAgAAAAIgAA&#10;AGRycy9kb3ducmV2LnhtbFBLAQIUABQAAAAIAIdO4kDRgaiXQAIAAGEEAAAOAAAAAAAAAAEAIAAA&#10;ACgBAABkcnMvZTJvRG9jLnhtbFBLBQYAAAAABgAGAFkBAADaBQAAAAA=&#10;" adj="10800">
                  <v:fill on="t" focussize="0,0"/>
                  <v:stroke color="#000000" joinstyle="miter"/>
                  <v:imagedata o:title=""/>
                  <o:lock v:ext="edit" aspectratio="f"/>
                  <v:textbox inset="3.57842519685039pt,1.7892125984252pt,3.57842519685039pt,1.7892125984252pt">
                    <w:txbxContent>
                      <w:p>
                        <w:pPr>
                          <w:autoSpaceDE w:val="0"/>
                          <w:autoSpaceDN w:val="0"/>
                          <w:adjustRightInd w:val="0"/>
                          <w:jc w:val="center"/>
                          <w:rPr>
                            <w:rFonts w:cs="宋体"/>
                            <w:color w:val="00CC99"/>
                            <w:sz w:val="24"/>
                            <w:szCs w:val="48"/>
                            <w:lang w:val="zh-CN"/>
                          </w:rPr>
                        </w:pPr>
                      </w:p>
                    </w:txbxContent>
                  </v:textbox>
                </v:shape>
                <v:shape id="_x0000_s1026" o:spid="_x0000_s1026" o:spt="100" style="position:absolute;left:251298;top:443992;height:714279;width:448797;" fillcolor="#FFFFFF" filled="t" stroked="t" coordsize="572,910" o:gfxdata="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we3Ho2QAAAAoBAAAPAAAAAAAAAAEAIAAAACIAAABkcnMvZG93bnJldi54bWxQSwECFAAUAAAA&#10;CACHTuJAKiWXPpgCAADZBQAADgAAAAAAAAABACAAAAAoAQAAZHJzL2Uyb0RvYy54bWxQSwUGAAAA&#10;AAYABgBZAQAAMgYAAAAA&#10;" path="m424,70c518,0,572,274,568,382c572,478,494,648,400,718c306,788,0,910,4,802c8,694,330,140,424,70xe">
                  <v:fill on="t" focussize="0,0"/>
                  <v:stroke color="#000000" joinstyle="round"/>
                  <v:imagedata o:title=""/>
                  <o:lock v:ext="edit" aspectratio="f"/>
                </v:shape>
                <v:shape id="_x0000_s1026" o:spid="_x0000_s1026" o:spt="100" style="position:absolute;left:439410;top:1205120;height:255872;width:916730;" fillcolor="#FFFFFF" filled="t" stroked="t" coordsize="1168,326" o:gfxdata="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&#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LScAfvaAAAACgEAAA8AAAAAAAAAAQAgAAAAIgAAAGRy&#10;cy9kb3ducmV2LnhtbFBLAQIUABQAAAAIAIdO4kBHzDzrrgIAAD4GAAAOAAAAAAAAAAEAIAAAACkB&#10;AABkcnMvZTJvRG9jLnhtbFBLBQYAAAAABgAGAFkBAABJBgAAAAA=&#10;" path="m1060,288c1168,248,898,108,820,60c742,12,664,0,592,0c520,0,468,12,388,60c308,108,0,250,112,288c224,326,863,288,1060,288xe">
                  <v:fill on="t" focussize="0,0"/>
                  <v:stroke color="#000000" joinstyle="round"/>
                  <v:imagedata o:title=""/>
                  <o:lock v:ext="edit" aspectratio="f"/>
                </v:shape>
                <v:shape id="_x0000_s1026" o:spid="_x0000_s1026" o:spt="100" style="position:absolute;left:617412;top:762570;height:255511;width:918175;rotation:-7908566f;" fillcolor="#FFFFFF" filled="t" stroked="t" coordsize="1168,326" o:gfxdata="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bJLswNoAAAAKAQAADwAAAAAA&#10;AAABACAAAAAiAAAAZHJzL2Rvd25yZXYueG1sUEsBAhQAFAAAAAgAh07iQCEGR+28AgAATAYAAA4A&#10;AAAAAAAAAQAgAAAAKQEAAGRycy9lMm9Eb2MueG1sUEsFBgAAAAAGAAYAWQEAAFcGAAAAAA==&#10;" path="m1060,288c1168,248,898,108,820,60c742,12,664,0,592,0c520,0,468,12,388,60c308,108,0,250,112,288c224,326,863,288,1060,288xe">
                  <v:fill on="t" focussize="0,0"/>
                  <v:stroke color="#000000" joinstyle="round"/>
                  <v:imagedata o:title=""/>
                  <o:lock v:ext="edit" aspectratio="f"/>
                </v:shape>
                <v:shape id="_x0000_s1026" o:spid="_x0000_s1026" o:spt="202" type="#_x0000_t202" style="position:absolute;left:678070;top:0;height:225960;width:329647;" filled="f" stroked="f" coordsize="21600,21600" o:gfxdata="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N4WObXAAAACgEAAA8AAAAAAAAAAQAgAAAAIgAAAGRycy9kb3ducmV2LnhtbFBLAQIUABQA&#10;AAAIAIdO4kBMr2zjuAEAAEMDAAAOAAAAAAAAAAEAIAAAACYBAABkcnMvZTJvRG9jLnhtbFBLBQYA&#10;AAAABgAGAFkBAABQBQAAAAA=&#10;">
                  <v:fill on="f" focussize="0,0"/>
                  <v:stroke on="f"/>
                  <v:imagedata o:title=""/>
                  <o:lock v:ext="edit" aspectratio="f"/>
                  <v:textbox inset="3.57842519685039pt,1.7892125984252pt,3.57842519685039pt,1.7892125984252pt">
                    <w:txbxContent>
                      <w:p>
                        <w:pPr>
                          <w:autoSpaceDE w:val="0"/>
                          <w:autoSpaceDN w:val="0"/>
                          <w:adjustRightInd w:val="0"/>
                          <w:rPr>
                            <w:rFonts w:cs="宋体"/>
                            <w:color w:val="000000"/>
                            <w:sz w:val="24"/>
                            <w:szCs w:val="48"/>
                          </w:rPr>
                        </w:pPr>
                        <w:r>
                          <w:rPr>
                            <w:color w:val="000000"/>
                            <w:sz w:val="24"/>
                            <w:szCs w:val="48"/>
                          </w:rPr>
                          <w:t>C</w:t>
                        </w:r>
                      </w:p>
                    </w:txbxContent>
                  </v:textbox>
                </v:shape>
                <v:shape id="_x0000_s1026" o:spid="_x0000_s1026" o:spt="202" type="#_x0000_t202" style="position:absolute;left:0;top:1393600;height:225960;width:339035;" filled="f" stroked="f" coordsize="21600,21600" o:gfxdata="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DeFjm1wAAAAoBAAAPAAAAAAAAAAEAIAAAACIAAABkcnMvZG93bnJldi54bWxQSwECFAAU&#10;AAAACACHTuJAdsQFKrkBAABEAwAADgAAAAAAAAABACAAAAAmAQAAZHJzL2Uyb0RvYy54bWxQSwUG&#10;AAAAAAYABgBZAQAAUQUAAAAA&#10;">
                  <v:fill on="f" focussize="0,0"/>
                  <v:stroke on="f"/>
                  <v:imagedata o:title=""/>
                  <o:lock v:ext="edit" aspectratio="f"/>
                  <v:textbox inset="3.57842519685039pt,1.7892125984252pt,3.57842519685039pt,1.7892125984252pt">
                    <w:txbxContent>
                      <w:p>
                        <w:pPr>
                          <w:autoSpaceDE w:val="0"/>
                          <w:autoSpaceDN w:val="0"/>
                          <w:adjustRightInd w:val="0"/>
                          <w:rPr>
                            <w:rFonts w:cs="宋体"/>
                            <w:color w:val="000000"/>
                            <w:sz w:val="24"/>
                            <w:szCs w:val="48"/>
                          </w:rPr>
                        </w:pPr>
                        <w:r>
                          <w:rPr>
                            <w:color w:val="000000"/>
                            <w:sz w:val="24"/>
                            <w:szCs w:val="48"/>
                          </w:rPr>
                          <w:t>A</w:t>
                        </w:r>
                      </w:p>
                    </w:txbxContent>
                  </v:textbox>
                </v:shape>
                <v:shape id="_x0000_s1026" o:spid="_x0000_s1026" o:spt="202" type="#_x0000_t202" style="position:absolute;left:1431602;top:1412340;height:225960;width:244798;" filled="f" stroked="f" coordsize="21600,21600" o:gfxdata="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w3hY5tcAAAAKAQAADwAAAAAAAAABACAAAAAiAAAAZHJzL2Rvd25yZXYueG1sUEsB&#10;AhQAFAAAAAgAh07iQEsWd4q9AQAASgMAAA4AAAAAAAAAAQAgAAAAJgEAAGRycy9lMm9Eb2MueG1s&#10;UEsFBgAAAAAGAAYAWQEAAFUFAAAAAA==&#10;">
                  <v:fill on="f" focussize="0,0"/>
                  <v:stroke on="f"/>
                  <v:imagedata o:title=""/>
                  <o:lock v:ext="edit" aspectratio="f"/>
                  <v:textbox inset="3.57842519685039pt,1.7892125984252pt,3.57842519685039pt,1.7892125984252pt">
                    <w:txbxContent>
                      <w:p>
                        <w:pPr>
                          <w:autoSpaceDE w:val="0"/>
                          <w:autoSpaceDN w:val="0"/>
                          <w:adjustRightInd w:val="0"/>
                          <w:rPr>
                            <w:rFonts w:cs="宋体"/>
                            <w:color w:val="000000"/>
                            <w:sz w:val="24"/>
                            <w:szCs w:val="48"/>
                          </w:rPr>
                        </w:pPr>
                        <w:r>
                          <w:rPr>
                            <w:color w:val="000000"/>
                            <w:sz w:val="24"/>
                            <w:szCs w:val="48"/>
                          </w:rPr>
                          <w:t>B</w:t>
                        </w:r>
                      </w:p>
                    </w:txbxContent>
                  </v:textbox>
                </v:shape>
                <w10:wrap type="square"/>
              </v:group>
            </w:pict>
          </mc:Fallback>
        </mc:AlternateContent>
      </w:r>
      <w:r>
        <w:rPr>
          <w:rFonts w:hint="eastAsia" w:ascii="华文楷体" w:hAnsi="华文楷体" w:eastAsia="华文楷体" w:cs="华文楷体"/>
          <w:color w:val="000000"/>
          <w:sz w:val="28"/>
          <w:szCs w:val="28"/>
        </w:rPr>
        <w:t>(1)</w:t>
      </w:r>
      <w:r>
        <w:rPr>
          <w:rFonts w:hint="eastAsia" w:ascii="华文楷体" w:hAnsi="华文楷体" w:eastAsia="华文楷体" w:cs="华文楷体"/>
          <w:i/>
          <w:iCs/>
          <w:color w:val="000000"/>
          <w:sz w:val="28"/>
          <w:szCs w:val="28"/>
        </w:rPr>
        <w:t>oa</w:t>
      </w:r>
      <w:r>
        <w:rPr>
          <w:rFonts w:hint="eastAsia" w:ascii="华文楷体" w:hAnsi="华文楷体" w:eastAsia="华文楷体" w:cs="华文楷体"/>
          <w:color w:val="000000"/>
          <w:sz w:val="28"/>
          <w:szCs w:val="28"/>
        </w:rPr>
        <w:t>是———平衡曲线；</w:t>
      </w:r>
    </w:p>
    <w:p>
      <w:pPr>
        <w:ind w:firstLine="280" w:firstLineChars="100"/>
        <w:rPr>
          <w:rFonts w:hint="eastAsia" w:ascii="华文楷体" w:hAnsi="华文楷体" w:eastAsia="华文楷体" w:cs="华文楷体"/>
          <w:color w:val="000000"/>
          <w:sz w:val="28"/>
          <w:szCs w:val="28"/>
        </w:rPr>
      </w:pPr>
      <w:r>
        <w:rPr>
          <w:rFonts w:hint="eastAsia" w:ascii="华文楷体" w:hAnsi="华文楷体" w:eastAsia="华文楷体" w:cs="华文楷体"/>
          <w:i/>
          <w:iCs/>
          <w:color w:val="000000"/>
          <w:sz w:val="28"/>
          <w:szCs w:val="28"/>
        </w:rPr>
        <w:t>ob</w:t>
      </w:r>
      <w:r>
        <w:rPr>
          <w:rFonts w:hint="eastAsia" w:ascii="华文楷体" w:hAnsi="华文楷体" w:eastAsia="华文楷体" w:cs="华文楷体"/>
          <w:color w:val="000000"/>
          <w:sz w:val="28"/>
          <w:szCs w:val="28"/>
        </w:rPr>
        <w:t>是———平衡曲线；</w:t>
      </w:r>
    </w:p>
    <w:p>
      <w:pPr>
        <w:ind w:firstLine="280" w:firstLineChars="100"/>
        <w:rPr>
          <w:rFonts w:hint="eastAsia" w:ascii="华文楷体" w:hAnsi="华文楷体" w:eastAsia="华文楷体" w:cs="华文楷体"/>
          <w:color w:val="000000"/>
          <w:sz w:val="28"/>
          <w:szCs w:val="28"/>
        </w:rPr>
      </w:pPr>
      <w:r>
        <w:rPr>
          <w:rFonts w:hint="eastAsia" w:ascii="华文楷体" w:hAnsi="华文楷体" w:eastAsia="华文楷体" w:cs="华文楷体"/>
          <w:i/>
          <w:iCs/>
          <w:color w:val="000000"/>
          <w:sz w:val="28"/>
          <w:szCs w:val="28"/>
        </w:rPr>
        <w:t>oc</w:t>
      </w:r>
      <w:r>
        <w:rPr>
          <w:rFonts w:hint="eastAsia" w:ascii="华文楷体" w:hAnsi="华文楷体" w:eastAsia="华文楷体" w:cs="华文楷体"/>
          <w:color w:val="000000"/>
          <w:sz w:val="28"/>
          <w:szCs w:val="28"/>
        </w:rPr>
        <w:t>是______平衡曲线；</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o</w:t>
      </w:r>
      <w:r>
        <w:rPr>
          <w:rFonts w:hint="eastAsia" w:ascii="华文楷体" w:hAnsi="华文楷体" w:eastAsia="华文楷体" w:cs="华文楷体"/>
          <w:color w:val="000000"/>
          <w:sz w:val="28"/>
          <w:szCs w:val="28"/>
        </w:rPr>
        <w:t>点称为________点；</w:t>
      </w:r>
    </w:p>
    <w:p>
      <w:pPr>
        <w:ind w:firstLine="280" w:firstLineChars="100"/>
        <w:rPr>
          <w:rFonts w:hint="eastAsia" w:ascii="华文楷体" w:hAnsi="华文楷体" w:eastAsia="华文楷体" w:cs="华文楷体"/>
          <w:color w:val="000000"/>
          <w:sz w:val="28"/>
          <w:szCs w:val="28"/>
        </w:rPr>
      </w:pPr>
      <w:r>
        <w:rPr>
          <w:rFonts w:hint="eastAsia" w:ascii="华文楷体" w:hAnsi="华文楷体" w:eastAsia="华文楷体" w:cs="华文楷体"/>
          <w:i/>
          <w:iCs/>
          <w:color w:val="000000"/>
          <w:sz w:val="28"/>
          <w:szCs w:val="28"/>
        </w:rPr>
        <w:t>oa</w:t>
      </w:r>
      <w:r>
        <w:rPr>
          <w:rFonts w:hint="eastAsia" w:ascii="华文楷体" w:hAnsi="华文楷体" w:eastAsia="华文楷体" w:cs="华文楷体"/>
          <w:color w:val="000000"/>
          <w:sz w:val="28"/>
          <w:szCs w:val="28"/>
        </w:rPr>
        <w:t>线中止于</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点，</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点称为_______点；</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(3)处于</w:t>
      </w:r>
      <w:r>
        <w:rPr>
          <w:rFonts w:hint="eastAsia" w:ascii="华文楷体" w:hAnsi="华文楷体" w:eastAsia="华文楷体" w:cs="华文楷体"/>
          <w:i/>
          <w:iCs/>
          <w:color w:val="000000"/>
          <w:sz w:val="28"/>
          <w:szCs w:val="28"/>
        </w:rPr>
        <w:t>d</w:t>
      </w:r>
      <w:r>
        <w:rPr>
          <w:rFonts w:hint="eastAsia" w:ascii="华文楷体" w:hAnsi="华文楷体" w:eastAsia="华文楷体" w:cs="华文楷体"/>
          <w:color w:val="000000"/>
          <w:sz w:val="28"/>
          <w:szCs w:val="28"/>
        </w:rPr>
        <w:t>点的水称为______水，它与水蒸气达到的平衡称为_______平衡。</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22、乙烯腈(A)-水(B)-乙醚(C)在温度时的三组分液态部分互溶系统相图如图所示，则该相图中有</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个二相区</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23. 在25℃时，A，B，C三种物质(不发生化学反应)所形成的溶液与固相A和B、C组成的气相呈平衡，则体系的自由度f = </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 A，B，C三物质组成的体系能平衡共存的最大相数是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24．在石灰窑中，分解反应CaCO</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(s)=CaO(s)+CO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 (g)已平衡，则该体系的组分数C= </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，相数P = </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，自由度数f =</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25．CaCO</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(s),CaO(s),BaCO</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(s),BaO(s)和CO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(g)达到平衡时，此体系的相数是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组分数是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，自由度数是 </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26．纯液体在其正常沸点下沸腾变为气体，下述各量中增加的量是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，减少的量是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，不变的量是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A．蒸气压   B．摩尔气化热   C．摩尔熵   D．摩尔焓    E．吉布斯自由能 </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F．温度   G．外压     H．摩尔体积    I．亥姆霍兹自由能</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27．已知水的平均气化热为40.67kJ·mol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,若压力锅允许的最高温度为423K，此时压力锅内的压力为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kPa.</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28．在一透明的真空容器中装入足够量的纯液体，若对其不断加热，可见到</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现象，若将容器不断冷却，又可见到</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现象。</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29．一个含有K</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，Na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,NO</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,SO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,四种离子的不饱和水溶液，其组分数为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30．已知温度T时，液体A的蒸气压为13330Pa，液体B的蒸气压为6665Pa，设A与B构成理想液体混合物，则当A在溶液中的摩尔分数0.5时，其在气相中的摩尔分数为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31．定温下水，苯甲酸，苯平衡体系中可以共存的最大相数为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32．二元液系相图中，共沸点的自由度数f =</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rPr>
          <w:rFonts w:hint="eastAsia" w:ascii="华文楷体" w:hAnsi="华文楷体" w:eastAsia="华文楷体" w:cs="华文楷体"/>
          <w:sz w:val="28"/>
          <w:szCs w:val="28"/>
        </w:rPr>
      </w:pPr>
    </w:p>
    <w:p>
      <w:pPr>
        <w:pStyle w:val="4"/>
        <w:rPr>
          <w:rFonts w:hint="eastAsia" w:ascii="华文楷体" w:hAnsi="华文楷体" w:eastAsia="华文楷体" w:cs="华文楷体"/>
          <w:sz w:val="28"/>
          <w:szCs w:val="28"/>
        </w:rPr>
      </w:pPr>
      <w:bookmarkStart w:id="11" w:name="_Toc311882782"/>
      <w:r>
        <w:rPr>
          <w:rFonts w:hint="eastAsia" w:ascii="华文楷体" w:hAnsi="华文楷体" w:eastAsia="华文楷体" w:cs="华文楷体"/>
          <w:sz w:val="28"/>
          <w:szCs w:val="28"/>
        </w:rPr>
        <w:t>2-5 计算题</w:t>
      </w:r>
      <w:bookmarkEnd w:id="11"/>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1、 指出下列各体系的独立组分数和自由度数为多少？ </w: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(1)  NH</w:t>
      </w:r>
      <w:r>
        <w:rPr>
          <w:rFonts w:hint="eastAsia" w:ascii="华文楷体" w:hAnsi="华文楷体" w:eastAsia="华文楷体" w:cs="华文楷体"/>
          <w:bCs/>
          <w:sz w:val="28"/>
          <w:szCs w:val="28"/>
          <w:vertAlign w:val="subscript"/>
        </w:rPr>
        <w:t>4</w:t>
      </w:r>
      <w:r>
        <w:rPr>
          <w:rFonts w:hint="eastAsia" w:ascii="华文楷体" w:hAnsi="华文楷体" w:eastAsia="华文楷体" w:cs="华文楷体"/>
          <w:bCs/>
          <w:sz w:val="28"/>
          <w:szCs w:val="28"/>
        </w:rPr>
        <w:t>Cl（s）部分分解为 NH</w:t>
      </w:r>
      <w:r>
        <w:rPr>
          <w:rFonts w:hint="eastAsia" w:ascii="华文楷体" w:hAnsi="华文楷体" w:eastAsia="华文楷体" w:cs="华文楷体"/>
          <w:bCs/>
          <w:sz w:val="28"/>
          <w:szCs w:val="28"/>
          <w:vertAlign w:val="subscript"/>
        </w:rPr>
        <w:t>3</w:t>
      </w:r>
      <w:r>
        <w:rPr>
          <w:rFonts w:hint="eastAsia" w:ascii="华文楷体" w:hAnsi="华文楷体" w:eastAsia="华文楷体" w:cs="华文楷体"/>
          <w:bCs/>
          <w:sz w:val="28"/>
          <w:szCs w:val="28"/>
        </w:rPr>
        <w:t xml:space="preserve"> ( g）和HCl (g）。 </w: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(2) 上述体系中再额外加人少量的 NH</w:t>
      </w:r>
      <w:r>
        <w:rPr>
          <w:rFonts w:hint="eastAsia" w:ascii="华文楷体" w:hAnsi="华文楷体" w:eastAsia="华文楷体" w:cs="华文楷体"/>
          <w:bCs/>
          <w:sz w:val="28"/>
          <w:szCs w:val="28"/>
          <w:vertAlign w:val="subscript"/>
        </w:rPr>
        <w:t xml:space="preserve">3 </w:t>
      </w:r>
      <w:r>
        <w:rPr>
          <w:rFonts w:hint="eastAsia" w:ascii="华文楷体" w:hAnsi="华文楷体" w:eastAsia="华文楷体" w:cs="华文楷体"/>
          <w:bCs/>
          <w:sz w:val="28"/>
          <w:szCs w:val="28"/>
        </w:rPr>
        <w:t>( g )。</w: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(3)  NH</w:t>
      </w:r>
      <w:r>
        <w:rPr>
          <w:rFonts w:hint="eastAsia" w:ascii="华文楷体" w:hAnsi="华文楷体" w:eastAsia="华文楷体" w:cs="华文楷体"/>
          <w:bCs/>
          <w:sz w:val="28"/>
          <w:szCs w:val="28"/>
          <w:vertAlign w:val="subscript"/>
        </w:rPr>
        <w:t>4</w:t>
      </w:r>
      <w:r>
        <w:rPr>
          <w:rFonts w:hint="eastAsia" w:ascii="华文楷体" w:hAnsi="华文楷体" w:eastAsia="华文楷体" w:cs="华文楷体"/>
          <w:bCs/>
          <w:sz w:val="28"/>
          <w:szCs w:val="28"/>
        </w:rPr>
        <w:t>HS ( S )和任意量的NH</w:t>
      </w:r>
      <w:r>
        <w:rPr>
          <w:rFonts w:hint="eastAsia" w:ascii="华文楷体" w:hAnsi="华文楷体" w:eastAsia="华文楷体" w:cs="华文楷体"/>
          <w:bCs/>
          <w:sz w:val="28"/>
          <w:szCs w:val="28"/>
          <w:vertAlign w:val="subscript"/>
        </w:rPr>
        <w:t>3</w:t>
      </w:r>
      <w:r>
        <w:rPr>
          <w:rFonts w:hint="eastAsia" w:ascii="华文楷体" w:hAnsi="华文楷体" w:eastAsia="华文楷体" w:cs="华文楷体"/>
          <w:bCs/>
          <w:sz w:val="28"/>
          <w:szCs w:val="28"/>
        </w:rPr>
        <w:t>( g )、H</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 xml:space="preserve">S ( g )混合达平衡。 </w: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(4)  C ( s ) 与CO(g)、CO</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（g）、O</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（g）在 700℃ 时达平衡。</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  （1） C = 3-2 = 1   ,    f = 1 -2 + 2 = 1</w:t>
      </w:r>
    </w:p>
    <w:p>
      <w:pPr>
        <w:spacing w:line="360" w:lineRule="auto"/>
        <w:ind w:firstLine="840" w:firstLine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（2） C = 3-1 = 2  ,     f = 2 -2 + 2 = 2</w:t>
      </w:r>
    </w:p>
    <w:p>
      <w:pPr>
        <w:spacing w:line="360" w:lineRule="auto"/>
        <w:ind w:firstLine="840" w:firstLine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（3） C = 3-1 = 2  ,     f = 2 -2 + 2 = 2</w:t>
      </w:r>
    </w:p>
    <w:p>
      <w:pPr>
        <w:spacing w:line="360" w:lineRule="auto"/>
        <w:ind w:firstLine="840" w:firstLine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（4） C = 4-2 = 2   ,    f = 2 -2 + 1 = 1</w:t>
      </w:r>
    </w:p>
    <w:p>
      <w:pPr>
        <w:rPr>
          <w:rFonts w:hint="eastAsia" w:ascii="华文楷体" w:hAnsi="华文楷体" w:eastAsia="华文楷体" w:cs="华文楷体"/>
          <w:bCs/>
          <w:sz w:val="28"/>
          <w:szCs w:val="28"/>
        </w:rPr>
      </w:pP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2、 CaCO</w:t>
      </w:r>
      <w:r>
        <w:rPr>
          <w:rFonts w:hint="eastAsia" w:ascii="华文楷体" w:hAnsi="华文楷体" w:eastAsia="华文楷体" w:cs="华文楷体"/>
          <w:bCs/>
          <w:sz w:val="28"/>
          <w:szCs w:val="28"/>
          <w:vertAlign w:val="subscript"/>
        </w:rPr>
        <w:t>3</w:t>
      </w:r>
      <w:r>
        <w:rPr>
          <w:rFonts w:hint="eastAsia" w:ascii="华文楷体" w:hAnsi="华文楷体" w:eastAsia="华文楷体" w:cs="华文楷体"/>
          <w:bCs/>
          <w:sz w:val="28"/>
          <w:szCs w:val="28"/>
        </w:rPr>
        <w:t>（ S ）在高温下分解为 CaO ( s ）和CO</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 g ) ,</w:t>
      </w:r>
    </w:p>
    <w:p>
      <w:pPr>
        <w:spacing w:line="360" w:lineRule="auto"/>
        <w:ind w:left="910" w:leftChars="100" w:hanging="700" w:hangingChars="25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(1)  若在定压的CO</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气体中将CaCO</w:t>
      </w:r>
      <w:r>
        <w:rPr>
          <w:rFonts w:hint="eastAsia" w:ascii="华文楷体" w:hAnsi="华文楷体" w:eastAsia="华文楷体" w:cs="华文楷体"/>
          <w:bCs/>
          <w:sz w:val="28"/>
          <w:szCs w:val="28"/>
          <w:vertAlign w:val="subscript"/>
        </w:rPr>
        <w:t>3</w:t>
      </w:r>
      <w:r>
        <w:rPr>
          <w:rFonts w:hint="eastAsia" w:ascii="华文楷体" w:hAnsi="华文楷体" w:eastAsia="华文楷体" w:cs="华文楷体"/>
          <w:bCs/>
          <w:sz w:val="28"/>
          <w:szCs w:val="28"/>
        </w:rPr>
        <w:t>（S）加热，实验证明加热过程中，在一定温度范围内CaCO</w:t>
      </w:r>
      <w:r>
        <w:rPr>
          <w:rFonts w:hint="eastAsia" w:ascii="华文楷体" w:hAnsi="华文楷体" w:eastAsia="华文楷体" w:cs="华文楷体"/>
          <w:bCs/>
          <w:sz w:val="28"/>
          <w:szCs w:val="28"/>
          <w:vertAlign w:val="subscript"/>
        </w:rPr>
        <w:t xml:space="preserve">3 </w:t>
      </w:r>
      <w:r>
        <w:rPr>
          <w:rFonts w:hint="eastAsia" w:ascii="华文楷体" w:hAnsi="华文楷体" w:eastAsia="华文楷体" w:cs="华文楷体"/>
          <w:bCs/>
          <w:sz w:val="28"/>
          <w:szCs w:val="28"/>
        </w:rPr>
        <w:t xml:space="preserve">不会分解； </w:t>
      </w:r>
    </w:p>
    <w:p>
      <w:pPr>
        <w:spacing w:line="360" w:lineRule="auto"/>
        <w:ind w:left="875" w:leftChars="150" w:hanging="560" w:hanging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(2)  若保持CO</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压力恒定，实验证明只有一个温度能使CaCO</w:t>
      </w:r>
      <w:r>
        <w:rPr>
          <w:rFonts w:hint="eastAsia" w:ascii="华文楷体" w:hAnsi="华文楷体" w:eastAsia="华文楷体" w:cs="华文楷体"/>
          <w:bCs/>
          <w:sz w:val="28"/>
          <w:szCs w:val="28"/>
          <w:vertAlign w:val="subscript"/>
        </w:rPr>
        <w:t>3</w:t>
      </w:r>
      <w:r>
        <w:rPr>
          <w:rFonts w:hint="eastAsia" w:ascii="华文楷体" w:hAnsi="华文楷体" w:eastAsia="华文楷体" w:cs="华文楷体"/>
          <w:bCs/>
          <w:sz w:val="28"/>
          <w:szCs w:val="28"/>
        </w:rPr>
        <w:t>和CaO混合物不发生变化。根据相律解释上述事实。</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答：（1）该体系  C = 2 ，因此在定压下 f = C-P+1= 2-P+1 = 3-P</w:t>
      </w:r>
    </w:p>
    <w:p>
      <w:pPr>
        <w:spacing w:line="360" w:lineRule="auto"/>
        <w:ind w:left="910" w:leftChars="100" w:hanging="700" w:hangingChars="25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而温度可以在一定范围内变动，因此 f = 1 , 所以，P = 2 , 说明体系只有CaCO</w:t>
      </w:r>
      <w:r>
        <w:rPr>
          <w:rFonts w:hint="eastAsia" w:ascii="华文楷体" w:hAnsi="华文楷体" w:eastAsia="华文楷体" w:cs="华文楷体"/>
          <w:bCs/>
          <w:sz w:val="28"/>
          <w:szCs w:val="28"/>
          <w:vertAlign w:val="subscript"/>
        </w:rPr>
        <w:t>3</w:t>
      </w:r>
      <w:r>
        <w:rPr>
          <w:rFonts w:hint="eastAsia" w:ascii="华文楷体" w:hAnsi="华文楷体" w:eastAsia="华文楷体" w:cs="华文楷体"/>
          <w:bCs/>
          <w:sz w:val="28"/>
          <w:szCs w:val="28"/>
        </w:rPr>
        <w:t>（S）和CO</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(g)两相，没有CaO ( s ），由此说明定压的CO</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气体中将CaCO</w:t>
      </w:r>
      <w:r>
        <w:rPr>
          <w:rFonts w:hint="eastAsia" w:ascii="华文楷体" w:hAnsi="华文楷体" w:eastAsia="华文楷体" w:cs="华文楷体"/>
          <w:bCs/>
          <w:sz w:val="28"/>
          <w:szCs w:val="28"/>
          <w:vertAlign w:val="subscript"/>
        </w:rPr>
        <w:t>3</w:t>
      </w:r>
      <w:r>
        <w:rPr>
          <w:rFonts w:hint="eastAsia" w:ascii="华文楷体" w:hAnsi="华文楷体" w:eastAsia="华文楷体" w:cs="华文楷体"/>
          <w:bCs/>
          <w:sz w:val="28"/>
          <w:szCs w:val="28"/>
        </w:rPr>
        <w:t>（S）加热，在一定温度范围内CaCO</w:t>
      </w:r>
      <w:r>
        <w:rPr>
          <w:rFonts w:hint="eastAsia" w:ascii="华文楷体" w:hAnsi="华文楷体" w:eastAsia="华文楷体" w:cs="华文楷体"/>
          <w:bCs/>
          <w:sz w:val="28"/>
          <w:szCs w:val="28"/>
          <w:vertAlign w:val="subscript"/>
        </w:rPr>
        <w:t xml:space="preserve">3 </w:t>
      </w:r>
      <w:r>
        <w:rPr>
          <w:rFonts w:hint="eastAsia" w:ascii="华文楷体" w:hAnsi="华文楷体" w:eastAsia="华文楷体" w:cs="华文楷体"/>
          <w:bCs/>
          <w:sz w:val="28"/>
          <w:szCs w:val="28"/>
        </w:rPr>
        <w:t xml:space="preserve">不会分解； </w:t>
      </w:r>
    </w:p>
    <w:p>
      <w:pPr>
        <w:spacing w:line="360" w:lineRule="auto"/>
        <w:ind w:left="840" w:hanging="1120" w:hangingChars="4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（2）该体系 S = 3，R = 1，C = 3-1-0 = 2 ，P = 3，所以在压力恒定时，</w:t>
      </w:r>
    </w:p>
    <w:p>
      <w:pPr>
        <w:spacing w:line="360" w:lineRule="auto"/>
        <w:ind w:left="840" w:hanging="1120" w:hangingChars="4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f = C-P+1 = 2-3+1 = 0 , 结果说明在题给条件下，温度只有唯一值。</w:t>
      </w:r>
    </w:p>
    <w:p>
      <w:pPr>
        <w:rPr>
          <w:rFonts w:hint="eastAsia" w:ascii="华文楷体" w:hAnsi="华文楷体" w:eastAsia="华文楷体" w:cs="华文楷体"/>
          <w:bCs/>
          <w:sz w:val="28"/>
          <w:szCs w:val="28"/>
        </w:rPr>
      </w:pP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3、  液态As的蒸气压与温度的关系为 </w:t>
      </w:r>
      <w:r>
        <w:rPr>
          <w:rFonts w:hint="eastAsia" w:ascii="华文楷体" w:hAnsi="华文楷体" w:eastAsia="华文楷体" w:cs="华文楷体"/>
          <w:bCs/>
          <w:position w:val="-24"/>
          <w:sz w:val="28"/>
          <w:szCs w:val="28"/>
        </w:rPr>
        <w:object>
          <v:shape id="_x0000_i1643" o:spt="75" type="#_x0000_t75" style="height:31pt;width:128pt;" o:ole="t" filled="f" o:preferrelative="t" stroked="f" coordsize="21600,21600">
            <v:path/>
            <v:fill on="f" focussize="0,0"/>
            <v:stroke on="f"/>
            <v:imagedata r:id="rId1404" o:title=""/>
            <o:lock v:ext="edit" grouping="f" rotation="f" text="f" aspectratio="t"/>
            <w10:wrap type="none"/>
            <w10:anchorlock/>
          </v:shape>
          <o:OLEObject Type="Embed" ProgID="Equation.3" ShapeID="_x0000_i1643" DrawAspect="Content" ObjectID="_1468076387" r:id="rId1403">
            <o:LockedField>false</o:LockedField>
          </o:OLEObject>
        </w:object>
      </w:r>
      <w:r>
        <w:rPr>
          <w:rFonts w:hint="eastAsia" w:ascii="华文楷体" w:hAnsi="华文楷体" w:eastAsia="华文楷体" w:cs="华文楷体"/>
          <w:bCs/>
          <w:sz w:val="28"/>
          <w:szCs w:val="28"/>
        </w:rPr>
        <w:t xml:space="preserve"> ，固态As的蒸气压与温度关系为</w:t>
      </w:r>
      <w:r>
        <w:rPr>
          <w:rFonts w:hint="eastAsia" w:ascii="华文楷体" w:hAnsi="华文楷体" w:eastAsia="华文楷体" w:cs="华文楷体"/>
          <w:bCs/>
          <w:position w:val="-24"/>
          <w:sz w:val="28"/>
          <w:szCs w:val="28"/>
        </w:rPr>
        <w:object>
          <v:shape id="_x0000_i1644" o:spt="75" type="#_x0000_t75" style="height:31pt;width:128pt;" o:ole="t" filled="f" o:preferrelative="t" stroked="f" coordsize="21600,21600">
            <v:path/>
            <v:fill on="f" focussize="0,0"/>
            <v:stroke on="f"/>
            <v:imagedata r:id="rId1406" o:title=""/>
            <o:lock v:ext="edit" grouping="f" rotation="f" text="f" aspectratio="t"/>
            <w10:wrap type="none"/>
            <w10:anchorlock/>
          </v:shape>
          <o:OLEObject Type="Embed" ProgID="Equation.3" ShapeID="_x0000_i1644" DrawAspect="Content" ObjectID="_1468076388" r:id="rId1405">
            <o:LockedField>false</o:LockedField>
          </o:OLEObject>
        </w:object>
      </w:r>
      <w:r>
        <w:rPr>
          <w:rFonts w:hint="eastAsia" w:ascii="华文楷体" w:hAnsi="华文楷体" w:eastAsia="华文楷体" w:cs="华文楷体"/>
          <w:bCs/>
          <w:sz w:val="28"/>
          <w:szCs w:val="28"/>
        </w:rPr>
        <w:t xml:space="preserve"> ，求As的三相点温度与压力。</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   在三相点：    P</w:t>
      </w:r>
      <w:r>
        <w:rPr>
          <w:rFonts w:hint="eastAsia" w:ascii="华文楷体" w:hAnsi="华文楷体" w:eastAsia="华文楷体" w:cs="华文楷体"/>
          <w:bCs/>
          <w:i/>
          <w:sz w:val="28"/>
          <w:szCs w:val="28"/>
          <w:vertAlign w:val="subscript"/>
        </w:rPr>
        <w:t>l</w:t>
      </w:r>
      <w:r>
        <w:rPr>
          <w:rFonts w:hint="eastAsia" w:ascii="华文楷体" w:hAnsi="华文楷体" w:eastAsia="华文楷体" w:cs="华文楷体"/>
          <w:bCs/>
          <w:i/>
          <w:sz w:val="28"/>
          <w:szCs w:val="28"/>
        </w:rPr>
        <w:t xml:space="preserve"> </w:t>
      </w:r>
      <w:r>
        <w:rPr>
          <w:rFonts w:hint="eastAsia" w:ascii="华文楷体" w:hAnsi="华文楷体" w:eastAsia="华文楷体" w:cs="华文楷体"/>
          <w:bCs/>
          <w:sz w:val="28"/>
          <w:szCs w:val="28"/>
        </w:rPr>
        <w:t>= P</w:t>
      </w:r>
      <w:r>
        <w:rPr>
          <w:rFonts w:hint="eastAsia" w:ascii="华文楷体" w:hAnsi="华文楷体" w:eastAsia="华文楷体" w:cs="华文楷体"/>
          <w:bCs/>
          <w:i/>
          <w:sz w:val="28"/>
          <w:szCs w:val="28"/>
          <w:vertAlign w:val="subscript"/>
        </w:rPr>
        <w:t>s</w:t>
      </w:r>
      <w:r>
        <w:rPr>
          <w:rFonts w:hint="eastAsia" w:ascii="华文楷体" w:hAnsi="华文楷体" w:eastAsia="华文楷体" w:cs="华文楷体"/>
          <w:bCs/>
          <w:sz w:val="28"/>
          <w:szCs w:val="28"/>
        </w:rPr>
        <w:t xml:space="preserve"> </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即</w:t>
      </w:r>
      <w:r>
        <w:rPr>
          <w:rFonts w:hint="eastAsia" w:ascii="华文楷体" w:hAnsi="华文楷体" w:eastAsia="华文楷体" w:cs="华文楷体"/>
          <w:bCs/>
          <w:position w:val="-10"/>
          <w:sz w:val="28"/>
          <w:szCs w:val="28"/>
        </w:rPr>
        <w:object>
          <v:shape id="_x0000_i1645" o:spt="75" type="#_x0000_t75" style="height:17pt;width:9pt;" o:ole="t" filled="f" o:preferrelative="t" stroked="f" coordsize="21600,21600">
            <v:path/>
            <v:fill on="f" focussize="0,0"/>
            <v:stroke on="f"/>
            <v:imagedata r:id="rId485" o:title=""/>
            <o:lock v:ext="edit" grouping="f" rotation="f" text="f" aspectratio="t"/>
            <w10:wrap type="none"/>
            <w10:anchorlock/>
          </v:shape>
          <o:OLEObject Type="Embed" ProgID="Equation.3" ShapeID="_x0000_i1645" DrawAspect="Content" ObjectID="_1468076389" r:id="rId1407">
            <o:LockedField>false</o:LockedField>
          </o:OLEObject>
        </w:object>
      </w: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24"/>
          <w:sz w:val="28"/>
          <w:szCs w:val="28"/>
        </w:rPr>
        <w:object>
          <v:shape id="_x0000_i1646" o:spt="75" type="#_x0000_t75" style="height:31pt;width:160pt;" o:ole="t" filled="f" o:preferrelative="t" stroked="f" coordsize="21600,21600">
            <v:path/>
            <v:fill on="f" focussize="0,0"/>
            <v:stroke on="f"/>
            <v:imagedata r:id="rId1409" o:title=""/>
            <o:lock v:ext="edit" grouping="f" rotation="f" text="f" aspectratio="t"/>
            <w10:wrap type="none"/>
            <w10:anchorlock/>
          </v:shape>
          <o:OLEObject Type="Embed" ProgID="Equation.3" ShapeID="_x0000_i1646" DrawAspect="Content" ObjectID="_1468076390" r:id="rId1408">
            <o:LockedField>false</o:LockedField>
          </o:OLEObject>
        </w:object>
      </w:r>
      <w:r>
        <w:rPr>
          <w:rFonts w:hint="eastAsia" w:ascii="华文楷体" w:hAnsi="华文楷体" w:eastAsia="华文楷体" w:cs="华文楷体"/>
          <w:bCs/>
          <w:sz w:val="28"/>
          <w:szCs w:val="28"/>
        </w:rPr>
        <w:t xml:space="preserve">          T = 1091.7 K</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24"/>
          <w:sz w:val="28"/>
          <w:szCs w:val="28"/>
        </w:rPr>
        <w:object>
          <v:shape id="_x0000_i1647" o:spt="75" type="#_x0000_t75" style="height:31pt;width:146pt;" o:ole="t" filled="f" o:preferrelative="t" stroked="f" coordsize="21600,21600">
            <v:path/>
            <v:fill on="f" focussize="0,0"/>
            <v:stroke on="f"/>
            <v:imagedata r:id="rId1411" o:title=""/>
            <o:lock v:ext="edit" grouping="f" rotation="f" text="f" aspectratio="t"/>
            <w10:wrap type="none"/>
            <w10:anchorlock/>
          </v:shape>
          <o:OLEObject Type="Embed" ProgID="Equation.3" ShapeID="_x0000_i1647" DrawAspect="Content" ObjectID="_1468076391" r:id="rId1410">
            <o:LockedField>false</o:LockedField>
          </o:OLEObject>
        </w:object>
      </w:r>
      <w:r>
        <w:rPr>
          <w:rFonts w:hint="eastAsia" w:ascii="华文楷体" w:hAnsi="华文楷体" w:eastAsia="华文楷体" w:cs="华文楷体"/>
          <w:bCs/>
          <w:sz w:val="28"/>
          <w:szCs w:val="28"/>
        </w:rPr>
        <w:t xml:space="preserve">             P = 11232.9 Pa</w:t>
      </w:r>
    </w:p>
    <w:p>
      <w:pPr>
        <w:rPr>
          <w:rFonts w:hint="eastAsia" w:ascii="华文楷体" w:hAnsi="华文楷体" w:eastAsia="华文楷体" w:cs="华文楷体"/>
          <w:bCs/>
          <w:sz w:val="28"/>
          <w:szCs w:val="28"/>
        </w:rPr>
      </w:pPr>
    </w:p>
    <w:p>
      <w:pPr>
        <w:spacing w:line="360" w:lineRule="auto"/>
        <w:rPr>
          <w:rFonts w:hint="eastAsia" w:ascii="华文楷体" w:hAnsi="华文楷体" w:eastAsia="华文楷体" w:cs="华文楷体"/>
          <w:bCs/>
          <w:sz w:val="28"/>
          <w:szCs w:val="28"/>
        </w:rPr>
      </w:pP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4、  373.2K 时水的蒸发热为 40.67kJ· mol</w:t>
      </w:r>
      <w:r>
        <w:rPr>
          <w:rFonts w:hint="eastAsia" w:ascii="华文楷体" w:hAnsi="华文楷体" w:eastAsia="华文楷体" w:cs="华文楷体"/>
          <w:bCs/>
          <w:sz w:val="28"/>
          <w:szCs w:val="28"/>
          <w:vertAlign w:val="superscript"/>
        </w:rPr>
        <w:t>-1</w:t>
      </w:r>
      <w:r>
        <w:rPr>
          <w:rFonts w:hint="eastAsia" w:ascii="华文楷体" w:hAnsi="华文楷体" w:eastAsia="华文楷体" w:cs="华文楷体"/>
          <w:bCs/>
          <w:sz w:val="28"/>
          <w:szCs w:val="28"/>
        </w:rPr>
        <w:t>，求当外压降到0.66P</w:t>
      </w:r>
      <w:r>
        <w:rPr>
          <w:rFonts w:hint="eastAsia" w:ascii="华文楷体" w:hAnsi="华文楷体" w:eastAsia="华文楷体" w:cs="华文楷体"/>
          <w:bCs/>
          <w:sz w:val="28"/>
          <w:szCs w:val="28"/>
          <w:vertAlign w:val="superscript"/>
        </w:rPr>
        <w:sym w:font="Symbol" w:char="F071"/>
      </w:r>
      <w:r>
        <w:rPr>
          <w:rFonts w:hint="eastAsia" w:ascii="华文楷体" w:hAnsi="华文楷体" w:eastAsia="华文楷体" w:cs="华文楷体"/>
          <w:bCs/>
          <w:sz w:val="28"/>
          <w:szCs w:val="28"/>
        </w:rPr>
        <w:t>时水的沸点。</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解：        </w:t>
      </w:r>
      <w:r>
        <w:rPr>
          <w:rFonts w:hint="eastAsia" w:ascii="华文楷体" w:hAnsi="华文楷体" w:eastAsia="华文楷体" w:cs="华文楷体"/>
          <w:bCs/>
          <w:position w:val="-30"/>
          <w:sz w:val="28"/>
          <w:szCs w:val="28"/>
        </w:rPr>
        <w:object>
          <v:shape id="_x0000_i1648" o:spt="75" type="#_x0000_t75" style="height:36pt;width:213pt;" o:ole="t" filled="f" o:preferrelative="t" stroked="f" coordsize="21600,21600">
            <v:path/>
            <v:fill on="f" focussize="0,0"/>
            <v:stroke on="f"/>
            <v:imagedata r:id="rId1413" o:title=""/>
            <o:lock v:ext="edit" grouping="f" rotation="f" text="f" aspectratio="t"/>
            <w10:wrap type="none"/>
            <w10:anchorlock/>
          </v:shape>
          <o:OLEObject Type="Embed" ProgID="Equation.3" ShapeID="_x0000_i1648" DrawAspect="Content" ObjectID="_1468076392" r:id="rId1412">
            <o:LockedField>false</o:LockedField>
          </o:OLEObject>
        </w:object>
      </w:r>
      <w:r>
        <w:rPr>
          <w:rFonts w:hint="eastAsia" w:ascii="华文楷体" w:hAnsi="华文楷体" w:eastAsia="华文楷体" w:cs="华文楷体"/>
          <w:bCs/>
          <w:sz w:val="28"/>
          <w:szCs w:val="28"/>
        </w:rPr>
        <w:t xml:space="preserve">     </w:t>
      </w:r>
    </w:p>
    <w:p>
      <w:pPr>
        <w:spacing w:line="360" w:lineRule="auto"/>
        <w:ind w:firstLine="1960" w:firstLineChars="7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T</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 xml:space="preserve"> = 361.7K</w:t>
      </w:r>
    </w:p>
    <w:p>
      <w:pPr>
        <w:ind w:left="480" w:hanging="560" w:hangingChars="200"/>
        <w:rPr>
          <w:rFonts w:hint="eastAsia" w:ascii="华文楷体" w:hAnsi="华文楷体" w:eastAsia="华文楷体" w:cs="华文楷体"/>
          <w:sz w:val="28"/>
          <w:szCs w:val="28"/>
        </w:rPr>
      </w:pP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5、 家用高压锅内蒸气压最高为2.32×10</w:t>
      </w:r>
      <w:r>
        <w:rPr>
          <w:rFonts w:hint="eastAsia" w:ascii="华文楷体" w:hAnsi="华文楷体" w:eastAsia="华文楷体" w:cs="华文楷体"/>
          <w:sz w:val="28"/>
          <w:szCs w:val="28"/>
          <w:vertAlign w:val="superscript"/>
        </w:rPr>
        <w:t>5</w:t>
      </w:r>
      <w:r>
        <w:rPr>
          <w:rFonts w:hint="eastAsia" w:ascii="华文楷体" w:hAnsi="华文楷体" w:eastAsia="华文楷体" w:cs="华文楷体"/>
          <w:sz w:val="28"/>
          <w:szCs w:val="28"/>
        </w:rPr>
        <w:t>Pa ，求当压力达此值时锅内温度为多少？</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sz w:val="28"/>
          <w:szCs w:val="28"/>
        </w:rPr>
        <w:t xml:space="preserve">解：     </w:t>
      </w:r>
      <w:r>
        <w:rPr>
          <w:rFonts w:hint="eastAsia" w:ascii="华文楷体" w:hAnsi="华文楷体" w:eastAsia="华文楷体" w:cs="华文楷体"/>
          <w:bCs/>
          <w:position w:val="-30"/>
          <w:sz w:val="28"/>
          <w:szCs w:val="28"/>
        </w:rPr>
        <w:object>
          <v:shape id="_x0000_i1649" o:spt="75" type="#_x0000_t75" style="height:36pt;width:168.95pt;" o:ole="t" filled="f" o:preferrelative="t" stroked="f" coordsize="21600,21600">
            <v:path/>
            <v:fill on="f" focussize="0,0"/>
            <v:stroke on="f"/>
            <v:imagedata r:id="rId1415" o:title=""/>
            <o:lock v:ext="edit" grouping="f" rotation="f" text="f" aspectratio="t"/>
            <w10:wrap type="none"/>
            <w10:anchorlock/>
          </v:shape>
          <o:OLEObject Type="Embed" ProgID="Equation.3" ShapeID="_x0000_i1649" DrawAspect="Content" ObjectID="_1468076393" r:id="rId1414">
            <o:LockedField>false</o:LockedField>
          </o:OLEObject>
        </w:object>
      </w:r>
      <w:r>
        <w:rPr>
          <w:rFonts w:hint="eastAsia" w:ascii="华文楷体" w:hAnsi="华文楷体" w:eastAsia="华文楷体" w:cs="华文楷体"/>
          <w:bCs/>
          <w:sz w:val="28"/>
          <w:szCs w:val="28"/>
        </w:rPr>
        <w:t xml:space="preserve"> </w:t>
      </w:r>
    </w:p>
    <w:p>
      <w:pPr>
        <w:spacing w:line="360" w:lineRule="auto"/>
        <w:ind w:firstLine="1960" w:firstLineChars="7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T</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 xml:space="preserve"> = 398.5K</w:t>
      </w:r>
    </w:p>
    <w:p>
      <w:pPr>
        <w:rPr>
          <w:rFonts w:hint="eastAsia" w:ascii="华文楷体" w:hAnsi="华文楷体" w:eastAsia="华文楷体" w:cs="华文楷体"/>
          <w:sz w:val="28"/>
          <w:szCs w:val="28"/>
        </w:rPr>
      </w:pP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6、 硝基苯（C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5</w:t>
      </w:r>
      <w:r>
        <w:rPr>
          <w:rFonts w:hint="eastAsia" w:ascii="华文楷体" w:hAnsi="华文楷体" w:eastAsia="华文楷体" w:cs="华文楷体"/>
          <w:sz w:val="28"/>
          <w:szCs w:val="28"/>
        </w:rPr>
        <w:t>NO</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）与水是互不相溶体系，在压力为1.01×10</w:t>
      </w:r>
      <w:r>
        <w:rPr>
          <w:rFonts w:hint="eastAsia" w:ascii="华文楷体" w:hAnsi="华文楷体" w:eastAsia="华文楷体" w:cs="华文楷体"/>
          <w:sz w:val="28"/>
          <w:szCs w:val="28"/>
          <w:vertAlign w:val="superscript"/>
        </w:rPr>
        <w:t>5</w:t>
      </w:r>
      <w:r>
        <w:rPr>
          <w:rFonts w:hint="eastAsia" w:ascii="华文楷体" w:hAnsi="华文楷体" w:eastAsia="华文楷体" w:cs="华文楷体"/>
          <w:sz w:val="28"/>
          <w:szCs w:val="28"/>
        </w:rPr>
        <w:t>Pa 时，沸点为99℃，此时水蒸气压力为9.74×l0</w:t>
      </w:r>
      <w:r>
        <w:rPr>
          <w:rFonts w:hint="eastAsia" w:ascii="华文楷体" w:hAnsi="华文楷体" w:eastAsia="华文楷体" w:cs="华文楷体"/>
          <w:sz w:val="28"/>
          <w:szCs w:val="28"/>
          <w:vertAlign w:val="superscript"/>
        </w:rPr>
        <w:t>4</w:t>
      </w:r>
      <w:r>
        <w:rPr>
          <w:rFonts w:hint="eastAsia" w:ascii="华文楷体" w:hAnsi="华文楷体" w:eastAsia="华文楷体" w:cs="华文楷体"/>
          <w:sz w:val="28"/>
          <w:szCs w:val="28"/>
        </w:rPr>
        <w:t xml:space="preserve"> Pa ，试求100g 馏出物中含硝基苯多少克？(水和硝基苯的摩尔质量分别为18 g/mol和123g/mol)</w:t>
      </w: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解：设气相中含硝基苯的物质的量分数为y</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，馏出物中含硝基苯</w:t>
      </w:r>
      <w:r>
        <w:rPr>
          <w:rFonts w:hint="eastAsia" w:ascii="华文楷体" w:hAnsi="华文楷体" w:eastAsia="华文楷体" w:cs="华文楷体"/>
          <w:i/>
          <w:sz w:val="28"/>
          <w:szCs w:val="28"/>
        </w:rPr>
        <w:t>x</w:t>
      </w:r>
      <w:r>
        <w:rPr>
          <w:rFonts w:hint="eastAsia" w:ascii="华文楷体" w:hAnsi="华文楷体" w:eastAsia="华文楷体" w:cs="华文楷体"/>
          <w:sz w:val="28"/>
          <w:szCs w:val="28"/>
        </w:rPr>
        <w:t>克，则</w:t>
      </w: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2"/>
          <w:sz w:val="28"/>
          <w:szCs w:val="28"/>
        </w:rPr>
        <w:object>
          <v:shape id="_x0000_i1650" o:spt="75" type="#_x0000_t75" style="height:37pt;width:211.95pt;" o:ole="t" filled="f" o:preferrelative="t" stroked="f" coordsize="21600,21600">
            <v:path/>
            <v:fill on="f" alignshape="1" focussize="0,0"/>
            <v:stroke on="f"/>
            <v:imagedata r:id="rId1417" o:title=""/>
            <o:lock v:ext="edit" aspectratio="t"/>
            <w10:wrap type="none"/>
            <w10:anchorlock/>
          </v:shape>
          <o:OLEObject Type="Embed" ProgID="Equation.3" ShapeID="_x0000_i1650" DrawAspect="Content" ObjectID="_1468076394" r:id="rId1416">
            <o:LockedField>false</o:LockedField>
          </o:OLEObject>
        </w:object>
      </w: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0"/>
          <w:sz w:val="28"/>
          <w:szCs w:val="28"/>
        </w:rPr>
        <w:object>
          <v:shape id="_x0000_i1651" o:spt="75" type="#_x0000_t75" style="height:49.95pt;width:278pt;" o:ole="t" filled="f" o:preferrelative="t" stroked="f" coordsize="21600,21600">
            <v:path/>
            <v:fill on="f" alignshape="1" focussize="0,0"/>
            <v:stroke on="f"/>
            <v:imagedata r:id="rId1419" o:title=""/>
            <o:lock v:ext="edit" aspectratio="t"/>
            <w10:wrap type="none"/>
            <w10:anchorlock/>
          </v:shape>
          <o:OLEObject Type="Embed" ProgID="Equation.3" ShapeID="_x0000_i1651" DrawAspect="Content" ObjectID="_1468076395" r:id="rId1418">
            <o:LockedField>false</o:LockedField>
          </o:OLEObject>
        </w:object>
      </w: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解得       </w:t>
      </w:r>
      <w:r>
        <w:rPr>
          <w:rFonts w:hint="eastAsia" w:ascii="华文楷体" w:hAnsi="华文楷体" w:eastAsia="华文楷体" w:cs="华文楷体"/>
          <w:i/>
          <w:sz w:val="28"/>
          <w:szCs w:val="28"/>
        </w:rPr>
        <w:t>x</w:t>
      </w:r>
      <w:r>
        <w:rPr>
          <w:rFonts w:hint="eastAsia" w:ascii="华文楷体" w:hAnsi="华文楷体" w:eastAsia="华文楷体" w:cs="华文楷体"/>
          <w:sz w:val="28"/>
          <w:szCs w:val="28"/>
        </w:rPr>
        <w:t xml:space="preserve"> = 20.14g</w:t>
      </w:r>
    </w:p>
    <w:p>
      <w:pPr>
        <w:ind w:left="480" w:hanging="560" w:hangingChars="200"/>
        <w:rPr>
          <w:rFonts w:hint="eastAsia" w:ascii="华文楷体" w:hAnsi="华文楷体" w:eastAsia="华文楷体" w:cs="华文楷体"/>
          <w:sz w:val="28"/>
          <w:szCs w:val="28"/>
        </w:rPr>
      </w:pP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7、  30℃时，以60g水、40g酚混合，此时体系分两层，酚层含酚70 % ，水层含水92 %，求酚层、水层各多少克？</w:t>
      </w: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解： 设酚层的质量为m</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，设水层的质量为m</w:t>
      </w:r>
      <w:r>
        <w:rPr>
          <w:rFonts w:hint="eastAsia" w:ascii="华文楷体" w:hAnsi="华文楷体" w:eastAsia="华文楷体" w:cs="华文楷体"/>
          <w:sz w:val="28"/>
          <w:szCs w:val="28"/>
          <w:vertAlign w:val="subscript"/>
        </w:rPr>
        <w:t xml:space="preserve">2， </w:t>
      </w:r>
      <w:r>
        <w:rPr>
          <w:rFonts w:hint="eastAsia" w:ascii="华文楷体" w:hAnsi="华文楷体" w:eastAsia="华文楷体" w:cs="华文楷体"/>
          <w:sz w:val="28"/>
          <w:szCs w:val="28"/>
        </w:rPr>
        <w:t>则有</w:t>
      </w: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652" o:spt="75" type="#_x0000_t75" style="height:17pt;width:117pt;" o:ole="t" filled="f" o:preferrelative="t" stroked="f" coordsize="21600,21600">
            <v:path/>
            <v:fill on="f" focussize="0,0"/>
            <v:stroke on="f"/>
            <v:imagedata r:id="rId1421" o:title=""/>
            <o:lock v:ext="edit" grouping="f" rotation="f" text="f" aspectratio="t"/>
            <w10:wrap type="none"/>
            <w10:anchorlock/>
          </v:shape>
          <o:OLEObject Type="Embed" ProgID="Equation.3" ShapeID="_x0000_i1652" DrawAspect="Content" ObjectID="_1468076396" r:id="rId1420">
            <o:LockedField>false</o:LockedField>
          </o:OLEObject>
        </w:object>
      </w: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653" o:spt="75" type="#_x0000_t75" style="height:17pt;width:124pt;" o:ole="t" filled="f" o:preferrelative="t" stroked="f" coordsize="21600,21600">
            <v:path/>
            <v:fill on="f" focussize="0,0"/>
            <v:stroke on="f"/>
            <v:imagedata r:id="rId1423" o:title=""/>
            <o:lock v:ext="edit" grouping="f" rotation="f" text="f" aspectratio="t"/>
            <w10:wrap type="none"/>
            <w10:anchorlock/>
          </v:shape>
          <o:OLEObject Type="Embed" ProgID="Equation.3" ShapeID="_x0000_i1653" DrawAspect="Content" ObjectID="_1468076397" r:id="rId1422">
            <o:LockedField>false</o:LockedField>
          </o:OLEObject>
        </w:object>
      </w: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解方程组得：m</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 xml:space="preserve"> = 51.61g  ;   m</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 xml:space="preserve"> = 48.39g</w:t>
      </w:r>
    </w:p>
    <w:p>
      <w:pPr>
        <w:ind w:left="480" w:hanging="560" w:hangingChars="200"/>
        <w:rPr>
          <w:rFonts w:hint="eastAsia" w:ascii="华文楷体" w:hAnsi="华文楷体" w:eastAsia="华文楷体" w:cs="华文楷体"/>
          <w:sz w:val="28"/>
          <w:szCs w:val="28"/>
        </w:rPr>
      </w:pPr>
    </w:p>
    <w:p>
      <w:pPr>
        <w:autoSpaceDE w:val="0"/>
        <w:autoSpaceDN w:val="0"/>
        <w:adjustRightInd w:val="0"/>
        <w:spacing w:line="360" w:lineRule="auto"/>
        <w:ind w:left="-2" w:leftChars="-1"/>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8、   The vapor pressure of water is 101.3kPa at 100℃ and heat of vaporization is </w:t>
      </w:r>
    </w:p>
    <w:p>
      <w:pPr>
        <w:autoSpaceDE w:val="0"/>
        <w:autoSpaceDN w:val="0"/>
        <w:adjustRightInd w:val="0"/>
        <w:spacing w:line="360" w:lineRule="auto"/>
        <w:ind w:left="-2" w:leftChars="-1" w:firstLine="840" w:firstLineChars="300"/>
        <w:rPr>
          <w:rFonts w:hint="eastAsia" w:ascii="华文楷体" w:hAnsi="华文楷体" w:eastAsia="华文楷体" w:cs="华文楷体"/>
          <w:sz w:val="28"/>
          <w:szCs w:val="28"/>
        </w:rPr>
      </w:pPr>
      <w:r>
        <w:rPr>
          <w:rFonts w:hint="eastAsia" w:ascii="华文楷体" w:hAnsi="华文楷体" w:eastAsia="华文楷体" w:cs="华文楷体"/>
          <w:sz w:val="28"/>
          <w:szCs w:val="28"/>
        </w:rPr>
        <w:t>40.68kJ·mol</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 Calculate (1)the vapor pressure of water at 95℃;</w:t>
      </w:r>
    </w:p>
    <w:p>
      <w:pPr>
        <w:autoSpaceDE w:val="0"/>
        <w:autoSpaceDN w:val="0"/>
        <w:adjustRightInd w:val="0"/>
        <w:spacing w:line="360" w:lineRule="auto"/>
        <w:ind w:left="-2" w:leftChars="-1" w:firstLine="3920" w:firstLineChars="1400"/>
        <w:rPr>
          <w:rFonts w:hint="eastAsia" w:ascii="华文楷体" w:hAnsi="华文楷体" w:eastAsia="华文楷体" w:cs="华文楷体"/>
          <w:sz w:val="28"/>
          <w:szCs w:val="28"/>
        </w:rPr>
      </w:pPr>
      <w:r>
        <w:rPr>
          <w:rFonts w:hint="eastAsia" w:ascii="华文楷体" w:hAnsi="华文楷体" w:eastAsia="华文楷体" w:cs="华文楷体"/>
          <w:sz w:val="28"/>
          <w:szCs w:val="28"/>
        </w:rPr>
        <w:t>(2) the boiling point of water with 106.3kpa.</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解：由题意可知P</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=101.3KPa，T</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=373K，T</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=95+273=368K，△</w:t>
      </w:r>
      <w:r>
        <w:rPr>
          <w:rFonts w:hint="eastAsia" w:ascii="华文楷体" w:hAnsi="华文楷体" w:eastAsia="华文楷体" w:cs="华文楷体"/>
          <w:sz w:val="28"/>
          <w:szCs w:val="28"/>
          <w:vertAlign w:val="subscript"/>
        </w:rPr>
        <w:t>vap</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m</w:t>
      </w:r>
      <w:r>
        <w:rPr>
          <w:rFonts w:hint="eastAsia" w:ascii="华文楷体" w:hAnsi="华文楷体" w:eastAsia="华文楷体" w:cs="华文楷体"/>
          <w:sz w:val="28"/>
          <w:szCs w:val="28"/>
        </w:rPr>
        <w:t>= 40.68 KJ·mol</w:t>
      </w:r>
      <w:r>
        <w:rPr>
          <w:rFonts w:hint="eastAsia" w:ascii="华文楷体" w:hAnsi="华文楷体" w:eastAsia="华文楷体" w:cs="华文楷体"/>
          <w:sz w:val="28"/>
          <w:szCs w:val="28"/>
          <w:vertAlign w:val="superscript"/>
        </w:rPr>
        <w:t>-1</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(1) </w:t>
      </w:r>
      <w:r>
        <w:rPr>
          <w:rFonts w:hint="eastAsia" w:ascii="华文楷体" w:hAnsi="华文楷体" w:eastAsia="华文楷体" w:cs="华文楷体"/>
          <w:position w:val="-30"/>
          <w:sz w:val="28"/>
          <w:szCs w:val="28"/>
        </w:rPr>
        <w:object>
          <v:shape id="_x0000_i1654" o:spt="75" type="#_x0000_t75" style="height:35pt;width:29pt;" o:ole="t" filled="f" o:preferrelative="t" stroked="f" coordsize="21600,21600">
            <v:path/>
            <v:fill on="f" focussize="0,0"/>
            <v:stroke on="f"/>
            <v:imagedata r:id="rId1237" o:title=""/>
            <o:lock v:ext="edit" grouping="f" rotation="f" text="f" aspectratio="t"/>
            <w10:wrap type="none"/>
            <w10:anchorlock/>
          </v:shape>
          <o:OLEObject Type="Embed" ProgID="Equation.3" ShapeID="_x0000_i1654" DrawAspect="Content" ObjectID="_1468076398" r:id="rId1424">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30"/>
          <w:sz w:val="28"/>
          <w:szCs w:val="28"/>
        </w:rPr>
        <w:object>
          <v:shape id="_x0000_i1655" o:spt="75" type="#_x0000_t75" style="height:36pt;width:90pt;" o:ole="t" filled="f" o:preferrelative="t" stroked="f" coordsize="21600,21600">
            <v:path/>
            <v:fill on="f" focussize="0,0"/>
            <v:stroke on="f"/>
            <v:imagedata r:id="rId1426" o:title=""/>
            <o:lock v:ext="edit" grouping="f" rotation="f" text="f" aspectratio="t"/>
            <w10:wrap type="none"/>
            <w10:anchorlock/>
          </v:shape>
          <o:OLEObject Type="Embed" ProgID="Equation.3" ShapeID="_x0000_i1655" DrawAspect="Content" ObjectID="_1468076399" r:id="rId1425">
            <o:LockedField>false</o:LockedField>
          </o:OLEObject>
        </w:objec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即 </w:t>
      </w:r>
      <w:r>
        <w:rPr>
          <w:rFonts w:hint="eastAsia" w:ascii="华文楷体" w:hAnsi="华文楷体" w:eastAsia="华文楷体" w:cs="华文楷体"/>
          <w:position w:val="-24"/>
          <w:sz w:val="28"/>
          <w:szCs w:val="28"/>
        </w:rPr>
        <w:object>
          <v:shape id="_x0000_i1656" o:spt="75" type="#_x0000_t75" style="height:31.95pt;width:69pt;" o:ole="t" filled="f" o:preferrelative="t" stroked="f" coordsize="21600,21600">
            <v:path/>
            <v:fill on="f" focussize="0,0"/>
            <v:stroke on="f"/>
            <v:imagedata r:id="rId1428" o:title=""/>
            <o:lock v:ext="edit" grouping="f" rotation="f" text="f" aspectratio="t"/>
            <w10:wrap type="none"/>
            <w10:anchorlock/>
          </v:shape>
          <o:OLEObject Type="Embed" ProgID="Equation.3" ShapeID="_x0000_i1656" DrawAspect="Content" ObjectID="_1468076400" r:id="rId1427">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24"/>
          <w:sz w:val="28"/>
          <w:szCs w:val="28"/>
        </w:rPr>
        <w:object>
          <v:shape id="_x0000_i1657" o:spt="75" type="#_x0000_t75" style="height:33pt;width:119pt;" o:ole="t" filled="f" o:preferrelative="t" stroked="f" coordsize="21600,21600">
            <v:path/>
            <v:fill on="f" focussize="0,0"/>
            <v:stroke on="f"/>
            <v:imagedata r:id="rId1430" o:title=""/>
            <o:lock v:ext="edit" grouping="f" rotation="f" text="f" aspectratio="t"/>
            <w10:wrap type="none"/>
            <w10:anchorlock/>
          </v:shape>
          <o:OLEObject Type="Embed" ProgID="Equation.3" ShapeID="_x0000_i1657" DrawAspect="Content" ObjectID="_1468076401" r:id="rId1429">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658" o:spt="75" type="#_x0000_t75" style="height:12pt;width:15pt;" o:ole="t" filled="f" o:preferrelative="t" stroked="f" coordsize="21600,21600">
            <v:path/>
            <v:fill on="f" focussize="0,0"/>
            <v:stroke on="f"/>
            <v:imagedata r:id="rId1432" o:title=""/>
            <o:lock v:ext="edit" grouping="f" rotation="f" text="f" aspectratio="t"/>
            <w10:wrap type="none"/>
            <w10:anchorlock/>
          </v:shape>
          <o:OLEObject Type="Embed" ProgID="Equation.3" ShapeID="_x0000_i1658" DrawAspect="Content" ObjectID="_1468076402" r:id="rId1431">
            <o:LockedField>false</o:LockedField>
          </o:OLEObject>
        </w:object>
      </w:r>
      <w:r>
        <w:rPr>
          <w:rFonts w:hint="eastAsia" w:ascii="华文楷体" w:hAnsi="华文楷体" w:eastAsia="华文楷体" w:cs="华文楷体"/>
          <w:sz w:val="28"/>
          <w:szCs w:val="28"/>
        </w:rPr>
        <w:t xml:space="preserve"> P</w:t>
      </w:r>
      <w:r>
        <w:rPr>
          <w:rFonts w:hint="eastAsia" w:ascii="华文楷体" w:hAnsi="华文楷体" w:eastAsia="华文楷体" w:cs="华文楷体"/>
          <w:sz w:val="28"/>
          <w:szCs w:val="28"/>
          <w:vertAlign w:val="subscript"/>
        </w:rPr>
        <w:t xml:space="preserve">2 </w:t>
      </w:r>
      <w:r>
        <w:rPr>
          <w:rFonts w:hint="eastAsia" w:ascii="华文楷体" w:hAnsi="华文楷体" w:eastAsia="华文楷体" w:cs="华文楷体"/>
          <w:sz w:val="28"/>
          <w:szCs w:val="28"/>
        </w:rPr>
        <w:t>= 84.76(KPa)</w:t>
      </w:r>
    </w:p>
    <w:p>
      <w:pPr>
        <w:autoSpaceDE w:val="0"/>
        <w:autoSpaceDN w:val="0"/>
        <w:adjustRightInd w:val="0"/>
        <w:spacing w:line="360" w:lineRule="auto"/>
        <w:ind w:left="1059" w:leftChars="171" w:hanging="700" w:hangingChars="250"/>
        <w:rPr>
          <w:rFonts w:hint="eastAsia" w:ascii="华文楷体" w:hAnsi="华文楷体" w:eastAsia="华文楷体" w:cs="华文楷体"/>
          <w:sz w:val="28"/>
          <w:szCs w:val="28"/>
        </w:rPr>
      </w:pPr>
      <w:r>
        <w:rPr>
          <w:rFonts w:hint="eastAsia" w:ascii="华文楷体" w:hAnsi="华文楷体" w:eastAsia="华文楷体" w:cs="华文楷体"/>
          <w:sz w:val="28"/>
          <w:szCs w:val="28"/>
        </w:rPr>
        <w:t>(2) 同理</w:t>
      </w:r>
    </w:p>
    <w:p>
      <w:pPr>
        <w:autoSpaceDE w:val="0"/>
        <w:autoSpaceDN w:val="0"/>
        <w:adjustRightInd w:val="0"/>
        <w:spacing w:line="360" w:lineRule="auto"/>
        <w:ind w:left="1059" w:leftChars="171" w:hanging="700" w:hangingChars="25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659" o:spt="75" type="#_x0000_t75" style="height:33pt;width:69pt;" o:ole="t" filled="f" o:preferrelative="t" stroked="f" coordsize="21600,21600">
            <v:path/>
            <v:fill on="f" focussize="0,0"/>
            <v:stroke on="f"/>
            <v:imagedata r:id="rId1434" o:title=""/>
            <o:lock v:ext="edit" grouping="f" rotation="f" text="f" aspectratio="t"/>
            <w10:wrap type="none"/>
            <w10:anchorlock/>
          </v:shape>
          <o:OLEObject Type="Embed" ProgID="Equation.3" ShapeID="_x0000_i1659" DrawAspect="Content" ObjectID="_1468076403" r:id="rId1433">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24"/>
          <w:sz w:val="28"/>
          <w:szCs w:val="28"/>
        </w:rPr>
        <w:object>
          <v:shape id="_x0000_i1660" o:spt="75" type="#_x0000_t75" style="height:33pt;width:109pt;" o:ole="t" filled="f" o:preferrelative="t" stroked="f" coordsize="21600,21600">
            <v:path/>
            <v:fill on="f" focussize="0,0"/>
            <v:stroke on="f"/>
            <v:imagedata r:id="rId1436" o:title=""/>
            <o:lock v:ext="edit" grouping="f" rotation="f" text="f" aspectratio="t"/>
            <w10:wrap type="none"/>
            <w10:anchorlock/>
          </v:shape>
          <o:OLEObject Type="Embed" ProgID="Equation.3" ShapeID="_x0000_i1660" DrawAspect="Content" ObjectID="_1468076404" r:id="rId1435">
            <o:LockedField>false</o:LockedField>
          </o:OLEObject>
        </w:object>
      </w:r>
      <w:r>
        <w:rPr>
          <w:rFonts w:hint="eastAsia" w:ascii="华文楷体" w:hAnsi="华文楷体" w:eastAsia="华文楷体" w:cs="华文楷体"/>
          <w:position w:val="-6"/>
          <w:sz w:val="28"/>
          <w:szCs w:val="28"/>
        </w:rPr>
        <w:object>
          <v:shape id="_x0000_i1661" o:spt="75" type="#_x0000_t75" style="height:12pt;width:15pt;" o:ole="t" filled="f" o:preferrelative="t" stroked="f" coordsize="21600,21600">
            <v:path/>
            <v:fill on="f" focussize="0,0"/>
            <v:stroke on="f"/>
            <v:imagedata r:id="rId1432" o:title=""/>
            <o:lock v:ext="edit" grouping="f" rotation="f" text="f" aspectratio="t"/>
            <w10:wrap type="none"/>
            <w10:anchorlock/>
          </v:shape>
          <o:OLEObject Type="Embed" ProgID="Equation.3" ShapeID="_x0000_i1661" DrawAspect="Content" ObjectID="_1468076405" r:id="rId1437">
            <o:LockedField>false</o:LockedField>
          </o:OLEObject>
        </w:object>
      </w:r>
      <w:r>
        <w:rPr>
          <w:rFonts w:hint="eastAsia" w:ascii="华文楷体" w:hAnsi="华文楷体" w:eastAsia="华文楷体" w:cs="华文楷体"/>
          <w:sz w:val="28"/>
          <w:szCs w:val="28"/>
        </w:rPr>
        <w:t xml:space="preserve">  T = 374.37(K)</w:t>
      </w:r>
    </w:p>
    <w:p>
      <w:pPr>
        <w:widowControl/>
        <w:snapToGrid w:val="0"/>
        <w:ind w:left="630" w:hanging="840" w:hanging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9、   已知水在100℃时的饱和蒸气压为101.3 kPa ，汽化热为40.68 kJ·mol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,试计算（1）水在95℃时的饱和蒸气压。（2）水在106.3 kPa下的沸点。</w:t>
      </w:r>
    </w:p>
    <w:p>
      <w:pPr>
        <w:ind w:left="525" w:hanging="700" w:hangingChars="25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10、  A、B两种液体形成理想溶液，在80℃容积为15升的空容器中加入0.3mol及0.5molB，混合物在容器内形成气液两相平衡，测得物系的压力为1.023×10</w:t>
      </w:r>
      <w:r>
        <w:rPr>
          <w:rFonts w:hint="eastAsia" w:ascii="华文楷体" w:hAnsi="华文楷体" w:eastAsia="华文楷体" w:cs="华文楷体"/>
          <w:color w:val="000000"/>
          <w:kern w:val="0"/>
          <w:sz w:val="28"/>
          <w:szCs w:val="28"/>
          <w:vertAlign w:val="superscript"/>
        </w:rPr>
        <w:t>5</w:t>
      </w:r>
      <w:r>
        <w:rPr>
          <w:rFonts w:hint="eastAsia" w:ascii="华文楷体" w:hAnsi="华文楷体" w:eastAsia="华文楷体" w:cs="华文楷体"/>
          <w:color w:val="000000"/>
          <w:kern w:val="0"/>
          <w:sz w:val="28"/>
          <w:szCs w:val="28"/>
        </w:rPr>
        <w:t>Pa,液体组成为含B的摩尔分数为x = 0.55，求两纯液体在80℃时的饱和蒸气压，设液体体积可忽略。</w:t>
      </w:r>
    </w:p>
    <w:p>
      <w:pPr>
        <w:ind w:left="700" w:leftChars="200" w:hanging="280" w:hangingChars="100"/>
        <w:rPr>
          <w:rFonts w:hint="eastAsia" w:ascii="华文楷体" w:hAnsi="华文楷体" w:eastAsia="华文楷体" w:cs="华文楷体"/>
          <w:color w:val="000000"/>
          <w:kern w:val="0"/>
          <w:sz w:val="28"/>
          <w:szCs w:val="28"/>
        </w:rPr>
      </w:pPr>
    </w:p>
    <w:p>
      <w:pPr>
        <w:autoSpaceDE w:val="0"/>
        <w:autoSpaceDN w:val="0"/>
        <w:adjustRightInd w:val="0"/>
        <w:spacing w:line="360" w:lineRule="auto"/>
        <w:rPr>
          <w:rFonts w:hint="eastAsia" w:ascii="华文楷体" w:hAnsi="华文楷体" w:eastAsia="华文楷体" w:cs="华文楷体"/>
          <w:sz w:val="28"/>
          <w:szCs w:val="28"/>
        </w:rPr>
      </w:pPr>
    </w:p>
    <w:p>
      <w:pPr>
        <w:pStyle w:val="3"/>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bookmarkStart w:id="12" w:name="_Toc311882783"/>
    </w:p>
    <w:p>
      <w:pPr>
        <w:pStyle w:val="3"/>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br w:type="page"/>
      </w:r>
      <w:r>
        <w:rPr>
          <w:rFonts w:hint="eastAsia" w:ascii="华文楷体" w:hAnsi="华文楷体" w:eastAsia="华文楷体" w:cs="华文楷体"/>
          <w:b w:val="0"/>
          <w:bCs w:val="0"/>
          <w:sz w:val="28"/>
          <w:szCs w:val="28"/>
        </w:rPr>
        <w:t>三</w:t>
      </w:r>
      <w:r>
        <w:rPr>
          <w:rFonts w:hint="eastAsia" w:ascii="华文楷体" w:hAnsi="华文楷体" w:eastAsia="华文楷体" w:cs="华文楷体"/>
          <w:sz w:val="28"/>
          <w:szCs w:val="28"/>
        </w:rPr>
        <w:t xml:space="preserve"> 表面物理化学</w:t>
      </w:r>
      <w:bookmarkEnd w:id="12"/>
    </w:p>
    <w:p>
      <w:pPr>
        <w:pStyle w:val="4"/>
        <w:rPr>
          <w:rFonts w:hint="eastAsia" w:ascii="华文楷体" w:hAnsi="华文楷体" w:eastAsia="华文楷体" w:cs="华文楷体"/>
          <w:sz w:val="28"/>
          <w:szCs w:val="28"/>
        </w:rPr>
      </w:pPr>
      <w:bookmarkStart w:id="13" w:name="_Toc311882784"/>
      <w:r>
        <w:rPr>
          <w:rFonts w:hint="eastAsia" w:ascii="华文楷体" w:hAnsi="华文楷体" w:eastAsia="华文楷体" w:cs="华文楷体"/>
          <w:sz w:val="28"/>
          <w:szCs w:val="28"/>
        </w:rPr>
        <w:t>3-1 是非题</w:t>
      </w:r>
      <w:bookmarkEnd w:id="13"/>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只有在比表面很大时才能明显地看到表面现象，所以系统表面增大是表面张力产生的原因。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对于大多数体系来说，当温度升高时，表面张力下降。                     （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过饱和蒸汽之所以可能存在，是因为新生成的微小液滴具有很大的比表面吉布斯自由能。      </w:t>
      </w:r>
    </w:p>
    <w:p>
      <w:p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在吉布斯吸附定温式中，</w:t>
      </w:r>
      <w:r>
        <w:rPr>
          <w:rFonts w:hint="eastAsia" w:ascii="华文楷体" w:hAnsi="华文楷体" w:eastAsia="华文楷体" w:cs="华文楷体"/>
          <w:position w:val="-4"/>
          <w:sz w:val="28"/>
          <w:szCs w:val="28"/>
        </w:rPr>
        <w:object>
          <v:shape id="_x0000_i1662" o:spt="75" type="#_x0000_t75" style="height:11.95pt;width:10.95pt;" o:ole="t" filled="f" stroked="f" coordsize="21600,21600">
            <v:path/>
            <v:fill on="f" focussize="0,0"/>
            <v:stroke on="f"/>
            <v:imagedata r:id="rId1439" o:title=""/>
            <o:lock v:ext="edit" grouping="f" rotation="f" text="f" aspectratio="t"/>
            <w10:wrap type="none"/>
            <w10:anchorlock/>
          </v:shape>
          <o:OLEObject Type="Embed" ProgID="Equation.KSEE3" ShapeID="_x0000_i1662" DrawAspect="Content" ObjectID="_1468076406" r:id="rId1438">
            <o:LockedField>false</o:LockedField>
          </o:OLEObject>
        </w:object>
      </w:r>
      <w:r>
        <w:rPr>
          <w:rFonts w:hint="eastAsia" w:ascii="华文楷体" w:hAnsi="华文楷体" w:eastAsia="华文楷体" w:cs="华文楷体"/>
          <w:sz w:val="28"/>
          <w:szCs w:val="28"/>
        </w:rPr>
        <w:t>为溶质的吸附量，它随溶质（表面活性物质）加入的量的增加而增加，并且当溶质达到饱和时，</w:t>
      </w:r>
      <w:r>
        <w:rPr>
          <w:rFonts w:hint="eastAsia" w:ascii="华文楷体" w:hAnsi="华文楷体" w:eastAsia="华文楷体" w:cs="华文楷体"/>
          <w:position w:val="-4"/>
          <w:sz w:val="28"/>
          <w:szCs w:val="28"/>
        </w:rPr>
        <w:object>
          <v:shape id="_x0000_i1663" o:spt="75" type="#_x0000_t75" style="height:11.95pt;width:10.95pt;" o:ole="t" filled="f" stroked="f" coordsize="21600,21600">
            <v:path/>
            <v:fill on="f" focussize="0,0"/>
            <v:stroke on="f"/>
            <v:imagedata r:id="rId1439" o:title=""/>
            <o:lock v:ext="edit" grouping="f" rotation="f" text="f" aspectratio="t"/>
            <w10:wrap type="none"/>
            <w10:anchorlock/>
          </v:shape>
          <o:OLEObject Type="Embed" ProgID="Equation.KSEE3" ShapeID="_x0000_i1663" DrawAspect="Content" ObjectID="_1468076407" r:id="rId1440">
            <o:LockedField>false</o:LockedField>
          </o:OLEObject>
        </w:object>
      </w:r>
      <w:r>
        <w:rPr>
          <w:rFonts w:hint="eastAsia" w:ascii="华文楷体" w:hAnsi="华文楷体" w:eastAsia="华文楷体" w:cs="华文楷体"/>
          <w:sz w:val="28"/>
          <w:szCs w:val="28"/>
        </w:rPr>
        <w:t xml:space="preserve">达到极大值。                            （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由于溶质在溶液表面产生吸附，因此溶质在溶液表面的浓度恒大于它在溶液内部的浓度。</w:t>
      </w:r>
    </w:p>
    <w:p>
      <w:p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液体表面张力的存在力图扩大液体的表面积。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表面张力在数值上等于定温定压条件下，系统可逆的增加单位表面积时环境对系统所作的非体积功。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弯曲液面产生的附加压力与表面张力成反比。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弯曲液面产生的附加压力的方向总是指向曲面的曲率中心。                  （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同温度下，液滴的饱和蒸汽压恒大于平液面的蒸汽压。                      （ √ ）</w:t>
      </w:r>
    </w:p>
    <w:p>
      <w:pPr>
        <w:numPr>
          <w:ilvl w:val="0"/>
          <w:numId w:val="72"/>
        </w:numPr>
        <w:tabs>
          <w:tab w:val="center" w:pos="420"/>
        </w:tabs>
        <w:spacing w:line="360" w:lineRule="auto"/>
        <w:rPr>
          <w:rFonts w:hint="eastAsia" w:ascii="华文楷体" w:hAnsi="华文楷体" w:eastAsia="华文楷体" w:cs="华文楷体"/>
          <w:bCs/>
          <w:color w:val="000000"/>
          <w:kern w:val="0"/>
          <w:sz w:val="28"/>
          <w:szCs w:val="28"/>
        </w:rPr>
      </w:pPr>
      <w:r>
        <w:rPr>
          <w:rFonts w:hint="eastAsia" w:ascii="华文楷体" w:hAnsi="华文楷体" w:eastAsia="华文楷体" w:cs="华文楷体"/>
          <w:bCs/>
          <w:color w:val="000000"/>
          <w:sz w:val="28"/>
          <w:szCs w:val="28"/>
        </w:rPr>
        <w:t>体系表面积增大过程中得到的表面功等于吉布斯自由能的增加量。</w:t>
      </w:r>
      <w:r>
        <w:rPr>
          <w:rFonts w:hint="eastAsia" w:ascii="华文楷体" w:hAnsi="华文楷体" w:eastAsia="华文楷体" w:cs="华文楷体"/>
          <w:sz w:val="28"/>
          <w:szCs w:val="28"/>
        </w:rPr>
        <w:t>（ × ）</w:t>
      </w:r>
    </w:p>
    <w:p>
      <w:pPr>
        <w:numPr>
          <w:ilvl w:val="0"/>
          <w:numId w:val="72"/>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表面活性物质大部分都是无机盐。</w:t>
      </w:r>
      <w:r>
        <w:rPr>
          <w:rFonts w:hint="eastAsia" w:ascii="华文楷体" w:hAnsi="华文楷体" w:eastAsia="华文楷体" w:cs="华文楷体"/>
          <w:sz w:val="28"/>
          <w:szCs w:val="28"/>
        </w:rPr>
        <w:t>（ × ）</w:t>
      </w:r>
    </w:p>
    <w:p>
      <w:pPr>
        <w:numPr>
          <w:ilvl w:val="0"/>
          <w:numId w:val="72"/>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温度升高，则液体表面张力随之升高。</w:t>
      </w:r>
      <w:r>
        <w:rPr>
          <w:rFonts w:hint="eastAsia" w:ascii="华文楷体" w:hAnsi="华文楷体" w:eastAsia="华文楷体" w:cs="华文楷体"/>
          <w:sz w:val="28"/>
          <w:szCs w:val="28"/>
        </w:rPr>
        <w:t>（ × ）</w:t>
      </w:r>
    </w:p>
    <w:p>
      <w:pPr>
        <w:numPr>
          <w:ilvl w:val="0"/>
          <w:numId w:val="72"/>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毛细管插入水银中导致管内水银液面上升的原因是管内液面下的液体压力小于管外液面下液体所受的压力。</w:t>
      </w:r>
      <w:r>
        <w:rPr>
          <w:rFonts w:hint="eastAsia" w:ascii="华文楷体" w:hAnsi="华文楷体" w:eastAsia="华文楷体" w:cs="华文楷体"/>
          <w:sz w:val="28"/>
          <w:szCs w:val="28"/>
        </w:rPr>
        <w:t>（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凹液面的表面张力指向液体内部；凸液面的表面张力指向液体上方。</w:t>
      </w:r>
      <w:r>
        <w:rPr>
          <w:rFonts w:hint="eastAsia" w:ascii="华文楷体" w:hAnsi="华文楷体" w:eastAsia="华文楷体" w:cs="华文楷体"/>
          <w:sz w:val="28"/>
          <w:szCs w:val="28"/>
        </w:rPr>
        <w:t>（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bCs/>
          <w:color w:val="000000"/>
          <w:kern w:val="0"/>
          <w:sz w:val="28"/>
          <w:szCs w:val="28"/>
        </w:rPr>
        <w:t xml:space="preserve">确定温度下，小液滴的饱和蒸气压大于液面的蒸气压。  </w:t>
      </w:r>
      <w:r>
        <w:rPr>
          <w:rFonts w:hint="eastAsia" w:ascii="华文楷体" w:hAnsi="华文楷体" w:eastAsia="华文楷体" w:cs="华文楷体"/>
          <w:sz w:val="28"/>
          <w:szCs w:val="28"/>
        </w:rPr>
        <w:t>（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17．液体的表面张力总是力图缩小液体的表面积。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18．液体表面张力的方向总是与液面垂直。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19．分子间力越大的液体，其表面张力越大。                                 （   ） </w:t>
      </w:r>
    </w:p>
    <w:p>
      <w:pPr>
        <w:widowControl/>
        <w:ind w:left="7665" w:hanging="10220" w:hangingChars="36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20.垂直插入水槽中一支干净的玻璃毛细管，当在管中上升平衡液面处加热时，水柱会上升。（   ） </w:t>
      </w:r>
    </w:p>
    <w:p>
      <w:pPr>
        <w:widowControl/>
        <w:ind w:left="7665" w:hanging="10220" w:hangingChars="36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21.水在干净的玻璃毛细管中呈凹液面，因附加压力 Δ</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 xml:space="preserve"> &gt;0，所以表面张力</w:t>
      </w:r>
      <w:r>
        <w:rPr>
          <w:rFonts w:hint="eastAsia" w:ascii="华文楷体" w:hAnsi="华文楷体" w:eastAsia="华文楷体" w:cs="华文楷体"/>
          <w:i/>
          <w:iCs/>
          <w:color w:val="000000"/>
          <w:sz w:val="28"/>
          <w:szCs w:val="28"/>
        </w:rPr>
        <w:sym w:font="Times New Roman" w:char="0073"/>
      </w:r>
      <w:r>
        <w:rPr>
          <w:rFonts w:hint="eastAsia" w:ascii="华文楷体" w:hAnsi="华文楷体" w:eastAsia="华文楷体" w:cs="华文楷体"/>
          <w:color w:val="000000"/>
          <w:sz w:val="28"/>
          <w:szCs w:val="28"/>
        </w:rPr>
        <w:sym w:font="Times New Roman" w:char="003C"/>
      </w:r>
      <w:r>
        <w:rPr>
          <w:rFonts w:hint="eastAsia" w:ascii="华文楷体" w:hAnsi="华文楷体" w:eastAsia="华文楷体" w:cs="华文楷体"/>
          <w:color w:val="000000"/>
          <w:sz w:val="28"/>
          <w:szCs w:val="28"/>
        </w:rPr>
        <w:t xml:space="preserve"> 0 是不可能</w:t>
      </w:r>
    </w:p>
    <w:p>
      <w:pPr>
        <w:widowControl/>
        <w:ind w:left="7665" w:hanging="10220" w:hangingChars="36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的。（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22.在相同温度下，纯汞在玻璃毛吸管中呈凸液面，所以与之平衡的饱和蒸气压必大于其平液面的蒸气压。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23.溶液表面张力总是随溶液浓度的增大而减小。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24.某水溶液发生负吸附后，在干净的毛吸管中的上升高度比纯水在该毛吸管中上升的高度低。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25.通常物理吸附的速率较小，而化学吸附的速率较大。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26．兰缪尔定温吸附理论只适用于单分子层吸附。                                （   ）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27．只有在比表面很大时才能明显地看到表面现象，所以系统表面增大是表面张力产生的原因。                                                                    </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28．对大多数体系来讲，当温度升高时，表面张力下降。                       </w:t>
      </w:r>
      <w:r>
        <w:rPr>
          <w:rFonts w:hint="eastAsia" w:ascii="华文楷体" w:hAnsi="华文楷体" w:eastAsia="华文楷体" w:cs="华文楷体"/>
          <w:color w:val="000000"/>
          <w:sz w:val="28"/>
          <w:szCs w:val="28"/>
        </w:rPr>
        <w:t>（   ）</w:t>
      </w:r>
    </w:p>
    <w:p>
      <w:pPr>
        <w:widowControl/>
        <w:snapToGrid w:val="0"/>
        <w:ind w:left="7665" w:hanging="10220" w:hangingChars="36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29．过饱和蒸气之所以可能存在，是因新生成的微小液滴具有很大的比表面Gibbs自由能。</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30． 在Gibbs吸附等温式中，</w:t>
      </w:r>
      <w:r>
        <w:rPr>
          <w:rFonts w:hint="eastAsia" w:ascii="华文楷体" w:hAnsi="华文楷体" w:eastAsia="华文楷体" w:cs="华文楷体"/>
          <w:i/>
          <w:iCs/>
          <w:color w:val="000000"/>
          <w:kern w:val="0"/>
          <w:sz w:val="28"/>
          <w:szCs w:val="28"/>
          <w:lang w:eastAsia="zh-TW"/>
        </w:rPr>
        <w:t>Γ</w:t>
      </w:r>
      <w:r>
        <w:rPr>
          <w:rFonts w:hint="eastAsia" w:ascii="华文楷体" w:hAnsi="华文楷体" w:eastAsia="华文楷体" w:cs="华文楷体"/>
          <w:color w:val="000000"/>
          <w:kern w:val="0"/>
          <w:sz w:val="28"/>
          <w:szCs w:val="28"/>
        </w:rPr>
        <w:t>为溶质的吸附量，它随溶质(表面活性物质)的加入量的增加而增加，并且当溶质达饱和时，</w:t>
      </w:r>
      <w:r>
        <w:rPr>
          <w:rFonts w:hint="eastAsia" w:ascii="华文楷体" w:hAnsi="华文楷体" w:eastAsia="华文楷体" w:cs="华文楷体"/>
          <w:i/>
          <w:iCs/>
          <w:color w:val="000000"/>
          <w:kern w:val="0"/>
          <w:sz w:val="28"/>
          <w:szCs w:val="28"/>
          <w:lang w:eastAsia="zh-TW"/>
        </w:rPr>
        <w:t>Γ</w:t>
      </w:r>
      <w:r>
        <w:rPr>
          <w:rFonts w:hint="eastAsia" w:ascii="华文楷体" w:hAnsi="华文楷体" w:eastAsia="华文楷体" w:cs="华文楷体"/>
          <w:color w:val="000000"/>
          <w:kern w:val="0"/>
          <w:sz w:val="28"/>
          <w:szCs w:val="28"/>
        </w:rPr>
        <w:t xml:space="preserve">达到极大值。                             </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31．由于溶质在溶液的表面产生吸附，所以溶质在溶液表面的浓度恒大于它在溶液内部的浓度。                                                                     </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32.液体表面张力的存在力图扩大液体的表面积。                               </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33．表面张力在数值上等于定温定压条件下，系统可逆地增加单位表面积时环境对系统所做的非体积功。                                                             </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34. 弯曲液面产生的附加压力与表面张力成反比。                             </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35.弯曲液面产生的附加压力的方向总是指向曲面的中心。                      </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36.同温度下，小液滴的饱和蒸气压恒大于平液面的蒸气压。                    </w:t>
      </w:r>
      <w:r>
        <w:rPr>
          <w:rFonts w:hint="eastAsia" w:ascii="华文楷体" w:hAnsi="华文楷体" w:eastAsia="华文楷体" w:cs="华文楷体"/>
          <w:color w:val="000000"/>
          <w:sz w:val="28"/>
          <w:szCs w:val="28"/>
        </w:rPr>
        <w:t>（   ）</w:t>
      </w:r>
    </w:p>
    <w:p>
      <w:p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p>
    <w:p>
      <w:pPr>
        <w:pStyle w:val="4"/>
        <w:rPr>
          <w:rFonts w:hint="eastAsia" w:ascii="华文楷体" w:hAnsi="华文楷体" w:eastAsia="华文楷体" w:cs="华文楷体"/>
          <w:sz w:val="28"/>
          <w:szCs w:val="28"/>
        </w:rPr>
      </w:pPr>
      <w:bookmarkStart w:id="14" w:name="_Toc311882785"/>
      <w:r>
        <w:rPr>
          <w:rFonts w:hint="eastAsia" w:ascii="华文楷体" w:hAnsi="华文楷体" w:eastAsia="华文楷体" w:cs="华文楷体"/>
          <w:sz w:val="28"/>
          <w:szCs w:val="28"/>
        </w:rPr>
        <w:t>3-2 选择题</w:t>
      </w:r>
      <w:bookmarkEnd w:id="14"/>
    </w:p>
    <w:p>
      <w:pPr>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1、已知20℃时水的表面张力为</w:t>
      </w:r>
      <w:r>
        <w:rPr>
          <w:rFonts w:hint="eastAsia" w:ascii="华文楷体" w:hAnsi="华文楷体" w:eastAsia="华文楷体" w:cs="华文楷体"/>
          <w:position w:val="-6"/>
          <w:sz w:val="28"/>
          <w:szCs w:val="28"/>
        </w:rPr>
        <w:object>
          <v:shape id="_x0000_i1664" o:spt="75" type="#_x0000_t75" style="height:15.95pt;width:85.95pt;" o:ole="t" filled="f" stroked="f" coordsize="21600,21600">
            <v:path/>
            <v:fill on="f" focussize="0,0"/>
            <v:stroke on="f"/>
            <v:imagedata r:id="rId1442" o:title=""/>
            <o:lock v:ext="edit" grouping="f" rotation="f" text="f" aspectratio="t"/>
            <w10:wrap type="none"/>
            <w10:anchorlock/>
          </v:shape>
          <o:OLEObject Type="Embed" ProgID="Equation.KSEE3" ShapeID="_x0000_i1664" DrawAspect="Content" ObjectID="_1468076408" r:id="rId1441">
            <o:LockedField>false</o:LockedField>
          </o:OLEObject>
        </w:object>
      </w:r>
      <w:r>
        <w:rPr>
          <w:rFonts w:hint="eastAsia" w:ascii="华文楷体" w:hAnsi="华文楷体" w:eastAsia="华文楷体" w:cs="华文楷体"/>
          <w:sz w:val="28"/>
          <w:szCs w:val="28"/>
        </w:rPr>
        <w:t>，在此温度和压力</w:t>
      </w:r>
      <w:r>
        <w:rPr>
          <w:rFonts w:hint="eastAsia" w:ascii="华文楷体" w:hAnsi="华文楷体" w:eastAsia="华文楷体" w:cs="华文楷体"/>
          <w:position w:val="-10"/>
          <w:sz w:val="28"/>
          <w:szCs w:val="28"/>
        </w:rPr>
        <w:object>
          <v:shape id="_x0000_i1665" o:spt="75" type="#_x0000_t75" style="height:18pt;width:15.95pt;" o:ole="t" filled="f" stroked="f" coordsize="21600,21600">
            <v:path/>
            <v:fill on="f" focussize="0,0"/>
            <v:stroke on="f"/>
            <v:imagedata r:id="rId1444" o:title=""/>
            <o:lock v:ext="edit" grouping="f" rotation="f" text="f" aspectratio="t"/>
            <w10:wrap type="none"/>
            <w10:anchorlock/>
          </v:shape>
          <o:OLEObject Type="Embed" ProgID="Equation.KSEE3" ShapeID="_x0000_i1665" DrawAspect="Content" ObjectID="_1468076409" r:id="rId1443">
            <o:LockedField>false</o:LockedField>
          </o:OLEObject>
        </w:object>
      </w:r>
      <w:r>
        <w:rPr>
          <w:rFonts w:hint="eastAsia" w:ascii="华文楷体" w:hAnsi="华文楷体" w:eastAsia="华文楷体" w:cs="华文楷体"/>
          <w:sz w:val="28"/>
          <w:szCs w:val="28"/>
        </w:rPr>
        <w:t>下降水的表面积可逆增大10cm</w:t>
      </w:r>
      <w:r>
        <w:rPr>
          <w:rFonts w:hint="eastAsia" w:ascii="华文楷体" w:hAnsi="华文楷体" w:eastAsia="华文楷体" w:cs="华文楷体"/>
          <w:sz w:val="28"/>
          <w:szCs w:val="28"/>
          <w:vertAlign w:val="superscript"/>
        </w:rPr>
        <w:t>2</w:t>
      </w:r>
      <w:r>
        <w:rPr>
          <w:rFonts w:hint="eastAsia" w:ascii="华文楷体" w:hAnsi="华文楷体" w:eastAsia="华文楷体" w:cs="华文楷体"/>
          <w:sz w:val="28"/>
          <w:szCs w:val="28"/>
        </w:rPr>
        <w:t>时，体系的</w:t>
      </w:r>
      <w:r>
        <w:rPr>
          <w:rFonts w:hint="eastAsia" w:ascii="华文楷体" w:hAnsi="华文楷体" w:eastAsia="华文楷体" w:cs="华文楷体"/>
          <w:position w:val="-6"/>
          <w:sz w:val="28"/>
          <w:szCs w:val="28"/>
        </w:rPr>
        <w:object>
          <v:shape id="_x0000_i1666" o:spt="75" type="#_x0000_t75" style="height:13.95pt;width:19.95pt;" o:ole="t" filled="f" stroked="f" coordsize="21600,21600">
            <v:path/>
            <v:fill on="f" focussize="0,0"/>
            <v:stroke on="f"/>
            <v:imagedata r:id="rId1446" o:title=""/>
            <o:lock v:ext="edit" grouping="f" rotation="f" text="f" aspectratio="t"/>
            <w10:wrap type="none"/>
            <w10:anchorlock/>
          </v:shape>
          <o:OLEObject Type="Embed" ProgID="Equation.KSEE3" ShapeID="_x0000_i1666" DrawAspect="Content" ObjectID="_1468076410" r:id="rId1445">
            <o:LockedField>false</o:LockedField>
          </o:OLEObject>
        </w:object>
      </w:r>
      <w:r>
        <w:rPr>
          <w:rFonts w:hint="eastAsia" w:ascii="华文楷体" w:hAnsi="华文楷体" w:eastAsia="华文楷体" w:cs="华文楷体"/>
          <w:sz w:val="28"/>
          <w:szCs w:val="28"/>
        </w:rPr>
        <w:t>等于（ A ）</w:t>
      </w:r>
    </w:p>
    <w:p>
      <w:pPr>
        <w:numPr>
          <w:ilvl w:val="0"/>
          <w:numId w:val="73"/>
        </w:numPr>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667" o:spt="75" type="#_x0000_t75" style="height:15.95pt;width:60.95pt;" o:ole="t" filled="f" stroked="f" coordsize="21600,21600">
            <v:path/>
            <v:fill on="f" focussize="0,0"/>
            <v:stroke on="f"/>
            <v:imagedata r:id="rId1448" o:title=""/>
            <o:lock v:ext="edit" grouping="f" rotation="f" text="f" aspectratio="t"/>
            <w10:wrap type="none"/>
            <w10:anchorlock/>
          </v:shape>
          <o:OLEObject Type="Embed" ProgID="Equation.KSEE3" ShapeID="_x0000_i1667" DrawAspect="Content" ObjectID="_1468076411" r:id="rId1447">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668" o:spt="75" type="#_x0000_t75" style="height:15.95pt;width:69.95pt;" o:ole="t" filled="f" stroked="f" coordsize="21600,21600">
            <v:path/>
            <v:fill on="f" focussize="0,0"/>
            <v:stroke on="f"/>
            <v:imagedata r:id="rId1450" o:title=""/>
            <o:lock v:ext="edit" grouping="f" rotation="f" text="f" aspectratio="t"/>
            <w10:wrap type="none"/>
            <w10:anchorlock/>
          </v:shape>
          <o:OLEObject Type="Embed" ProgID="Equation.KSEE3" ShapeID="_x0000_i1668" DrawAspect="Content" ObjectID="_1468076412" r:id="rId1449">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669" o:spt="75" type="#_x0000_t75" style="height:15.95pt;width:60.95pt;" o:ole="t" filled="f" stroked="f" coordsize="21600,21600">
            <v:path/>
            <v:fill on="f" focussize="0,0"/>
            <v:stroke on="f"/>
            <v:imagedata r:id="rId1452" o:title=""/>
            <o:lock v:ext="edit" grouping="f" rotation="f" text="f" aspectratio="t"/>
            <w10:wrap type="none"/>
            <w10:anchorlock/>
          </v:shape>
          <o:OLEObject Type="Embed" ProgID="Equation.KSEE3" ShapeID="_x0000_i1669" DrawAspect="Content" ObjectID="_1468076413" r:id="rId1451">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670" o:spt="75" type="#_x0000_t75" style="height:15.95pt;width:68.95pt;" o:ole="t" filled="f" stroked="f" coordsize="21600,21600">
            <v:path/>
            <v:fill on="f" focussize="0,0"/>
            <v:stroke on="f"/>
            <v:imagedata r:id="rId1454" o:title=""/>
            <o:lock v:ext="edit" grouping="f" rotation="f" text="f" aspectratio="t"/>
            <w10:wrap type="none"/>
            <w10:anchorlock/>
          </v:shape>
          <o:OLEObject Type="Embed" ProgID="Equation.KSEE3" ShapeID="_x0000_i1670" DrawAspect="Content" ObjectID="_1468076414" r:id="rId1453">
            <o:LockedField>false</o:LockedField>
          </o:OLEObject>
        </w:object>
      </w:r>
    </w:p>
    <w:p>
      <w:pPr>
        <w:numPr>
          <w:ilvl w:val="0"/>
          <w:numId w:val="74"/>
        </w:numPr>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定温定压条件下，将10g水的表面积增大2倍，做功W，水的吉布斯自由能变化为</w:t>
      </w:r>
      <w:r>
        <w:rPr>
          <w:rFonts w:hint="eastAsia" w:ascii="华文楷体" w:hAnsi="华文楷体" w:eastAsia="华文楷体" w:cs="华文楷体"/>
          <w:position w:val="-6"/>
          <w:sz w:val="28"/>
          <w:szCs w:val="28"/>
        </w:rPr>
        <w:object>
          <v:shape id="_x0000_i1671" o:spt="75" type="#_x0000_t75" style="height:13.95pt;width:19.95pt;" o:ole="t" filled="f" stroked="f" coordsize="21600,21600">
            <v:path/>
            <v:fill on="f" focussize="0,0"/>
            <v:stroke on="f"/>
            <v:imagedata r:id="rId1456" o:title=""/>
            <o:lock v:ext="edit" grouping="f" rotation="f" text="f" aspectratio="t"/>
            <w10:wrap type="none"/>
            <w10:anchorlock/>
          </v:shape>
          <o:OLEObject Type="Embed" ProgID="Equation.KSEE3" ShapeID="_x0000_i1671" DrawAspect="Content" ObjectID="_1468076415" r:id="rId1455">
            <o:LockedField>false</o:LockedField>
          </o:OLEObject>
        </w:object>
      </w:r>
      <w:r>
        <w:rPr>
          <w:rFonts w:hint="eastAsia" w:ascii="华文楷体" w:hAnsi="华文楷体" w:eastAsia="华文楷体" w:cs="华文楷体"/>
          <w:sz w:val="28"/>
          <w:szCs w:val="28"/>
        </w:rPr>
        <w:t>，则（ D ）</w:t>
      </w:r>
    </w:p>
    <w:p>
      <w:pPr>
        <w:numPr>
          <w:ilvl w:val="0"/>
          <w:numId w:val="75"/>
        </w:numPr>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672" o:spt="75" type="#_x0000_t75" style="height:13.95pt;width:42.95pt;" o:ole="t" filled="f" stroked="f" coordsize="21600,21600">
            <v:path/>
            <v:fill on="f" focussize="0,0"/>
            <v:stroke on="f"/>
            <v:imagedata r:id="rId1458" o:title=""/>
            <o:lock v:ext="edit" grouping="f" rotation="f" text="f" aspectratio="t"/>
            <w10:wrap type="none"/>
            <w10:anchorlock/>
          </v:shape>
          <o:OLEObject Type="Embed" ProgID="Equation.KSEE3" ShapeID="_x0000_i1672" DrawAspect="Content" ObjectID="_1468076416" r:id="rId1457">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673" o:spt="75" type="#_x0000_t75" style="height:13.95pt;width:49.95pt;" o:ole="t" filled="f" stroked="f" coordsize="21600,21600">
            <v:path/>
            <v:fill on="f" focussize="0,0"/>
            <v:stroke on="f"/>
            <v:imagedata r:id="rId1460" o:title=""/>
            <o:lock v:ext="edit" grouping="f" rotation="f" text="f" aspectratio="t"/>
            <w10:wrap type="none"/>
            <w10:anchorlock/>
          </v:shape>
          <o:OLEObject Type="Embed" ProgID="Equation.KSEE3" ShapeID="_x0000_i1673" DrawAspect="Content" ObjectID="_1468076417" r:id="rId1459">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674" o:spt="75" type="#_x0000_t75" style="height:13.95pt;width:42.95pt;" o:ole="t" filled="f" stroked="f" coordsize="21600,21600">
            <v:path/>
            <v:fill on="f" focussize="0,0"/>
            <v:stroke on="f"/>
            <v:imagedata r:id="rId1462" o:title=""/>
            <o:lock v:ext="edit" grouping="f" rotation="f" text="f" aspectratio="t"/>
            <w10:wrap type="none"/>
            <w10:anchorlock/>
          </v:shape>
          <o:OLEObject Type="Embed" ProgID="Equation.KSEE3" ShapeID="_x0000_i1674" DrawAspect="Content" ObjectID="_1468076418" r:id="rId1461">
            <o:LockedField>false</o:LockedField>
          </o:OLEObject>
        </w:object>
      </w:r>
      <w:r>
        <w:rPr>
          <w:rFonts w:hint="eastAsia" w:ascii="华文楷体" w:hAnsi="华文楷体" w:eastAsia="华文楷体" w:cs="华文楷体"/>
          <w:sz w:val="28"/>
          <w:szCs w:val="28"/>
        </w:rPr>
        <w:t xml:space="preserve">        D.不能回答</w:t>
      </w:r>
    </w:p>
    <w:p>
      <w:pPr>
        <w:numPr>
          <w:ilvl w:val="0"/>
          <w:numId w:val="76"/>
        </w:numPr>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装有润湿性液体的毛细管水平放置，在其右端加热，则管内液体将（ B ）</w:t>
      </w:r>
    </w:p>
    <w:p>
      <w:pPr>
        <w:numPr>
          <w:ilvl w:val="0"/>
          <w:numId w:val="77"/>
        </w:numPr>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向右移动        B.向左移动         C.不懂            D.左右来回移动</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38112" behindDoc="0" locked="0" layoutInCell="1" allowOverlap="1">
                <wp:simplePos x="0" y="0"/>
                <wp:positionH relativeFrom="column">
                  <wp:posOffset>1932940</wp:posOffset>
                </wp:positionH>
                <wp:positionV relativeFrom="paragraph">
                  <wp:posOffset>171450</wp:posOffset>
                </wp:positionV>
                <wp:extent cx="295275" cy="635"/>
                <wp:effectExtent l="0" t="0" r="0" b="0"/>
                <wp:wrapNone/>
                <wp:docPr id="490" name="直接连接符 490"/>
                <wp:cNvGraphicFramePr/>
                <a:graphic xmlns:a="http://schemas.openxmlformats.org/drawingml/2006/main">
                  <a:graphicData uri="http://schemas.microsoft.com/office/word/2010/wordprocessingShape">
                    <wps:wsp>
                      <wps:cNvCnPr/>
                      <wps:spPr>
                        <a:xfrm>
                          <a:off x="0" y="0"/>
                          <a:ext cx="29527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52.2pt;margin-top:13.5pt;height:0.05pt;width:23.25pt;z-index:251738112;mso-width-relative:page;mso-height-relative:page;" filled="f" stroked="t" coordsize="21600,21600" o:gfxdata="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bSE5QNcAAAAJAQAADwAAAAAA&#10;AAABACAAAAAiAAAAZHJzL2Rvd25yZXYueG1sUEsBAhQAFAAAAAgAh07iQDs5fvjbAQAAmwMAAA4A&#10;AAAAAAAAAQAgAAAAJgEAAGRycy9lMm9Eb2MueG1sUEsFBgAAAAAGAAYAWQEAAHMFAAAAAA==&#10;">
                <v:fill on="f" focussize="0,0"/>
                <v:stroke color="#000000" joinstyle="round"/>
                <v:imagedata o:title=""/>
                <o:lock v:ext="edit" aspectratio="f"/>
              </v:line>
            </w:pict>
          </mc:Fallback>
        </mc:AlternateContent>
      </w:r>
      <w:r>
        <w:rPr>
          <w:rFonts w:hint="eastAsia" w:ascii="华文楷体" w:hAnsi="华文楷体" w:eastAsia="华文楷体" w:cs="华文楷体"/>
          <w:sz w:val="28"/>
          <w:szCs w:val="28"/>
        </w:rPr>
        <w:t>4、液体在毛细管中上升的高度与</w: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基本无关（ C ）</w:t>
      </w:r>
    </w:p>
    <w:p>
      <w:pPr>
        <w:numPr>
          <w:ilvl w:val="0"/>
          <w:numId w:val="78"/>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温度            B.液体密度         C.大气压力        D.重力加速度</w:t>
      </w:r>
    </w:p>
    <w:p>
      <w:pPr>
        <w:numPr>
          <w:ilvl w:val="0"/>
          <w:numId w:val="79"/>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微小晶体与同一种的大块晶体比较，下列说法中不正确的是  ( C )</w:t>
      </w:r>
    </w:p>
    <w:p>
      <w:pPr>
        <w:numPr>
          <w:ilvl w:val="0"/>
          <w:numId w:val="80"/>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微小晶体的饱和蒸汽压大           B.微小晶体的表面张力未变</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C.微小晶体的溶解度小               D.微小晶体的熔点低</w:t>
      </w:r>
    </w:p>
    <w:p>
      <w:pPr>
        <w:numPr>
          <w:ilvl w:val="0"/>
          <w:numId w:val="81"/>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水在某毛细管内上升高度为h，若将此管垂直地向水深处插下，露在水面以上的高度为h/2，则（ C ）</w:t>
      </w:r>
    </w:p>
    <w:p>
      <w:pPr>
        <w:numPr>
          <w:ilvl w:val="0"/>
          <w:numId w:val="82"/>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水会不断冒出                     B.水不流出，管内液面凸起</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C.水不流出，管内凹液面的曲率半径增大为原先的2倍</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D.水不流出，管内凹液面的曲率半径减小为原先的一半</w:t>
      </w:r>
    </w:p>
    <w:p>
      <w:pPr>
        <w:numPr>
          <w:ilvl w:val="0"/>
          <w:numId w:val="83"/>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用最大气泡法测定液体表面张力的实验中，错误的是（ D ）</w:t>
      </w:r>
    </w:p>
    <w:p>
      <w:pPr>
        <w:numPr>
          <w:ilvl w:val="0"/>
          <w:numId w:val="84"/>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毛细管壁必须清洁干净             B.毛细管口必须平整</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C.毛细管必须垂直放置               D.毛细管须插入液体一定深度</w:t>
      </w:r>
    </w:p>
    <w:p>
      <w:pPr>
        <w:numPr>
          <w:ilvl w:val="0"/>
          <w:numId w:val="85"/>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在干净粗细均匀的U形玻璃毛细管中注入纯水，两侧液住的高度相同，然后用微量注射器从右侧注入少量正丁酸水溶液，两侧液住的高度将（ B ）</w:t>
      </w:r>
    </w:p>
    <w:p>
      <w:pPr>
        <w:numPr>
          <w:ilvl w:val="0"/>
          <w:numId w:val="86"/>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相同            B.左侧高于右侧       C.右侧高于左侧      D.不能确定</w:t>
      </w:r>
    </w:p>
    <w:p>
      <w:pPr>
        <w:numPr>
          <w:ilvl w:val="0"/>
          <w:numId w:val="87"/>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在三通活塞两端涂上肥皂液，关闭右端，在左端吹一大泡，关闭左端，在右端吹一小泡，然后使左右两端相通，将会出现（ B ）</w:t>
      </w:r>
    </w:p>
    <w:p>
      <w:pPr>
        <w:numPr>
          <w:ilvl w:val="0"/>
          <w:numId w:val="88"/>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大泡变小，小泡变大                B.小泡变小，大泡变大</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C.两泡大小保持不变                  D.不能确定</w:t>
      </w:r>
    </w:p>
    <w:p>
      <w:pPr>
        <w:numPr>
          <w:ilvl w:val="0"/>
          <w:numId w:val="89"/>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重量分析中的“陈化”过程，发生（ A ）</w:t>
      </w:r>
    </w:p>
    <w:p>
      <w:pPr>
        <w:numPr>
          <w:ilvl w:val="0"/>
          <w:numId w:val="90"/>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晶体粒子变大，晶粒数减小          B.晶体粒子变小，晶粒数增多</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C.晶体粒子大小和数目均保持不变      D.大小晶体粒子尺寸趋于相等，晶粒数保持不变</w:t>
      </w:r>
    </w:p>
    <w:p>
      <w:pPr>
        <w:numPr>
          <w:ilvl w:val="0"/>
          <w:numId w:val="91"/>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在一支干净、水平放置、内径均匀的玻璃毛细管中注入一滴纯水，形成一自由移动的液住。然后用微量注射器向液住右侧注入少量NaCl水溶液，假设接触角</w:t>
      </w:r>
      <w:r>
        <w:rPr>
          <w:rFonts w:hint="eastAsia" w:ascii="华文楷体" w:hAnsi="华文楷体" w:eastAsia="华文楷体" w:cs="华文楷体"/>
          <w:position w:val="-6"/>
          <w:sz w:val="28"/>
          <w:szCs w:val="28"/>
        </w:rPr>
        <w:object>
          <v:shape id="_x0000_i1675" o:spt="75" type="#_x0000_t75" style="height:13.95pt;width:9.95pt;" o:ole="t" filled="f" stroked="f" coordsize="21600,21600">
            <v:path/>
            <v:fill on="f" focussize="0,0"/>
            <v:stroke on="f"/>
            <v:imagedata r:id="rId1464" o:title=""/>
            <o:lock v:ext="edit" grouping="f" rotation="f" text="f" aspectratio="t"/>
            <w10:wrap type="none"/>
            <w10:anchorlock/>
          </v:shape>
          <o:OLEObject Type="Embed" ProgID="Equation.KSEE3" ShapeID="_x0000_i1675" DrawAspect="Content" ObjectID="_1468076419" r:id="rId1463">
            <o:LockedField>false</o:LockedField>
          </o:OLEObject>
        </w:object>
      </w:r>
      <w:r>
        <w:rPr>
          <w:rFonts w:hint="eastAsia" w:ascii="华文楷体" w:hAnsi="华文楷体" w:eastAsia="华文楷体" w:cs="华文楷体"/>
          <w:sz w:val="28"/>
          <w:szCs w:val="28"/>
        </w:rPr>
        <w:t>不变，则液住将（ B ）</w:t>
      </w:r>
    </w:p>
    <w:p>
      <w:pPr>
        <w:numPr>
          <w:ilvl w:val="0"/>
          <w:numId w:val="92"/>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不移动            B.向右移动            C.向左移动          D.无法判断</w:t>
      </w:r>
    </w:p>
    <w:p>
      <w:pPr>
        <w:numPr>
          <w:ilvl w:val="0"/>
          <w:numId w:val="93"/>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在潮湿的空气中放有三根粗细不等的毛细管，其半径大小顺序为</w:t>
      </w:r>
      <w:r>
        <w:rPr>
          <w:rFonts w:hint="eastAsia" w:ascii="华文楷体" w:hAnsi="华文楷体" w:eastAsia="华文楷体" w:cs="华文楷体"/>
          <w:position w:val="-6"/>
          <w:sz w:val="28"/>
          <w:szCs w:val="28"/>
        </w:rPr>
        <w:object>
          <v:shape id="_x0000_i1676" o:spt="75" type="#_x0000_t75" style="height:13.95pt;width:59.95pt;" o:ole="t" filled="f" stroked="f" coordsize="21600,21600">
            <v:path/>
            <v:fill on="f" focussize="0,0"/>
            <v:stroke on="f"/>
            <v:imagedata r:id="rId1466" o:title=""/>
            <o:lock v:ext="edit" grouping="f" rotation="f" text="f" aspectratio="t"/>
            <w10:wrap type="none"/>
            <w10:anchorlock/>
          </v:shape>
          <o:OLEObject Type="Embed" ProgID="Equation.KSEE3" ShapeID="_x0000_i1676" DrawAspect="Content" ObjectID="_1468076420" r:id="rId1465">
            <o:LockedField>false</o:LockedField>
          </o:OLEObject>
        </w:object>
      </w:r>
      <w:r>
        <w:rPr>
          <w:rFonts w:hint="eastAsia" w:ascii="华文楷体" w:hAnsi="华文楷体" w:eastAsia="华文楷体" w:cs="华文楷体"/>
          <w:sz w:val="28"/>
          <w:szCs w:val="28"/>
        </w:rPr>
        <w:t>，则毛细管内水蒸气易于凝结的顺序是（ C ）</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A.1,2,3              B.2,3,1                C.3,2,1              D.无法判断</w:t>
      </w:r>
    </w:p>
    <w:p>
      <w:pPr>
        <w:numPr>
          <w:ilvl w:val="0"/>
          <w:numId w:val="93"/>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人工降雨是将AgI微细晶粒喷洒在积雨云层中，目的是为降雨提供（ C ）</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A.冷量              B.湿度                C.晶核              D.温度</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14、下列对于物理吸附的描述，不正确的是（ D ）</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A.吸附力基于范德华力，吸附一般没有选择性</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B.吸附层可以是单分子层或多分子层</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C.吸附速率较快，吸附热较小</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D.吸附较稳定，不易解析</w:t>
      </w:r>
    </w:p>
    <w:p>
      <w:pPr>
        <w:numPr>
          <w:ilvl w:val="0"/>
          <w:numId w:val="94"/>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弗兰德里希吸附定温式</w:t>
      </w:r>
      <w:r>
        <w:rPr>
          <w:rFonts w:hint="eastAsia" w:ascii="华文楷体" w:hAnsi="华文楷体" w:eastAsia="华文楷体" w:cs="华文楷体"/>
          <w:position w:val="-24"/>
          <w:sz w:val="28"/>
          <w:szCs w:val="28"/>
        </w:rPr>
        <w:object>
          <v:shape id="_x0000_i1677" o:spt="75" type="#_x0000_t75" style="height:30.95pt;width:41.95pt;" o:ole="t" filled="f" stroked="f" coordsize="21600,21600">
            <v:path/>
            <v:fill on="f" focussize="0,0"/>
            <v:stroke on="f"/>
            <v:imagedata r:id="rId1468" o:title=""/>
            <o:lock v:ext="edit" grouping="f" rotation="f" text="f" aspectratio="t"/>
            <w10:wrap type="none"/>
            <w10:anchorlock/>
          </v:shape>
          <o:OLEObject Type="Embed" ProgID="Equation.KSEE3" ShapeID="_x0000_i1677" DrawAspect="Content" ObjectID="_1468076421" r:id="rId1467">
            <o:LockedField>false</o:LockedField>
          </o:OLEObject>
        </w:object>
      </w:r>
      <w:r>
        <w:rPr>
          <w:rFonts w:hint="eastAsia" w:ascii="华文楷体" w:hAnsi="华文楷体" w:eastAsia="华文楷体" w:cs="华文楷体"/>
          <w:sz w:val="28"/>
          <w:szCs w:val="28"/>
        </w:rPr>
        <w:t>适用于（ B ）</w:t>
      </w:r>
    </w:p>
    <w:p>
      <w:pPr>
        <w:numPr>
          <w:ilvl w:val="0"/>
          <w:numId w:val="95"/>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低压             B.中压                C.高压               D.任何压力</w:t>
      </w:r>
    </w:p>
    <w:p>
      <w:pPr>
        <w:numPr>
          <w:ilvl w:val="0"/>
          <w:numId w:val="96"/>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朗缪尔吸附定温式所基于的假设是（ C ）</w:t>
      </w:r>
    </w:p>
    <w:p>
      <w:pPr>
        <w:numPr>
          <w:ilvl w:val="0"/>
          <w:numId w:val="97"/>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理想气体行为</w:t>
      </w:r>
    </w:p>
    <w:p>
      <w:pPr>
        <w:numPr>
          <w:ilvl w:val="0"/>
          <w:numId w:val="97"/>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吸附与脱附的活化能均为零</w:t>
      </w:r>
    </w:p>
    <w:p>
      <w:pPr>
        <w:numPr>
          <w:ilvl w:val="0"/>
          <w:numId w:val="97"/>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吸附热一般为常数，不随吸附过程变化</w:t>
      </w:r>
    </w:p>
    <w:p>
      <w:pPr>
        <w:numPr>
          <w:ilvl w:val="0"/>
          <w:numId w:val="97"/>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平整的固体表面</w:t>
      </w:r>
    </w:p>
    <w:p>
      <w:pPr>
        <w:numPr>
          <w:ilvl w:val="0"/>
          <w:numId w:val="98"/>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多孔固体表面易吸附水蒸气，而不易吸附氧气、氮气，其主要原因是（ C ）</w:t>
      </w:r>
    </w:p>
    <w:p>
      <w:pPr>
        <w:numPr>
          <w:ilvl w:val="0"/>
          <w:numId w:val="99"/>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水蒸气相对分子质量比</w:t>
      </w:r>
      <w:r>
        <w:rPr>
          <w:rFonts w:hint="eastAsia" w:ascii="华文楷体" w:hAnsi="华文楷体" w:eastAsia="华文楷体" w:cs="华文楷体"/>
          <w:position w:val="-6"/>
          <w:sz w:val="28"/>
          <w:szCs w:val="28"/>
        </w:rPr>
        <w:object>
          <v:shape id="_x0000_i1678" o:spt="75" type="#_x0000_t75" style="height:13.95pt;width:36pt;" o:ole="t" filled="f" stroked="f" coordsize="21600,21600">
            <v:path/>
            <v:fill on="f" focussize="0,0"/>
            <v:stroke on="f"/>
            <v:imagedata r:id="rId1470" o:title=""/>
            <o:lock v:ext="edit" grouping="f" rotation="f" text="f" aspectratio="t"/>
            <w10:wrap type="none"/>
            <w10:anchorlock/>
          </v:shape>
          <o:OLEObject Type="Embed" ProgID="Equation.KSEE3" ShapeID="_x0000_i1678" DrawAspect="Content" ObjectID="_1468076422" r:id="rId1469">
            <o:LockedField>false</o:LockedField>
          </o:OLEObject>
        </w:object>
      </w:r>
      <w:r>
        <w:rPr>
          <w:rFonts w:hint="eastAsia" w:ascii="华文楷体" w:hAnsi="华文楷体" w:eastAsia="华文楷体" w:cs="华文楷体"/>
          <w:sz w:val="28"/>
          <w:szCs w:val="28"/>
        </w:rPr>
        <w:t>小</w:t>
      </w:r>
    </w:p>
    <w:p>
      <w:pPr>
        <w:numPr>
          <w:ilvl w:val="0"/>
          <w:numId w:val="99"/>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水蒸气分子的极性比</w:t>
      </w:r>
      <w:r>
        <w:rPr>
          <w:rFonts w:hint="eastAsia" w:ascii="华文楷体" w:hAnsi="华文楷体" w:eastAsia="华文楷体" w:cs="华文楷体"/>
          <w:position w:val="-6"/>
          <w:sz w:val="28"/>
          <w:szCs w:val="28"/>
        </w:rPr>
        <w:object>
          <v:shape id="_x0000_i1679" o:spt="75" type="#_x0000_t75" style="height:13.95pt;width:36pt;" o:ole="t" filled="f" stroked="f" coordsize="21600,21600">
            <v:path/>
            <v:fill on="f" focussize="0,0"/>
            <v:stroke on="f"/>
            <v:imagedata r:id="rId1472" o:title=""/>
            <o:lock v:ext="edit" grouping="f" rotation="f" text="f" aspectratio="t"/>
            <w10:wrap type="none"/>
            <w10:anchorlock/>
          </v:shape>
          <o:OLEObject Type="Embed" ProgID="Equation.KSEE3" ShapeID="_x0000_i1679" DrawAspect="Content" ObjectID="_1468076423" r:id="rId1471">
            <o:LockedField>false</o:LockedField>
          </o:OLEObject>
        </w:object>
      </w:r>
      <w:r>
        <w:rPr>
          <w:rFonts w:hint="eastAsia" w:ascii="华文楷体" w:hAnsi="华文楷体" w:eastAsia="华文楷体" w:cs="华文楷体"/>
          <w:sz w:val="28"/>
          <w:szCs w:val="28"/>
        </w:rPr>
        <w:t>要大</w:t>
      </w:r>
    </w:p>
    <w:p>
      <w:pPr>
        <w:numPr>
          <w:ilvl w:val="0"/>
          <w:numId w:val="99"/>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水蒸汽的凝聚温度比</w:t>
      </w:r>
      <w:r>
        <w:rPr>
          <w:rFonts w:hint="eastAsia" w:ascii="华文楷体" w:hAnsi="华文楷体" w:eastAsia="华文楷体" w:cs="华文楷体"/>
          <w:position w:val="-6"/>
          <w:sz w:val="28"/>
          <w:szCs w:val="28"/>
        </w:rPr>
        <w:object>
          <v:shape id="_x0000_i1680" o:spt="75" type="#_x0000_t75" style="height:13.95pt;width:36pt;" o:ole="t" filled="f" stroked="f" coordsize="21600,21600">
            <v:path/>
            <v:fill on="f" focussize="0,0"/>
            <v:stroke on="f"/>
            <v:imagedata r:id="rId1474" o:title=""/>
            <o:lock v:ext="edit" grouping="f" rotation="f" text="f" aspectratio="t"/>
            <w10:wrap type="none"/>
            <w10:anchorlock/>
          </v:shape>
          <o:OLEObject Type="Embed" ProgID="Equation.KSEE3" ShapeID="_x0000_i1680" DrawAspect="Content" ObjectID="_1468076424" r:id="rId1473">
            <o:LockedField>false</o:LockedField>
          </o:OLEObject>
        </w:object>
      </w:r>
      <w:r>
        <w:rPr>
          <w:rFonts w:hint="eastAsia" w:ascii="华文楷体" w:hAnsi="华文楷体" w:eastAsia="华文楷体" w:cs="华文楷体"/>
          <w:sz w:val="28"/>
          <w:szCs w:val="28"/>
        </w:rPr>
        <w:t>高</w:t>
      </w:r>
    </w:p>
    <w:p>
      <w:pPr>
        <w:numPr>
          <w:ilvl w:val="0"/>
          <w:numId w:val="99"/>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水蒸气在空气中含量比</w:t>
      </w:r>
      <w:r>
        <w:rPr>
          <w:rFonts w:hint="eastAsia" w:ascii="华文楷体" w:hAnsi="华文楷体" w:eastAsia="华文楷体" w:cs="华文楷体"/>
          <w:position w:val="-6"/>
          <w:sz w:val="28"/>
          <w:szCs w:val="28"/>
        </w:rPr>
        <w:object>
          <v:shape id="_x0000_i1681" o:spt="75" type="#_x0000_t75" style="height:13.95pt;width:36pt;" o:ole="t" filled="f" stroked="f" coordsize="21600,21600">
            <v:path/>
            <v:fill on="f" focussize="0,0"/>
            <v:stroke on="f"/>
            <v:imagedata r:id="rId1476" o:title=""/>
            <o:lock v:ext="edit" grouping="f" rotation="f" text="f" aspectratio="t"/>
            <w10:wrap type="none"/>
            <w10:anchorlock/>
          </v:shape>
          <o:OLEObject Type="Embed" ProgID="Equation.KSEE3" ShapeID="_x0000_i1681" DrawAspect="Content" ObjectID="_1468076425" r:id="rId1475">
            <o:LockedField>false</o:LockedField>
          </o:OLEObject>
        </w:object>
      </w:r>
      <w:r>
        <w:rPr>
          <w:rFonts w:hint="eastAsia" w:ascii="华文楷体" w:hAnsi="华文楷体" w:eastAsia="华文楷体" w:cs="华文楷体"/>
          <w:sz w:val="28"/>
          <w:szCs w:val="28"/>
        </w:rPr>
        <w:t>要少</w:t>
      </w:r>
    </w:p>
    <w:p>
      <w:pPr>
        <w:numPr>
          <w:ilvl w:val="0"/>
          <w:numId w:val="100"/>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下列叙述不正确的是（ D ）</w:t>
      </w:r>
    </w:p>
    <w:p>
      <w:pPr>
        <w:numPr>
          <w:ilvl w:val="0"/>
          <w:numId w:val="101"/>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农药中加入湿润剂可使</w:t>
      </w:r>
      <w:r>
        <w:rPr>
          <w:rFonts w:hint="eastAsia" w:ascii="华文楷体" w:hAnsi="华文楷体" w:eastAsia="华文楷体" w:cs="华文楷体"/>
          <w:position w:val="-6"/>
          <w:sz w:val="28"/>
          <w:szCs w:val="28"/>
        </w:rPr>
        <w:object>
          <v:shape id="_x0000_i1682" o:spt="75" type="#_x0000_t75" style="height:11.95pt;width:24.95pt;" o:ole="t" filled="f" stroked="f" coordsize="21600,21600">
            <v:path/>
            <v:fill on="f" focussize="0,0"/>
            <v:stroke on="f"/>
            <v:imagedata r:id="rId1478" o:title=""/>
            <o:lock v:ext="edit" grouping="f" rotation="f" text="f" aspectratio="t"/>
            <w10:wrap type="none"/>
            <w10:anchorlock/>
          </v:shape>
          <o:OLEObject Type="Embed" ProgID="Equation.KSEE3" ShapeID="_x0000_i1682" DrawAspect="Content" ObjectID="_1468076426" r:id="rId1477">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6"/>
          <w:sz w:val="28"/>
          <w:szCs w:val="28"/>
        </w:rPr>
        <w:object>
          <v:shape id="_x0000_i1683" o:spt="75" type="#_x0000_t75" style="height:10.95pt;width:23.95pt;" o:ole="t" filled="f" stroked="f" coordsize="21600,21600">
            <v:path/>
            <v:fill on="f" focussize="0,0"/>
            <v:stroke on="f"/>
            <v:imagedata r:id="rId1480" o:title=""/>
            <o:lock v:ext="edit" grouping="f" rotation="f" text="f" aspectratio="t"/>
            <w10:wrap type="none"/>
            <w10:anchorlock/>
          </v:shape>
          <o:OLEObject Type="Embed" ProgID="Equation.KSEE3" ShapeID="_x0000_i1683" DrawAspect="Content" ObjectID="_1468076427" r:id="rId1479">
            <o:LockedField>false</o:LockedField>
          </o:OLEObject>
        </w:object>
      </w:r>
      <w:r>
        <w:rPr>
          <w:rFonts w:hint="eastAsia" w:ascii="华文楷体" w:hAnsi="华文楷体" w:eastAsia="华文楷体" w:cs="华文楷体"/>
          <w:sz w:val="28"/>
          <w:szCs w:val="28"/>
        </w:rPr>
        <w:t>减小，药液在植物表面易于铺展</w:t>
      </w:r>
    </w:p>
    <w:p>
      <w:pPr>
        <w:numPr>
          <w:ilvl w:val="0"/>
          <w:numId w:val="101"/>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防水布上涂表面活性剂使</w:t>
      </w:r>
      <w:r>
        <w:rPr>
          <w:rFonts w:hint="eastAsia" w:ascii="华文楷体" w:hAnsi="华文楷体" w:eastAsia="华文楷体" w:cs="华文楷体"/>
          <w:position w:val="-8"/>
          <w:sz w:val="28"/>
          <w:szCs w:val="28"/>
        </w:rPr>
        <w:object>
          <v:shape id="_x0000_i1684" o:spt="75" type="#_x0000_t75" style="height:11.95pt;width:25.95pt;" o:ole="t" filled="f" stroked="f" coordsize="21600,21600">
            <v:path/>
            <v:fill on="f" focussize="0,0"/>
            <v:stroke on="f"/>
            <v:imagedata r:id="rId1482" o:title=""/>
            <o:lock v:ext="edit" grouping="f" rotation="f" text="f" aspectratio="t"/>
            <w10:wrap type="none"/>
            <w10:anchorlock/>
          </v:shape>
          <o:OLEObject Type="Embed" ProgID="Equation.KSEE3" ShapeID="_x0000_i1684" DrawAspect="Content" ObjectID="_1468076428" r:id="rId1481">
            <o:LockedField>false</o:LockedField>
          </o:OLEObject>
        </w:object>
      </w:r>
      <w:r>
        <w:rPr>
          <w:rFonts w:hint="eastAsia" w:ascii="华文楷体" w:hAnsi="华文楷体" w:eastAsia="华文楷体" w:cs="华文楷体"/>
          <w:sz w:val="28"/>
          <w:szCs w:val="28"/>
        </w:rPr>
        <w:t>减小，水珠在其上不易铺展</w:t>
      </w:r>
    </w:p>
    <w:p>
      <w:pPr>
        <w:numPr>
          <w:ilvl w:val="0"/>
          <w:numId w:val="101"/>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泡沫浮选法中捕集剂极性基吸附在矿石表面，非极性基向外易被吸附在泡沫上</w:t>
      </w:r>
    </w:p>
    <w:p>
      <w:pPr>
        <w:numPr>
          <w:ilvl w:val="0"/>
          <w:numId w:val="101"/>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起泡剂的主要作用是增大液体表面张力</w:t>
      </w:r>
    </w:p>
    <w:p>
      <w:pPr>
        <w:numPr>
          <w:ilvl w:val="0"/>
          <w:numId w:val="102"/>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液体在固体表面铺展过程中所涉及的界面变化是（ A ）</w:t>
      </w:r>
    </w:p>
    <w:p>
      <w:pPr>
        <w:numPr>
          <w:ilvl w:val="0"/>
          <w:numId w:val="103"/>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增加液体表面和固-液界面，减小固体表面</w:t>
      </w:r>
    </w:p>
    <w:p>
      <w:pPr>
        <w:numPr>
          <w:ilvl w:val="0"/>
          <w:numId w:val="103"/>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增加固-液界面，减小固体表面</w:t>
      </w:r>
    </w:p>
    <w:p>
      <w:pPr>
        <w:numPr>
          <w:ilvl w:val="0"/>
          <w:numId w:val="103"/>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减小液体表面和固体表面，增加固-液界面</w:t>
      </w:r>
    </w:p>
    <w:p>
      <w:pPr>
        <w:numPr>
          <w:ilvl w:val="0"/>
          <w:numId w:val="103"/>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增加固体表面和固-液界面，液体表面不变</w:t>
      </w:r>
    </w:p>
    <w:p>
      <w:pPr>
        <w:numPr>
          <w:ilvl w:val="0"/>
          <w:numId w:val="104"/>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液体1能在与之不互溶的液体2上铺展开的条件是（ A ）</w:t>
      </w:r>
    </w:p>
    <w:p>
      <w:pPr>
        <w:numPr>
          <w:ilvl w:val="0"/>
          <w:numId w:val="105"/>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685" o:spt="75" type="#_x0000_t75" style="height:11.95pt;width:72pt;" o:ole="t" filled="f" stroked="f" coordsize="21600,21600">
            <v:path/>
            <v:fill on="f" focussize="0,0"/>
            <v:stroke on="f"/>
            <v:imagedata r:id="rId1484" o:title=""/>
            <o:lock v:ext="edit" grouping="f" rotation="f" text="f" aspectratio="t"/>
            <w10:wrap type="none"/>
            <w10:anchorlock/>
          </v:shape>
          <o:OLEObject Type="Embed" ProgID="Equation.KSEE3" ShapeID="_x0000_i1685" DrawAspect="Content" ObjectID="_1468076429" r:id="rId1483">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686" o:spt="75" type="#_x0000_t75" style="height:11.95pt;width:72pt;" o:ole="t" filled="f" stroked="f" coordsize="21600,21600">
            <v:path/>
            <v:fill on="f" focussize="0,0"/>
            <v:stroke on="f"/>
            <v:imagedata r:id="rId1486" o:title=""/>
            <o:lock v:ext="edit" grouping="f" rotation="f" text="f" aspectratio="t"/>
            <w10:wrap type="none"/>
            <w10:anchorlock/>
          </v:shape>
          <o:OLEObject Type="Embed" ProgID="Equation.KSEE3" ShapeID="_x0000_i1686" DrawAspect="Content" ObjectID="_1468076430" r:id="rId1485">
            <o:LockedField>false</o:LockedField>
          </o:OLEObject>
        </w:objec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6"/>
          <w:sz w:val="28"/>
          <w:szCs w:val="28"/>
        </w:rPr>
        <w:object>
          <v:shape id="_x0000_i1687" o:spt="75" type="#_x0000_t75" style="height:11.95pt;width:72pt;" o:ole="t" filled="f" stroked="f" coordsize="21600,21600">
            <v:path/>
            <v:fill on="f" focussize="0,0"/>
            <v:stroke on="f"/>
            <v:imagedata r:id="rId1488" o:title=""/>
            <o:lock v:ext="edit" grouping="f" rotation="f" text="f" aspectratio="t"/>
            <w10:wrap type="none"/>
            <w10:anchorlock/>
          </v:shape>
          <o:OLEObject Type="Embed" ProgID="Equation.KSEE3" ShapeID="_x0000_i1687" DrawAspect="Content" ObjectID="_1468076431" r:id="rId1487">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688" o:spt="75" type="#_x0000_t75" style="height:11.95pt;width:72pt;" o:ole="t" filled="f" stroked="f" coordsize="21600,21600">
            <v:path/>
            <v:fill on="f" focussize="0,0"/>
            <v:stroke on="f"/>
            <v:imagedata r:id="rId1490" o:title=""/>
            <o:lock v:ext="edit" grouping="f" rotation="f" text="f" aspectratio="t"/>
            <w10:wrap type="none"/>
            <w10:anchorlock/>
          </v:shape>
          <o:OLEObject Type="Embed" ProgID="Equation.KSEE3" ShapeID="_x0000_i1688" DrawAspect="Content" ObjectID="_1468076432" r:id="rId1489">
            <o:LockedField>false</o:LockedField>
          </o:OLEObject>
        </w:object>
      </w:r>
    </w:p>
    <w:p>
      <w:pPr>
        <w:numPr>
          <w:ilvl w:val="0"/>
          <w:numId w:val="106"/>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对于亲水性固体表面，其表面张力之间的关系是（ B ）</w:t>
      </w:r>
    </w:p>
    <w:p>
      <w:pPr>
        <w:numPr>
          <w:ilvl w:val="0"/>
          <w:numId w:val="107"/>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position w:val="-8"/>
          <w:sz w:val="28"/>
          <w:szCs w:val="28"/>
        </w:rPr>
        <w:object>
          <v:shape id="_x0000_i1689" o:spt="75" type="#_x0000_t75" style="height:11.95pt;width:57.95pt;" o:ole="t" filled="f" stroked="f" coordsize="21600,21600">
            <v:path/>
            <v:fill on="f" focussize="0,0"/>
            <v:stroke on="f"/>
            <v:imagedata r:id="rId1492" o:title=""/>
            <o:lock v:ext="edit" grouping="f" rotation="f" text="f" aspectratio="t"/>
            <w10:wrap type="none"/>
            <w10:anchorlock/>
          </v:shape>
          <o:OLEObject Type="Embed" ProgID="Equation.KSEE3" ShapeID="_x0000_i1689" DrawAspect="Content" ObjectID="_1468076433" r:id="rId1491">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8"/>
          <w:sz w:val="28"/>
          <w:szCs w:val="28"/>
        </w:rPr>
        <w:object>
          <v:shape id="_x0000_i1690" o:spt="75" type="#_x0000_t75" style="height:11.95pt;width:56.95pt;" o:ole="t" filled="f" stroked="f" coordsize="21600,21600">
            <v:path/>
            <v:fill on="f" focussize="0,0"/>
            <v:stroke on="f"/>
            <v:imagedata r:id="rId1494" o:title=""/>
            <o:lock v:ext="edit" grouping="f" rotation="f" text="f" aspectratio="t"/>
            <w10:wrap type="none"/>
            <w10:anchorlock/>
          </v:shape>
          <o:OLEObject Type="Embed" ProgID="Equation.KSEE3" ShapeID="_x0000_i1690" DrawAspect="Content" ObjectID="_1468076434" r:id="rId1493">
            <o:LockedField>false</o:LockedField>
          </o:OLEObject>
        </w:object>
      </w:r>
    </w:p>
    <w:p>
      <w:p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8"/>
          <w:sz w:val="28"/>
          <w:szCs w:val="28"/>
        </w:rPr>
        <w:object>
          <v:shape id="_x0000_i1691" o:spt="75" type="#_x0000_t75" style="height:11.95pt;width:57.95pt;" o:ole="t" filled="f" stroked="f" coordsize="21600,21600">
            <v:path/>
            <v:fill on="f" focussize="0,0"/>
            <v:stroke on="f"/>
            <v:imagedata r:id="rId1496" o:title=""/>
            <o:lock v:ext="edit" grouping="f" rotation="f" text="f" aspectratio="t"/>
            <w10:wrap type="none"/>
            <w10:anchorlock/>
          </v:shape>
          <o:OLEObject Type="Embed" ProgID="Equation.KSEE3" ShapeID="_x0000_i1691" DrawAspect="Content" ObjectID="_1468076435" r:id="rId1495">
            <o:LockedField>false</o:LockedField>
          </o:OLEObject>
        </w:objec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D.无法确定</w:t>
      </w:r>
    </w:p>
    <w:p>
      <w:pPr>
        <w:numPr>
          <w:ilvl w:val="0"/>
          <w:numId w:val="108"/>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对于亲水性固体表面，其固、液间的接触角</w:t>
      </w:r>
      <w:r>
        <w:rPr>
          <w:rFonts w:hint="eastAsia" w:ascii="华文楷体" w:hAnsi="华文楷体" w:eastAsia="华文楷体" w:cs="华文楷体"/>
          <w:position w:val="-6"/>
          <w:sz w:val="28"/>
          <w:szCs w:val="28"/>
        </w:rPr>
        <w:object>
          <v:shape id="_x0000_i1692" o:spt="75" type="#_x0000_t75" style="height:13.95pt;width:9.95pt;" o:ole="t" filled="f" stroked="f" coordsize="21600,21600">
            <v:path/>
            <v:fill on="f" focussize="0,0"/>
            <v:stroke on="f"/>
            <v:imagedata r:id="rId1498" o:title=""/>
            <o:lock v:ext="edit" grouping="f" rotation="f" text="f" aspectratio="t"/>
            <w10:wrap type="none"/>
            <w10:anchorlock/>
          </v:shape>
          <o:OLEObject Type="Embed" ProgID="Equation.KSEE3" ShapeID="_x0000_i1692" DrawAspect="Content" ObjectID="_1468076436" r:id="rId1497">
            <o:LockedField>false</o:LockedField>
          </o:OLEObject>
        </w:object>
      </w:r>
      <w:r>
        <w:rPr>
          <w:rFonts w:hint="eastAsia" w:ascii="华文楷体" w:hAnsi="华文楷体" w:eastAsia="华文楷体" w:cs="华文楷体"/>
          <w:sz w:val="28"/>
          <w:szCs w:val="28"/>
        </w:rPr>
        <w:t>（ C ）</w:t>
      </w:r>
    </w:p>
    <w:p>
      <w:pPr>
        <w:numPr>
          <w:ilvl w:val="0"/>
          <w:numId w:val="109"/>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693" o:spt="75" type="#_x0000_t75" style="height:13.95pt;width:38.95pt;" o:ole="t" filled="f" stroked="f" coordsize="21600,21600">
            <v:path/>
            <v:fill on="f" focussize="0,0"/>
            <v:stroke on="f"/>
            <v:imagedata r:id="rId1500" o:title=""/>
            <o:lock v:ext="edit" grouping="f" rotation="f" text="f" aspectratio="t"/>
            <w10:wrap type="none"/>
            <w10:anchorlock/>
          </v:shape>
          <o:OLEObject Type="Embed" ProgID="Equation.KSEE3" ShapeID="_x0000_i1693" DrawAspect="Content" ObjectID="_1468076437" r:id="rId1499">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694" o:spt="75" type="#_x0000_t75" style="height:13.95pt;width:38.95pt;" o:ole="t" filled="f" stroked="f" coordsize="21600,21600">
            <v:path/>
            <v:fill on="f" focussize="0,0"/>
            <v:stroke on="f"/>
            <v:imagedata r:id="rId1502" o:title=""/>
            <o:lock v:ext="edit" grouping="f" rotation="f" text="f" aspectratio="t"/>
            <w10:wrap type="none"/>
            <w10:anchorlock/>
          </v:shape>
          <o:OLEObject Type="Embed" ProgID="Equation.KSEE3" ShapeID="_x0000_i1694" DrawAspect="Content" ObjectID="_1468076438" r:id="rId1501">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695" o:spt="75" type="#_x0000_t75" style="height:13.95pt;width:38.95pt;" o:ole="t" filled="f" stroked="f" coordsize="21600,21600">
            <v:path/>
            <v:fill on="f" focussize="0,0"/>
            <v:stroke on="f"/>
            <v:imagedata r:id="rId1504" o:title=""/>
            <o:lock v:ext="edit" grouping="f" rotation="f" text="f" aspectratio="t"/>
            <w10:wrap type="none"/>
            <w10:anchorlock/>
          </v:shape>
          <o:OLEObject Type="Embed" ProgID="Equation.KSEE3" ShapeID="_x0000_i1695" DrawAspect="Content" ObjectID="_1468076439" r:id="rId1503">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696" o:spt="75" type="#_x0000_t75" style="height:13.95pt;width:43.95pt;" o:ole="t" filled="f" stroked="f" coordsize="21600,21600">
            <v:path/>
            <v:fill on="f" focussize="0,0"/>
            <v:stroke on="f"/>
            <v:imagedata r:id="rId1506" o:title=""/>
            <o:lock v:ext="edit" grouping="f" rotation="f" text="f" aspectratio="t"/>
            <w10:wrap type="none"/>
            <w10:anchorlock/>
          </v:shape>
          <o:OLEObject Type="Embed" ProgID="Equation.KSEE3" ShapeID="_x0000_i1696" DrawAspect="Content" ObjectID="_1468076440" r:id="rId1505">
            <o:LockedField>false</o:LockedField>
          </o:OLEObject>
        </w:object>
      </w:r>
    </w:p>
    <w:p>
      <w:pPr>
        <w:numPr>
          <w:ilvl w:val="0"/>
          <w:numId w:val="110"/>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将一滴汞滴在玻璃板上，界面张力之间的关系（ A ）</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8"/>
          <w:sz w:val="28"/>
          <w:szCs w:val="28"/>
        </w:rPr>
        <w:object>
          <v:shape id="_x0000_i1697" o:spt="75" type="#_x0000_t75" style="height:11.95pt;width:57.95pt;" o:ole="t" filled="f" stroked="f" coordsize="21600,21600">
            <v:path/>
            <v:fill on="f" focussize="0,0"/>
            <v:stroke on="f"/>
            <v:imagedata r:id="rId1492" o:title=""/>
            <o:lock v:ext="edit" grouping="f" rotation="f" text="f" aspectratio="t"/>
            <w10:wrap type="none"/>
            <w10:anchorlock/>
          </v:shape>
          <o:OLEObject Type="Embed" ProgID="Equation.KSEE3" ShapeID="_x0000_i1697" DrawAspect="Content" ObjectID="_1468076441" r:id="rId1507">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8"/>
          <w:sz w:val="28"/>
          <w:szCs w:val="28"/>
        </w:rPr>
        <w:object>
          <v:shape id="_x0000_i1698" o:spt="75" type="#_x0000_t75" style="height:11.95pt;width:56.95pt;" o:ole="t" filled="f" stroked="f" coordsize="21600,21600">
            <v:path/>
            <v:fill on="f" focussize="0,0"/>
            <v:stroke on="f"/>
            <v:imagedata r:id="rId1509" o:title=""/>
            <o:lock v:ext="edit" grouping="f" rotation="f" text="f" aspectratio="t"/>
            <w10:wrap type="none"/>
            <w10:anchorlock/>
          </v:shape>
          <o:OLEObject Type="Embed" ProgID="Equation.KSEE3" ShapeID="_x0000_i1698" DrawAspect="Content" ObjectID="_1468076442" r:id="rId1508">
            <o:LockedField>false</o:LockedField>
          </o:OLEObject>
        </w:object>
      </w:r>
    </w:p>
    <w:p>
      <w:p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8"/>
          <w:sz w:val="28"/>
          <w:szCs w:val="28"/>
        </w:rPr>
        <w:object>
          <v:shape id="_x0000_i1699" o:spt="75" type="#_x0000_t75" style="height:11.95pt;width:58.95pt;" o:ole="t" filled="f" stroked="f" coordsize="21600,21600">
            <v:path/>
            <v:fill on="f" focussize="0,0"/>
            <v:stroke on="f"/>
            <v:imagedata r:id="rId1511" o:title=""/>
            <o:lock v:ext="edit" grouping="f" rotation="f" text="f" aspectratio="t"/>
            <w10:wrap type="none"/>
            <w10:anchorlock/>
          </v:shape>
          <o:OLEObject Type="Embed" ProgID="Equation.KSEE3" ShapeID="_x0000_i1699" DrawAspect="Content" ObjectID="_1468076443" r:id="rId1510">
            <o:LockedField>false</o:LockedField>
          </o:OLEObject>
        </w:objec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D.</w:t>
      </w:r>
      <w:r>
        <w:rPr>
          <w:rFonts w:hint="eastAsia" w:ascii="华文楷体" w:hAnsi="华文楷体" w:eastAsia="华文楷体" w:cs="华文楷体"/>
          <w:position w:val="-8"/>
          <w:sz w:val="28"/>
          <w:szCs w:val="28"/>
        </w:rPr>
        <w:object>
          <v:shape id="_x0000_i1700" o:spt="75" type="#_x0000_t75" style="height:11.95pt;width:56.95pt;" o:ole="t" filled="f" stroked="f" coordsize="21600,21600">
            <v:path/>
            <v:fill on="f" focussize="0,0"/>
            <v:stroke on="f"/>
            <v:imagedata r:id="rId1513" o:title=""/>
            <o:lock v:ext="edit" grouping="f" rotation="f" text="f" aspectratio="t"/>
            <w10:wrap type="none"/>
            <w10:anchorlock/>
          </v:shape>
          <o:OLEObject Type="Embed" ProgID="Equation.KSEE3" ShapeID="_x0000_i1700" DrawAspect="Content" ObjectID="_1468076444" r:id="rId1512">
            <o:LockedField>false</o:LockedField>
          </o:OLEObject>
        </w:objec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24、液体表面分子所受合力的方向总是（      ），液体表面张力的方向总是（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（A）沿液体表面的法线方向，指向液体内部</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（B）沿液体表面的法线方向，指向气相</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（C）沿液体的切线方向</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（D）无确定的方向</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25、温度与表面张力的关系是： （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（A）温度升高表面张力降低</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（B）温度升高表面张力增加</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（C）温度对表面张力没有影响</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（D）不能确定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26、在定温定压下影响物质的表面吉布斯函数的因素是（）。</w:t>
      </w:r>
    </w:p>
    <w:p>
      <w:pPr>
        <w:ind w:firstLine="280" w:firstLineChars="1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仅有表面积</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4"/>
          <w:sz w:val="28"/>
          <w:szCs w:val="28"/>
        </w:rPr>
        <w:t>s</w:t>
      </w:r>
      <w:r>
        <w:rPr>
          <w:rFonts w:hint="eastAsia" w:ascii="华文楷体" w:hAnsi="华文楷体" w:eastAsia="华文楷体" w:cs="华文楷体"/>
          <w:color w:val="000000"/>
          <w:sz w:val="28"/>
          <w:szCs w:val="28"/>
        </w:rPr>
        <w:t xml:space="preserve">   </w:t>
      </w:r>
    </w:p>
    <w:p>
      <w:pPr>
        <w:ind w:firstLine="140" w:firstLineChars="50"/>
        <w:rPr>
          <w:rFonts w:hint="eastAsia" w:ascii="华文楷体" w:hAnsi="华文楷体" w:eastAsia="华文楷体" w:cs="华文楷体"/>
          <w:i/>
          <w:iCs/>
          <w:color w:val="000000"/>
          <w:sz w:val="28"/>
          <w:szCs w:val="28"/>
        </w:rPr>
      </w:pPr>
      <w:r>
        <w:rPr>
          <w:rFonts w:hint="eastAsia" w:ascii="华文楷体" w:hAnsi="华文楷体" w:eastAsia="华文楷体" w:cs="华文楷体"/>
          <w:color w:val="000000"/>
          <w:sz w:val="28"/>
          <w:szCs w:val="28"/>
        </w:rPr>
        <w:t>（B）仅有表面张力</w:t>
      </w:r>
      <w:r>
        <w:rPr>
          <w:rFonts w:hint="eastAsia" w:ascii="华文楷体" w:hAnsi="华文楷体" w:eastAsia="华文楷体" w:cs="华文楷体"/>
          <w:i/>
          <w:iCs/>
          <w:color w:val="000000"/>
          <w:sz w:val="28"/>
          <w:szCs w:val="28"/>
        </w:rPr>
        <w:sym w:font="Times New Roman" w:char="0073"/>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（C）表面积</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4"/>
          <w:sz w:val="28"/>
          <w:szCs w:val="28"/>
        </w:rPr>
        <w:t>s</w:t>
      </w:r>
      <w:r>
        <w:rPr>
          <w:rFonts w:hint="eastAsia" w:ascii="华文楷体" w:hAnsi="华文楷体" w:eastAsia="华文楷体" w:cs="华文楷体"/>
          <w:color w:val="000000"/>
          <w:sz w:val="28"/>
          <w:szCs w:val="28"/>
        </w:rPr>
        <w:t xml:space="preserve"> 和表面张力</w:t>
      </w:r>
      <w:r>
        <w:rPr>
          <w:rFonts w:hint="eastAsia" w:ascii="华文楷体" w:hAnsi="华文楷体" w:eastAsia="华文楷体" w:cs="华文楷体"/>
          <w:i/>
          <w:iCs/>
          <w:color w:val="000000"/>
          <w:sz w:val="28"/>
          <w:szCs w:val="28"/>
        </w:rPr>
        <w:sym w:font="Times New Roman" w:char="0073"/>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（D）没有确定的函数关系</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27、附加压力产生的原因是（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（A）由于存在表面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（B）由于在表面上存在表面张力</w:t>
      </w:r>
      <w:r>
        <w:rPr>
          <w:rFonts w:hint="eastAsia" w:ascii="华文楷体" w:hAnsi="华文楷体" w:eastAsia="华文楷体" w:cs="华文楷体"/>
          <w:i/>
          <w:iCs/>
          <w:color w:val="000000"/>
          <w:sz w:val="28"/>
          <w:szCs w:val="28"/>
        </w:rPr>
        <w:sym w:font="Times New Roman" w:char="0073"/>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（C）由于表面张力</w:t>
      </w:r>
      <w:r>
        <w:rPr>
          <w:rFonts w:hint="eastAsia" w:ascii="华文楷体" w:hAnsi="华文楷体" w:eastAsia="华文楷体" w:cs="华文楷体"/>
          <w:i/>
          <w:iCs/>
          <w:color w:val="000000"/>
          <w:sz w:val="28"/>
          <w:szCs w:val="28"/>
        </w:rPr>
        <w:sym w:font="Times New Roman" w:char="0073"/>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 xml:space="preserve">的存在，在弯曲表面两边压力不同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（D）难于确定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28、在水平放置的玻璃毛细管中注入少许水（水润湿玻璃），在毛细管中水平水柱的两端呈凹液面，当在右端水凹面处加热，毛细管中的水向何端移动？（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（A）向左移动  （B）向右移动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（C）不动          （D）难以确定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29、今有一球形肥皂泡，半径为</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，肥皂水溶液的表面张力为</w:t>
      </w:r>
      <w:r>
        <w:rPr>
          <w:rFonts w:hint="eastAsia" w:ascii="华文楷体" w:hAnsi="华文楷体" w:eastAsia="华文楷体" w:cs="华文楷体"/>
          <w:i/>
          <w:iCs/>
          <w:color w:val="000000"/>
          <w:sz w:val="28"/>
          <w:szCs w:val="28"/>
        </w:rPr>
        <w:sym w:font="Times New Roman" w:char="0073"/>
      </w:r>
      <w:r>
        <w:rPr>
          <w:rFonts w:hint="eastAsia" w:ascii="华文楷体" w:hAnsi="华文楷体" w:eastAsia="华文楷体" w:cs="华文楷体"/>
          <w:color w:val="000000"/>
          <w:sz w:val="28"/>
          <w:szCs w:val="28"/>
        </w:rPr>
        <w:t xml:space="preserve">，则肥皂泡内附加压力是（    ）。 </w:t>
      </w:r>
    </w:p>
    <w:p>
      <w:pPr>
        <w:jc w:val="left"/>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drawing>
          <wp:anchor distT="0" distB="0" distL="114300" distR="114300" simplePos="0" relativeHeight="251792384" behindDoc="0" locked="0" layoutInCell="1" allowOverlap="1">
            <wp:simplePos x="0" y="0"/>
            <wp:positionH relativeFrom="column">
              <wp:posOffset>3657600</wp:posOffset>
            </wp:positionH>
            <wp:positionV relativeFrom="paragraph">
              <wp:posOffset>99060</wp:posOffset>
            </wp:positionV>
            <wp:extent cx="532130" cy="454025"/>
            <wp:effectExtent l="0" t="0" r="0" b="3175"/>
            <wp:wrapNone/>
            <wp:docPr id="491"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177"/>
                    <pic:cNvPicPr>
                      <a:picLocks noChangeAspect="1"/>
                    </pic:cNvPicPr>
                  </pic:nvPicPr>
                  <pic:blipFill>
                    <a:blip r:embed="rId1514"/>
                    <a:stretch>
                      <a:fillRect/>
                    </a:stretch>
                  </pic:blipFill>
                  <pic:spPr>
                    <a:xfrm>
                      <a:off x="0" y="0"/>
                      <a:ext cx="532130" cy="454025"/>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w:drawing>
          <wp:anchor distT="0" distB="0" distL="114300" distR="114300" simplePos="0" relativeHeight="251791360" behindDoc="0" locked="0" layoutInCell="1" allowOverlap="1">
            <wp:simplePos x="0" y="0"/>
            <wp:positionH relativeFrom="column">
              <wp:posOffset>2057400</wp:posOffset>
            </wp:positionH>
            <wp:positionV relativeFrom="paragraph">
              <wp:posOffset>99060</wp:posOffset>
            </wp:positionV>
            <wp:extent cx="515620" cy="465455"/>
            <wp:effectExtent l="0" t="0" r="0" b="12700"/>
            <wp:wrapNone/>
            <wp:docPr id="24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78"/>
                    <pic:cNvPicPr>
                      <a:picLocks noChangeAspect="1"/>
                    </pic:cNvPicPr>
                  </pic:nvPicPr>
                  <pic:blipFill>
                    <a:blip r:embed="rId1515"/>
                    <a:stretch>
                      <a:fillRect/>
                    </a:stretch>
                  </pic:blipFill>
                  <pic:spPr>
                    <a:xfrm>
                      <a:off x="0" y="0"/>
                      <a:ext cx="515620" cy="465455"/>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w:drawing>
          <wp:anchor distT="0" distB="0" distL="114300" distR="114300" simplePos="0" relativeHeight="251790336" behindDoc="0" locked="0" layoutInCell="1" allowOverlap="1">
            <wp:simplePos x="0" y="0"/>
            <wp:positionH relativeFrom="column">
              <wp:posOffset>685800</wp:posOffset>
            </wp:positionH>
            <wp:positionV relativeFrom="paragraph">
              <wp:posOffset>99060</wp:posOffset>
            </wp:positionV>
            <wp:extent cx="457200" cy="389890"/>
            <wp:effectExtent l="0" t="0" r="0" b="10795"/>
            <wp:wrapNone/>
            <wp:docPr id="26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179"/>
                    <pic:cNvPicPr>
                      <a:picLocks noChangeAspect="1"/>
                    </pic:cNvPicPr>
                  </pic:nvPicPr>
                  <pic:blipFill>
                    <a:blip r:embed="rId1516"/>
                    <a:stretch>
                      <a:fillRect/>
                    </a:stretch>
                  </pic:blipFill>
                  <pic:spPr>
                    <a:xfrm>
                      <a:off x="0" y="0"/>
                      <a:ext cx="457200" cy="389890"/>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mc:AlternateContent>
          <mc:Choice Requires="wps">
            <w:drawing>
              <wp:anchor distT="0" distB="0" distL="114300" distR="114300" simplePos="0" relativeHeight="251789312" behindDoc="0" locked="0" layoutInCell="1" allowOverlap="1">
                <wp:simplePos x="0" y="0"/>
                <wp:positionH relativeFrom="column">
                  <wp:posOffset>154940</wp:posOffset>
                </wp:positionH>
                <wp:positionV relativeFrom="paragraph">
                  <wp:posOffset>161925</wp:posOffset>
                </wp:positionV>
                <wp:extent cx="4575175" cy="349250"/>
                <wp:effectExtent l="0" t="0" r="0" b="0"/>
                <wp:wrapNone/>
                <wp:docPr id="263" name="文本框 263"/>
                <wp:cNvGraphicFramePr/>
                <a:graphic xmlns:a="http://schemas.openxmlformats.org/drawingml/2006/main">
                  <a:graphicData uri="http://schemas.microsoft.com/office/word/2010/wordprocessingShape">
                    <wps:wsp>
                      <wps:cNvSpPr txBox="1"/>
                      <wps:spPr>
                        <a:xfrm>
                          <a:off x="0" y="0"/>
                          <a:ext cx="4575175" cy="349250"/>
                        </a:xfrm>
                        <a:prstGeom prst="rect">
                          <a:avLst/>
                        </a:prstGeom>
                        <a:noFill/>
                        <a:ln w="9525">
                          <a:noFill/>
                        </a:ln>
                      </wps:spPr>
                      <wps:txbx>
                        <w:txbxContent>
                          <w:p>
                            <w:pPr>
                              <w:autoSpaceDE w:val="0"/>
                              <w:autoSpaceDN w:val="0"/>
                              <w:adjustRightInd w:val="0"/>
                              <w:rPr>
                                <w:color w:val="000000"/>
                                <w:sz w:val="48"/>
                                <w:szCs w:val="48"/>
                              </w:rPr>
                            </w:pPr>
                            <w:r>
                              <w:rPr>
                                <w:rFonts w:hint="eastAsia"/>
                                <w:color w:val="000000"/>
                                <w:szCs w:val="48"/>
                                <w:lang w:val="zh-CN"/>
                              </w:rPr>
                              <w:t>（</w:t>
                            </w:r>
                            <w:r>
                              <w:rPr>
                                <w:color w:val="000000"/>
                                <w:szCs w:val="48"/>
                              </w:rPr>
                              <w:t>A</w:t>
                            </w:r>
                            <w:r>
                              <w:rPr>
                                <w:rFonts w:hint="eastAsia"/>
                                <w:color w:val="000000"/>
                                <w:szCs w:val="48"/>
                              </w:rPr>
                              <w:t>）</w:t>
                            </w:r>
                            <w:r>
                              <w:rPr>
                                <w:color w:val="000000"/>
                                <w:szCs w:val="48"/>
                              </w:rPr>
                              <w:t xml:space="preserve">               </w:t>
                            </w:r>
                            <w:r>
                              <w:rPr>
                                <w:rFonts w:hint="eastAsia"/>
                                <w:color w:val="000000"/>
                                <w:szCs w:val="48"/>
                              </w:rPr>
                              <w:t>（</w:t>
                            </w:r>
                            <w:r>
                              <w:rPr>
                                <w:color w:val="000000"/>
                                <w:szCs w:val="48"/>
                              </w:rPr>
                              <w:t>B</w:t>
                            </w:r>
                            <w:r>
                              <w:rPr>
                                <w:rFonts w:hint="eastAsia"/>
                                <w:color w:val="000000"/>
                                <w:szCs w:val="48"/>
                              </w:rPr>
                              <w:t>）</w:t>
                            </w:r>
                            <w:r>
                              <w:rPr>
                                <w:color w:val="000000"/>
                                <w:szCs w:val="48"/>
                              </w:rPr>
                              <w:t xml:space="preserve">          </w:t>
                            </w:r>
                            <w:r>
                              <w:rPr>
                                <w:rFonts w:hint="eastAsia"/>
                                <w:color w:val="000000"/>
                                <w:szCs w:val="48"/>
                              </w:rPr>
                              <w:t xml:space="preserve">        （</w:t>
                            </w:r>
                            <w:r>
                              <w:rPr>
                                <w:color w:val="000000"/>
                                <w:szCs w:val="48"/>
                              </w:rPr>
                              <w:t>C</w:t>
                            </w:r>
                            <w:r>
                              <w:rPr>
                                <w:rFonts w:hint="eastAsia"/>
                                <w:color w:val="000000"/>
                                <w:szCs w:val="48"/>
                              </w:rPr>
                              <w:t>）</w:t>
                            </w:r>
                            <w:r>
                              <w:rPr>
                                <w:color w:val="000000"/>
                                <w:szCs w:val="48"/>
                              </w:rPr>
                              <w:t xml:space="preserve">                 </w:t>
                            </w:r>
                            <w:r>
                              <w:t xml:space="preserve">   </w:t>
                            </w:r>
                          </w:p>
                        </w:txbxContent>
                      </wps:txbx>
                      <wps:bodyPr upright="1"/>
                    </wps:wsp>
                  </a:graphicData>
                </a:graphic>
              </wp:anchor>
            </w:drawing>
          </mc:Choice>
          <mc:Fallback>
            <w:pict>
              <v:shape id="_x0000_s1026" o:spid="_x0000_s1026" o:spt="202" type="#_x0000_t202" style="position:absolute;left:0pt;margin-left:12.2pt;margin-top:12.75pt;height:27.5pt;width:360.25pt;z-index:251789312;mso-width-relative:page;mso-height-relative:page;" filled="f" stroked="f" coordsize="21600,21600" o:gfxdata="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jIwM3WAAAACAEAAA8AAAAAAAAAAQAg&#10;AAAAIgAAAGRycy9kb3ducmV2LnhtbFBLAQIUABQAAAAIAIdO4kChOu0sngEAAA0DAAAOAAAAAAAA&#10;AAEAIAAAACUBAABkcnMvZTJvRG9jLnhtbFBLBQYAAAAABgAGAFkBAAA1BQAAAAA=&#10;">
                <v:fill on="f" focussize="0,0"/>
                <v:stroke on="f"/>
                <v:imagedata o:title=""/>
                <o:lock v:ext="edit" aspectratio="f"/>
                <v:textbox>
                  <w:txbxContent>
                    <w:p>
                      <w:pPr>
                        <w:autoSpaceDE w:val="0"/>
                        <w:autoSpaceDN w:val="0"/>
                        <w:adjustRightInd w:val="0"/>
                        <w:rPr>
                          <w:color w:val="000000"/>
                          <w:sz w:val="48"/>
                          <w:szCs w:val="48"/>
                        </w:rPr>
                      </w:pPr>
                      <w:r>
                        <w:rPr>
                          <w:rFonts w:hint="eastAsia"/>
                          <w:color w:val="000000"/>
                          <w:szCs w:val="48"/>
                          <w:lang w:val="zh-CN"/>
                        </w:rPr>
                        <w:t>（</w:t>
                      </w:r>
                      <w:r>
                        <w:rPr>
                          <w:color w:val="000000"/>
                          <w:szCs w:val="48"/>
                        </w:rPr>
                        <w:t>A</w:t>
                      </w:r>
                      <w:r>
                        <w:rPr>
                          <w:rFonts w:hint="eastAsia"/>
                          <w:color w:val="000000"/>
                          <w:szCs w:val="48"/>
                        </w:rPr>
                        <w:t>）</w:t>
                      </w:r>
                      <w:r>
                        <w:rPr>
                          <w:color w:val="000000"/>
                          <w:szCs w:val="48"/>
                        </w:rPr>
                        <w:t xml:space="preserve">               </w:t>
                      </w:r>
                      <w:r>
                        <w:rPr>
                          <w:rFonts w:hint="eastAsia"/>
                          <w:color w:val="000000"/>
                          <w:szCs w:val="48"/>
                        </w:rPr>
                        <w:t>（</w:t>
                      </w:r>
                      <w:r>
                        <w:rPr>
                          <w:color w:val="000000"/>
                          <w:szCs w:val="48"/>
                        </w:rPr>
                        <w:t>B</w:t>
                      </w:r>
                      <w:r>
                        <w:rPr>
                          <w:rFonts w:hint="eastAsia"/>
                          <w:color w:val="000000"/>
                          <w:szCs w:val="48"/>
                        </w:rPr>
                        <w:t>）</w:t>
                      </w:r>
                      <w:r>
                        <w:rPr>
                          <w:color w:val="000000"/>
                          <w:szCs w:val="48"/>
                        </w:rPr>
                        <w:t xml:space="preserve">          </w:t>
                      </w:r>
                      <w:r>
                        <w:rPr>
                          <w:rFonts w:hint="eastAsia"/>
                          <w:color w:val="000000"/>
                          <w:szCs w:val="48"/>
                        </w:rPr>
                        <w:t xml:space="preserve">        （</w:t>
                      </w:r>
                      <w:r>
                        <w:rPr>
                          <w:color w:val="000000"/>
                          <w:szCs w:val="48"/>
                        </w:rPr>
                        <w:t>C</w:t>
                      </w:r>
                      <w:r>
                        <w:rPr>
                          <w:rFonts w:hint="eastAsia"/>
                          <w:color w:val="000000"/>
                          <w:szCs w:val="48"/>
                        </w:rPr>
                        <w:t>）</w:t>
                      </w:r>
                      <w:r>
                        <w:rPr>
                          <w:color w:val="000000"/>
                          <w:szCs w:val="48"/>
                        </w:rPr>
                        <w:t xml:space="preserve">                 </w:t>
                      </w:r>
                      <w:r>
                        <w:t xml:space="preserve">   </w:t>
                      </w:r>
                    </w:p>
                  </w:txbxContent>
                </v:textbox>
              </v:shape>
            </w:pict>
          </mc:Fallback>
        </mc:AlternateContent>
      </w:r>
    </w:p>
    <w:p>
      <w:pPr>
        <w:widowControl/>
        <w:jc w:val="left"/>
        <w:rPr>
          <w:rFonts w:hint="eastAsia" w:ascii="华文楷体" w:hAnsi="华文楷体" w:eastAsia="华文楷体" w:cs="华文楷体"/>
          <w:color w:val="000000"/>
          <w:kern w:val="0"/>
          <w:sz w:val="28"/>
          <w:szCs w:val="28"/>
        </w:rPr>
      </w:pP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30、在定温下，同成分的两个大小不同的液球的饱和蒸气压</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r,1</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(大球)和</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r,2</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(小球)存在（ ）的关系。</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r,1</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&gt;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r,2</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   （B）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r,1</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r,2</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 </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r,1</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&lt;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r,2</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   （D）不能确定</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31、今有反应 CaCO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(s) = CaO(s)+CO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 在一定温度下达平衡，现在不改变温度和CO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的分压力，也不改变CaO(s)的颗粒大小，只降低CaCO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(s)的颗粒直径，增加分散度，则平衡将（      ）。</w:t>
      </w:r>
    </w:p>
    <w:p>
      <w:pPr>
        <w:widowControl/>
        <w:ind w:firstLine="1260" w:firstLineChars="4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(A)向左移动    （B）向右移动      （C）不发生移动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32、某物质B在溶液表面的吸附达到平衡时，则B物质在表面的化学势</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(表)与溶液内部B物质的化学势</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 xml:space="preserve">B </w:t>
      </w:r>
      <w:r>
        <w:rPr>
          <w:rFonts w:hint="eastAsia" w:ascii="华文楷体" w:hAnsi="华文楷体" w:eastAsia="华文楷体" w:cs="华文楷体"/>
          <w:color w:val="000000"/>
          <w:sz w:val="28"/>
          <w:szCs w:val="28"/>
        </w:rPr>
        <w:t>(内)的关系是（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 xml:space="preserve">(表) &gt;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 xml:space="preserve">B </w:t>
      </w:r>
      <w:r>
        <w:rPr>
          <w:rFonts w:hint="eastAsia" w:ascii="华文楷体" w:hAnsi="华文楷体" w:eastAsia="华文楷体" w:cs="华文楷体"/>
          <w:color w:val="000000"/>
          <w:sz w:val="28"/>
          <w:szCs w:val="28"/>
        </w:rPr>
        <w:t>(内)</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 xml:space="preserve">    （B）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(表) &lt;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(内)</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 xml:space="preserve"> </w:t>
      </w:r>
    </w:p>
    <w:p>
      <w:pPr>
        <w:ind w:firstLine="420" w:firstLineChars="1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 xml:space="preserve">(表) =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 xml:space="preserve">B </w:t>
      </w:r>
      <w:r>
        <w:rPr>
          <w:rFonts w:hint="eastAsia" w:ascii="华文楷体" w:hAnsi="华文楷体" w:eastAsia="华文楷体" w:cs="华文楷体"/>
          <w:color w:val="000000"/>
          <w:sz w:val="28"/>
          <w:szCs w:val="28"/>
        </w:rPr>
        <w:t>(内)</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 xml:space="preserve">   （D）不能确定</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33、接触角是指：</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（A）ｇ／ｌ界面经过液体至ｌ／ｓ界面间的夹角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（B）ｌ／ｇ界面经过气相至ｇ／ｓ界面间的夹角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（C）ｇ／ｓ界面经过固相至ｓ／ｌ界面间的夹角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（D）ｌ／ｇ界面经过气相和固相至ｓ／ｌ界面间的夹角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34、高分散度固体表面吸附气体后，可使固体表面的吉布斯函数（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（A）降低 　（B）增加 　（C）不改变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35、兰谬尔吸附定温式适用于(  ) </w:t>
      </w:r>
    </w:p>
    <w:p>
      <w:pPr>
        <w:widowControl/>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(A)化学吸附           (B)物理吸附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(C)单分子吸附        (D)多分子吸附</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36．已知20℃时水的表面张力为7.28</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300" cy="123825"/>
            <wp:effectExtent l="0" t="0" r="0" b="0"/>
            <wp:docPr id="258" name="图片 830" descr="http://nhjy.hzau.edu.cn/kech/wlhx/exercise/chap10.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830" descr="http://nhjy.hzau.edu.cn/kech/wlhx/exercise/chap10.files/image002.gif"/>
                    <pic:cNvPicPr>
                      <a:picLocks noChangeAspect="1"/>
                    </pic:cNvPicPr>
                  </pic:nvPicPr>
                  <pic:blipFill>
                    <a:blip r:link="rId1517"/>
                    <a:stretch>
                      <a:fillRect/>
                    </a:stretch>
                  </pic:blipFill>
                  <pic:spPr>
                    <a:xfrm>
                      <a:off x="0" y="0"/>
                      <a:ext cx="114300" cy="123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N·m</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，在此温度和压力</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38125" cy="190500"/>
            <wp:effectExtent l="0" t="0" r="9525" b="0"/>
            <wp:docPr id="274" name="图片 83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831" descr="image004"/>
                    <pic:cNvPicPr>
                      <a:picLocks noChangeAspect="1"/>
                    </pic:cNvPicPr>
                  </pic:nvPicPr>
                  <pic:blipFill>
                    <a:blip r:embed="rId1518"/>
                    <a:stretch>
                      <a:fillRect/>
                    </a:stretch>
                  </pic:blipFill>
                  <pic:spPr>
                    <a:xfrm>
                      <a:off x="0" y="0"/>
                      <a:ext cx="23812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下将水的表面积可逆地增大10cm</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时，体系的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76225" cy="161925"/>
            <wp:effectExtent l="0" t="0" r="0" b="0"/>
            <wp:docPr id="250" name="图片 832" descr="http://nhjy.hzau.edu.cn/kech/wlhx/exercise/chap11.files/image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832" descr="http://nhjy.hzau.edu.cn/kech/wlhx/exercise/chap11.files/image064.gif"/>
                    <pic:cNvPicPr>
                      <a:picLocks noChangeAspect="1"/>
                    </pic:cNvPicPr>
                  </pic:nvPicPr>
                  <pic:blipFill>
                    <a:blip r:link="rId1519"/>
                    <a:stretch>
                      <a:fillRect/>
                    </a:stretch>
                  </pic:blipFill>
                  <pic:spPr>
                    <a:xfrm>
                      <a:off x="0" y="0"/>
                      <a:ext cx="276225"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等于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A．7.28</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23190"/>
            <wp:effectExtent l="0" t="0" r="0" b="0"/>
            <wp:docPr id="272" name="图片 833" descr="http://nhjy.hzau.edu.cn/kech/wlhx/exercise/chap10.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833" descr="http://nhjy.hzau.edu.cn/kech/wlhx/exercise/chap10.files/image002.gif"/>
                    <pic:cNvPicPr>
                      <a:picLocks noChangeAspect="1"/>
                    </pic:cNvPicPr>
                  </pic:nvPicPr>
                  <pic:blipFill>
                    <a:blip r:link="rId1517"/>
                    <a:stretch>
                      <a:fillRect/>
                    </a:stretch>
                  </pic:blipFill>
                  <pic:spPr>
                    <a:xfrm>
                      <a:off x="0" y="0"/>
                      <a:ext cx="114935" cy="12319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perscript"/>
        </w:rPr>
        <w:t>-5</w:t>
      </w:r>
      <w:r>
        <w:rPr>
          <w:rFonts w:hint="eastAsia" w:ascii="华文楷体" w:hAnsi="华文楷体" w:eastAsia="华文楷体" w:cs="华文楷体"/>
          <w:color w:val="000000"/>
          <w:kern w:val="0"/>
          <w:sz w:val="28"/>
          <w:szCs w:val="28"/>
        </w:rPr>
        <w:t>J            B．-7.28</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300" cy="123825"/>
            <wp:effectExtent l="0" t="0" r="0" b="0"/>
            <wp:docPr id="249" name="图片 834" descr="http://nhjy.hzau.edu.cn/kech/wlhx/exercise/chap10.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834" descr="http://nhjy.hzau.edu.cn/kech/wlhx/exercise/chap10.files/image002.gif"/>
                    <pic:cNvPicPr>
                      <a:picLocks noChangeAspect="1"/>
                    </pic:cNvPicPr>
                  </pic:nvPicPr>
                  <pic:blipFill>
                    <a:blip r:link="rId1517"/>
                    <a:stretch>
                      <a:fillRect/>
                    </a:stretch>
                  </pic:blipFill>
                  <pic:spPr>
                    <a:xfrm>
                      <a:off x="0" y="0"/>
                      <a:ext cx="114300" cy="123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perscript"/>
        </w:rPr>
        <w:t>-5</w:t>
      </w:r>
      <w:r>
        <w:rPr>
          <w:rFonts w:hint="eastAsia" w:ascii="华文楷体" w:hAnsi="华文楷体" w:eastAsia="华文楷体" w:cs="华文楷体"/>
          <w:color w:val="000000"/>
          <w:kern w:val="0"/>
          <w:sz w:val="28"/>
          <w:szCs w:val="28"/>
        </w:rPr>
        <w:t xml:space="preserve">J  </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C．7.28</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300" cy="123825"/>
            <wp:effectExtent l="0" t="0" r="0" b="0"/>
            <wp:docPr id="251" name="图片 835" descr="http://nhjy.hzau.edu.cn/kech/wlhx/exercise/chap10.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835" descr="http://nhjy.hzau.edu.cn/kech/wlhx/exercise/chap10.files/image002.gif"/>
                    <pic:cNvPicPr>
                      <a:picLocks noChangeAspect="1"/>
                    </pic:cNvPicPr>
                  </pic:nvPicPr>
                  <pic:blipFill>
                    <a:blip r:link="rId1517"/>
                    <a:stretch>
                      <a:fillRect/>
                    </a:stretch>
                  </pic:blipFill>
                  <pic:spPr>
                    <a:xfrm>
                      <a:off x="0" y="0"/>
                      <a:ext cx="114300" cy="123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J            D．-7.28</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23190"/>
            <wp:effectExtent l="0" t="0" r="0" b="0"/>
            <wp:docPr id="264" name="图片 836" descr="http://nhjy.hzau.edu.cn/kech/wlhx/exercise/chap10.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836" descr="http://nhjy.hzau.edu.cn/kech/wlhx/exercise/chap10.files/image002.gif"/>
                    <pic:cNvPicPr>
                      <a:picLocks noChangeAspect="1"/>
                    </pic:cNvPicPr>
                  </pic:nvPicPr>
                  <pic:blipFill>
                    <a:blip r:link="rId1517"/>
                    <a:stretch>
                      <a:fillRect/>
                    </a:stretch>
                  </pic:blipFill>
                  <pic:spPr>
                    <a:xfrm>
                      <a:off x="0" y="0"/>
                      <a:ext cx="114935" cy="12319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J</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37．在定温定压条件下，将10g水的表面积增大2倍，做功</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，水的Gibbs自由能变化为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76860" cy="161925"/>
            <wp:effectExtent l="0" t="0" r="0" b="0"/>
            <wp:docPr id="260" name="图片 837" descr="http://nhjy.hzau.edu.cn/kech/wlhx/exercise/chap11.files/image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837" descr="http://nhjy.hzau.edu.cn/kech/wlhx/exercise/chap11.files/image064.gif"/>
                    <pic:cNvPicPr>
                      <a:picLocks noChangeAspect="1"/>
                    </pic:cNvPicPr>
                  </pic:nvPicPr>
                  <pic:blipFill>
                    <a:blip r:link="rId1519"/>
                    <a:stretch>
                      <a:fillRect/>
                    </a:stretch>
                  </pic:blipFill>
                  <pic:spPr>
                    <a:xfrm>
                      <a:off x="0" y="0"/>
                      <a:ext cx="276860"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76860" cy="161925"/>
            <wp:effectExtent l="0" t="0" r="0" b="0"/>
            <wp:docPr id="265" name="图片 838" descr="http://nhjy.hzau.edu.cn/kech/wlhx/exercise/chap11.files/image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838" descr="http://nhjy.hzau.edu.cn/kech/wlhx/exercise/chap11.files/image064.gif"/>
                    <pic:cNvPicPr>
                      <a:picLocks noChangeAspect="1"/>
                    </pic:cNvPicPr>
                  </pic:nvPicPr>
                  <pic:blipFill>
                    <a:blip r:link="rId1519"/>
                    <a:stretch>
                      <a:fillRect/>
                    </a:stretch>
                  </pic:blipFill>
                  <pic:spPr>
                    <a:xfrm>
                      <a:off x="0" y="0"/>
                      <a:ext cx="276860"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76860" cy="161925"/>
            <wp:effectExtent l="0" t="0" r="0" b="0"/>
            <wp:docPr id="273" name="图片 839" descr="http://nhjy.hzau.edu.cn/kech/wlhx/exercise/chap11.files/image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839" descr="http://nhjy.hzau.edu.cn/kech/wlhx/exercise/chap11.files/image064.gif"/>
                    <pic:cNvPicPr>
                      <a:picLocks noChangeAspect="1"/>
                    </pic:cNvPicPr>
                  </pic:nvPicPr>
                  <pic:blipFill>
                    <a:blip r:link="rId1519"/>
                    <a:stretch>
                      <a:fillRect/>
                    </a:stretch>
                  </pic:blipFill>
                  <pic:spPr>
                    <a:xfrm>
                      <a:off x="0" y="0"/>
                      <a:ext cx="276860"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76860" cy="161925"/>
            <wp:effectExtent l="0" t="0" r="0" b="0"/>
            <wp:docPr id="266" name="图片 840" descr="http://nhjy.hzau.edu.cn/kech/wlhx/exercise/chap11.files/image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840" descr="http://nhjy.hzau.edu.cn/kech/wlhx/exercise/chap11.files/image064.gif"/>
                    <pic:cNvPicPr>
                      <a:picLocks noChangeAspect="1"/>
                    </pic:cNvPicPr>
                  </pic:nvPicPr>
                  <pic:blipFill>
                    <a:blip r:link="rId1519"/>
                    <a:stretch>
                      <a:fillRect/>
                    </a:stretch>
                  </pic:blipFill>
                  <pic:spPr>
                    <a:xfrm>
                      <a:off x="0" y="0"/>
                      <a:ext cx="276860"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200025"/>
            <wp:effectExtent l="0" t="0" r="10160" b="8890"/>
            <wp:docPr id="271" name="图片 841"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841" descr="image008"/>
                    <pic:cNvPicPr>
                      <a:picLocks noChangeAspect="1"/>
                    </pic:cNvPicPr>
                  </pic:nvPicPr>
                  <pic:blipFill>
                    <a:blip r:embed="rId1520"/>
                    <a:stretch>
                      <a:fillRect/>
                    </a:stretch>
                  </pic:blipFill>
                  <pic:spPr>
                    <a:xfrm>
                      <a:off x="0" y="0"/>
                      <a:ext cx="10414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D．不能回答 </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38． 将装有润湿性液体的毛细管水平放置，在其右端加热，则管内液体将</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A．向右移动    B．向左移动      C．不动     D．左右来回移动</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39．液体在毛细管中上升的高度与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基本无关。</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A．温度       B．液体密度       C．大气压力      D．重力加速度</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40．微小晶体与同一种的大块晶体相比较，下列说法中不正确的是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A．微小晶体的饱和蒸气压大         B.微小晶体的表面张力未变</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微小晶体的溶解度小             D.微小晶体的熔点较低</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41．水在某毛细管内上升高度为</w:t>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，若将此管垂直地向水深处插下，露在水面以上的高度为h/2，则</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A．水会不断冒出        </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 水不流出，管内液面凸起</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水不流出，管内凹液面的曲率半径增大为原先的2倍</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D．水不流出，管内凹液面的曲率半径减小为原先的一半</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42.在用最大气泡法测定液体表面张力的实验中，</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是错误的。</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毛细管壁必须清洁干净       B.毛细管口必须平整</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毛细管必须垂直放置        D.毛细管须插入液体内部一定深度</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43.在干净的粗细均匀的U形玻璃毛细管中注入纯水，两侧液柱的高度相同，然后用微量注射器从右侧注入少许正丁酸水溶液，两侧液柱的高度将是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A．相同    B．左侧高于右侧    C．右侧高于左侧    D．不能确定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44.在三通活塞两端涂上肥皂液，关闭右端，在左端吹一大泡，关闭左端，在右端吹一小泡，然后使左右两端相通，将会出现什么现象。</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A．大泡变小，小泡变大       B．小泡变小，大泡变大</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C．两泡大小保持不变         D．不能确定</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45.重量分析中的“陈化”过程，发生</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晶体粒子变大，晶粒数减小      </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 晶体粒子变小，晶粒数增多</w:t>
      </w:r>
    </w:p>
    <w:p>
      <w:pPr>
        <w:widowControl/>
        <w:tabs>
          <w:tab w:val="left" w:pos="1200"/>
        </w:tabs>
        <w:snapToGrid w:val="0"/>
        <w:ind w:left="1200" w:hanging="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晶体粒子大小和数目均保持不变 </w:t>
      </w:r>
    </w:p>
    <w:p>
      <w:pPr>
        <w:widowControl/>
        <w:tabs>
          <w:tab w:val="left" w:pos="1200"/>
        </w:tabs>
        <w:snapToGrid w:val="0"/>
        <w:ind w:left="1200" w:hanging="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        大小晶体粒子尺寸趋于相等，晶粒数保持不变</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46.在一支干净的、水平放置的、内径均匀的玻璃毛细管中部注入一滴纯水，形成一自由移动的液柱。然后用微量注射器向液柱右侧注入少量NaCl水溶液，假设接触角</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23190" cy="180975"/>
            <wp:effectExtent l="0" t="0" r="0" b="0"/>
            <wp:docPr id="267" name="图片 842" descr="image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842" descr="image027"/>
                    <pic:cNvPicPr>
                      <a:picLocks noChangeAspect="1"/>
                    </pic:cNvPicPr>
                  </pic:nvPicPr>
                  <pic:blipFill>
                    <a:blip r:link="rId1521"/>
                    <a:stretch>
                      <a:fillRect/>
                    </a:stretch>
                  </pic:blipFill>
                  <pic:spPr>
                    <a:xfrm>
                      <a:off x="0" y="0"/>
                      <a:ext cx="123190" cy="1809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不变，则液柱将</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不移动       B．向右移动       C．向左移动      D无法判断</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47.在潮湿的空气中，放有3只粗细不等的毛细管，其半径大小顺序为:</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r</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&gt;r</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&gt;r</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，则毛细管内水蒸气易于凝结的顺序是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A．1，2，3      B．2，3，1      C．3，2，1     D无法判断</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48．人工降雨是将AgI微细晶粒喷洒在积雨云层中，目的是为降雨提供</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冷量         B．湿度        C．晶核         D．温度</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49.下面对于物理吸附的描述，</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不正确。</w:t>
      </w:r>
    </w:p>
    <w:p>
      <w:pPr>
        <w:widowControl/>
        <w:snapToGrid w:val="0"/>
        <w:ind w:firstLine="280" w:firstLineChars="100"/>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A．吸附力基于van der Waals力，吸附一般没有选择性</w:t>
      </w:r>
    </w:p>
    <w:p>
      <w:pPr>
        <w:widowControl/>
        <w:snapToGrid w:val="0"/>
        <w:ind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B．吸附层可以是单分子层或多分子层</w:t>
      </w:r>
    </w:p>
    <w:p>
      <w:pPr>
        <w:widowControl/>
        <w:snapToGrid w:val="0"/>
        <w:ind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C．吸附速度较快，吸附热较小</w:t>
      </w:r>
    </w:p>
    <w:p>
      <w:pPr>
        <w:widowControl/>
        <w:snapToGrid w:val="0"/>
        <w:ind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D．吸附较稳定，不易解吸</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50.Freundlich吸附等温式</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42925" cy="370205"/>
            <wp:effectExtent l="0" t="0" r="0" b="12065"/>
            <wp:docPr id="268" name="图片 843" descr="image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843" descr="image066"/>
                    <pic:cNvPicPr>
                      <a:picLocks noChangeAspect="1"/>
                    </pic:cNvPicPr>
                  </pic:nvPicPr>
                  <pic:blipFill>
                    <a:blip r:embed="rId1522"/>
                    <a:stretch>
                      <a:fillRect/>
                    </a:stretch>
                  </pic:blipFill>
                  <pic:spPr>
                    <a:xfrm>
                      <a:off x="0" y="0"/>
                      <a:ext cx="542925" cy="37020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适用于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A．低压      B．中压      C．高压      D．任何压力</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51.Langmuir吸附等温式所基于的假设是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理想气体行为                  B. 吸附与脱附的活化能均为零</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吸附热为一常数，不随吸附过程变化      D．平整的固体表面</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52．多孔固体表面易吸附水蒸气，而不易吸附氧气、氮气，主要原因是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tabs>
          <w:tab w:val="left" w:pos="1020"/>
        </w:tabs>
        <w:snapToGrid w:val="0"/>
        <w:ind w:left="1020" w:hanging="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水蒸气分子量比</w:t>
      </w:r>
      <w:r>
        <w:rPr>
          <w:rFonts w:hint="eastAsia" w:ascii="华文楷体" w:hAnsi="华文楷体" w:eastAsia="华文楷体" w:cs="华文楷体"/>
          <w:color w:val="000000"/>
          <w:kern w:val="0"/>
          <w:sz w:val="28"/>
          <w:szCs w:val="28"/>
          <w:lang w:eastAsia="zh-TW"/>
        </w:rPr>
        <w:t>O</w:t>
      </w:r>
      <w:r>
        <w:rPr>
          <w:rFonts w:hint="eastAsia" w:ascii="华文楷体" w:hAnsi="华文楷体" w:eastAsia="华文楷体" w:cs="华文楷体"/>
          <w:color w:val="000000"/>
          <w:kern w:val="0"/>
          <w:sz w:val="28"/>
          <w:szCs w:val="28"/>
          <w:vertAlign w:val="subscript"/>
          <w:lang w:eastAsia="zh-TW"/>
        </w:rPr>
        <w:t>2</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lang w:eastAsia="zh-TW"/>
        </w:rPr>
        <w:t>N</w:t>
      </w:r>
      <w:r>
        <w:rPr>
          <w:rFonts w:hint="eastAsia" w:ascii="华文楷体" w:hAnsi="华文楷体" w:eastAsia="华文楷体" w:cs="华文楷体"/>
          <w:color w:val="000000"/>
          <w:kern w:val="0"/>
          <w:sz w:val="28"/>
          <w:szCs w:val="28"/>
          <w:vertAlign w:val="subscript"/>
          <w:lang w:eastAsia="zh-TW"/>
        </w:rPr>
        <w:t>2</w:t>
      </w:r>
      <w:r>
        <w:rPr>
          <w:rFonts w:hint="eastAsia" w:ascii="华文楷体" w:hAnsi="华文楷体" w:eastAsia="华文楷体" w:cs="华文楷体"/>
          <w:color w:val="000000"/>
          <w:kern w:val="0"/>
          <w:sz w:val="28"/>
          <w:szCs w:val="28"/>
        </w:rPr>
        <w:t xml:space="preserve">小        </w:t>
      </w:r>
    </w:p>
    <w:p>
      <w:pPr>
        <w:widowControl/>
        <w:snapToGrid w:val="0"/>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  水蒸气分子的极性比</w:t>
      </w:r>
      <w:r>
        <w:rPr>
          <w:rFonts w:hint="eastAsia" w:ascii="华文楷体" w:hAnsi="华文楷体" w:eastAsia="华文楷体" w:cs="华文楷体"/>
          <w:color w:val="000000"/>
          <w:kern w:val="0"/>
          <w:sz w:val="28"/>
          <w:szCs w:val="28"/>
          <w:lang w:eastAsia="zh-TW"/>
        </w:rPr>
        <w:t>O</w:t>
      </w:r>
      <w:r>
        <w:rPr>
          <w:rFonts w:hint="eastAsia" w:ascii="华文楷体" w:hAnsi="华文楷体" w:eastAsia="华文楷体" w:cs="华文楷体"/>
          <w:color w:val="000000"/>
          <w:kern w:val="0"/>
          <w:sz w:val="28"/>
          <w:szCs w:val="28"/>
          <w:vertAlign w:val="subscript"/>
          <w:lang w:eastAsia="zh-TW"/>
        </w:rPr>
        <w:t>2</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lang w:eastAsia="zh-TW"/>
        </w:rPr>
        <w:t>N</w:t>
      </w:r>
      <w:r>
        <w:rPr>
          <w:rFonts w:hint="eastAsia" w:ascii="华文楷体" w:hAnsi="华文楷体" w:eastAsia="华文楷体" w:cs="华文楷体"/>
          <w:color w:val="000000"/>
          <w:kern w:val="0"/>
          <w:sz w:val="28"/>
          <w:szCs w:val="28"/>
          <w:vertAlign w:val="subscript"/>
          <w:lang w:eastAsia="zh-TW"/>
        </w:rPr>
        <w:t>2</w:t>
      </w:r>
      <w:r>
        <w:rPr>
          <w:rFonts w:hint="eastAsia" w:ascii="华文楷体" w:hAnsi="华文楷体" w:eastAsia="华文楷体" w:cs="华文楷体"/>
          <w:color w:val="000000"/>
          <w:kern w:val="0"/>
          <w:sz w:val="28"/>
          <w:szCs w:val="28"/>
        </w:rPr>
        <w:t>要大 ；</w:t>
      </w:r>
    </w:p>
    <w:p>
      <w:pPr>
        <w:widowControl/>
        <w:snapToGrid w:val="0"/>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水蒸气的凝聚温度比O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、N</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高；    </w:t>
      </w:r>
    </w:p>
    <w:p>
      <w:pPr>
        <w:widowControl/>
        <w:snapToGrid w:val="0"/>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  水蒸气在空气中含量比O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、N</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要少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53．下列叙述不正确的是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A、农药中加入润湿剂可使</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66065" cy="238760"/>
            <wp:effectExtent l="0" t="0" r="635" b="6350"/>
            <wp:docPr id="275" name="图片 844" descr="image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844" descr="image067"/>
                    <pic:cNvPicPr>
                      <a:picLocks noChangeAspect="1"/>
                    </pic:cNvPicPr>
                  </pic:nvPicPr>
                  <pic:blipFill>
                    <a:blip r:embed="rId1523"/>
                    <a:stretch>
                      <a:fillRect/>
                    </a:stretch>
                  </pic:blipFill>
                  <pic:spPr>
                    <a:xfrm>
                      <a:off x="0" y="0"/>
                      <a:ext cx="26606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66065" cy="227965"/>
            <wp:effectExtent l="0" t="0" r="635" b="635"/>
            <wp:docPr id="259" name="图片 845" descr="image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845" descr="image068"/>
                    <pic:cNvPicPr>
                      <a:picLocks noChangeAspect="1"/>
                    </pic:cNvPicPr>
                  </pic:nvPicPr>
                  <pic:blipFill>
                    <a:blip r:embed="rId1524"/>
                    <a:stretch>
                      <a:fillRect/>
                    </a:stretch>
                  </pic:blipFill>
                  <pic:spPr>
                    <a:xfrm>
                      <a:off x="0" y="0"/>
                      <a:ext cx="2660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减小，药液在植物表面易于铺展；</w:t>
      </w:r>
    </w:p>
    <w:p>
      <w:pPr>
        <w:widowControl/>
        <w:snapToGrid w:val="0"/>
        <w:ind w:firstLine="420"/>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B、防水布上涂表面活性剂使</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96545" cy="238760"/>
            <wp:effectExtent l="0" t="0" r="8255" b="6350"/>
            <wp:docPr id="252" name="图片 846" descr="image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846" descr="image069"/>
                    <pic:cNvPicPr>
                      <a:picLocks noChangeAspect="1"/>
                    </pic:cNvPicPr>
                  </pic:nvPicPr>
                  <pic:blipFill>
                    <a:blip r:embed="rId1525"/>
                    <a:stretch>
                      <a:fillRect/>
                    </a:stretch>
                  </pic:blipFill>
                  <pic:spPr>
                    <a:xfrm>
                      <a:off x="0" y="0"/>
                      <a:ext cx="29654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减小，水珠在其上不易铺展；</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C、泡沫浮选法中捕集剂极性基吸附在矿石表面，非极性基向外易被吸附在泡沫上；</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D、起泡剂的主要作用是增大液体表面张力。</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54. 液体在固体表面铺展过程中所涉及的界面变化是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A、增加液体表面和固-液界面，减小固体表面</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B、增加固-液界面，减小固体表面</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C、减小液体表面和固体表面，增加固-液界面</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D、增加固体表面和固-液界面，液体表面不变</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55.  液体1能在与之不互溶的液体2上铺展开的条件是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89940" cy="238760"/>
            <wp:effectExtent l="0" t="0" r="10160" b="7620"/>
            <wp:docPr id="257" name="图片 847" descr="image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847" descr="image070"/>
                    <pic:cNvPicPr>
                      <a:picLocks noChangeAspect="1"/>
                    </pic:cNvPicPr>
                  </pic:nvPicPr>
                  <pic:blipFill>
                    <a:blip r:embed="rId1526"/>
                    <a:stretch>
                      <a:fillRect/>
                    </a:stretch>
                  </pic:blipFill>
                  <pic:spPr>
                    <a:xfrm>
                      <a:off x="0" y="0"/>
                      <a:ext cx="78994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89940" cy="238760"/>
            <wp:effectExtent l="0" t="0" r="10160" b="7620"/>
            <wp:docPr id="276" name="图片 848" descr="image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848" descr="image071"/>
                    <pic:cNvPicPr>
                      <a:picLocks noChangeAspect="1"/>
                    </pic:cNvPicPr>
                  </pic:nvPicPr>
                  <pic:blipFill>
                    <a:blip r:embed="rId1527"/>
                    <a:stretch>
                      <a:fillRect/>
                    </a:stretch>
                  </pic:blipFill>
                  <pic:spPr>
                    <a:xfrm>
                      <a:off x="0" y="0"/>
                      <a:ext cx="78994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89940" cy="238760"/>
            <wp:effectExtent l="0" t="0" r="10160" b="7620"/>
            <wp:docPr id="277" name="图片 849" descr="image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849" descr="image072"/>
                    <pic:cNvPicPr>
                      <a:picLocks noChangeAspect="1"/>
                    </pic:cNvPicPr>
                  </pic:nvPicPr>
                  <pic:blipFill>
                    <a:blip r:embed="rId1528"/>
                    <a:stretch>
                      <a:fillRect/>
                    </a:stretch>
                  </pic:blipFill>
                  <pic:spPr>
                    <a:xfrm>
                      <a:off x="0" y="0"/>
                      <a:ext cx="78994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89940" cy="238760"/>
            <wp:effectExtent l="0" t="0" r="10160" b="7620"/>
            <wp:docPr id="247" name="图片 850" descr="image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850" descr="image073"/>
                    <pic:cNvPicPr>
                      <a:picLocks noChangeAspect="1"/>
                    </pic:cNvPicPr>
                  </pic:nvPicPr>
                  <pic:blipFill>
                    <a:blip r:embed="rId1529"/>
                    <a:stretch>
                      <a:fillRect/>
                    </a:stretch>
                  </pic:blipFill>
                  <pic:spPr>
                    <a:xfrm>
                      <a:off x="0" y="0"/>
                      <a:ext cx="78994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56. 对于亲水性固体表面,其表面张力间的关系</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ind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77545" cy="238760"/>
            <wp:effectExtent l="0" t="0" r="8255" b="6350"/>
            <wp:docPr id="253" name="图片 851" descr="image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851" descr="image074"/>
                    <pic:cNvPicPr>
                      <a:picLocks noChangeAspect="1"/>
                    </pic:cNvPicPr>
                  </pic:nvPicPr>
                  <pic:blipFill>
                    <a:blip r:embed="rId1530"/>
                    <a:stretch>
                      <a:fillRect/>
                    </a:stretch>
                  </pic:blipFill>
                  <pic:spPr>
                    <a:xfrm>
                      <a:off x="0" y="0"/>
                      <a:ext cx="67754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58495" cy="238760"/>
            <wp:effectExtent l="0" t="0" r="8255" b="6350"/>
            <wp:docPr id="270" name="图片 852" descr="image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852" descr="image075"/>
                    <pic:cNvPicPr>
                      <a:picLocks noChangeAspect="1"/>
                    </pic:cNvPicPr>
                  </pic:nvPicPr>
                  <pic:blipFill>
                    <a:blip r:embed="rId1531"/>
                    <a:stretch>
                      <a:fillRect/>
                    </a:stretch>
                  </pic:blipFill>
                  <pic:spPr>
                    <a:xfrm>
                      <a:off x="0" y="0"/>
                      <a:ext cx="65849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77545" cy="238760"/>
            <wp:effectExtent l="0" t="0" r="8255" b="6350"/>
            <wp:docPr id="254" name="图片 853" descr="image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853" descr="image076"/>
                    <pic:cNvPicPr>
                      <a:picLocks noChangeAspect="1"/>
                    </pic:cNvPicPr>
                  </pic:nvPicPr>
                  <pic:blipFill>
                    <a:blip r:embed="rId1532"/>
                    <a:stretch>
                      <a:fillRect/>
                    </a:stretch>
                  </pic:blipFill>
                  <pic:spPr>
                    <a:xfrm>
                      <a:off x="0" y="0"/>
                      <a:ext cx="67754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D．无法确定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57. 对于亲水性固体表面其固液间的接触角</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23190" cy="180975"/>
            <wp:effectExtent l="0" t="0" r="0" b="0"/>
            <wp:docPr id="255" name="图片 854" descr="image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854" descr="image027"/>
                    <pic:cNvPicPr>
                      <a:picLocks noChangeAspect="1"/>
                    </pic:cNvPicPr>
                  </pic:nvPicPr>
                  <pic:blipFill>
                    <a:blip r:link="rId1521"/>
                    <a:stretch>
                      <a:fillRect/>
                    </a:stretch>
                  </pic:blipFill>
                  <pic:spPr>
                    <a:xfrm>
                      <a:off x="0" y="0"/>
                      <a:ext cx="123190" cy="1809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81000" cy="227965"/>
            <wp:effectExtent l="0" t="0" r="0" b="635"/>
            <wp:docPr id="261" name="图片 855" descr="image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855" descr="image077"/>
                    <pic:cNvPicPr>
                      <a:picLocks noChangeAspect="1"/>
                    </pic:cNvPicPr>
                  </pic:nvPicPr>
                  <pic:blipFill>
                    <a:blip r:embed="rId1533"/>
                    <a:stretch>
                      <a:fillRect/>
                    </a:stretch>
                  </pic:blipFill>
                  <pic:spPr>
                    <a:xfrm>
                      <a:off x="0" y="0"/>
                      <a:ext cx="38100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85775" cy="200025"/>
            <wp:effectExtent l="0" t="0" r="9525" b="6985"/>
            <wp:docPr id="256" name="图片 856" descr="image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856" descr="image078"/>
                    <pic:cNvPicPr>
                      <a:picLocks noChangeAspect="1"/>
                    </pic:cNvPicPr>
                  </pic:nvPicPr>
                  <pic:blipFill>
                    <a:blip r:embed="rId1534"/>
                    <a:stretch>
                      <a:fillRect/>
                    </a:stretch>
                  </pic:blipFill>
                  <pic:spPr>
                    <a:xfrm>
                      <a:off x="0" y="0"/>
                      <a:ext cx="48577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81000" cy="227965"/>
            <wp:effectExtent l="0" t="0" r="0" b="635"/>
            <wp:docPr id="262" name="图片 857" descr="image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857" descr="image079"/>
                    <pic:cNvPicPr>
                      <a:picLocks noChangeAspect="1"/>
                    </pic:cNvPicPr>
                  </pic:nvPicPr>
                  <pic:blipFill>
                    <a:blip r:embed="rId1535"/>
                    <a:stretch>
                      <a:fillRect/>
                    </a:stretch>
                  </pic:blipFill>
                  <pic:spPr>
                    <a:xfrm>
                      <a:off x="0" y="0"/>
                      <a:ext cx="38100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"http://nhjy.hzau.edu.cn/kech/wlhx/exercise/chap11.files/image080.gif"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42925" cy="200025"/>
            <wp:effectExtent l="0" t="0" r="9525" b="6985"/>
            <wp:docPr id="287" name="图片 858" descr="image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858" descr="image080"/>
                    <pic:cNvPicPr>
                      <a:picLocks noChangeAspect="1"/>
                    </pic:cNvPicPr>
                  </pic:nvPicPr>
                  <pic:blipFill>
                    <a:blip r:embed="rId1536"/>
                    <a:stretch>
                      <a:fillRect/>
                    </a:stretch>
                  </pic:blipFill>
                  <pic:spPr>
                    <a:xfrm>
                      <a:off x="0" y="0"/>
                      <a:ext cx="54292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58. 将一滴水银滴在玻璃板上，界面张力之间的关系</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ind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77545" cy="238760"/>
            <wp:effectExtent l="0" t="0" r="8255" b="6350"/>
            <wp:docPr id="282" name="图片 859" descr="image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859" descr="image074"/>
                    <pic:cNvPicPr>
                      <a:picLocks noChangeAspect="1"/>
                    </pic:cNvPicPr>
                  </pic:nvPicPr>
                  <pic:blipFill>
                    <a:blip r:embed="rId1530"/>
                    <a:stretch>
                      <a:fillRect/>
                    </a:stretch>
                  </pic:blipFill>
                  <pic:spPr>
                    <a:xfrm>
                      <a:off x="0" y="0"/>
                      <a:ext cx="67754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"http://nhjy.hzau.edu.cn/kech/wlhx/exercise/chap11.files/image081.gif"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58495" cy="238760"/>
            <wp:effectExtent l="0" t="0" r="8255" b="6350"/>
            <wp:docPr id="246" name="图片 860" descr="image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860" descr="image081"/>
                    <pic:cNvPicPr>
                      <a:picLocks noChangeAspect="1"/>
                    </pic:cNvPicPr>
                  </pic:nvPicPr>
                  <pic:blipFill>
                    <a:blip r:embed="rId1537"/>
                    <a:stretch>
                      <a:fillRect/>
                    </a:stretch>
                  </pic:blipFill>
                  <pic:spPr>
                    <a:xfrm>
                      <a:off x="0" y="0"/>
                      <a:ext cx="65849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"http://nhjy.hzau.edu.cn/kech/wlhx/exercise/chap11.files/image082.gif"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85800" cy="238760"/>
            <wp:effectExtent l="0" t="0" r="0" b="6350"/>
            <wp:docPr id="279" name="图片 861" descr="image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861" descr="image082"/>
                    <pic:cNvPicPr>
                      <a:picLocks noChangeAspect="1"/>
                    </pic:cNvPicPr>
                  </pic:nvPicPr>
                  <pic:blipFill>
                    <a:blip r:embed="rId1538"/>
                    <a:stretch>
                      <a:fillRect/>
                    </a:stretch>
                  </pic:blipFill>
                  <pic:spPr>
                    <a:xfrm>
                      <a:off x="0" y="0"/>
                      <a:ext cx="68580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"http://nhjy.hzau.edu.cn/kech/wlhx/exercise/chap11.files/image083.gif"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58495" cy="238760"/>
            <wp:effectExtent l="0" t="0" r="8255" b="6350"/>
            <wp:docPr id="289" name="图片 862" descr="image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862" descr="image083"/>
                    <pic:cNvPicPr>
                      <a:picLocks noChangeAspect="1"/>
                    </pic:cNvPicPr>
                  </pic:nvPicPr>
                  <pic:blipFill>
                    <a:blip r:embed="rId1539"/>
                    <a:stretch>
                      <a:fillRect/>
                    </a:stretch>
                  </pic:blipFill>
                  <pic:spPr>
                    <a:xfrm>
                      <a:off x="0" y="0"/>
                      <a:ext cx="65849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p>
    <w:p>
      <w:pPr>
        <w:pStyle w:val="4"/>
        <w:rPr>
          <w:rFonts w:hint="eastAsia" w:ascii="华文楷体" w:hAnsi="华文楷体" w:eastAsia="华文楷体" w:cs="华文楷体"/>
          <w:sz w:val="28"/>
          <w:szCs w:val="28"/>
        </w:rPr>
      </w:pPr>
      <w:bookmarkStart w:id="15" w:name="_Toc311882786"/>
      <w:r>
        <w:rPr>
          <w:rFonts w:hint="eastAsia" w:ascii="华文楷体" w:hAnsi="华文楷体" w:eastAsia="华文楷体" w:cs="华文楷体"/>
          <w:sz w:val="28"/>
          <w:szCs w:val="28"/>
        </w:rPr>
        <w:t>3-3 思考题</w:t>
      </w:r>
      <w:bookmarkEnd w:id="15"/>
    </w:p>
    <w:p>
      <w:pPr>
        <w:numPr>
          <w:ilvl w:val="0"/>
          <w:numId w:val="111"/>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如下图所示：中间有活塞的导管，一段连一大泡，另一端连一小泡。打开活塞使之连通，有何现象发生？为什么？</w:t>
      </w:r>
    </w:p>
    <w:p>
      <w:p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drawing>
          <wp:anchor distT="0" distB="0" distL="114300" distR="114300" simplePos="0" relativeHeight="251739136" behindDoc="0" locked="0" layoutInCell="1" allowOverlap="1">
            <wp:simplePos x="0" y="0"/>
            <wp:positionH relativeFrom="column">
              <wp:posOffset>55880</wp:posOffset>
            </wp:positionH>
            <wp:positionV relativeFrom="paragraph">
              <wp:posOffset>47625</wp:posOffset>
            </wp:positionV>
            <wp:extent cx="2247900" cy="1657350"/>
            <wp:effectExtent l="0" t="0" r="0" b="0"/>
            <wp:wrapNone/>
            <wp:docPr id="286" name="图片 181" descr="N5S3`}%CJ9EYE23TVY~3A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181" descr="N5S3`}%CJ9EYE23TVY~3AU8"/>
                    <pic:cNvPicPr>
                      <a:picLocks noChangeAspect="1"/>
                    </pic:cNvPicPr>
                  </pic:nvPicPr>
                  <pic:blipFill>
                    <a:blip r:embed="rId1540"/>
                    <a:stretch>
                      <a:fillRect/>
                    </a:stretch>
                  </pic:blipFill>
                  <pic:spPr>
                    <a:xfrm>
                      <a:off x="0" y="0"/>
                      <a:ext cx="2247900" cy="1657350"/>
                    </a:xfrm>
                    <a:prstGeom prst="rect">
                      <a:avLst/>
                    </a:prstGeom>
                    <a:noFill/>
                    <a:ln w="9525">
                      <a:noFill/>
                    </a:ln>
                  </pic:spPr>
                </pic:pic>
              </a:graphicData>
            </a:graphic>
          </wp:anchor>
        </w:drawing>
      </w:r>
    </w:p>
    <w:p>
      <w:p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p>
    <w:p>
      <w:pPr>
        <w:autoSpaceDE w:val="0"/>
        <w:autoSpaceDN w:val="0"/>
        <w:adjustRightInd w:val="0"/>
        <w:spacing w:line="360" w:lineRule="auto"/>
        <w:jc w:val="center"/>
        <w:rPr>
          <w:rFonts w:hint="eastAsia" w:ascii="华文楷体" w:hAnsi="华文楷体" w:eastAsia="华文楷体" w:cs="华文楷体"/>
          <w:sz w:val="28"/>
          <w:szCs w:val="28"/>
        </w:rPr>
      </w:pPr>
    </w:p>
    <w:p>
      <w:pPr>
        <w:autoSpaceDE w:val="0"/>
        <w:autoSpaceDN w:val="0"/>
        <w:adjustRightInd w:val="0"/>
        <w:spacing w:line="360" w:lineRule="auto"/>
        <w:jc w:val="center"/>
        <w:rPr>
          <w:rFonts w:hint="eastAsia" w:ascii="华文楷体" w:hAnsi="华文楷体" w:eastAsia="华文楷体" w:cs="华文楷体"/>
          <w:sz w:val="28"/>
          <w:szCs w:val="28"/>
        </w:rPr>
      </w:pPr>
    </w:p>
    <w:p>
      <w:pPr>
        <w:autoSpaceDE w:val="0"/>
        <w:autoSpaceDN w:val="0"/>
        <w:adjustRightInd w:val="0"/>
        <w:spacing w:line="360" w:lineRule="auto"/>
        <w:jc w:val="center"/>
        <w:rPr>
          <w:rFonts w:hint="eastAsia" w:ascii="华文楷体" w:hAnsi="华文楷体" w:eastAsia="华文楷体" w:cs="华文楷体"/>
          <w:sz w:val="28"/>
          <w:szCs w:val="28"/>
        </w:rPr>
      </w:pPr>
    </w:p>
    <w:p>
      <w:pPr>
        <w:autoSpaceDE w:val="0"/>
        <w:autoSpaceDN w:val="0"/>
        <w:adjustRightInd w:val="0"/>
        <w:spacing w:line="360" w:lineRule="auto"/>
        <w:jc w:val="center"/>
        <w:rPr>
          <w:rFonts w:hint="eastAsia" w:ascii="华文楷体" w:hAnsi="华文楷体" w:eastAsia="华文楷体" w:cs="华文楷体"/>
          <w:sz w:val="28"/>
          <w:szCs w:val="28"/>
        </w:rPr>
      </w:pPr>
    </w:p>
    <w:p>
      <w:pPr>
        <w:autoSpaceDE w:val="0"/>
        <w:autoSpaceDN w:val="0"/>
        <w:adjustRightIn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drawing>
          <wp:anchor distT="0" distB="0" distL="114300" distR="114300" simplePos="0" relativeHeight="251740160" behindDoc="0" locked="0" layoutInCell="1" allowOverlap="1">
            <wp:simplePos x="0" y="0"/>
            <wp:positionH relativeFrom="column">
              <wp:posOffset>2704465</wp:posOffset>
            </wp:positionH>
            <wp:positionV relativeFrom="paragraph">
              <wp:posOffset>535940</wp:posOffset>
            </wp:positionV>
            <wp:extent cx="2009775" cy="847725"/>
            <wp:effectExtent l="0" t="0" r="9525" b="9525"/>
            <wp:wrapNone/>
            <wp:docPr id="278" name="图片 182" descr="YZI0F~A7AGPEQBCXHQDQ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182" descr="YZI0F~A7AGPEQBCXHQDQ020"/>
                    <pic:cNvPicPr>
                      <a:picLocks noChangeAspect="1"/>
                    </pic:cNvPicPr>
                  </pic:nvPicPr>
                  <pic:blipFill>
                    <a:blip r:embed="rId1541"/>
                    <a:stretch>
                      <a:fillRect/>
                    </a:stretch>
                  </pic:blipFill>
                  <pic:spPr>
                    <a:xfrm>
                      <a:off x="0" y="0"/>
                      <a:ext cx="2009775" cy="847725"/>
                    </a:xfrm>
                    <a:prstGeom prst="rect">
                      <a:avLst/>
                    </a:prstGeom>
                    <a:noFill/>
                    <a:ln w="9525">
                      <a:noFill/>
                    </a:ln>
                  </pic:spPr>
                </pic:pic>
              </a:graphicData>
            </a:graphic>
          </wp:anchor>
        </w:drawing>
      </w:r>
      <w:r>
        <w:rPr>
          <w:rFonts w:hint="eastAsia" w:ascii="华文楷体" w:hAnsi="华文楷体" w:eastAsia="华文楷体" w:cs="华文楷体"/>
          <w:sz w:val="28"/>
          <w:szCs w:val="28"/>
        </w:rPr>
        <w:t>2、两水平玻璃管中各有一段可以左右移动的液体，如下图所示。若再液体的一段加热，有何现象发生？</w:t>
      </w:r>
    </w:p>
    <w:p>
      <w:pPr>
        <w:autoSpaceDE w:val="0"/>
        <w:autoSpaceDN w:val="0"/>
        <w:adjustRightIn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drawing>
          <wp:inline distT="0" distB="0" distL="114300" distR="114300">
            <wp:extent cx="1924050" cy="723900"/>
            <wp:effectExtent l="0" t="0" r="0" b="0"/>
            <wp:docPr id="288" name="图片 863" descr="K9]J4TUPTGZ34ONY8%QH[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863" descr="K9]J4TUPTGZ34ONY8%QH[60"/>
                    <pic:cNvPicPr>
                      <a:picLocks noChangeAspect="1"/>
                    </pic:cNvPicPr>
                  </pic:nvPicPr>
                  <pic:blipFill>
                    <a:blip r:embed="rId1542"/>
                    <a:stretch>
                      <a:fillRect/>
                    </a:stretch>
                  </pic:blipFill>
                  <pic:spPr>
                    <a:xfrm>
                      <a:off x="0" y="0"/>
                      <a:ext cx="1924050" cy="723900"/>
                    </a:xfrm>
                    <a:prstGeom prst="rect">
                      <a:avLst/>
                    </a:prstGeom>
                    <a:noFill/>
                    <a:ln w="9525">
                      <a:noFill/>
                    </a:ln>
                  </pic:spPr>
                </pic:pic>
              </a:graphicData>
            </a:graphic>
          </wp:inline>
        </w:drawing>
      </w:r>
      <w:r>
        <w:rPr>
          <w:rFonts w:hint="eastAsia" w:ascii="华文楷体" w:hAnsi="华文楷体" w:eastAsia="华文楷体" w:cs="华文楷体"/>
          <w:sz w:val="28"/>
          <w:szCs w:val="28"/>
        </w:rPr>
        <w:t xml:space="preserve">                  </w:t>
      </w:r>
    </w:p>
    <w:p>
      <w:pPr>
        <w:numPr>
          <w:ilvl w:val="0"/>
          <w:numId w:val="112"/>
        </w:numPr>
        <w:autoSpaceDE w:val="0"/>
        <w:autoSpaceDN w:val="0"/>
        <w:adjustRightIn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玻璃毛细管内水面上升高度为h，将另一内径相同玻璃毛细管在同样的条件下竖直插入水中，水面外毛细管长度只有0.5h，有何现象发生？为什么？</w:t>
      </w:r>
    </w:p>
    <w:p>
      <w:pPr>
        <w:numPr>
          <w:ilvl w:val="0"/>
          <w:numId w:val="112"/>
        </w:numPr>
        <w:autoSpaceDE w:val="0"/>
        <w:autoSpaceDN w:val="0"/>
        <w:adjustRightIn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用表面物理化学解释人工降雨的原理。</w:t>
      </w:r>
    </w:p>
    <w:p>
      <w:pPr>
        <w:numPr>
          <w:ilvl w:val="0"/>
          <w:numId w:val="112"/>
        </w:numPr>
        <w:autoSpaceDE w:val="0"/>
        <w:autoSpaceDN w:val="0"/>
        <w:adjustRightIn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用表面活性物质的特性解释如何用肥皂去除衣物上的油污。</w:t>
      </w:r>
    </w:p>
    <w:p>
      <w:pPr>
        <w:numPr>
          <w:ilvl w:val="0"/>
          <w:numId w:val="112"/>
        </w:numPr>
        <w:autoSpaceDE w:val="0"/>
        <w:autoSpaceDN w:val="0"/>
        <w:adjustRightIn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说明物理吸附与化学吸附的关系。</w:t>
      </w:r>
    </w:p>
    <w:p>
      <w:pPr>
        <w:numPr>
          <w:ilvl w:val="0"/>
          <w:numId w:val="112"/>
        </w:numPr>
        <w:autoSpaceDE w:val="0"/>
        <w:autoSpaceDN w:val="0"/>
        <w:adjustRightIn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金属切削机床工作时会产生大量的热，应选用哪种类型的乳状液做冷却剂？</w:t>
      </w:r>
    </w:p>
    <w:p>
      <w:pPr>
        <w:pStyle w:val="4"/>
        <w:rPr>
          <w:rFonts w:hint="eastAsia" w:ascii="华文楷体" w:hAnsi="华文楷体" w:eastAsia="华文楷体" w:cs="华文楷体"/>
          <w:sz w:val="28"/>
          <w:szCs w:val="28"/>
        </w:rPr>
      </w:pPr>
      <w:bookmarkStart w:id="16" w:name="_Toc311882787"/>
      <w:r>
        <w:rPr>
          <w:rFonts w:hint="eastAsia" w:ascii="华文楷体" w:hAnsi="华文楷体" w:eastAsia="华文楷体" w:cs="华文楷体"/>
          <w:sz w:val="28"/>
          <w:szCs w:val="28"/>
        </w:rPr>
        <w:t>3-4 填空题</w:t>
      </w:r>
      <w:bookmarkEnd w:id="16"/>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1、通常液体的表面张力是指某液体与其</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相接触，或者与</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相接触时的界面张力。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2、临界状态下，由于</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，所以液体的表面张力</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3、20 ℃时水的表面张力为72.75×10</w:t>
      </w:r>
      <w:r>
        <w:rPr>
          <w:rFonts w:hint="eastAsia" w:ascii="华文楷体" w:hAnsi="华文楷体" w:eastAsia="华文楷体" w:cs="华文楷体"/>
          <w:color w:val="000000"/>
          <w:sz w:val="28"/>
          <w:szCs w:val="28"/>
          <w:vertAlign w:val="superscript"/>
        </w:rPr>
        <w:t xml:space="preserve"> -3 </w:t>
      </w:r>
      <w:r>
        <w:rPr>
          <w:rFonts w:hint="eastAsia" w:ascii="华文楷体" w:hAnsi="华文楷体" w:eastAsia="华文楷体" w:cs="华文楷体"/>
          <w:color w:val="000000"/>
          <w:sz w:val="28"/>
          <w:szCs w:val="28"/>
        </w:rPr>
        <w:t xml:space="preserve"> N·m </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 xml:space="preserve"> ， 在该温度下使水的表面积增大4 cm </w:t>
      </w:r>
      <w:r>
        <w:rPr>
          <w:rFonts w:hint="eastAsia" w:ascii="华文楷体" w:hAnsi="华文楷体" w:eastAsia="华文楷体" w:cs="华文楷体"/>
          <w:color w:val="000000"/>
          <w:sz w:val="28"/>
          <w:szCs w:val="28"/>
          <w:vertAlign w:val="superscript"/>
        </w:rPr>
        <w:t xml:space="preserve">2 </w:t>
      </w:r>
      <w:r>
        <w:rPr>
          <w:rFonts w:hint="eastAsia" w:ascii="华文楷体" w:hAnsi="华文楷体" w:eastAsia="华文楷体" w:cs="华文楷体"/>
          <w:color w:val="000000"/>
          <w:sz w:val="28"/>
          <w:szCs w:val="28"/>
        </w:rPr>
        <w:t xml:space="preserve"> ，则此过程的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c">
            <w:drawing>
              <wp:anchor distT="0" distB="0" distL="114300" distR="114300" simplePos="0" relativeHeight="251797504" behindDoc="0" locked="0" layoutInCell="1" allowOverlap="1">
                <wp:simplePos x="0" y="0"/>
                <wp:positionH relativeFrom="column">
                  <wp:posOffset>3314700</wp:posOffset>
                </wp:positionH>
                <wp:positionV relativeFrom="paragraph">
                  <wp:posOffset>99060</wp:posOffset>
                </wp:positionV>
                <wp:extent cx="2050415" cy="1527175"/>
                <wp:effectExtent l="0" t="0" r="0" b="0"/>
                <wp:wrapSquare wrapText="bothSides"/>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22" name="直接连接符 22"/>
                        <wps:cNvCnPr/>
                        <wps:spPr>
                          <a:xfrm>
                            <a:off x="530473" y="156310"/>
                            <a:ext cx="0" cy="1074751"/>
                          </a:xfrm>
                          <a:prstGeom prst="line">
                            <a:avLst/>
                          </a:prstGeom>
                          <a:ln w="9525" cap="flat" cmpd="sng">
                            <a:solidFill>
                              <a:srgbClr val="000000"/>
                            </a:solidFill>
                            <a:prstDash val="solid"/>
                            <a:headEnd type="stealth" w="sm" len="lg"/>
                            <a:tailEnd type="none" w="med" len="med"/>
                          </a:ln>
                        </wps:spPr>
                        <wps:bodyPr upright="1"/>
                      </wps:wsp>
                      <wps:wsp>
                        <wps:cNvPr id="23" name="直接连接符 23"/>
                        <wps:cNvCnPr/>
                        <wps:spPr>
                          <a:xfrm>
                            <a:off x="540197" y="1231060"/>
                            <a:ext cx="1307462" cy="0"/>
                          </a:xfrm>
                          <a:prstGeom prst="line">
                            <a:avLst/>
                          </a:prstGeom>
                          <a:ln w="9525" cap="flat" cmpd="sng">
                            <a:solidFill>
                              <a:srgbClr val="000000"/>
                            </a:solidFill>
                            <a:prstDash val="solid"/>
                            <a:headEnd type="none" w="med" len="med"/>
                            <a:tailEnd type="stealth" w="sm" len="lg"/>
                          </a:ln>
                        </wps:spPr>
                        <wps:bodyPr upright="1"/>
                      </wps:wsp>
                      <wps:wsp>
                        <wps:cNvPr id="24" name="任意多边形 24"/>
                        <wps:cNvSpPr/>
                        <wps:spPr>
                          <a:xfrm>
                            <a:off x="851868" y="239804"/>
                            <a:ext cx="637442" cy="358250"/>
                          </a:xfrm>
                          <a:custGeom>
                            <a:avLst/>
                            <a:gdLst/>
                            <a:ahLst/>
                            <a:cxnLst/>
                            <a:pathLst>
                              <a:path w="603" h="339">
                                <a:moveTo>
                                  <a:pt x="0" y="339"/>
                                </a:moveTo>
                                <a:cubicBezTo>
                                  <a:pt x="110" y="316"/>
                                  <a:pt x="220" y="294"/>
                                  <a:pt x="320" y="238"/>
                                </a:cubicBezTo>
                                <a:cubicBezTo>
                                  <a:pt x="420" y="182"/>
                                  <a:pt x="556" y="40"/>
                                  <a:pt x="603" y="0"/>
                                </a:cubicBezTo>
                              </a:path>
                            </a:pathLst>
                          </a:custGeom>
                          <a:noFill/>
                          <a:ln w="9525" cap="flat" cmpd="sng">
                            <a:solidFill>
                              <a:srgbClr val="000000"/>
                            </a:solidFill>
                            <a:prstDash val="solid"/>
                            <a:headEnd type="none" w="med" len="med"/>
                            <a:tailEnd type="none" w="med" len="med"/>
                          </a:ln>
                        </wps:spPr>
                        <wps:bodyPr upright="1"/>
                      </wps:wsp>
                      <wps:wsp>
                        <wps:cNvPr id="25" name="任意多边形 25"/>
                        <wps:cNvSpPr/>
                        <wps:spPr>
                          <a:xfrm>
                            <a:off x="890280" y="480580"/>
                            <a:ext cx="636956" cy="358736"/>
                          </a:xfrm>
                          <a:custGeom>
                            <a:avLst/>
                            <a:gdLst/>
                            <a:ahLst/>
                            <a:cxnLst/>
                            <a:pathLst>
                              <a:path w="603" h="339">
                                <a:moveTo>
                                  <a:pt x="0" y="339"/>
                                </a:moveTo>
                                <a:cubicBezTo>
                                  <a:pt x="110" y="316"/>
                                  <a:pt x="220" y="294"/>
                                  <a:pt x="320" y="238"/>
                                </a:cubicBezTo>
                                <a:cubicBezTo>
                                  <a:pt x="420" y="182"/>
                                  <a:pt x="556" y="40"/>
                                  <a:pt x="603" y="0"/>
                                </a:cubicBezTo>
                              </a:path>
                            </a:pathLst>
                          </a:custGeom>
                          <a:noFill/>
                          <a:ln w="9525" cap="flat" cmpd="sng">
                            <a:solidFill>
                              <a:srgbClr val="000000"/>
                            </a:solidFill>
                            <a:prstDash val="solid"/>
                            <a:headEnd type="none" w="med" len="med"/>
                            <a:tailEnd type="none" w="med" len="med"/>
                          </a:ln>
                        </wps:spPr>
                        <wps:bodyPr upright="1"/>
                      </wps:wsp>
                      <wps:wsp>
                        <wps:cNvPr id="26" name="任意多边形 26"/>
                        <wps:cNvSpPr/>
                        <wps:spPr>
                          <a:xfrm>
                            <a:off x="938902" y="713102"/>
                            <a:ext cx="636956" cy="358736"/>
                          </a:xfrm>
                          <a:custGeom>
                            <a:avLst/>
                            <a:gdLst/>
                            <a:ahLst/>
                            <a:cxnLst/>
                            <a:pathLst>
                              <a:path w="603" h="339">
                                <a:moveTo>
                                  <a:pt x="0" y="339"/>
                                </a:moveTo>
                                <a:cubicBezTo>
                                  <a:pt x="110" y="316"/>
                                  <a:pt x="220" y="294"/>
                                  <a:pt x="320" y="238"/>
                                </a:cubicBezTo>
                                <a:cubicBezTo>
                                  <a:pt x="420" y="182"/>
                                  <a:pt x="556" y="40"/>
                                  <a:pt x="603" y="0"/>
                                </a:cubicBezTo>
                              </a:path>
                            </a:pathLst>
                          </a:custGeom>
                          <a:noFill/>
                          <a:ln w="9525" cap="flat" cmpd="sng">
                            <a:solidFill>
                              <a:srgbClr val="000000"/>
                            </a:solidFill>
                            <a:prstDash val="solid"/>
                            <a:headEnd type="none" w="med" len="med"/>
                            <a:tailEnd type="none" w="med" len="med"/>
                          </a:ln>
                        </wps:spPr>
                        <wps:bodyPr upright="1"/>
                      </wps:wsp>
                      <wps:wsp>
                        <wps:cNvPr id="27" name="文本框 27"/>
                        <wps:cNvSpPr txBox="1"/>
                        <wps:spPr>
                          <a:xfrm>
                            <a:off x="1586555" y="0"/>
                            <a:ext cx="377311" cy="304367"/>
                          </a:xfrm>
                          <a:prstGeom prst="rect">
                            <a:avLst/>
                          </a:prstGeom>
                          <a:noFill/>
                          <a:ln w="9525">
                            <a:noFill/>
                          </a:ln>
                        </wps:spPr>
                        <wps:txbx>
                          <w:txbxContent>
                            <w:p>
                              <w:pPr>
                                <w:autoSpaceDE w:val="0"/>
                                <w:autoSpaceDN w:val="0"/>
                                <w:adjustRightInd w:val="0"/>
                                <w:rPr>
                                  <w:color w:val="000000"/>
                                  <w:sz w:val="16"/>
                                  <w:vertAlign w:val="subscript"/>
                                </w:rPr>
                              </w:pPr>
                              <w:r>
                                <w:rPr>
                                  <w:i/>
                                  <w:iCs/>
                                  <w:color w:val="000000"/>
                                  <w:sz w:val="16"/>
                                </w:rPr>
                                <w:t>r</w:t>
                              </w:r>
                              <w:r>
                                <w:rPr>
                                  <w:color w:val="000000"/>
                                  <w:sz w:val="16"/>
                                  <w:vertAlign w:val="subscript"/>
                                </w:rPr>
                                <w:t>1</w:t>
                              </w:r>
                            </w:p>
                          </w:txbxContent>
                        </wps:txbx>
                        <wps:bodyPr lIns="61265" tIns="30632" rIns="61265" bIns="30632" upright="1"/>
                      </wps:wsp>
                      <wps:wsp>
                        <wps:cNvPr id="28" name="文本框 28"/>
                        <wps:cNvSpPr txBox="1"/>
                        <wps:spPr>
                          <a:xfrm>
                            <a:off x="1605518" y="251455"/>
                            <a:ext cx="377311" cy="304367"/>
                          </a:xfrm>
                          <a:prstGeom prst="rect">
                            <a:avLst/>
                          </a:prstGeom>
                          <a:noFill/>
                          <a:ln w="9525">
                            <a:noFill/>
                          </a:ln>
                        </wps:spPr>
                        <wps:txbx>
                          <w:txbxContent>
                            <w:p>
                              <w:pPr>
                                <w:autoSpaceDE w:val="0"/>
                                <w:autoSpaceDN w:val="0"/>
                                <w:adjustRightInd w:val="0"/>
                                <w:rPr>
                                  <w:color w:val="000000"/>
                                  <w:sz w:val="16"/>
                                  <w:vertAlign w:val="subscript"/>
                                </w:rPr>
                              </w:pPr>
                              <w:r>
                                <w:rPr>
                                  <w:i/>
                                  <w:iCs/>
                                  <w:color w:val="000000"/>
                                  <w:sz w:val="16"/>
                                </w:rPr>
                                <w:t>r</w:t>
                              </w:r>
                              <w:r>
                                <w:rPr>
                                  <w:color w:val="000000"/>
                                  <w:sz w:val="16"/>
                                  <w:vertAlign w:val="subscript"/>
                                </w:rPr>
                                <w:t>2</w:t>
                              </w:r>
                            </w:p>
                          </w:txbxContent>
                        </wps:txbx>
                        <wps:bodyPr lIns="61265" tIns="30632" rIns="61265" bIns="30632" upright="1"/>
                      </wps:wsp>
                      <wps:wsp>
                        <wps:cNvPr id="29" name="文本框 29"/>
                        <wps:cNvSpPr txBox="1"/>
                        <wps:spPr>
                          <a:xfrm>
                            <a:off x="1673104" y="550482"/>
                            <a:ext cx="377311" cy="304367"/>
                          </a:xfrm>
                          <a:prstGeom prst="rect">
                            <a:avLst/>
                          </a:prstGeom>
                          <a:noFill/>
                          <a:ln w="9525">
                            <a:noFill/>
                          </a:ln>
                        </wps:spPr>
                        <wps:txbx>
                          <w:txbxContent>
                            <w:p>
                              <w:pPr>
                                <w:autoSpaceDE w:val="0"/>
                                <w:autoSpaceDN w:val="0"/>
                                <w:adjustRightInd w:val="0"/>
                                <w:rPr>
                                  <w:color w:val="000000"/>
                                  <w:sz w:val="16"/>
                                  <w:vertAlign w:val="subscript"/>
                                </w:rPr>
                              </w:pPr>
                              <w:r>
                                <w:rPr>
                                  <w:i/>
                                  <w:iCs/>
                                  <w:color w:val="000000"/>
                                  <w:sz w:val="16"/>
                                </w:rPr>
                                <w:t>r</w:t>
                              </w:r>
                              <w:r>
                                <w:rPr>
                                  <w:color w:val="000000"/>
                                  <w:sz w:val="16"/>
                                  <w:vertAlign w:val="subscript"/>
                                </w:rPr>
                                <w:t>3</w:t>
                              </w:r>
                            </w:p>
                          </w:txbxContent>
                        </wps:txbx>
                        <wps:bodyPr lIns="61265" tIns="30632" rIns="61265" bIns="30632" upright="1"/>
                      </wps:wsp>
                      <wps:wsp>
                        <wps:cNvPr id="30" name="文本框 30"/>
                        <wps:cNvSpPr txBox="1"/>
                        <wps:spPr>
                          <a:xfrm>
                            <a:off x="0" y="152912"/>
                            <a:ext cx="597086" cy="304367"/>
                          </a:xfrm>
                          <a:prstGeom prst="rect">
                            <a:avLst/>
                          </a:prstGeom>
                          <a:noFill/>
                          <a:ln w="9525">
                            <a:noFill/>
                          </a:ln>
                        </wps:spPr>
                        <wps:txbx>
                          <w:txbxContent>
                            <w:p>
                              <w:pPr>
                                <w:autoSpaceDE w:val="0"/>
                                <w:autoSpaceDN w:val="0"/>
                                <w:adjustRightInd w:val="0"/>
                                <w:rPr>
                                  <w:color w:val="000000"/>
                                  <w:sz w:val="16"/>
                                </w:rPr>
                              </w:pPr>
                              <w:r>
                                <w:rPr>
                                  <w:color w:val="000000"/>
                                  <w:sz w:val="16"/>
                                </w:rPr>
                                <w:t>{</w:t>
                              </w:r>
                              <w:r>
                                <w:rPr>
                                  <w:i/>
                                  <w:iCs/>
                                  <w:color w:val="000000"/>
                                  <w:sz w:val="16"/>
                                </w:rPr>
                                <w:t>P</w:t>
                              </w:r>
                              <w:r>
                                <w:rPr>
                                  <w:i/>
                                  <w:iCs/>
                                  <w:color w:val="000000"/>
                                  <w:sz w:val="16"/>
                                  <w:vertAlign w:val="subscript"/>
                                </w:rPr>
                                <w:t>r</w:t>
                              </w:r>
                              <w:r>
                                <w:rPr>
                                  <w:color w:val="000000"/>
                                  <w:sz w:val="16"/>
                                </w:rPr>
                                <w:t>*}</w:t>
                              </w:r>
                            </w:p>
                          </w:txbxContent>
                        </wps:txbx>
                        <wps:bodyPr lIns="61265" tIns="30632" rIns="61265" bIns="30632" upright="1"/>
                      </wps:wsp>
                      <wps:wsp>
                        <wps:cNvPr id="31" name="文本框 31"/>
                        <wps:cNvSpPr txBox="1"/>
                        <wps:spPr>
                          <a:xfrm>
                            <a:off x="1611839" y="1222808"/>
                            <a:ext cx="430310" cy="304367"/>
                          </a:xfrm>
                          <a:prstGeom prst="rect">
                            <a:avLst/>
                          </a:prstGeom>
                          <a:noFill/>
                          <a:ln w="9525">
                            <a:noFill/>
                          </a:ln>
                        </wps:spPr>
                        <wps:txbx>
                          <w:txbxContent>
                            <w:p>
                              <w:pPr>
                                <w:autoSpaceDE w:val="0"/>
                                <w:autoSpaceDN w:val="0"/>
                                <w:adjustRightInd w:val="0"/>
                                <w:rPr>
                                  <w:rFonts w:cs="宋体"/>
                                  <w:i/>
                                  <w:iCs/>
                                  <w:color w:val="000000"/>
                                  <w:sz w:val="16"/>
                                </w:rPr>
                              </w:pPr>
                              <w:r>
                                <w:rPr>
                                  <w:color w:val="000000"/>
                                  <w:sz w:val="16"/>
                                </w:rPr>
                                <w:t>{</w:t>
                              </w:r>
                              <w:r>
                                <w:rPr>
                                  <w:i/>
                                  <w:iCs/>
                                  <w:color w:val="000000"/>
                                  <w:sz w:val="16"/>
                                </w:rPr>
                                <w:t>T</w:t>
                              </w:r>
                              <w:r>
                                <w:rPr>
                                  <w:color w:val="000000"/>
                                  <w:sz w:val="16"/>
                                </w:rPr>
                                <w:t>}</w:t>
                              </w:r>
                            </w:p>
                          </w:txbxContent>
                        </wps:txbx>
                        <wps:bodyPr lIns="61265" tIns="30632" rIns="61265" bIns="30632" anchor="t" upright="1"/>
                      </wps:wsp>
                    </wpc:wpc>
                  </a:graphicData>
                </a:graphic>
              </wp:anchor>
            </w:drawing>
          </mc:Choice>
          <mc:Fallback>
            <w:pict>
              <v:group id="_x0000_s1026" o:spid="_x0000_s1026" o:spt="203" style="position:absolute;left:0pt;margin-left:261pt;margin-top:7.8pt;height:120.25pt;width:161.45pt;mso-wrap-distance-bottom:0pt;mso-wrap-distance-left:9pt;mso-wrap-distance-right:9pt;mso-wrap-distance-top:0pt;z-index:251797504;mso-width-relative:page;mso-height-relative:page;" coordsize="2050415,1527175" editas="canvas" o:gfxdata="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">
                <o:lock v:ext="edit" aspectratio="f"/>
                <v:shape id="_x0000_s1026" o:spid="_x0000_s1026" style="position:absolute;left:0;top:0;height:1527175;width:2050415;" filled="f" stroked="f" coordsize="21600,21600" o:gfxdata="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">
                  <v:fill on="f" focussize="0,0"/>
                  <v:stroke on="f"/>
                  <v:imagedata o:title=""/>
                  <o:lock v:ext="edit" aspectratio="t"/>
                </v:shape>
                <v:line id="_x0000_s1026" o:spid="_x0000_s1026" o:spt="20" style="position:absolute;left:530473;top:156310;height:1074751;width:0;" filled="f" stroked="t" coordsize="21600,21600" o:gfxdata="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EtBwf/ZAAAACgEAAA8AAAAAAAAAAQAgAAAAIgAAAGRycy9kb3ducmV2LnhtbFBLAQIUABQA&#10;AAAIAIdO4kCttK0J7wEAAKMDAAAOAAAAAAAAAAEAIAAAACgBAABkcnMvZTJvRG9jLnhtbFBLBQYA&#10;AAAABgAGAFkBAACJBQAAAAA=&#10;">
                  <v:fill on="f" focussize="0,0"/>
                  <v:stroke color="#000000" joinstyle="round" startarrow="classic" startarrowwidth="narrow" startarrowlength="long"/>
                  <v:imagedata o:title=""/>
                  <o:lock v:ext="edit" aspectratio="f"/>
                </v:line>
                <v:line id="_x0000_s1026" o:spid="_x0000_s1026" o:spt="20" style="position:absolute;left:540197;top:1231060;height:0;width:1307462;" filled="f" stroked="t" coordsize="21600,21600" o:gfxdata="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VqiE9cAAAAKAQAADwAAAAAAAAABACAAAAAiAAAAZHJzL2Rvd25yZXYueG1sUEsBAhQA&#10;FAAAAAgAh07iQPJ10vLzAQAApAMAAA4AAAAAAAAAAQAgAAAAJgEAAGRycy9lMm9Eb2MueG1sUEsF&#10;BgAAAAAGAAYAWQEAAIsFAAAAAA==&#10;">
                  <v:fill on="f" focussize="0,0"/>
                  <v:stroke color="#000000" joinstyle="round" endarrow="classic" endarrowwidth="narrow" endarrowlength="long"/>
                  <v:imagedata o:title=""/>
                  <o:lock v:ext="edit" aspectratio="f"/>
                </v:line>
                <v:shape id="_x0000_s1026" o:spid="_x0000_s1026" o:spt="100" style="position:absolute;left:851868;top:239804;height:358250;width:637442;" filled="f" stroked="t" coordsize="603,339" o:gfxdata="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TNuu02gAAAAoBAAAPAAAAAAAAAAEAIAAAACIAAABkcnMvZG93bnJldi54bWxQSwEC&#10;FAAUAAAACACHTuJA4/LEDGQCAADnBAAADgAAAAAAAAABACAAAAApAQAAZHJzL2Uyb0RvYy54bWxQ&#10;SwUGAAAAAAYABgBZAQAA/wUAAAAA&#10;" path="m0,339c110,316,220,294,320,238c420,182,556,40,603,0e">
                  <v:fill on="f" focussize="0,0"/>
                  <v:stroke color="#000000" joinstyle="round"/>
                  <v:imagedata o:title=""/>
                  <o:lock v:ext="edit" aspectratio="f"/>
                </v:shape>
                <v:shape id="_x0000_s1026" o:spid="_x0000_s1026" o:spt="100" style="position:absolute;left:890280;top:480580;height:358736;width:636956;" filled="f" stroked="t" coordsize="603,339" o:gfxdata="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M267TaAAAACgEAAA8AAAAAAAAAAQAgAAAAIgAAAGRycy9kb3ducmV2LnhtbFBLAQIUABQA&#10;AAAIAIdO4kBOG/paYAIAAOcEAAAOAAAAAAAAAAEAIAAAACkBAABkcnMvZTJvRG9jLnhtbFBLBQYA&#10;AAAABgAGAFkBAAD7BQAAAAA=&#10;" path="m0,339c110,316,220,294,320,238c420,182,556,40,603,0e">
                  <v:fill on="f" focussize="0,0"/>
                  <v:stroke color="#000000" joinstyle="round"/>
                  <v:imagedata o:title=""/>
                  <o:lock v:ext="edit" aspectratio="f"/>
                </v:shape>
                <v:shape id="_x0000_s1026" o:spid="_x0000_s1026" o:spt="100" style="position:absolute;left:938902;top:713102;height:358736;width:636956;" filled="f" stroked="t" coordsize="603,339" o:gfxdata="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M267TaAAAACgEAAA8AAAAAAAAAAQAgAAAAIgAAAGRycy9kb3ducmV2LnhtbFBL&#10;AQIUABQAAAAIAIdO4kB+u/bwZgIAAOcEAAAOAAAAAAAAAAEAIAAAACkBAABkcnMvZTJvRG9jLnht&#10;bFBLBQYAAAAABgAGAFkBAAABBgAAAAA=&#10;" path="m0,339c110,316,220,294,320,238c420,182,556,40,603,0e">
                  <v:fill on="f" focussize="0,0"/>
                  <v:stroke color="#000000" joinstyle="round"/>
                  <v:imagedata o:title=""/>
                  <o:lock v:ext="edit" aspectratio="f"/>
                </v:shape>
                <v:shape id="_x0000_s1026" o:spid="_x0000_s1026" o:spt="202" type="#_x0000_t202" style="position:absolute;left:1586555;top:0;height:304367;width:377311;" filled="f" stroked="f" coordsize="21600,21600" o:gfxdata="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kt6RDZAAAACgEAAA8AAAAAAAAAAQAgAAAAIgAAAGRycy9kb3ducmV2LnhtbFBLAQIUABQA&#10;AAAIAIdO4kAGpzc2tgEAAEQDAAAOAAAAAAAAAAEAIAAAACgBAABkcnMvZTJvRG9jLnhtbFBLBQYA&#10;AAAABgAGAFkBAABQBQAAAAA=&#10;">
                  <v:fill on="f" focussize="0,0"/>
                  <v:stroke on="f"/>
                  <v:imagedata o:title=""/>
                  <o:lock v:ext="edit" aspectratio="f"/>
                  <v:textbox inset="4.8240157480315pt,2.41196850393701pt,4.8240157480315pt,2.41196850393701pt">
                    <w:txbxContent>
                      <w:p>
                        <w:pPr>
                          <w:autoSpaceDE w:val="0"/>
                          <w:autoSpaceDN w:val="0"/>
                          <w:adjustRightInd w:val="0"/>
                          <w:rPr>
                            <w:color w:val="000000"/>
                            <w:sz w:val="16"/>
                            <w:vertAlign w:val="subscript"/>
                          </w:rPr>
                        </w:pPr>
                        <w:r>
                          <w:rPr>
                            <w:i/>
                            <w:iCs/>
                            <w:color w:val="000000"/>
                            <w:sz w:val="16"/>
                          </w:rPr>
                          <w:t>r</w:t>
                        </w:r>
                        <w:r>
                          <w:rPr>
                            <w:color w:val="000000"/>
                            <w:sz w:val="16"/>
                            <w:vertAlign w:val="subscript"/>
                          </w:rPr>
                          <w:t>1</w:t>
                        </w:r>
                      </w:p>
                    </w:txbxContent>
                  </v:textbox>
                </v:shape>
                <v:shape id="_x0000_s1026" o:spid="_x0000_s1026" o:spt="202" type="#_x0000_t202" style="position:absolute;left:1605518;top:251455;height:304367;width:377311;" filled="f" stroked="f" coordsize="21600,21600" o:gfxdata="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iS3pENkAAAAKAQAADwAAAAAAAAABACAAAAAiAAAAZHJzL2Rvd25yZXYueG1sUEsB&#10;AhQAFAAAAAgAh07iQKMiJOC7AQAASQMAAA4AAAAAAAAAAQAgAAAAKAEAAGRycy9lMm9Eb2MueG1s&#10;UEsFBgAAAAAGAAYAWQEAAFUFAAAAAA==&#10;">
                  <v:fill on="f" focussize="0,0"/>
                  <v:stroke on="f"/>
                  <v:imagedata o:title=""/>
                  <o:lock v:ext="edit" aspectratio="f"/>
                  <v:textbox inset="4.8240157480315pt,2.41196850393701pt,4.8240157480315pt,2.41196850393701pt">
                    <w:txbxContent>
                      <w:p>
                        <w:pPr>
                          <w:autoSpaceDE w:val="0"/>
                          <w:autoSpaceDN w:val="0"/>
                          <w:adjustRightInd w:val="0"/>
                          <w:rPr>
                            <w:color w:val="000000"/>
                            <w:sz w:val="16"/>
                            <w:vertAlign w:val="subscript"/>
                          </w:rPr>
                        </w:pPr>
                        <w:r>
                          <w:rPr>
                            <w:i/>
                            <w:iCs/>
                            <w:color w:val="000000"/>
                            <w:sz w:val="16"/>
                          </w:rPr>
                          <w:t>r</w:t>
                        </w:r>
                        <w:r>
                          <w:rPr>
                            <w:color w:val="000000"/>
                            <w:sz w:val="16"/>
                            <w:vertAlign w:val="subscript"/>
                          </w:rPr>
                          <w:t>2</w:t>
                        </w:r>
                      </w:p>
                    </w:txbxContent>
                  </v:textbox>
                </v:shape>
                <v:shape id="_x0000_s1026" o:spid="_x0000_s1026" o:spt="202" type="#_x0000_t202" style="position:absolute;left:1673104;top:550482;height:304367;width:377311;" filled="f" stroked="f" coordsize="21600,21600" o:gfxdata="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kt6RDZAAAACgEAAA8AAAAAAAAAAQAgAAAAIgAAAGRycy9kb3ducmV2LnhtbFBL&#10;AQIUABQAAAAIAIdO4kDYCT4WvAEAAEkDAAAOAAAAAAAAAAEAIAAAACgBAABkcnMvZTJvRG9jLnht&#10;bFBLBQYAAAAABgAGAFkBAABWBQAAAAA=&#10;">
                  <v:fill on="f" focussize="0,0"/>
                  <v:stroke on="f"/>
                  <v:imagedata o:title=""/>
                  <o:lock v:ext="edit" aspectratio="f"/>
                  <v:textbox inset="4.8240157480315pt,2.41196850393701pt,4.8240157480315pt,2.41196850393701pt">
                    <w:txbxContent>
                      <w:p>
                        <w:pPr>
                          <w:autoSpaceDE w:val="0"/>
                          <w:autoSpaceDN w:val="0"/>
                          <w:adjustRightInd w:val="0"/>
                          <w:rPr>
                            <w:color w:val="000000"/>
                            <w:sz w:val="16"/>
                            <w:vertAlign w:val="subscript"/>
                          </w:rPr>
                        </w:pPr>
                        <w:r>
                          <w:rPr>
                            <w:i/>
                            <w:iCs/>
                            <w:color w:val="000000"/>
                            <w:sz w:val="16"/>
                          </w:rPr>
                          <w:t>r</w:t>
                        </w:r>
                        <w:r>
                          <w:rPr>
                            <w:color w:val="000000"/>
                            <w:sz w:val="16"/>
                            <w:vertAlign w:val="subscript"/>
                          </w:rPr>
                          <w:t>3</w:t>
                        </w:r>
                      </w:p>
                    </w:txbxContent>
                  </v:textbox>
                </v:shape>
                <v:shape id="_x0000_s1026" o:spid="_x0000_s1026" o:spt="202" type="#_x0000_t202" style="position:absolute;left:0;top:152912;height:304367;width:597086;" filled="f" stroked="f" coordsize="21600,21600" o:gfxdata="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JLekQ2QAAAAoBAAAPAAAAAAAAAAEAIAAAACIAAABkcnMvZG93bnJldi54bWxQSwECFAAU&#10;AAAACACHTuJAnNZa7LcBAABDAwAADgAAAAAAAAABACAAAAAoAQAAZHJzL2Uyb0RvYy54bWxQSwUG&#10;AAAAAAYABgBZAQAAUQUAAAAA&#10;">
                  <v:fill on="f" focussize="0,0"/>
                  <v:stroke on="f"/>
                  <v:imagedata o:title=""/>
                  <o:lock v:ext="edit" aspectratio="f"/>
                  <v:textbox inset="4.8240157480315pt,2.41196850393701pt,4.8240157480315pt,2.41196850393701pt">
                    <w:txbxContent>
                      <w:p>
                        <w:pPr>
                          <w:autoSpaceDE w:val="0"/>
                          <w:autoSpaceDN w:val="0"/>
                          <w:adjustRightInd w:val="0"/>
                          <w:rPr>
                            <w:color w:val="000000"/>
                            <w:sz w:val="16"/>
                          </w:rPr>
                        </w:pPr>
                        <w:r>
                          <w:rPr>
                            <w:color w:val="000000"/>
                            <w:sz w:val="16"/>
                          </w:rPr>
                          <w:t>{</w:t>
                        </w:r>
                        <w:r>
                          <w:rPr>
                            <w:i/>
                            <w:iCs/>
                            <w:color w:val="000000"/>
                            <w:sz w:val="16"/>
                          </w:rPr>
                          <w:t>P</w:t>
                        </w:r>
                        <w:r>
                          <w:rPr>
                            <w:i/>
                            <w:iCs/>
                            <w:color w:val="000000"/>
                            <w:sz w:val="16"/>
                            <w:vertAlign w:val="subscript"/>
                          </w:rPr>
                          <w:t>r</w:t>
                        </w:r>
                        <w:r>
                          <w:rPr>
                            <w:color w:val="000000"/>
                            <w:sz w:val="16"/>
                          </w:rPr>
                          <w:t>*}</w:t>
                        </w:r>
                      </w:p>
                    </w:txbxContent>
                  </v:textbox>
                </v:shape>
                <v:shape id="_x0000_s1026" o:spid="_x0000_s1026" o:spt="202" type="#_x0000_t202" style="position:absolute;left:1611839;top:1222808;height:304367;width:430310;" filled="f" stroked="f" coordsize="21600,21600" o:gfxdata="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Ikt6RDZAAAACgEAAA8AAAAAAAAAAQAgAAAAIgAAAGRycy9kb3du&#10;cmV2LnhtbFBLAQIUABQAAAAIAIdO4kCoIOkYxQEAAFUDAAAOAAAAAAAAAAEAIAAAACgBAABkcnMv&#10;ZTJvRG9jLnhtbFBLBQYAAAAABgAGAFkBAABfBQAAAAA=&#10;">
                  <v:fill on="f" focussize="0,0"/>
                  <v:stroke on="f"/>
                  <v:imagedata o:title=""/>
                  <o:lock v:ext="edit" aspectratio="f"/>
                  <v:textbox inset="4.8240157480315pt,2.41196850393701pt,4.8240157480315pt,2.41196850393701pt">
                    <w:txbxContent>
                      <w:p>
                        <w:pPr>
                          <w:autoSpaceDE w:val="0"/>
                          <w:autoSpaceDN w:val="0"/>
                          <w:adjustRightInd w:val="0"/>
                          <w:rPr>
                            <w:rFonts w:cs="宋体"/>
                            <w:i/>
                            <w:iCs/>
                            <w:color w:val="000000"/>
                            <w:sz w:val="16"/>
                          </w:rPr>
                        </w:pPr>
                        <w:r>
                          <w:rPr>
                            <w:color w:val="000000"/>
                            <w:sz w:val="16"/>
                          </w:rPr>
                          <w:t>{</w:t>
                        </w:r>
                        <w:r>
                          <w:rPr>
                            <w:i/>
                            <w:iCs/>
                            <w:color w:val="000000"/>
                            <w:sz w:val="16"/>
                          </w:rPr>
                          <w:t>T</w:t>
                        </w:r>
                        <w:r>
                          <w:rPr>
                            <w:color w:val="000000"/>
                            <w:sz w:val="16"/>
                          </w:rPr>
                          <w:t>}</w:t>
                        </w:r>
                      </w:p>
                    </w:txbxContent>
                  </v:textbox>
                </v:shape>
                <w10:wrap type="square"/>
              </v:group>
            </w:pict>
          </mc:Fallback>
        </mc:AlternateContent>
      </w:r>
      <w:r>
        <w:rPr>
          <w:rFonts w:hint="eastAsia" w:ascii="华文楷体" w:hAnsi="华文楷体" w:eastAsia="华文楷体" w:cs="华文楷体"/>
          <w:color w:val="000000"/>
          <w:sz w:val="28"/>
          <w:szCs w:val="28"/>
        </w:rPr>
        <w:t>4、一个球形液滴在定温下与其蒸气成平衡时，液相压力</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61"/>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气相压力</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62"/>
      </w:r>
      <w:r>
        <w:rPr>
          <w:rFonts w:hint="eastAsia" w:ascii="华文楷体" w:hAnsi="华文楷体" w:eastAsia="华文楷体" w:cs="华文楷体"/>
          <w:color w:val="000000"/>
          <w:sz w:val="28"/>
          <w:szCs w:val="28"/>
        </w:rPr>
        <w:t>)(选填&gt;,=,&lt;号)。若液体表面张力为</w:t>
      </w:r>
      <w:r>
        <w:rPr>
          <w:rFonts w:hint="eastAsia" w:ascii="华文楷体" w:hAnsi="华文楷体" w:eastAsia="华文楷体" w:cs="华文楷体"/>
          <w:i/>
          <w:iCs/>
          <w:color w:val="000000"/>
          <w:sz w:val="28"/>
          <w:szCs w:val="28"/>
        </w:rPr>
        <w:sym w:font="Symbol" w:char="0073"/>
      </w:r>
      <w:r>
        <w:rPr>
          <w:rFonts w:hint="eastAsia" w:ascii="华文楷体" w:hAnsi="华文楷体" w:eastAsia="华文楷体" w:cs="华文楷体"/>
          <w:color w:val="000000"/>
          <w:sz w:val="28"/>
          <w:szCs w:val="28"/>
        </w:rPr>
        <w:t>，球形液滴半径为</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 xml:space="preserve">，则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61"/>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62"/>
      </w:r>
      <w:r>
        <w:rPr>
          <w:rFonts w:hint="eastAsia" w:ascii="华文楷体" w:hAnsi="华文楷体" w:eastAsia="华文楷体" w:cs="华文楷体"/>
          <w:color w:val="000000"/>
          <w:sz w:val="28"/>
          <w:szCs w:val="28"/>
        </w:rPr>
        <w:t>)= __</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____。</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5、高度分散的小液滴的饱和蒸气</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i/>
          <w:iCs/>
          <w:color w:val="000000"/>
          <w:sz w:val="28"/>
          <w:szCs w:val="28"/>
          <w:vertAlign w:val="subscript"/>
        </w:rPr>
        <w:t>r</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压与温度</w:t>
      </w:r>
      <w:r>
        <w:rPr>
          <w:rFonts w:hint="eastAsia" w:ascii="华文楷体" w:hAnsi="华文楷体" w:eastAsia="华文楷体" w:cs="华文楷体"/>
          <w:i/>
          <w:iCs/>
          <w:color w:val="000000"/>
          <w:sz w:val="28"/>
          <w:szCs w:val="28"/>
        </w:rPr>
        <w:t xml:space="preserve">T </w:t>
      </w:r>
      <w:r>
        <w:rPr>
          <w:rFonts w:hint="eastAsia" w:ascii="华文楷体" w:hAnsi="华文楷体" w:eastAsia="华文楷体" w:cs="华文楷体"/>
          <w:color w:val="000000"/>
          <w:sz w:val="28"/>
          <w:szCs w:val="28"/>
        </w:rPr>
        <w:t>的关系如图所示，</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为液滴的半径，将</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从大到小的顺序排列则为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6、定压下纯液体(或纯固体)的化学势</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rPr>
        <w:t>，温度</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及分散度(用颗粒半径</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)表示的关系如图所示。若将</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由大到小的顺序排列，则为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c">
            <w:drawing>
              <wp:anchor distT="0" distB="0" distL="114300" distR="114300" simplePos="0" relativeHeight="251796480" behindDoc="0" locked="0" layoutInCell="1" allowOverlap="1">
                <wp:simplePos x="0" y="0"/>
                <wp:positionH relativeFrom="column">
                  <wp:posOffset>3429000</wp:posOffset>
                </wp:positionH>
                <wp:positionV relativeFrom="paragraph">
                  <wp:posOffset>81915</wp:posOffset>
                </wp:positionV>
                <wp:extent cx="2037715" cy="1630045"/>
                <wp:effectExtent l="0" t="0" r="0" b="0"/>
                <wp:wrapSquare wrapText="bothSides"/>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3" name="直接连接符 3"/>
                        <wps:cNvCnPr/>
                        <wps:spPr>
                          <a:xfrm>
                            <a:off x="529447" y="107772"/>
                            <a:ext cx="0" cy="1193570"/>
                          </a:xfrm>
                          <a:prstGeom prst="line">
                            <a:avLst/>
                          </a:prstGeom>
                          <a:ln w="9525" cap="flat" cmpd="sng">
                            <a:solidFill>
                              <a:srgbClr val="000000"/>
                            </a:solidFill>
                            <a:prstDash val="solid"/>
                            <a:headEnd type="stealth" w="sm" len="lg"/>
                            <a:tailEnd type="none" w="med" len="med"/>
                          </a:ln>
                        </wps:spPr>
                        <wps:bodyPr upright="1"/>
                      </wps:wsp>
                      <wps:wsp>
                        <wps:cNvPr id="4" name="直接连接符 4"/>
                        <wps:cNvCnPr/>
                        <wps:spPr>
                          <a:xfrm>
                            <a:off x="538667" y="1301342"/>
                            <a:ext cx="1304933" cy="0"/>
                          </a:xfrm>
                          <a:prstGeom prst="line">
                            <a:avLst/>
                          </a:prstGeom>
                          <a:ln w="9525" cap="flat" cmpd="sng">
                            <a:solidFill>
                              <a:srgbClr val="000000"/>
                            </a:solidFill>
                            <a:prstDash val="solid"/>
                            <a:headEnd type="none" w="med" len="med"/>
                            <a:tailEnd type="stealth" w="sm" len="lg"/>
                          </a:ln>
                        </wps:spPr>
                        <wps:bodyPr upright="1"/>
                      </wps:wsp>
                      <wps:wsp>
                        <wps:cNvPr id="5" name="任意多边形 5"/>
                        <wps:cNvSpPr/>
                        <wps:spPr>
                          <a:xfrm rot="14447390">
                            <a:off x="849250" y="200455"/>
                            <a:ext cx="637180" cy="397138"/>
                          </a:xfrm>
                          <a:custGeom>
                            <a:avLst/>
                            <a:gdLst/>
                            <a:ahLst/>
                            <a:cxnLst/>
                            <a:pathLst>
                              <a:path w="603" h="339">
                                <a:moveTo>
                                  <a:pt x="0" y="339"/>
                                </a:moveTo>
                                <a:cubicBezTo>
                                  <a:pt x="110" y="316"/>
                                  <a:pt x="220" y="294"/>
                                  <a:pt x="320" y="238"/>
                                </a:cubicBezTo>
                                <a:cubicBezTo>
                                  <a:pt x="420" y="182"/>
                                  <a:pt x="556" y="40"/>
                                  <a:pt x="603" y="0"/>
                                </a:cubicBezTo>
                              </a:path>
                            </a:pathLst>
                          </a:custGeom>
                          <a:noFill/>
                          <a:ln w="9525" cap="flat" cmpd="sng">
                            <a:solidFill>
                              <a:srgbClr val="000000"/>
                            </a:solidFill>
                            <a:prstDash val="solid"/>
                            <a:headEnd type="none" w="med" len="med"/>
                            <a:tailEnd type="none" w="med" len="med"/>
                          </a:ln>
                        </wps:spPr>
                        <wps:bodyPr upright="1"/>
                      </wps:wsp>
                      <wps:wsp>
                        <wps:cNvPr id="6" name="任意多边形 6"/>
                        <wps:cNvSpPr/>
                        <wps:spPr>
                          <a:xfrm rot="14447390">
                            <a:off x="887588" y="468267"/>
                            <a:ext cx="636695" cy="397677"/>
                          </a:xfrm>
                          <a:custGeom>
                            <a:avLst/>
                            <a:gdLst/>
                            <a:ahLst/>
                            <a:cxnLst/>
                            <a:pathLst>
                              <a:path w="603" h="339">
                                <a:moveTo>
                                  <a:pt x="0" y="339"/>
                                </a:moveTo>
                                <a:cubicBezTo>
                                  <a:pt x="110" y="316"/>
                                  <a:pt x="220" y="294"/>
                                  <a:pt x="320" y="238"/>
                                </a:cubicBezTo>
                                <a:cubicBezTo>
                                  <a:pt x="420" y="182"/>
                                  <a:pt x="556" y="40"/>
                                  <a:pt x="603" y="0"/>
                                </a:cubicBezTo>
                              </a:path>
                            </a:pathLst>
                          </a:custGeom>
                          <a:noFill/>
                          <a:ln w="9525" cap="flat" cmpd="sng">
                            <a:solidFill>
                              <a:srgbClr val="000000"/>
                            </a:solidFill>
                            <a:prstDash val="solid"/>
                            <a:headEnd type="none" w="med" len="med"/>
                            <a:tailEnd type="none" w="med" len="med"/>
                          </a:ln>
                        </wps:spPr>
                        <wps:bodyPr upright="1"/>
                      </wps:wsp>
                      <wps:wsp>
                        <wps:cNvPr id="7" name="任意多边形 7"/>
                        <wps:cNvSpPr/>
                        <wps:spPr>
                          <a:xfrm rot="14447390">
                            <a:off x="936116" y="726380"/>
                            <a:ext cx="636695" cy="397677"/>
                          </a:xfrm>
                          <a:custGeom>
                            <a:avLst/>
                            <a:gdLst/>
                            <a:ahLst/>
                            <a:cxnLst/>
                            <a:pathLst>
                              <a:path w="603" h="339">
                                <a:moveTo>
                                  <a:pt x="0" y="339"/>
                                </a:moveTo>
                                <a:cubicBezTo>
                                  <a:pt x="110" y="316"/>
                                  <a:pt x="220" y="294"/>
                                  <a:pt x="320" y="238"/>
                                </a:cubicBezTo>
                                <a:cubicBezTo>
                                  <a:pt x="420" y="182"/>
                                  <a:pt x="556" y="40"/>
                                  <a:pt x="603" y="0"/>
                                </a:cubicBezTo>
                              </a:path>
                            </a:pathLst>
                          </a:custGeom>
                          <a:noFill/>
                          <a:ln w="9525" cap="flat" cmpd="sng">
                            <a:solidFill>
                              <a:srgbClr val="000000"/>
                            </a:solidFill>
                            <a:prstDash val="solid"/>
                            <a:headEnd type="none" w="med" len="med"/>
                            <a:tailEnd type="none" w="med" len="med"/>
                          </a:ln>
                        </wps:spPr>
                        <wps:bodyPr upright="1"/>
                      </wps:wsp>
                      <wps:wsp>
                        <wps:cNvPr id="8" name="文本框 8"/>
                        <wps:cNvSpPr txBox="1"/>
                        <wps:spPr>
                          <a:xfrm>
                            <a:off x="639121" y="0"/>
                            <a:ext cx="376582" cy="337864"/>
                          </a:xfrm>
                          <a:prstGeom prst="rect">
                            <a:avLst/>
                          </a:prstGeom>
                          <a:noFill/>
                          <a:ln w="9525">
                            <a:noFill/>
                          </a:ln>
                        </wps:spPr>
                        <wps:txbx>
                          <w:txbxContent>
                            <w:p>
                              <w:pPr>
                                <w:autoSpaceDE w:val="0"/>
                                <w:autoSpaceDN w:val="0"/>
                                <w:adjustRightInd w:val="0"/>
                                <w:rPr>
                                  <w:color w:val="000000"/>
                                  <w:sz w:val="23"/>
                                  <w:vertAlign w:val="subscript"/>
                                </w:rPr>
                              </w:pPr>
                              <w:r>
                                <w:rPr>
                                  <w:i/>
                                  <w:iCs/>
                                  <w:color w:val="000000"/>
                                  <w:sz w:val="23"/>
                                </w:rPr>
                                <w:t>r</w:t>
                              </w:r>
                              <w:r>
                                <w:rPr>
                                  <w:color w:val="000000"/>
                                  <w:sz w:val="23"/>
                                  <w:vertAlign w:val="subscript"/>
                                </w:rPr>
                                <w:t>1</w:t>
                              </w:r>
                            </w:p>
                          </w:txbxContent>
                        </wps:txbx>
                        <wps:bodyPr lIns="67757" tIns="33879" rIns="67757" bIns="33879" upright="1"/>
                      </wps:wsp>
                      <wps:wsp>
                        <wps:cNvPr id="9" name="文本框 9"/>
                        <wps:cNvSpPr txBox="1"/>
                        <wps:spPr>
                          <a:xfrm>
                            <a:off x="648342" y="279128"/>
                            <a:ext cx="375611" cy="337864"/>
                          </a:xfrm>
                          <a:prstGeom prst="rect">
                            <a:avLst/>
                          </a:prstGeom>
                          <a:noFill/>
                          <a:ln w="9525">
                            <a:noFill/>
                          </a:ln>
                        </wps:spPr>
                        <wps:txbx>
                          <w:txbxContent>
                            <w:p>
                              <w:pPr>
                                <w:autoSpaceDE w:val="0"/>
                                <w:autoSpaceDN w:val="0"/>
                                <w:adjustRightInd w:val="0"/>
                                <w:rPr>
                                  <w:color w:val="000000"/>
                                  <w:sz w:val="23"/>
                                  <w:vertAlign w:val="subscript"/>
                                </w:rPr>
                              </w:pPr>
                              <w:r>
                                <w:rPr>
                                  <w:i/>
                                  <w:iCs/>
                                  <w:color w:val="000000"/>
                                  <w:sz w:val="23"/>
                                </w:rPr>
                                <w:t>r</w:t>
                              </w:r>
                              <w:r>
                                <w:rPr>
                                  <w:color w:val="000000"/>
                                  <w:sz w:val="23"/>
                                  <w:vertAlign w:val="subscript"/>
                                </w:rPr>
                                <w:t>2</w:t>
                              </w:r>
                            </w:p>
                          </w:txbxContent>
                        </wps:txbx>
                        <wps:bodyPr lIns="67757" tIns="33879" rIns="67757" bIns="33879" upright="1"/>
                      </wps:wsp>
                      <wps:wsp>
                        <wps:cNvPr id="10" name="文本框 10"/>
                        <wps:cNvSpPr txBox="1"/>
                        <wps:spPr>
                          <a:xfrm>
                            <a:off x="706576" y="545863"/>
                            <a:ext cx="376582" cy="337864"/>
                          </a:xfrm>
                          <a:prstGeom prst="rect">
                            <a:avLst/>
                          </a:prstGeom>
                          <a:noFill/>
                          <a:ln w="9525">
                            <a:noFill/>
                          </a:ln>
                        </wps:spPr>
                        <wps:txbx>
                          <w:txbxContent>
                            <w:p>
                              <w:pPr>
                                <w:autoSpaceDE w:val="0"/>
                                <w:autoSpaceDN w:val="0"/>
                                <w:adjustRightInd w:val="0"/>
                                <w:rPr>
                                  <w:color w:val="000000"/>
                                  <w:sz w:val="23"/>
                                  <w:vertAlign w:val="subscript"/>
                                </w:rPr>
                              </w:pPr>
                              <w:r>
                                <w:rPr>
                                  <w:i/>
                                  <w:iCs/>
                                  <w:color w:val="000000"/>
                                  <w:sz w:val="23"/>
                                </w:rPr>
                                <w:t>r</w:t>
                              </w:r>
                              <w:r>
                                <w:rPr>
                                  <w:color w:val="000000"/>
                                  <w:sz w:val="23"/>
                                  <w:vertAlign w:val="subscript"/>
                                </w:rPr>
                                <w:t>3</w:t>
                              </w:r>
                            </w:p>
                          </w:txbxContent>
                        </wps:txbx>
                        <wps:bodyPr lIns="67757" tIns="33879" rIns="67757" bIns="33879" upright="1"/>
                      </wps:wsp>
                      <wps:wsp>
                        <wps:cNvPr id="11" name="文本框 11"/>
                        <wps:cNvSpPr txBox="1"/>
                        <wps:spPr>
                          <a:xfrm>
                            <a:off x="0" y="104538"/>
                            <a:ext cx="595931" cy="337864"/>
                          </a:xfrm>
                          <a:prstGeom prst="rect">
                            <a:avLst/>
                          </a:prstGeom>
                          <a:noFill/>
                          <a:ln w="9525">
                            <a:noFill/>
                          </a:ln>
                        </wps:spPr>
                        <wps:txbx>
                          <w:txbxContent>
                            <w:p>
                              <w:pPr>
                                <w:autoSpaceDE w:val="0"/>
                                <w:autoSpaceDN w:val="0"/>
                                <w:adjustRightInd w:val="0"/>
                                <w:rPr>
                                  <w:rFonts w:cs="宋体"/>
                                  <w:color w:val="000000"/>
                                  <w:sz w:val="23"/>
                                </w:rPr>
                              </w:pPr>
                              <w:r>
                                <w:rPr>
                                  <w:color w:val="000000"/>
                                  <w:sz w:val="23"/>
                                </w:rPr>
                                <w:t>{</w:t>
                              </w:r>
                              <w:r>
                                <w:rPr>
                                  <w:rFonts w:cs="宋体"/>
                                  <w:i/>
                                  <w:iCs/>
                                  <w:color w:val="000000"/>
                                  <w:sz w:val="23"/>
                                </w:rPr>
                                <w:sym w:font="Symbol" w:char="F06D"/>
                              </w:r>
                              <w:r>
                                <w:rPr>
                                  <w:color w:val="000000"/>
                                  <w:sz w:val="23"/>
                                </w:rPr>
                                <w:t>}</w:t>
                              </w:r>
                            </w:p>
                          </w:txbxContent>
                        </wps:txbx>
                        <wps:bodyPr lIns="67757" tIns="33879" rIns="67757" bIns="33879" upright="1"/>
                      </wps:wsp>
                      <wps:wsp>
                        <wps:cNvPr id="12" name="文本框 12"/>
                        <wps:cNvSpPr txBox="1"/>
                        <wps:spPr>
                          <a:xfrm>
                            <a:off x="1608722" y="1292181"/>
                            <a:ext cx="428993" cy="337864"/>
                          </a:xfrm>
                          <a:prstGeom prst="rect">
                            <a:avLst/>
                          </a:prstGeom>
                          <a:noFill/>
                          <a:ln w="9525">
                            <a:noFill/>
                          </a:ln>
                        </wps:spPr>
                        <wps:txbx>
                          <w:txbxContent>
                            <w:p>
                              <w:pPr>
                                <w:autoSpaceDE w:val="0"/>
                                <w:autoSpaceDN w:val="0"/>
                                <w:adjustRightInd w:val="0"/>
                                <w:rPr>
                                  <w:rFonts w:cs="宋体"/>
                                  <w:i/>
                                  <w:iCs/>
                                  <w:color w:val="000000"/>
                                  <w:sz w:val="23"/>
                                </w:rPr>
                              </w:pPr>
                              <w:r>
                                <w:rPr>
                                  <w:color w:val="000000"/>
                                  <w:sz w:val="23"/>
                                </w:rPr>
                                <w:t>{</w:t>
                              </w:r>
                              <w:r>
                                <w:rPr>
                                  <w:i/>
                                  <w:iCs/>
                                  <w:color w:val="000000"/>
                                  <w:sz w:val="23"/>
                                </w:rPr>
                                <w:t>T</w:t>
                              </w:r>
                              <w:r>
                                <w:rPr>
                                  <w:color w:val="000000"/>
                                  <w:sz w:val="23"/>
                                </w:rPr>
                                <w:t>}</w:t>
                              </w:r>
                            </w:p>
                          </w:txbxContent>
                        </wps:txbx>
                        <wps:bodyPr lIns="67757" tIns="33879" rIns="67757" bIns="33879" anchor="t" upright="1"/>
                      </wps:wsp>
                    </wpc:wpc>
                  </a:graphicData>
                </a:graphic>
              </wp:anchor>
            </w:drawing>
          </mc:Choice>
          <mc:Fallback>
            <w:pict>
              <v:group id="_x0000_s1026" o:spid="_x0000_s1026" o:spt="203" style="position:absolute;left:0pt;margin-left:270pt;margin-top:6.45pt;height:128.35pt;width:160.45pt;mso-wrap-distance-bottom:0pt;mso-wrap-distance-left:9pt;mso-wrap-distance-right:9pt;mso-wrap-distance-top:0pt;z-index:251796480;mso-width-relative:page;mso-height-relative:page;" coordsize="2037715,1630045" editas="canvas" o:gfxdata="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">
                <o:lock v:ext="edit" aspectratio="f"/>
                <v:shape id="_x0000_s1026" o:spid="_x0000_s1026" style="position:absolute;left:0;top:0;height:1630045;width:2037715;" filled="f" stroked="f" coordsize="21600,21600" o:gfxdata="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">
                  <v:fill on="f" focussize="0,0"/>
                  <v:stroke on="f"/>
                  <v:imagedata o:title=""/>
                  <o:lock v:ext="edit" aspectratio="t"/>
                </v:shape>
                <v:line id="_x0000_s1026" o:spid="_x0000_s1026" o:spt="20" style="position:absolute;left:529447;top:107772;height:1193570;width:0;" filled="f" stroked="t" coordsize="21600,21600" o:gfxdata="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ev6TDaAAAACgEAAA8AAAAAAAAAAQAgAAAAIgAAAGRycy9kb3ducmV2LnhtbFBLAQIU&#10;ABQAAAAIAIdO4kBvYPR28QEAAKEDAAAOAAAAAAAAAAEAIAAAACkBAABkcnMvZTJvRG9jLnhtbFBL&#10;BQYAAAAABgAGAFkBAACMBQAAAAA=&#10;">
                  <v:fill on="f" focussize="0,0"/>
                  <v:stroke color="#000000" joinstyle="round" startarrow="classic" startarrowwidth="narrow" startarrowlength="long"/>
                  <v:imagedata o:title=""/>
                  <o:lock v:ext="edit" aspectratio="f"/>
                </v:line>
                <v:line id="_x0000_s1026" o:spid="_x0000_s1026" o:spt="20" style="position:absolute;left:538667;top:1301342;height:0;width:1304933;" filled="f" stroked="t" coordsize="21600,21600" o:gfxdata="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20itzXAAAACgEAAA8AAAAAAAAAAQAgAAAAIgAAAGRycy9kb3ducmV2LnhtbFBLAQIUABQA&#10;AAAIAIdO4kC51/Pm8QEAAKIDAAAOAAAAAAAAAAEAIAAAACYBAABkcnMvZTJvRG9jLnhtbFBLBQYA&#10;AAAABgAGAFkBAACJBQAAAAA=&#10;">
                  <v:fill on="f" focussize="0,0"/>
                  <v:stroke color="#000000" joinstyle="round" endarrow="classic" endarrowwidth="narrow" endarrowlength="long"/>
                  <v:imagedata o:title=""/>
                  <o:lock v:ext="edit" aspectratio="f"/>
                </v:line>
                <v:shape id="_x0000_s1026" o:spid="_x0000_s1026" o:spt="100" style="position:absolute;left:849250;top:200455;height:397138;width:637180;rotation:-7812557f;" filled="f" stroked="t" coordsize="603,339" o:gfxdata="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goEGZ1wAAAAoBAAAPAAAAAAAAAAEAIAAAACIAAABkcnMvZG93bnJldi54bWxQ&#10;SwECFAAUAAAACACHTuJAsL6lfmoCAAD0BAAADgAAAAAAAAABACAAAAAmAQAAZHJzL2Uyb0RvYy54&#10;bWxQSwUGAAAAAAYABgBZAQAAAgYAAAAA&#10;" path="m0,339c110,316,220,294,320,238c420,182,556,40,603,0e">
                  <v:fill on="f" focussize="0,0"/>
                  <v:stroke color="#000000" joinstyle="round"/>
                  <v:imagedata o:title=""/>
                  <o:lock v:ext="edit" aspectratio="f"/>
                </v:shape>
                <v:shape id="_x0000_s1026" o:spid="_x0000_s1026" o:spt="100" style="position:absolute;left:887588;top:468267;height:397677;width:636695;rotation:-7812557f;" filled="f" stroked="t" coordsize="603,339" o:gfxdata="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goEGZ1wAAAAoBAAAPAAAAAAAAAAEAIAAAACIAAABkcnMvZG93bnJl&#10;di54bWxQSwECFAAUAAAACACHTuJArLo6t3ACAAD0BAAADgAAAAAAAAABACAAAAAmAQAAZHJzL2Uy&#10;b0RvYy54bWxQSwUGAAAAAAYABgBZAQAACAYAAAAA&#10;" path="m0,339c110,316,220,294,320,238c420,182,556,40,603,0e">
                  <v:fill on="f" focussize="0,0"/>
                  <v:stroke color="#000000" joinstyle="round"/>
                  <v:imagedata o:title=""/>
                  <o:lock v:ext="edit" aspectratio="f"/>
                </v:shape>
                <v:shape id="_x0000_s1026" o:spid="_x0000_s1026" o:spt="100" style="position:absolute;left:936116;top:726380;height:397677;width:636695;rotation:-7812557f;" filled="f" stroked="t" coordsize="603,339" o:gfxdata="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YKBBmdcAAAAKAQAADwAAAAAAAAABACAAAAAiAAAAZHJzL2Rvd25yZXYueG1s&#10;UEsBAhQAFAAAAAgAh07iQCQjWl9rAgAA9AQAAA4AAAAAAAAAAQAgAAAAJgEAAGRycy9lMm9Eb2Mu&#10;eG1sUEsFBgAAAAAGAAYAWQEAAAMGAAAAAA==&#10;" path="m0,339c110,316,220,294,320,238c420,182,556,40,603,0e">
                  <v:fill on="f" focussize="0,0"/>
                  <v:stroke color="#000000" joinstyle="round"/>
                  <v:imagedata o:title=""/>
                  <o:lock v:ext="edit" aspectratio="f"/>
                </v:shape>
                <v:shape id="_x0000_s1026" o:spid="_x0000_s1026" o:spt="202" type="#_x0000_t202" style="position:absolute;left:639121;top:0;height:337864;width:376582;" filled="f" stroked="f" coordsize="21600,21600" o:gfxdata="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JW1+V2gAAAAoBAAAPAAAAAAAAAAEAIAAAACIAAABkcnMvZG93bnJldi54bWxQSwECFAAU&#10;AAAACACHTuJAL2/n2rYBAABBAwAADgAAAAAAAAABACAAAAApAQAAZHJzL2Uyb0RvYy54bWxQSwUG&#10;AAAAAAYABgBZAQAAUQUAAAAA&#10;">
                  <v:fill on="f" focussize="0,0"/>
                  <v:stroke on="f"/>
                  <v:imagedata o:title=""/>
                  <o:lock v:ext="edit" aspectratio="f"/>
                  <v:textbox inset="5.3351968503937pt,2.66763779527559pt,5.3351968503937pt,2.66763779527559pt">
                    <w:txbxContent>
                      <w:p>
                        <w:pPr>
                          <w:autoSpaceDE w:val="0"/>
                          <w:autoSpaceDN w:val="0"/>
                          <w:adjustRightInd w:val="0"/>
                          <w:rPr>
                            <w:color w:val="000000"/>
                            <w:sz w:val="23"/>
                            <w:vertAlign w:val="subscript"/>
                          </w:rPr>
                        </w:pPr>
                        <w:r>
                          <w:rPr>
                            <w:i/>
                            <w:iCs/>
                            <w:color w:val="000000"/>
                            <w:sz w:val="23"/>
                          </w:rPr>
                          <w:t>r</w:t>
                        </w:r>
                        <w:r>
                          <w:rPr>
                            <w:color w:val="000000"/>
                            <w:sz w:val="23"/>
                            <w:vertAlign w:val="subscript"/>
                          </w:rPr>
                          <w:t>1</w:t>
                        </w:r>
                      </w:p>
                    </w:txbxContent>
                  </v:textbox>
                </v:shape>
                <v:shape id="_x0000_s1026" o:spid="_x0000_s1026" o:spt="202" type="#_x0000_t202" style="position:absolute;left:648342;top:279128;height:337864;width:375611;" filled="f" stroked="f" coordsize="21600,21600" o:gfxdata="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JW1+V2gAAAAoBAAAPAAAAAAAAAAEAIAAAACIAAABkcnMvZG93bnJldi54bWxQ&#10;SwECFAAUAAAACACHTuJAXpYAp7wBAABGAwAADgAAAAAAAAABACAAAAApAQAAZHJzL2Uyb0RvYy54&#10;bWxQSwUGAAAAAAYABgBZAQAAVwUAAAAA&#10;">
                  <v:fill on="f" focussize="0,0"/>
                  <v:stroke on="f"/>
                  <v:imagedata o:title=""/>
                  <o:lock v:ext="edit" aspectratio="f"/>
                  <v:textbox inset="5.3351968503937pt,2.66763779527559pt,5.3351968503937pt,2.66763779527559pt">
                    <w:txbxContent>
                      <w:p>
                        <w:pPr>
                          <w:autoSpaceDE w:val="0"/>
                          <w:autoSpaceDN w:val="0"/>
                          <w:adjustRightInd w:val="0"/>
                          <w:rPr>
                            <w:color w:val="000000"/>
                            <w:sz w:val="23"/>
                            <w:vertAlign w:val="subscript"/>
                          </w:rPr>
                        </w:pPr>
                        <w:r>
                          <w:rPr>
                            <w:i/>
                            <w:iCs/>
                            <w:color w:val="000000"/>
                            <w:sz w:val="23"/>
                          </w:rPr>
                          <w:t>r</w:t>
                        </w:r>
                        <w:r>
                          <w:rPr>
                            <w:color w:val="000000"/>
                            <w:sz w:val="23"/>
                            <w:vertAlign w:val="subscript"/>
                          </w:rPr>
                          <w:t>2</w:t>
                        </w:r>
                      </w:p>
                    </w:txbxContent>
                  </v:textbox>
                </v:shape>
                <v:shape id="_x0000_s1026" o:spid="_x0000_s1026" o:spt="202" type="#_x0000_t202" style="position:absolute;left:706576;top:545863;height:337864;width:376582;" filled="f" stroked="f" coordsize="21600,21600" o:gfxdata="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yVtfldoAAAAKAQAADwAAAAAAAAABACAAAAAiAAAAZHJzL2Rvd25yZXYueG1s&#10;UEsBAhQAFAAAAAgAh07iQMU3yC29AQAASAMAAA4AAAAAAAAAAQAgAAAAKQEAAGRycy9lMm9Eb2Mu&#10;eG1sUEsFBgAAAAAGAAYAWQEAAFgFAAAAAA==&#10;">
                  <v:fill on="f" focussize="0,0"/>
                  <v:stroke on="f"/>
                  <v:imagedata o:title=""/>
                  <o:lock v:ext="edit" aspectratio="f"/>
                  <v:textbox inset="5.3351968503937pt,2.66763779527559pt,5.3351968503937pt,2.66763779527559pt">
                    <w:txbxContent>
                      <w:p>
                        <w:pPr>
                          <w:autoSpaceDE w:val="0"/>
                          <w:autoSpaceDN w:val="0"/>
                          <w:adjustRightInd w:val="0"/>
                          <w:rPr>
                            <w:color w:val="000000"/>
                            <w:sz w:val="23"/>
                            <w:vertAlign w:val="subscript"/>
                          </w:rPr>
                        </w:pPr>
                        <w:r>
                          <w:rPr>
                            <w:i/>
                            <w:iCs/>
                            <w:color w:val="000000"/>
                            <w:sz w:val="23"/>
                          </w:rPr>
                          <w:t>r</w:t>
                        </w:r>
                        <w:r>
                          <w:rPr>
                            <w:color w:val="000000"/>
                            <w:sz w:val="23"/>
                            <w:vertAlign w:val="subscript"/>
                          </w:rPr>
                          <w:t>3</w:t>
                        </w:r>
                      </w:p>
                    </w:txbxContent>
                  </v:textbox>
                </v:shape>
                <v:shape id="_x0000_s1026" o:spid="_x0000_s1026" o:spt="202" type="#_x0000_t202" style="position:absolute;left:0;top:104538;height:337864;width:595931;" filled="f" stroked="f" coordsize="21600,21600" o:gfxdata="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lbX5XaAAAACgEAAA8AAAAAAAAAAQAgAAAAIgAAAGRycy9kb3ducmV2LnhtbFBLAQIU&#10;ABQAAAAIAIdO4kBCaKi5uAEAAEMDAAAOAAAAAAAAAAEAIAAAACkBAABkcnMvZTJvRG9jLnhtbFBL&#10;BQYAAAAABgAGAFkBAABTBQAAAAA=&#10;">
                  <v:fill on="f" focussize="0,0"/>
                  <v:stroke on="f"/>
                  <v:imagedata o:title=""/>
                  <o:lock v:ext="edit" aspectratio="f"/>
                  <v:textbox inset="5.3351968503937pt,2.66763779527559pt,5.3351968503937pt,2.66763779527559pt">
                    <w:txbxContent>
                      <w:p>
                        <w:pPr>
                          <w:autoSpaceDE w:val="0"/>
                          <w:autoSpaceDN w:val="0"/>
                          <w:adjustRightInd w:val="0"/>
                          <w:rPr>
                            <w:rFonts w:cs="宋体"/>
                            <w:color w:val="000000"/>
                            <w:sz w:val="23"/>
                          </w:rPr>
                        </w:pPr>
                        <w:r>
                          <w:rPr>
                            <w:color w:val="000000"/>
                            <w:sz w:val="23"/>
                          </w:rPr>
                          <w:t>{</w:t>
                        </w:r>
                        <w:r>
                          <w:rPr>
                            <w:rFonts w:cs="宋体"/>
                            <w:i/>
                            <w:iCs/>
                            <w:color w:val="000000"/>
                            <w:sz w:val="23"/>
                          </w:rPr>
                          <w:sym w:font="Symbol" w:char="F06D"/>
                        </w:r>
                        <w:r>
                          <w:rPr>
                            <w:color w:val="000000"/>
                            <w:sz w:val="23"/>
                          </w:rPr>
                          <w:t>}</w:t>
                        </w:r>
                      </w:p>
                    </w:txbxContent>
                  </v:textbox>
                </v:shape>
                <v:shape id="_x0000_s1026" o:spid="_x0000_s1026" o:spt="202" type="#_x0000_t202" style="position:absolute;left:1608722;top:1292181;height:337864;width:428993;" filled="f" stroked="f" coordsize="21600,21600" o:gfxdata="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lbX5XaAAAACgEAAA8AAAAAAAAAAQAgAAAAIgAAAGRycy9kb3du&#10;cmV2LnhtbFBLAQIUABQAAAAIAIdO4kAxBcqixAEAAFUDAAAOAAAAAAAAAAEAIAAAACkBAABkcnMv&#10;ZTJvRG9jLnhtbFBLBQYAAAAABgAGAFkBAABfBQAAAAA=&#10;">
                  <v:fill on="f" focussize="0,0"/>
                  <v:stroke on="f"/>
                  <v:imagedata o:title=""/>
                  <o:lock v:ext="edit" aspectratio="f"/>
                  <v:textbox inset="5.3351968503937pt,2.66763779527559pt,5.3351968503937pt,2.66763779527559pt">
                    <w:txbxContent>
                      <w:p>
                        <w:pPr>
                          <w:autoSpaceDE w:val="0"/>
                          <w:autoSpaceDN w:val="0"/>
                          <w:adjustRightInd w:val="0"/>
                          <w:rPr>
                            <w:rFonts w:cs="宋体"/>
                            <w:i/>
                            <w:iCs/>
                            <w:color w:val="000000"/>
                            <w:sz w:val="23"/>
                          </w:rPr>
                        </w:pPr>
                        <w:r>
                          <w:rPr>
                            <w:color w:val="000000"/>
                            <w:sz w:val="23"/>
                          </w:rPr>
                          <w:t>{</w:t>
                        </w:r>
                        <w:r>
                          <w:rPr>
                            <w:i/>
                            <w:iCs/>
                            <w:color w:val="000000"/>
                            <w:sz w:val="23"/>
                          </w:rPr>
                          <w:t>T</w:t>
                        </w:r>
                        <w:r>
                          <w:rPr>
                            <w:color w:val="000000"/>
                            <w:sz w:val="23"/>
                          </w:rPr>
                          <w:t>}</w:t>
                        </w:r>
                      </w:p>
                    </w:txbxContent>
                  </v:textbox>
                </v:shape>
                <w10:wrap type="square"/>
              </v:group>
            </w:pict>
          </mc:Fallback>
        </mc:AlternateContent>
      </w:r>
      <w:r>
        <w:rPr>
          <w:rFonts w:hint="eastAsia" w:ascii="华文楷体" w:hAnsi="华文楷体" w:eastAsia="华文楷体" w:cs="华文楷体"/>
          <w:color w:val="000000"/>
          <w:sz w:val="28"/>
          <w:szCs w:val="28"/>
        </w:rPr>
        <w:t>7、定温下溶液的表面张力随浓度增大而减小，则单位表面吸附量</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0。（选填  </w:t>
      </w:r>
      <w:r>
        <w:rPr>
          <w:rFonts w:hint="eastAsia" w:ascii="华文楷体" w:hAnsi="华文楷体" w:eastAsia="华文楷体" w:cs="华文楷体"/>
          <w:color w:val="000000"/>
          <w:sz w:val="28"/>
          <w:szCs w:val="28"/>
        </w:rPr>
        <w:sym w:font="Symbol" w:char="003E"/>
      </w:r>
      <w:r>
        <w:rPr>
          <w:rFonts w:hint="eastAsia" w:ascii="华文楷体" w:hAnsi="华文楷体" w:eastAsia="华文楷体" w:cs="华文楷体"/>
          <w:color w:val="000000"/>
          <w:sz w:val="28"/>
          <w:szCs w:val="28"/>
        </w:rPr>
        <w:t xml:space="preserve"> ，= ， </w:t>
      </w:r>
      <w:r>
        <w:rPr>
          <w:rFonts w:hint="eastAsia" w:ascii="华文楷体" w:hAnsi="华文楷体" w:eastAsia="华文楷体" w:cs="华文楷体"/>
          <w:color w:val="000000"/>
          <w:sz w:val="28"/>
          <w:szCs w:val="28"/>
        </w:rPr>
        <w:sym w:font="Symbol" w:char="003C"/>
      </w:r>
      <w:r>
        <w:rPr>
          <w:rFonts w:hint="eastAsia" w:ascii="华文楷体" w:hAnsi="华文楷体" w:eastAsia="华文楷体" w:cs="华文楷体"/>
          <w:color w:val="000000"/>
          <w:sz w:val="28"/>
          <w:szCs w:val="28"/>
        </w:rPr>
        <w:t xml:space="preserve"> ）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8、铺展系数</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与</w:t>
      </w:r>
      <w:r>
        <w:rPr>
          <w:rFonts w:hint="eastAsia" w:ascii="华文楷体" w:hAnsi="华文楷体" w:eastAsia="华文楷体" w:cs="华文楷体"/>
          <w:i/>
          <w:iCs/>
          <w:color w:val="000000"/>
          <w:sz w:val="28"/>
          <w:szCs w:val="28"/>
        </w:rPr>
        <w:sym w:font="Symbol" w:char="0073"/>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(气/液），</w:t>
      </w:r>
      <w:r>
        <w:rPr>
          <w:rFonts w:hint="eastAsia" w:ascii="华文楷体" w:hAnsi="华文楷体" w:eastAsia="华文楷体" w:cs="华文楷体"/>
          <w:i/>
          <w:iCs/>
          <w:color w:val="000000"/>
          <w:sz w:val="28"/>
          <w:szCs w:val="28"/>
        </w:rPr>
        <w:sym w:font="Symbol" w:char="0073"/>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(气/固），</w:t>
      </w:r>
      <w:r>
        <w:rPr>
          <w:rFonts w:hint="eastAsia" w:ascii="华文楷体" w:hAnsi="华文楷体" w:eastAsia="华文楷体" w:cs="华文楷体"/>
          <w:i/>
          <w:iCs/>
          <w:color w:val="000000"/>
          <w:sz w:val="28"/>
          <w:szCs w:val="28"/>
        </w:rPr>
        <w:sym w:font="Symbol" w:char="0073"/>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(液/固）的关系是</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若液体在固体表面上发生铺展，则</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０。（选填</w:t>
      </w:r>
      <w:r>
        <w:rPr>
          <w:rFonts w:hint="eastAsia" w:ascii="华文楷体" w:hAnsi="华文楷体" w:eastAsia="华文楷体" w:cs="华文楷体"/>
          <w:color w:val="000000"/>
          <w:sz w:val="28"/>
          <w:szCs w:val="28"/>
        </w:rPr>
        <w:sym w:font="Symbol" w:char="003E"/>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3C"/>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9、物理吸附的吸附力是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，吸附分子层是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层。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10、气体被固体吸附的过程其熵变</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０，焓变</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Ｈ</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０。 （选填</w:t>
      </w:r>
      <w:r>
        <w:rPr>
          <w:rFonts w:hint="eastAsia" w:ascii="华文楷体" w:hAnsi="华文楷体" w:eastAsia="华文楷体" w:cs="华文楷体"/>
          <w:color w:val="000000"/>
          <w:sz w:val="28"/>
          <w:szCs w:val="28"/>
        </w:rPr>
        <w:sym w:font="Symbol" w:char="003E"/>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3C"/>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11、由于新相难以形成而出现的四种常见的亚稳态是</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12、憎液固体，其表面不能为液体所润湿，其相应的接触角</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23190" cy="180975"/>
            <wp:effectExtent l="0" t="0" r="10160" b="7620"/>
            <wp:docPr id="280"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864"/>
                    <pic:cNvPicPr>
                      <a:picLocks noChangeAspect="1"/>
                    </pic:cNvPicPr>
                  </pic:nvPicPr>
                  <pic:blipFill>
                    <a:blip r:embed="rId1543" r:link="rId1521"/>
                    <a:stretch>
                      <a:fillRect/>
                    </a:stretch>
                  </pic:blipFill>
                  <pic:spPr>
                    <a:xfrm>
                      <a:off x="0" y="0"/>
                      <a:ext cx="123190" cy="1809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38760" cy="189230"/>
            <wp:effectExtent l="0" t="0" r="8890" b="635"/>
            <wp:docPr id="281" name="图片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865"/>
                    <pic:cNvPicPr>
                      <a:picLocks noChangeAspect="1"/>
                    </pic:cNvPicPr>
                  </pic:nvPicPr>
                  <pic:blipFill>
                    <a:blip r:embed="rId1544" r:link="rId1545"/>
                    <a:stretch>
                      <a:fillRect/>
                    </a:stretch>
                  </pic:blipFill>
                  <pic:spPr>
                    <a:xfrm>
                      <a:off x="0" y="0"/>
                      <a:ext cx="23876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ind w:left="420" w:hanging="560" w:hanging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13、Langmuir吸附等温式为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，其中</w:t>
      </w:r>
      <w:r>
        <w:rPr>
          <w:rFonts w:hint="eastAsia" w:ascii="华文楷体" w:hAnsi="华文楷体" w:eastAsia="华文楷体" w:cs="华文楷体"/>
          <w:i/>
          <w:iCs/>
          <w:color w:val="000000"/>
          <w:kern w:val="0"/>
          <w:sz w:val="28"/>
          <w:szCs w:val="28"/>
        </w:rPr>
        <w:t>b</w:t>
      </w:r>
      <w:r>
        <w:rPr>
          <w:rFonts w:hint="eastAsia" w:ascii="华文楷体" w:hAnsi="华文楷体" w:eastAsia="华文楷体" w:cs="华文楷体"/>
          <w:color w:val="000000"/>
          <w:kern w:val="0"/>
          <w:sz w:val="28"/>
          <w:szCs w:val="28"/>
        </w:rPr>
        <w:t>为吸附系数，</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710" cy="219710"/>
            <wp:effectExtent l="0" t="0" r="8890" b="7620"/>
            <wp:docPr id="283" name="图片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866"/>
                    <pic:cNvPicPr>
                      <a:picLocks noChangeAspect="1"/>
                    </pic:cNvPicPr>
                  </pic:nvPicPr>
                  <pic:blipFill>
                    <a:blip r:embed="rId1546" r:link="rId1547"/>
                    <a:stretch>
                      <a:fillRect/>
                    </a:stretch>
                  </pic:blipFill>
                  <pic:spPr>
                    <a:xfrm>
                      <a:off x="0" y="0"/>
                      <a:ext cx="2197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Γ</w:t>
      </w:r>
      <w:r>
        <w:rPr>
          <w:rFonts w:hint="eastAsia" w:ascii="华文楷体" w:hAnsi="华文楷体" w:eastAsia="华文楷体" w:cs="华文楷体"/>
          <w:color w:val="000000"/>
          <w:kern w:val="0"/>
          <w:sz w:val="28"/>
          <w:szCs w:val="28"/>
        </w:rPr>
        <w:t>对</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作图得一条直线，直线的截距是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，斜率是1/</w:t>
      </w:r>
      <w:r>
        <w:rPr>
          <w:rFonts w:hint="eastAsia" w:ascii="华文楷体" w:hAnsi="华文楷体" w:eastAsia="华文楷体" w:cs="华文楷体"/>
          <w:i/>
          <w:iCs/>
          <w:color w:val="000000"/>
          <w:kern w:val="0"/>
          <w:sz w:val="28"/>
          <w:szCs w:val="28"/>
        </w:rPr>
        <w:t>Γ</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rPr>
        <w:t>。</w:t>
      </w:r>
    </w:p>
    <w:p>
      <w:pPr>
        <w:widowControl/>
        <w:snapToGrid w:val="0"/>
        <w:ind w:left="2625" w:hanging="3500" w:hangingChars="12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14、润湿液体在毛细管中上升的高度与毛细管内径成</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关系，与液体的表面张力成</w:t>
      </w:r>
    </w:p>
    <w:p>
      <w:pPr>
        <w:widowControl/>
        <w:snapToGrid w:val="0"/>
        <w:ind w:left="2975" w:leftChars="750" w:hanging="1400" w:hanging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关系。</w:t>
      </w: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15、气体在固体表面发生等温吸附时，</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180975"/>
            <wp:effectExtent l="0" t="0" r="635" b="7620"/>
            <wp:docPr id="284" name="图片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867"/>
                    <pic:cNvPicPr>
                      <a:picLocks noChangeAspect="1"/>
                    </pic:cNvPicPr>
                  </pic:nvPicPr>
                  <pic:blipFill>
                    <a:blip r:embed="rId1548" r:link="rId1549"/>
                    <a:stretch>
                      <a:fillRect/>
                    </a:stretch>
                  </pic:blipFill>
                  <pic:spPr>
                    <a:xfrm>
                      <a:off x="0" y="0"/>
                      <a:ext cx="227965" cy="1809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76860" cy="161925"/>
            <wp:effectExtent l="0" t="0" r="8890" b="8255"/>
            <wp:docPr id="285" name="图片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868"/>
                    <pic:cNvPicPr>
                      <a:picLocks noChangeAspect="1"/>
                    </pic:cNvPicPr>
                  </pic:nvPicPr>
                  <pic:blipFill>
                    <a:blip r:embed="rId1550" r:link="rId1519"/>
                    <a:stretch>
                      <a:fillRect/>
                    </a:stretch>
                  </pic:blipFill>
                  <pic:spPr>
                    <a:xfrm>
                      <a:off x="0" y="0"/>
                      <a:ext cx="276860"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66065" cy="161925"/>
            <wp:effectExtent l="0" t="0" r="635" b="8255"/>
            <wp:docPr id="302" name="图片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869"/>
                    <pic:cNvPicPr>
                      <a:picLocks noChangeAspect="1"/>
                    </pic:cNvPicPr>
                  </pic:nvPicPr>
                  <pic:blipFill>
                    <a:blip r:embed="rId1551" r:link="rId1552"/>
                    <a:stretch>
                      <a:fillRect/>
                    </a:stretch>
                  </pic:blipFill>
                  <pic:spPr>
                    <a:xfrm>
                      <a:off x="0" y="0"/>
                      <a:ext cx="266065"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pStyle w:val="4"/>
        <w:rPr>
          <w:rFonts w:hint="eastAsia" w:ascii="华文楷体" w:hAnsi="华文楷体" w:eastAsia="华文楷体" w:cs="华文楷体"/>
          <w:sz w:val="28"/>
          <w:szCs w:val="28"/>
        </w:rPr>
      </w:pPr>
      <w:bookmarkStart w:id="17" w:name="_Toc311882788"/>
      <w:r>
        <w:rPr>
          <w:rFonts w:hint="eastAsia" w:ascii="华文楷体" w:hAnsi="华文楷体" w:eastAsia="华文楷体" w:cs="华文楷体"/>
          <w:sz w:val="28"/>
          <w:szCs w:val="28"/>
        </w:rPr>
        <w:t>3-5 计算题</w:t>
      </w:r>
      <w:bookmarkEnd w:id="17"/>
    </w:p>
    <w:p>
      <w:pPr>
        <w:widowControl/>
        <w:snapToGrid w:val="0"/>
        <w:ind w:left="210" w:hanging="280" w:hangingChars="100"/>
        <w:jc w:val="left"/>
        <w:rPr>
          <w:rFonts w:hint="eastAsia" w:ascii="华文楷体" w:hAnsi="华文楷体" w:eastAsia="华文楷体" w:cs="华文楷体"/>
          <w:color w:val="000000"/>
          <w:kern w:val="0"/>
          <w:sz w:val="28"/>
          <w:szCs w:val="28"/>
        </w:rPr>
      </w:pP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1．开尔文公式也可用于固态化合物球形粒子分解压力的计算。已知CaCO</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(s)在773.15K时</w:t>
      </w: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密度为3900kg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14935"/>
            <wp:effectExtent l="0" t="0" r="18415" b="18415"/>
            <wp:docPr id="319" name="图片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870"/>
                    <pic:cNvPicPr>
                      <a:picLocks noChangeAspect="1"/>
                    </pic:cNvPicPr>
                  </pic:nvPicPr>
                  <pic:blipFill>
                    <a:blip r:embed="rId1553" r:link="rId1554"/>
                    <a:stretch>
                      <a:fillRect/>
                    </a:stretch>
                  </pic:blipFill>
                  <pic:spPr>
                    <a:xfrm>
                      <a:off x="0" y="0"/>
                      <a:ext cx="114935" cy="1149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，表面张力为1.210N</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14935"/>
            <wp:effectExtent l="0" t="0" r="18415" b="18415"/>
            <wp:docPr id="314" name="图片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871"/>
                    <pic:cNvPicPr>
                      <a:picLocks noChangeAspect="1"/>
                    </pic:cNvPicPr>
                  </pic:nvPicPr>
                  <pic:blipFill>
                    <a:blip r:embed="rId1553" r:link="rId1554"/>
                    <a:stretch>
                      <a:fillRect/>
                    </a:stretch>
                  </pic:blipFill>
                  <pic:spPr>
                    <a:xfrm>
                      <a:off x="0" y="0"/>
                      <a:ext cx="114935" cy="1149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m</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，分解压力为101.325Pa，若将CaCO</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(s)研磨</w:t>
      </w: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为半径为30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23190"/>
            <wp:effectExtent l="0" t="0" r="18415" b="10160"/>
            <wp:docPr id="304" name="图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872"/>
                    <pic:cNvPicPr>
                      <a:picLocks noChangeAspect="1"/>
                    </pic:cNvPicPr>
                  </pic:nvPicPr>
                  <pic:blipFill>
                    <a:blip r:embed="rId1555" r:link="rId1517"/>
                    <a:stretch>
                      <a:fillRect/>
                    </a:stretch>
                  </pic:blipFill>
                  <pic:spPr>
                    <a:xfrm>
                      <a:off x="0" y="0"/>
                      <a:ext cx="114935" cy="12319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perscript"/>
        </w:rPr>
        <w:t>-9</w:t>
      </w:r>
      <w:r>
        <w:rPr>
          <w:rFonts w:hint="eastAsia" w:ascii="华文楷体" w:hAnsi="华文楷体" w:eastAsia="华文楷体" w:cs="华文楷体"/>
          <w:color w:val="000000"/>
          <w:kern w:val="0"/>
          <w:sz w:val="28"/>
          <w:szCs w:val="28"/>
        </w:rPr>
        <w:t>m的粉末，求其在773.15K时的分解压力。</w:t>
      </w:r>
    </w:p>
    <w:p>
      <w:pPr>
        <w:widowControl/>
        <w:snapToGrid w:val="0"/>
        <w:ind w:left="315" w:hanging="420" w:hangingChars="150"/>
        <w:jc w:val="left"/>
        <w:rPr>
          <w:rFonts w:hint="eastAsia" w:ascii="华文楷体" w:hAnsi="华文楷体" w:eastAsia="华文楷体" w:cs="华文楷体"/>
          <w:color w:val="000000"/>
          <w:kern w:val="0"/>
          <w:sz w:val="28"/>
          <w:szCs w:val="28"/>
        </w:rPr>
      </w:pPr>
    </w:p>
    <w:p>
      <w:pPr>
        <w:widowControl/>
        <w:snapToGrid w:val="0"/>
        <w:ind w:left="315" w:hanging="420" w:hanging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2．水蒸气骤冷会发生过饱和现象，在夏天的乌云中，用飞机撒干冰微粒，使气温降至298K,</w:t>
      </w:r>
    </w:p>
    <w:p>
      <w:pPr>
        <w:widowControl/>
        <w:snapToGrid w:val="0"/>
        <w:ind w:left="315" w:hanging="420" w:hanging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水气的过饱和度</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s</w:t>
      </w:r>
      <w:r>
        <w:rPr>
          <w:rFonts w:hint="eastAsia" w:ascii="华文楷体" w:hAnsi="华文楷体" w:eastAsia="华文楷体" w:cs="华文楷体"/>
          <w:color w:val="000000"/>
          <w:kern w:val="0"/>
          <w:sz w:val="28"/>
          <w:szCs w:val="28"/>
        </w:rPr>
        <w:t>达4。已知g=9.8m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14935"/>
            <wp:effectExtent l="0" t="0" r="18415" b="18415"/>
            <wp:docPr id="301" name="图片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873"/>
                    <pic:cNvPicPr>
                      <a:picLocks noChangeAspect="1"/>
                    </pic:cNvPicPr>
                  </pic:nvPicPr>
                  <pic:blipFill>
                    <a:blip r:embed="rId1553" r:link="rId1554"/>
                    <a:stretch>
                      <a:fillRect/>
                    </a:stretch>
                  </pic:blipFill>
                  <pic:spPr>
                    <a:xfrm>
                      <a:off x="0" y="0"/>
                      <a:ext cx="114935" cy="1149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142875"/>
            <wp:effectExtent l="0" t="0" r="17780" b="6985"/>
            <wp:docPr id="303" name="图片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874"/>
                    <pic:cNvPicPr>
                      <a:picLocks noChangeAspect="1"/>
                    </pic:cNvPicPr>
                  </pic:nvPicPr>
                  <pic:blipFill>
                    <a:blip r:embed="rId1556" r:link="rId1557"/>
                    <a:stretch>
                      <a:fillRect/>
                    </a:stretch>
                  </pic:blipFill>
                  <pic:spPr>
                    <a:xfrm>
                      <a:off x="0" y="0"/>
                      <a:ext cx="153670" cy="1428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rPr>
        <w:t>=0.0715 N</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14935"/>
            <wp:effectExtent l="0" t="0" r="18415" b="18415"/>
            <wp:docPr id="311" name="图片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875"/>
                    <pic:cNvPicPr>
                      <a:picLocks noChangeAspect="1"/>
                    </pic:cNvPicPr>
                  </pic:nvPicPr>
                  <pic:blipFill>
                    <a:blip r:embed="rId1553" r:link="rId1554"/>
                    <a:stretch>
                      <a:fillRect/>
                    </a:stretch>
                  </pic:blipFill>
                  <pic:spPr>
                    <a:xfrm>
                      <a:off x="0" y="0"/>
                      <a:ext cx="114935" cy="1149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m</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161925"/>
            <wp:effectExtent l="0" t="0" r="17780" b="8255"/>
            <wp:docPr id="317" name="图片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876"/>
                    <pic:cNvPicPr>
                      <a:picLocks noChangeAspect="1"/>
                    </pic:cNvPicPr>
                  </pic:nvPicPr>
                  <pic:blipFill>
                    <a:blip r:embed="rId1558" r:link="rId1559"/>
                    <a:stretch>
                      <a:fillRect/>
                    </a:stretch>
                  </pic:blipFill>
                  <pic:spPr>
                    <a:xfrm>
                      <a:off x="0" y="0"/>
                      <a:ext cx="153670"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=1000kg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14935"/>
            <wp:effectExtent l="0" t="0" r="18415" b="18415"/>
            <wp:docPr id="312" name="图片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877"/>
                    <pic:cNvPicPr>
                      <a:picLocks noChangeAspect="1"/>
                    </pic:cNvPicPr>
                  </pic:nvPicPr>
                  <pic:blipFill>
                    <a:blip r:embed="rId1553" r:link="rId1554"/>
                    <a:stretch>
                      <a:fillRect/>
                    </a:stretch>
                  </pic:blipFill>
                  <pic:spPr>
                    <a:xfrm>
                      <a:off x="0" y="0"/>
                      <a:ext cx="114935" cy="1149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计算（1）</w:t>
      </w:r>
    </w:p>
    <w:p>
      <w:pPr>
        <w:widowControl/>
        <w:snapToGrid w:val="0"/>
        <w:ind w:left="315" w:hanging="420" w:hanging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在此时开始形成雨滴的半径；（2）每一雨滴中所含的水分子数。</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3．在盛有汞的容器中插入半径为4.0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23190"/>
            <wp:effectExtent l="0" t="0" r="18415" b="10160"/>
            <wp:docPr id="320" name="图片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878"/>
                    <pic:cNvPicPr>
                      <a:picLocks noChangeAspect="1"/>
                    </pic:cNvPicPr>
                  </pic:nvPicPr>
                  <pic:blipFill>
                    <a:blip r:embed="rId1555" r:link="rId1517"/>
                    <a:stretch>
                      <a:fillRect/>
                    </a:stretch>
                  </pic:blipFill>
                  <pic:spPr>
                    <a:xfrm>
                      <a:off x="0" y="0"/>
                      <a:ext cx="114935" cy="12319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perscript"/>
        </w:rPr>
        <w:t>-4</w:t>
      </w:r>
      <w:r>
        <w:rPr>
          <w:rFonts w:hint="eastAsia" w:ascii="华文楷体" w:hAnsi="华文楷体" w:eastAsia="华文楷体" w:cs="华文楷体"/>
          <w:color w:val="000000"/>
          <w:kern w:val="0"/>
          <w:sz w:val="28"/>
          <w:szCs w:val="28"/>
        </w:rPr>
        <w:t>m的毛细管，若毛细管内汞面下降h=0.0136m，汞与毛细管的接触角</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23190" cy="180975"/>
            <wp:effectExtent l="0" t="0" r="10160" b="7620"/>
            <wp:docPr id="308" name="图片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879"/>
                    <pic:cNvPicPr>
                      <a:picLocks noChangeAspect="1"/>
                    </pic:cNvPicPr>
                  </pic:nvPicPr>
                  <pic:blipFill>
                    <a:blip r:embed="rId1543" r:link="rId1521"/>
                    <a:stretch>
                      <a:fillRect/>
                    </a:stretch>
                  </pic:blipFill>
                  <pic:spPr>
                    <a:xfrm>
                      <a:off x="0" y="0"/>
                      <a:ext cx="123190" cy="1809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=14</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"http://nhjy.hzau.edu.cn/kech/wlhx/exercise/chap10.files/image020.gif"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00025"/>
            <wp:effectExtent l="0" t="0" r="9525" b="6985"/>
            <wp:docPr id="305" name="图片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880"/>
                    <pic:cNvPicPr>
                      <a:picLocks noChangeAspect="1"/>
                    </pic:cNvPicPr>
                  </pic:nvPicPr>
                  <pic:blipFill>
                    <a:blip r:embed="rId1560" r:link="rId1561"/>
                    <a:stretch>
                      <a:fillRect/>
                    </a:stretch>
                  </pic:blipFill>
                  <pic:spPr>
                    <a:xfrm>
                      <a:off x="0" y="0"/>
                      <a:ext cx="16192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161925"/>
            <wp:effectExtent l="0" t="0" r="17780" b="8255"/>
            <wp:docPr id="313" name="图片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881"/>
                    <pic:cNvPicPr>
                      <a:picLocks noChangeAspect="1"/>
                    </pic:cNvPicPr>
                  </pic:nvPicPr>
                  <pic:blipFill>
                    <a:blip r:embed="rId1558" r:link="rId1559"/>
                    <a:stretch>
                      <a:fillRect/>
                    </a:stretch>
                  </pic:blipFill>
                  <pic:spPr>
                    <a:xfrm>
                      <a:off x="0" y="0"/>
                      <a:ext cx="153670"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=13550kg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14935"/>
            <wp:effectExtent l="0" t="0" r="18415" b="18415"/>
            <wp:docPr id="318" name="图片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882"/>
                    <pic:cNvPicPr>
                      <a:picLocks noChangeAspect="1"/>
                    </pic:cNvPicPr>
                  </pic:nvPicPr>
                  <pic:blipFill>
                    <a:blip r:embed="rId1553" r:link="rId1554"/>
                    <a:stretch>
                      <a:fillRect/>
                    </a:stretch>
                  </pic:blipFill>
                  <pic:spPr>
                    <a:xfrm>
                      <a:off x="0" y="0"/>
                      <a:ext cx="114935" cy="1149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。求汞在实验温度下的表面张力。</w:t>
      </w:r>
    </w:p>
    <w:p>
      <w:pPr>
        <w:widowControl/>
        <w:snapToGrid w:val="0"/>
        <w:ind w:left="210" w:hanging="280" w:hangingChars="100"/>
        <w:jc w:val="left"/>
        <w:rPr>
          <w:rFonts w:hint="eastAsia" w:ascii="华文楷体" w:hAnsi="华文楷体" w:eastAsia="华文楷体" w:cs="华文楷体"/>
          <w:color w:val="000000"/>
          <w:kern w:val="0"/>
          <w:sz w:val="28"/>
          <w:szCs w:val="28"/>
        </w:rPr>
      </w:pP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  钢包（盛钢水的桶）底部有一透气砖，通过透气砖的透气孔，可以向钢包内吹入惰性</w:t>
      </w: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气体氩气，以赶走包内氧气，净化钢水。为了在不吹氩气时钢水不从透气孔中漏出来，求透</w:t>
      </w:r>
    </w:p>
    <w:p>
      <w:pPr>
        <w:widowControl/>
        <w:snapToGrid w:val="0"/>
        <w:ind w:left="210" w:hanging="280" w:hangingChars="100"/>
        <w:jc w:val="left"/>
        <w:rPr>
          <w:rFonts w:hint="eastAsia" w:ascii="华文楷体" w:hAnsi="华文楷体" w:eastAsia="华文楷体" w:cs="华文楷体"/>
          <w:color w:val="000000"/>
          <w:kern w:val="0"/>
          <w:sz w:val="28"/>
          <w:szCs w:val="28"/>
          <w:vertAlign w:val="subscript"/>
        </w:rPr>
      </w:pPr>
      <w:r>
        <w:rPr>
          <w:rFonts w:hint="eastAsia" w:ascii="华文楷体" w:hAnsi="华文楷体" w:eastAsia="华文楷体" w:cs="华文楷体"/>
          <w:color w:val="000000"/>
          <w:kern w:val="0"/>
          <w:sz w:val="28"/>
          <w:szCs w:val="28"/>
        </w:rPr>
        <w:t>气砖的透气孔的最大半径为多少？（已知钢水深2m，密度</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"http://nhjy.hzau.edu.cn/kech/wlhx/exercise/chap10.files/image022.gif"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05535" cy="219710"/>
            <wp:effectExtent l="0" t="0" r="18415" b="7620"/>
            <wp:docPr id="315"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883"/>
                    <pic:cNvPicPr>
                      <a:picLocks noChangeAspect="1"/>
                    </pic:cNvPicPr>
                  </pic:nvPicPr>
                  <pic:blipFill>
                    <a:blip r:embed="rId1562" r:link="rId1563"/>
                    <a:stretch>
                      <a:fillRect/>
                    </a:stretch>
                  </pic:blipFill>
                  <pic:spPr>
                    <a:xfrm>
                      <a:off x="0" y="0"/>
                      <a:ext cx="110553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，表面张力</w:t>
      </w:r>
      <w:r>
        <w:rPr>
          <w:rFonts w:hint="eastAsia" w:ascii="华文楷体" w:hAnsi="华文楷体" w:eastAsia="华文楷体" w:cs="华文楷体"/>
          <w:color w:val="000000"/>
          <w:kern w:val="0"/>
          <w:sz w:val="28"/>
          <w:szCs w:val="28"/>
          <w:vertAlign w:val="subscript"/>
        </w:rPr>
        <w:t xml:space="preserve"> </w:t>
      </w: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09700" cy="189230"/>
            <wp:effectExtent l="0" t="0" r="0" b="1270"/>
            <wp:docPr id="316" name="图片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884"/>
                    <pic:cNvPicPr>
                      <a:picLocks noChangeAspect="1"/>
                    </pic:cNvPicPr>
                  </pic:nvPicPr>
                  <pic:blipFill>
                    <a:blip r:embed="rId1564" r:link="rId1565"/>
                    <a:stretch>
                      <a:fillRect/>
                    </a:stretch>
                  </pic:blipFill>
                  <pic:spPr>
                    <a:xfrm>
                      <a:off x="0" y="0"/>
                      <a:ext cx="140970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，重力加速度</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885825" cy="219710"/>
            <wp:effectExtent l="0" t="0" r="9525" b="7620"/>
            <wp:docPr id="310" name="图片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885"/>
                    <pic:cNvPicPr>
                      <a:picLocks noChangeAspect="1"/>
                    </pic:cNvPicPr>
                  </pic:nvPicPr>
                  <pic:blipFill>
                    <a:blip r:embed="rId1566" r:link="rId1567"/>
                    <a:stretch>
                      <a:fillRect/>
                    </a:stretch>
                  </pic:blipFill>
                  <pic:spPr>
                    <a:xfrm>
                      <a:off x="0" y="0"/>
                      <a:ext cx="8858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，钢水与孔壁的接触角</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00025"/>
            <wp:effectExtent l="0" t="0" r="8890" b="6985"/>
            <wp:docPr id="296" name="图片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886"/>
                    <pic:cNvPicPr>
                      <a:picLocks noChangeAspect="1"/>
                    </pic:cNvPicPr>
                  </pic:nvPicPr>
                  <pic:blipFill>
                    <a:blip r:embed="rId1568" r:link="rId1569"/>
                    <a:stretch>
                      <a:fillRect/>
                    </a:stretch>
                  </pic:blipFill>
                  <pic:spPr>
                    <a:xfrm>
                      <a:off x="0" y="0"/>
                      <a:ext cx="56261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p>
    <w:p>
      <w:pPr>
        <w:widowControl/>
        <w:snapToGrid w:val="0"/>
        <w:ind w:left="210" w:hanging="280" w:hangingChars="100"/>
        <w:jc w:val="left"/>
        <w:rPr>
          <w:rFonts w:hint="eastAsia" w:ascii="华文楷体" w:hAnsi="华文楷体" w:eastAsia="华文楷体" w:cs="华文楷体"/>
          <w:color w:val="000000"/>
          <w:kern w:val="0"/>
          <w:sz w:val="28"/>
          <w:szCs w:val="28"/>
        </w:rPr>
      </w:pP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5、298K时，从一稀肥皂水溶液上刮下极薄的一层液体来，液膜表面积为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"http://nhjy.hzau.edu.cn/kech/wlhx/exercise/chap10.files/image030.gif"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47700" cy="189230"/>
            <wp:effectExtent l="0" t="0" r="0" b="1270"/>
            <wp:docPr id="321" name="图片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887"/>
                    <pic:cNvPicPr>
                      <a:picLocks noChangeAspect="1"/>
                    </pic:cNvPicPr>
                  </pic:nvPicPr>
                  <pic:blipFill>
                    <a:blip r:embed="rId1570" r:link="rId1571"/>
                    <a:stretch>
                      <a:fillRect/>
                    </a:stretch>
                  </pic:blipFill>
                  <pic:spPr>
                    <a:xfrm>
                      <a:off x="0" y="0"/>
                      <a:ext cx="64770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，得到</w:t>
      </w: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23900" cy="189230"/>
            <wp:effectExtent l="0" t="0" r="0" b="1270"/>
            <wp:docPr id="290" name="图片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888"/>
                    <pic:cNvPicPr>
                      <a:picLocks noChangeAspect="1"/>
                    </pic:cNvPicPr>
                  </pic:nvPicPr>
                  <pic:blipFill>
                    <a:blip r:embed="rId1572" r:link="rId1573"/>
                    <a:stretch>
                      <a:fillRect/>
                    </a:stretch>
                  </pic:blipFill>
                  <pic:spPr>
                    <a:xfrm>
                      <a:off x="0" y="0"/>
                      <a:ext cx="72390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rPr>
        <w:t>溶液（重</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"http://nhjy.hzau.edu.cn/kech/wlhx/exercise/chap10.files/image034.gif"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96570" cy="189230"/>
            <wp:effectExtent l="0" t="0" r="17780" b="1270"/>
            <wp:docPr id="291" name="图片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889"/>
                    <pic:cNvPicPr>
                      <a:picLocks noChangeAspect="1"/>
                    </pic:cNvPicPr>
                  </pic:nvPicPr>
                  <pic:blipFill>
                    <a:blip r:embed="rId1574" r:link="rId1575"/>
                    <a:stretch>
                      <a:fillRect/>
                    </a:stretch>
                  </pic:blipFill>
                  <pic:spPr>
                    <a:xfrm>
                      <a:off x="0" y="0"/>
                      <a:ext cx="49657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kg），其中肥皂含量为4.013</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"http://nhjy.hzau.edu.cn/kech/wlhx/exercise/chap10.files/image036.gif"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00710" cy="189230"/>
            <wp:effectExtent l="0" t="0" r="8890" b="1270"/>
            <wp:docPr id="293" name="图片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890"/>
                    <pic:cNvPicPr>
                      <a:picLocks noChangeAspect="1"/>
                    </pic:cNvPicPr>
                  </pic:nvPicPr>
                  <pic:blipFill>
                    <a:blip r:embed="rId1576" r:link="rId1577"/>
                    <a:stretch>
                      <a:fillRect/>
                    </a:stretch>
                  </pic:blipFill>
                  <pic:spPr>
                    <a:xfrm>
                      <a:off x="0" y="0"/>
                      <a:ext cx="60071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，而溶液体相内同</w:t>
      </w: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样体积的溶剂中含肥皂4.000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"http://nhjy.hzau.edu.cn/kech/wlhx/exercise/chap10.files/image036.gif"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00710" cy="189230"/>
            <wp:effectExtent l="0" t="0" r="8890" b="1270"/>
            <wp:docPr id="292" name="图片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891"/>
                    <pic:cNvPicPr>
                      <a:picLocks noChangeAspect="1"/>
                    </pic:cNvPicPr>
                  </pic:nvPicPr>
                  <pic:blipFill>
                    <a:blip r:embed="rId1576" r:link="rId1577"/>
                    <a:stretch>
                      <a:fillRect/>
                    </a:stretch>
                  </pic:blipFill>
                  <pic:spPr>
                    <a:xfrm>
                      <a:off x="0" y="0"/>
                      <a:ext cx="60071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，试根据Gibbs吸附公式和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"http://nhjy.hzau.edu.cn/kech/wlhx/exercise/chap10.files/image039.gif"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89940" cy="200025"/>
            <wp:effectExtent l="0" t="0" r="0" b="8890"/>
            <wp:docPr id="294" name="图片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892"/>
                    <pic:cNvPicPr>
                      <a:picLocks noChangeAspect="1"/>
                    </pic:cNvPicPr>
                  </pic:nvPicPr>
                  <pic:blipFill>
                    <a:blip r:embed="rId1578" r:link="rId1579"/>
                    <a:stretch>
                      <a:fillRect/>
                    </a:stretch>
                  </pic:blipFill>
                  <pic:spPr>
                    <a:xfrm>
                      <a:off x="0" y="0"/>
                      <a:ext cx="78994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计算溶</w:t>
      </w: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液的表面张力。已知298K时纯水的表面张力</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"http://nhjy.hzau.edu.cn/kech/wlhx/exercise/chap10.files/image041.gif"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363345" cy="227965"/>
            <wp:effectExtent l="0" t="0" r="8255" b="635"/>
            <wp:docPr id="295" name="图片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893"/>
                    <pic:cNvPicPr>
                      <a:picLocks noChangeAspect="1"/>
                    </pic:cNvPicPr>
                  </pic:nvPicPr>
                  <pic:blipFill>
                    <a:blip r:embed="rId1580" r:link="rId1581"/>
                    <a:stretch>
                      <a:fillRect/>
                    </a:stretch>
                  </pic:blipFill>
                  <pic:spPr>
                    <a:xfrm>
                      <a:off x="0" y="0"/>
                      <a:ext cx="136334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6、 已知在273.15K时，用活性炭吸附CHCl</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，其饱和吸附量为93.8 dm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"http://nhjy.hzau.edu.cn/kech/wlhx/exercise/chap11.files/image084.gif"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14935"/>
            <wp:effectExtent l="0" t="0" r="18415" b="18415"/>
            <wp:docPr id="297" name="图片 894"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894" descr="image084"/>
                    <pic:cNvPicPr>
                      <a:picLocks noChangeAspect="1"/>
                    </pic:cNvPicPr>
                  </pic:nvPicPr>
                  <pic:blipFill>
                    <a:blip r:embed="rId1553" r:link="rId1554"/>
                    <a:stretch>
                      <a:fillRect/>
                    </a:stretch>
                  </pic:blipFill>
                  <pic:spPr>
                    <a:xfrm>
                      <a:off x="0" y="0"/>
                      <a:ext cx="114935" cy="1149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kg</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，当CHCl</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的分压为13.375kPa时，平衡吸附量为82.5 dm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"http://nhjy.hzau.edu.cn/kech/wlhx/exercise/chap11.files/image084.gif"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14935"/>
            <wp:effectExtent l="0" t="0" r="18415" b="18415"/>
            <wp:docPr id="309" name="图片 895"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895" descr="image084"/>
                    <pic:cNvPicPr>
                      <a:picLocks noChangeAspect="1"/>
                    </pic:cNvPicPr>
                  </pic:nvPicPr>
                  <pic:blipFill>
                    <a:blip r:embed="rId1553" r:link="rId1554"/>
                    <a:stretch>
                      <a:fillRect/>
                    </a:stretch>
                  </pic:blipFill>
                  <pic:spPr>
                    <a:xfrm>
                      <a:off x="0" y="0"/>
                      <a:ext cx="114935" cy="1149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kg</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求（1）Langmuir吸附等温式中</w:t>
      </w:r>
      <w:r>
        <w:rPr>
          <w:rFonts w:hint="eastAsia" w:ascii="华文楷体" w:hAnsi="华文楷体" w:eastAsia="华文楷体" w:cs="华文楷体"/>
          <w:i/>
          <w:iCs/>
          <w:color w:val="000000"/>
          <w:kern w:val="0"/>
          <w:sz w:val="28"/>
          <w:szCs w:val="28"/>
        </w:rPr>
        <w:t>b</w:t>
      </w:r>
      <w:r>
        <w:rPr>
          <w:rFonts w:hint="eastAsia" w:ascii="华文楷体" w:hAnsi="华文楷体" w:eastAsia="华文楷体" w:cs="华文楷体"/>
          <w:color w:val="000000"/>
          <w:kern w:val="0"/>
          <w:sz w:val="28"/>
          <w:szCs w:val="28"/>
        </w:rPr>
        <w:t>的值；</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（2）CHCl</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的分压为6.6672kPa时，平衡吸附量为多少？</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7、有体积各为100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INCLUDEPICTURE "http://nhjy.hzau.edu.cn/kech/wlhx/exercise/chap11.files/image053.gif" \* MERGEFORMATINET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drawing>
          <wp:inline distT="0" distB="0" distL="114300" distR="114300">
            <wp:extent cx="219710" cy="153670"/>
            <wp:effectExtent l="0" t="0" r="8890" b="17780"/>
            <wp:docPr id="306" name="图片 896" descr="imag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896" descr="image053"/>
                    <pic:cNvPicPr>
                      <a:picLocks noChangeAspect="1"/>
                    </pic:cNvPicPr>
                  </pic:nvPicPr>
                  <pic:blipFill>
                    <a:blip r:embed="rId1582"/>
                    <a:stretch>
                      <a:fillRect/>
                    </a:stretch>
                  </pic:blipFill>
                  <pic:spPr>
                    <a:xfrm>
                      <a:off x="0" y="0"/>
                      <a:ext cx="219710" cy="15367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color w:val="000000"/>
          <w:kern w:val="0"/>
          <w:sz w:val="28"/>
          <w:szCs w:val="28"/>
        </w:rPr>
        <w:t xml:space="preserve">和10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INCLUDEPICTURE "http://nhjy.hzau.edu.cn/kech/wlhx/exercise/chap11.files/image053.gif" \* MERGEFORMATINET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drawing>
          <wp:inline distT="0" distB="0" distL="114300" distR="114300">
            <wp:extent cx="219710" cy="153670"/>
            <wp:effectExtent l="0" t="0" r="8890" b="17780"/>
            <wp:docPr id="298" name="图片 897" descr="imag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897" descr="image053"/>
                    <pic:cNvPicPr>
                      <a:picLocks noChangeAspect="1"/>
                    </pic:cNvPicPr>
                  </pic:nvPicPr>
                  <pic:blipFill>
                    <a:blip r:embed="rId1582"/>
                    <a:stretch>
                      <a:fillRect/>
                    </a:stretch>
                  </pic:blipFill>
                  <pic:spPr>
                    <a:xfrm>
                      <a:off x="0" y="0"/>
                      <a:ext cx="219710" cy="15367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color w:val="000000"/>
          <w:kern w:val="0"/>
          <w:sz w:val="28"/>
          <w:szCs w:val="28"/>
        </w:rPr>
        <w:t>，内含同种气体各100mg和10mg㎎的同温容器各一个，分别加入1g活性炭时，哪一容器中气体被吸附得多？为什么？</w:t>
      </w:r>
    </w:p>
    <w:p>
      <w:pPr>
        <w:widowControl/>
        <w:snapToGrid w:val="0"/>
        <w:jc w:val="left"/>
        <w:rPr>
          <w:rFonts w:hint="eastAsia" w:ascii="华文楷体" w:hAnsi="华文楷体" w:eastAsia="华文楷体" w:cs="华文楷体"/>
          <w:color w:val="000000"/>
          <w:kern w:val="0"/>
          <w:sz w:val="28"/>
          <w:szCs w:val="28"/>
        </w:rPr>
      </w:pPr>
    </w:p>
    <w:p>
      <w:pPr>
        <w:widowControl/>
        <w:snapToGrid w:val="0"/>
        <w:ind w:left="420" w:hanging="560" w:hanging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8、请导出A，B两种吸附质在同一表面上吸附时的吸附等温式。（设A，B都符合Langmair吸附）。</w:t>
      </w:r>
    </w:p>
    <w:p>
      <w:pPr>
        <w:widowControl/>
        <w:snapToGrid w:val="0"/>
        <w:ind w:firstLine="4340" w:firstLineChars="15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"http://nhjy.hzau.edu.cn/kech/wlhx/exercise/chap11.files/image085.gif"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305560" cy="408940"/>
            <wp:effectExtent l="0" t="0" r="8890" b="10795"/>
            <wp:docPr id="299" name="图片 898"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898" descr="image085"/>
                    <pic:cNvPicPr>
                      <a:picLocks noChangeAspect="1"/>
                    </pic:cNvPicPr>
                  </pic:nvPicPr>
                  <pic:blipFill>
                    <a:blip r:embed="rId1583"/>
                    <a:stretch>
                      <a:fillRect/>
                    </a:stretch>
                  </pic:blipFill>
                  <pic:spPr>
                    <a:xfrm>
                      <a:off x="0" y="0"/>
                      <a:ext cx="1305560" cy="40894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autoSpaceDE w:val="0"/>
        <w:autoSpaceDN w:val="0"/>
        <w:adjustRightInd w:val="0"/>
        <w:spacing w:line="360" w:lineRule="auto"/>
        <w:ind w:left="1059" w:leftChars="171" w:hanging="700" w:hangingChars="250"/>
        <w:rPr>
          <w:rFonts w:hint="eastAsia" w:ascii="华文楷体" w:hAnsi="华文楷体" w:eastAsia="华文楷体" w:cs="华文楷体"/>
          <w:sz w:val="28"/>
          <w:szCs w:val="28"/>
        </w:rPr>
      </w:pPr>
    </w:p>
    <w:p>
      <w:pPr>
        <w:pStyle w:val="3"/>
        <w:spacing w:line="415" w:lineRule="auto"/>
        <w:jc w:val="center"/>
        <w:rPr>
          <w:rFonts w:hint="eastAsia" w:ascii="华文楷体" w:hAnsi="华文楷体" w:eastAsia="华文楷体" w:cs="华文楷体"/>
          <w:sz w:val="28"/>
          <w:szCs w:val="28"/>
        </w:rPr>
      </w:pPr>
      <w:bookmarkStart w:id="18" w:name="_Toc311882789"/>
      <w:r>
        <w:rPr>
          <w:rFonts w:hint="eastAsia" w:ascii="华文楷体" w:hAnsi="华文楷体" w:eastAsia="华文楷体" w:cs="华文楷体"/>
          <w:sz w:val="28"/>
          <w:szCs w:val="28"/>
        </w:rPr>
        <w:br w:type="page"/>
      </w:r>
      <w:r>
        <w:rPr>
          <w:rFonts w:hint="eastAsia" w:ascii="华文楷体" w:hAnsi="华文楷体" w:eastAsia="华文楷体" w:cs="华文楷体"/>
          <w:sz w:val="28"/>
          <w:szCs w:val="28"/>
        </w:rPr>
        <w:t>四 电化学</w:t>
      </w:r>
      <w:bookmarkEnd w:id="18"/>
    </w:p>
    <w:p>
      <w:pPr>
        <w:pStyle w:val="4"/>
        <w:rPr>
          <w:rFonts w:hint="eastAsia" w:ascii="华文楷体" w:hAnsi="华文楷体" w:eastAsia="华文楷体" w:cs="华文楷体"/>
          <w:sz w:val="28"/>
          <w:szCs w:val="28"/>
        </w:rPr>
      </w:pPr>
      <w:bookmarkStart w:id="19" w:name="_Toc311882790"/>
      <w:r>
        <w:rPr>
          <w:rFonts w:hint="eastAsia" w:ascii="华文楷体" w:hAnsi="华文楷体" w:eastAsia="华文楷体" w:cs="华文楷体"/>
          <w:sz w:val="28"/>
          <w:szCs w:val="28"/>
        </w:rPr>
        <w:t>4-1 是非题</w:t>
      </w:r>
      <w:bookmarkEnd w:id="19"/>
    </w:p>
    <w:p>
      <w:pPr>
        <w:numPr>
          <w:ilvl w:val="0"/>
          <w:numId w:val="113"/>
        </w:num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i/>
          <w:color w:val="000000"/>
          <w:sz w:val="28"/>
          <w:szCs w:val="28"/>
        </w:rPr>
        <w:sym w:font="Symbol" w:char="0066"/>
      </w:r>
      <w:r>
        <w:rPr>
          <w:rFonts w:hint="eastAsia" w:ascii="华文楷体" w:hAnsi="华文楷体" w:eastAsia="华文楷体" w:cs="华文楷体"/>
          <w:bCs/>
          <w:color w:val="000000"/>
          <w:kern w:val="0"/>
          <w:sz w:val="28"/>
          <w:szCs w:val="28"/>
          <w:vertAlign w:val="superscript"/>
        </w:rPr>
        <w:t>ө</w:t>
      </w:r>
      <w:r>
        <w:rPr>
          <w:rFonts w:hint="eastAsia" w:ascii="华文楷体" w:hAnsi="华文楷体" w:eastAsia="华文楷体" w:cs="华文楷体"/>
          <w:bCs/>
          <w:color w:val="000000"/>
          <w:sz w:val="28"/>
          <w:szCs w:val="28"/>
          <w:vertAlign w:val="subscript"/>
        </w:rPr>
        <w:t>Cu</w:t>
      </w:r>
      <w:r>
        <w:rPr>
          <w:rFonts w:hint="eastAsia" w:ascii="华文楷体" w:hAnsi="华文楷体" w:eastAsia="华文楷体" w:cs="华文楷体"/>
          <w:bCs/>
          <w:color w:val="000000"/>
          <w:sz w:val="28"/>
          <w:szCs w:val="28"/>
          <w:vertAlign w:val="superscript"/>
        </w:rPr>
        <w:t>2+</w:t>
      </w:r>
      <w:r>
        <w:rPr>
          <w:rFonts w:hint="eastAsia" w:ascii="华文楷体" w:hAnsi="华文楷体" w:eastAsia="华文楷体" w:cs="华文楷体"/>
          <w:bCs/>
          <w:color w:val="000000"/>
          <w:sz w:val="28"/>
          <w:szCs w:val="28"/>
          <w:vertAlign w:val="subscript"/>
        </w:rPr>
        <w:t>/Cu</w:t>
      </w:r>
      <w:r>
        <w:rPr>
          <w:rFonts w:hint="eastAsia" w:ascii="华文楷体" w:hAnsi="华文楷体" w:eastAsia="华文楷体" w:cs="华文楷体"/>
          <w:bCs/>
          <w:color w:val="000000"/>
          <w:sz w:val="28"/>
          <w:szCs w:val="28"/>
          <w:vertAlign w:val="superscript"/>
        </w:rPr>
        <w:t xml:space="preserve"> </w:t>
      </w:r>
      <w:r>
        <w:rPr>
          <w:rFonts w:hint="eastAsia" w:ascii="华文楷体" w:hAnsi="华文楷体" w:eastAsia="华文楷体" w:cs="华文楷体"/>
          <w:bCs/>
          <w:color w:val="000000"/>
          <w:sz w:val="28"/>
          <w:szCs w:val="28"/>
        </w:rPr>
        <w:t>＝ 0.34 V表明，其与</w:t>
      </w:r>
      <w:r>
        <w:rPr>
          <w:rFonts w:hint="eastAsia" w:ascii="华文楷体" w:hAnsi="华文楷体" w:eastAsia="华文楷体" w:cs="华文楷体"/>
          <w:bCs/>
          <w:color w:val="000000"/>
          <w:kern w:val="0"/>
          <w:sz w:val="28"/>
          <w:szCs w:val="28"/>
        </w:rPr>
        <w:t>标准氢电极组成的原电池，</w:t>
      </w:r>
      <w:r>
        <w:rPr>
          <w:rFonts w:hint="eastAsia" w:ascii="华文楷体" w:hAnsi="华文楷体" w:eastAsia="华文楷体" w:cs="华文楷体"/>
          <w:bCs/>
          <w:color w:val="000000"/>
          <w:sz w:val="28"/>
          <w:szCs w:val="28"/>
        </w:rPr>
        <w:t>Cu</w:t>
      </w:r>
      <w:r>
        <w:rPr>
          <w:rFonts w:hint="eastAsia" w:ascii="华文楷体" w:hAnsi="华文楷体" w:eastAsia="华文楷体" w:cs="华文楷体"/>
          <w:bCs/>
          <w:color w:val="000000"/>
          <w:sz w:val="28"/>
          <w:szCs w:val="28"/>
          <w:vertAlign w:val="superscript"/>
        </w:rPr>
        <w:t>2+</w:t>
      </w:r>
      <w:r>
        <w:rPr>
          <w:rFonts w:hint="eastAsia" w:ascii="华文楷体" w:hAnsi="华文楷体" w:eastAsia="华文楷体" w:cs="华文楷体"/>
          <w:bCs/>
          <w:color w:val="000000"/>
          <w:sz w:val="28"/>
          <w:szCs w:val="28"/>
        </w:rPr>
        <w:t>/Cu作为原电池的</w:t>
      </w:r>
      <w:r>
        <w:rPr>
          <w:rFonts w:hint="eastAsia" w:ascii="华文楷体" w:hAnsi="华文楷体" w:eastAsia="华文楷体" w:cs="华文楷体"/>
          <w:bCs/>
          <w:color w:val="000000"/>
          <w:kern w:val="0"/>
          <w:sz w:val="28"/>
          <w:szCs w:val="28"/>
        </w:rPr>
        <w:t>正极，其上发生氧化反应。-</w:t>
      </w:r>
    </w:p>
    <w:p>
      <w:pPr>
        <w:numPr>
          <w:ilvl w:val="0"/>
          <w:numId w:val="113"/>
        </w:num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习惯上，原电池的电极用正、负极表示，电解池的电极用阴、阳极表示。+</w:t>
      </w:r>
    </w:p>
    <w:p>
      <w:pPr>
        <w:numPr>
          <w:ilvl w:val="0"/>
          <w:numId w:val="113"/>
        </w:num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可逆电池的温度系数小于零，则意味着工作时要吸热。-</w:t>
      </w:r>
    </w:p>
    <w:p>
      <w:pPr>
        <w:numPr>
          <w:ilvl w:val="0"/>
          <w:numId w:val="113"/>
        </w:num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kern w:val="0"/>
          <w:sz w:val="28"/>
          <w:szCs w:val="28"/>
        </w:rPr>
        <w:t>标准氢电极的电极电势</w:t>
      </w:r>
      <w:r>
        <w:rPr>
          <w:rFonts w:hint="eastAsia" w:ascii="华文楷体" w:hAnsi="华文楷体" w:eastAsia="华文楷体" w:cs="华文楷体"/>
          <w:bCs/>
          <w:i/>
          <w:color w:val="000000"/>
          <w:sz w:val="28"/>
          <w:szCs w:val="28"/>
        </w:rPr>
        <w:sym w:font="Symbol" w:char="0066"/>
      </w:r>
      <w:r>
        <w:rPr>
          <w:rFonts w:hint="eastAsia" w:ascii="华文楷体" w:hAnsi="华文楷体" w:eastAsia="华文楷体" w:cs="华文楷体"/>
          <w:bCs/>
          <w:color w:val="000000"/>
          <w:kern w:val="0"/>
          <w:sz w:val="28"/>
          <w:szCs w:val="28"/>
          <w:vertAlign w:val="superscript"/>
        </w:rPr>
        <w:t>ө</w:t>
      </w:r>
      <w:r>
        <w:rPr>
          <w:rFonts w:hint="eastAsia" w:ascii="华文楷体" w:hAnsi="华文楷体" w:eastAsia="华文楷体" w:cs="华文楷体"/>
          <w:bCs/>
          <w:color w:val="000000"/>
          <w:kern w:val="0"/>
          <w:sz w:val="28"/>
          <w:szCs w:val="28"/>
          <w:vertAlign w:val="subscript"/>
        </w:rPr>
        <w:t>H</w:t>
      </w:r>
      <w:r>
        <w:rPr>
          <w:rFonts w:hint="eastAsia" w:ascii="华文楷体" w:hAnsi="华文楷体" w:eastAsia="华文楷体" w:cs="华文楷体"/>
          <w:bCs/>
          <w:color w:val="000000"/>
          <w:kern w:val="0"/>
          <w:sz w:val="28"/>
          <w:szCs w:val="28"/>
          <w:vertAlign w:val="superscript"/>
        </w:rPr>
        <w:t>+</w:t>
      </w:r>
      <w:r>
        <w:rPr>
          <w:rFonts w:hint="eastAsia" w:ascii="华文楷体" w:hAnsi="华文楷体" w:eastAsia="华文楷体" w:cs="华文楷体"/>
          <w:bCs/>
          <w:color w:val="000000"/>
          <w:kern w:val="0"/>
          <w:sz w:val="28"/>
          <w:szCs w:val="28"/>
          <w:vertAlign w:val="subscript"/>
        </w:rPr>
        <w:t>/H2</w:t>
      </w:r>
      <w:r>
        <w:rPr>
          <w:rFonts w:hint="eastAsia" w:ascii="华文楷体" w:hAnsi="华文楷体" w:eastAsia="华文楷体" w:cs="华文楷体"/>
          <w:bCs/>
          <w:color w:val="000000"/>
          <w:kern w:val="0"/>
          <w:sz w:val="28"/>
          <w:szCs w:val="28"/>
        </w:rPr>
        <w:t>实际上为零。-</w:t>
      </w:r>
    </w:p>
    <w:p>
      <w:pPr>
        <w:numPr>
          <w:ilvl w:val="0"/>
          <w:numId w:val="113"/>
        </w:num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离子导体的电阻随着温度升高而升高；电子导体则正好相反。-</w:t>
      </w:r>
    </w:p>
    <w:p>
      <w:pPr>
        <w:numPr>
          <w:ilvl w:val="0"/>
          <w:numId w:val="113"/>
        </w:num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摩尔电导率的单位为：秒•米</w:t>
      </w:r>
      <w:r>
        <w:rPr>
          <w:rFonts w:hint="eastAsia" w:ascii="华文楷体" w:hAnsi="华文楷体" w:eastAsia="华文楷体" w:cs="华文楷体"/>
          <w:bCs/>
          <w:color w:val="000000"/>
          <w:sz w:val="28"/>
          <w:szCs w:val="28"/>
          <w:vertAlign w:val="superscript"/>
        </w:rPr>
        <w:t>2</w:t>
      </w:r>
      <w:r>
        <w:rPr>
          <w:rFonts w:hint="eastAsia" w:ascii="华文楷体" w:hAnsi="华文楷体" w:eastAsia="华文楷体" w:cs="华文楷体"/>
          <w:bCs/>
          <w:color w:val="000000"/>
          <w:sz w:val="28"/>
          <w:szCs w:val="28"/>
        </w:rPr>
        <w:t>•摩尔</w:t>
      </w:r>
      <w:r>
        <w:rPr>
          <w:rFonts w:hint="eastAsia" w:ascii="华文楷体" w:hAnsi="华文楷体" w:eastAsia="华文楷体" w:cs="华文楷体"/>
          <w:bCs/>
          <w:color w:val="000000"/>
          <w:sz w:val="28"/>
          <w:szCs w:val="28"/>
          <w:vertAlign w:val="superscript"/>
        </w:rPr>
        <w:t>-1</w:t>
      </w:r>
      <w:r>
        <w:rPr>
          <w:rFonts w:hint="eastAsia" w:ascii="华文楷体" w:hAnsi="华文楷体" w:eastAsia="华文楷体" w:cs="华文楷体"/>
          <w:bCs/>
          <w:color w:val="000000"/>
          <w:sz w:val="28"/>
          <w:szCs w:val="28"/>
        </w:rPr>
        <w:t>。-</w:t>
      </w:r>
    </w:p>
    <w:p>
      <w:pPr>
        <w:numPr>
          <w:ilvl w:val="0"/>
          <w:numId w:val="113"/>
        </w:num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离子导体中，如果溶液里只有一种电解质，则正负离子承担的电量与其迁移速率成正比。-</w:t>
      </w:r>
    </w:p>
    <w:p>
      <w:pPr>
        <w:numPr>
          <w:ilvl w:val="0"/>
          <w:numId w:val="113"/>
        </w:num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恒温下，电解质溶液的浓度增大时，其电导率增大，摩尔电导率减小。 -</w:t>
      </w:r>
    </w:p>
    <w:p>
      <w:pPr>
        <w:snapToGrid w:val="0"/>
        <w:spacing w:line="360" w:lineRule="auto"/>
        <w:rPr>
          <w:rFonts w:hint="eastAsia" w:ascii="华文楷体" w:hAnsi="华文楷体" w:eastAsia="华文楷体" w:cs="华文楷体"/>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9、设ZnCl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水溶液的质量摩尔浓度为</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,离子平均活度因子为</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，则其离子平均活度                        。                                            （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10、298K时，相同浓度（均为0.01mol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）的KCl，CaCl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和LaCl</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三种电解质水溶液，离子平均活度因子最大的是LaCl</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 -  ） </w:t>
      </w:r>
      <w:r>
        <w:rPr>
          <w:rFonts w:hint="eastAsia" w:ascii="华文楷体" w:hAnsi="华文楷体" w:eastAsia="华文楷体" w:cs="华文楷体"/>
          <w:color w:val="000000"/>
          <w:kern w:val="0"/>
          <w:sz w:val="28"/>
          <w:szCs w:val="28"/>
        </w:rPr>
        <w:t>11</w:t>
      </w:r>
      <w:r>
        <w:rPr>
          <w:rFonts w:hint="eastAsia" w:ascii="华文楷体" w:hAnsi="华文楷体" w:eastAsia="华文楷体" w:cs="华文楷体"/>
          <w:color w:val="000000"/>
          <w:sz w:val="28"/>
          <w:szCs w:val="28"/>
        </w:rPr>
        <w:t>、0.005 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 xml:space="preserve"> 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的BaCl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水溶液，其离子强度</w:t>
      </w:r>
      <w:r>
        <w:rPr>
          <w:rFonts w:hint="eastAsia" w:ascii="华文楷体" w:hAnsi="华文楷体" w:eastAsia="华文楷体" w:cs="华文楷体"/>
          <w:i/>
          <w:iCs/>
          <w:color w:val="000000"/>
          <w:sz w:val="28"/>
          <w:szCs w:val="28"/>
        </w:rPr>
        <w:t xml:space="preserve">I </w:t>
      </w:r>
      <w:r>
        <w:rPr>
          <w:rFonts w:hint="eastAsia" w:ascii="华文楷体" w:hAnsi="华文楷体" w:eastAsia="华文楷体" w:cs="华文楷体"/>
          <w:color w:val="000000"/>
          <w:sz w:val="28"/>
          <w:szCs w:val="28"/>
        </w:rPr>
        <w:t>= 0.03 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 xml:space="preserve"> 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12、AlCl</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水溶液的质量摩尔浓度若为</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，则其离子强度</w:t>
      </w:r>
      <w:r>
        <w:rPr>
          <w:rFonts w:hint="eastAsia" w:ascii="华文楷体" w:hAnsi="华文楷体" w:eastAsia="华文楷体" w:cs="华文楷体"/>
          <w:i/>
          <w:iCs/>
          <w:color w:val="000000"/>
          <w:sz w:val="28"/>
          <w:szCs w:val="28"/>
        </w:rPr>
        <w:t>I</w:t>
      </w:r>
      <w:r>
        <w:rPr>
          <w:rFonts w:hint="eastAsia" w:ascii="华文楷体" w:hAnsi="华文楷体" w:eastAsia="华文楷体" w:cs="华文楷体"/>
          <w:color w:val="000000"/>
          <w:sz w:val="28"/>
          <w:szCs w:val="28"/>
        </w:rPr>
        <w:t>等于6</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13、对于一切强电解质溶液－ln</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sym w:font="Times New Roman" w:char="00B1"/>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z</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i/>
          <w:iCs/>
          <w:color w:val="000000"/>
          <w:sz w:val="28"/>
          <w:szCs w:val="28"/>
        </w:rPr>
        <w:t>z</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I</w:t>
      </w:r>
      <w:r>
        <w:rPr>
          <w:rFonts w:hint="eastAsia" w:ascii="华文楷体" w:hAnsi="华文楷体" w:eastAsia="华文楷体" w:cs="华文楷体"/>
          <w:color w:val="000000"/>
          <w:position w:val="5"/>
          <w:sz w:val="28"/>
          <w:szCs w:val="28"/>
        </w:rPr>
        <w:t>1/2</w:t>
      </w:r>
      <w:r>
        <w:rPr>
          <w:rFonts w:hint="eastAsia" w:ascii="华文楷体" w:hAnsi="华文楷体" w:eastAsia="华文楷体" w:cs="华文楷体"/>
          <w:color w:val="000000"/>
          <w:sz w:val="28"/>
          <w:szCs w:val="28"/>
        </w:rPr>
        <w:t xml:space="preserve">均能使用。                   （ -  ） </w:t>
      </w:r>
    </w:p>
    <w:p>
      <w:pPr>
        <w:widowControl/>
        <w:ind w:left="7665" w:hanging="10220" w:hangingChars="36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14、电解质溶液与非电解质溶液的重要区别是电解质溶液中含有由电解质离解成的正负离子。（+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15、电解质溶液可以不偏离理想稀溶液所遵从的热力学规律。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16、离子迁移数</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＜1 。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17、离子独立运动定律只适用于无限稀薄的强电解质溶液。                       （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18、无限稀薄时，HCl、KCl和NaCl三种溶液在相同温度、相同浓度、相同单位电场强度下，三种溶液中的Cl</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sz w:val="28"/>
          <w:szCs w:val="28"/>
        </w:rPr>
        <w:t xml:space="preserve">迁移数相同。                                           （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19、在一定的温度和较小的浓度情况下，增大弱电解溶液的浓度，则该弱电解质的电导率增加，摩尔电导率减小。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20、用</w:t>
      </w:r>
      <w:r>
        <w:rPr>
          <w:rFonts w:hint="eastAsia" w:ascii="华文楷体" w:hAnsi="华文楷体" w:eastAsia="华文楷体" w:cs="华文楷体"/>
          <w:i/>
          <w:iCs/>
          <w:color w:val="000000"/>
          <w:sz w:val="28"/>
          <w:szCs w:val="28"/>
        </w:rPr>
        <w:t>Λ</w:t>
      </w:r>
      <w:r>
        <w:rPr>
          <w:rFonts w:hint="eastAsia" w:ascii="华文楷体" w:hAnsi="华文楷体" w:eastAsia="华文楷体" w:cs="华文楷体"/>
          <w:color w:val="000000"/>
          <w:position w:val="-5"/>
          <w:sz w:val="28"/>
          <w:szCs w:val="28"/>
        </w:rPr>
        <w:t>m</w:t>
      </w:r>
      <w:r>
        <w:rPr>
          <w:rFonts w:hint="eastAsia" w:ascii="华文楷体" w:hAnsi="华文楷体" w:eastAsia="华文楷体" w:cs="华文楷体"/>
          <w:color w:val="000000"/>
          <w:sz w:val="28"/>
          <w:szCs w:val="28"/>
        </w:rPr>
        <w:t xml:space="preserve">对     作图外推的方法，可以求得HAc的无限稀薄摩尔电导率。     （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21、在一定温度下稀释电解质溶液，摩尔电导率增大，而电导率的变化不一定增大。（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22．恒温下，电解质溶液的浓度增大时，其电导率增大，摩尔电导率减小。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23．以</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710" cy="219710"/>
            <wp:effectExtent l="0" t="0" r="8890" b="7620"/>
            <wp:docPr id="300" name="图片 899"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899" descr="image032"/>
                    <pic:cNvPicPr>
                      <a:picLocks noChangeAspect="1"/>
                    </pic:cNvPicPr>
                  </pic:nvPicPr>
                  <pic:blipFill>
                    <a:blip r:embed="rId1584"/>
                    <a:stretch>
                      <a:fillRect/>
                    </a:stretch>
                  </pic:blipFill>
                  <pic:spPr>
                    <a:xfrm>
                      <a:off x="0" y="0"/>
                      <a:ext cx="2197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对</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710" cy="219710"/>
            <wp:effectExtent l="0" t="0" r="8890" b="8255"/>
            <wp:docPr id="307" name="图片 900"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900" descr="image034"/>
                    <pic:cNvPicPr>
                      <a:picLocks noChangeAspect="1"/>
                    </pic:cNvPicPr>
                  </pic:nvPicPr>
                  <pic:blipFill>
                    <a:blip r:embed="rId1585"/>
                    <a:stretch>
                      <a:fillRect/>
                    </a:stretch>
                  </pic:blipFill>
                  <pic:spPr>
                    <a:xfrm>
                      <a:off x="0" y="0"/>
                      <a:ext cx="2197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作图，用外推法可以求得弱电解质的无限稀释摩尔电导率。    （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24．离子独立运动定律既可应用于无限稀释的强电解质溶液，又可应用于无限稀释的弱电解质溶液。                                                               （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25．电解质溶液中的离子平均活度系数</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710"/>
            <wp:effectExtent l="0" t="0" r="9525" b="5715"/>
            <wp:docPr id="339" name="图片 90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901" descr="image010"/>
                    <pic:cNvPicPr>
                      <a:picLocks noChangeAspect="1"/>
                    </pic:cNvPicPr>
                  </pic:nvPicPr>
                  <pic:blipFill>
                    <a:blip r:embed="rId1586"/>
                    <a:stretch>
                      <a:fillRect/>
                    </a:stretch>
                  </pic:blipFill>
                  <pic:spPr>
                    <a:xfrm>
                      <a:off x="0" y="0"/>
                      <a:ext cx="1619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&lt;1。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26．离子迁移数 </w:t>
      </w:r>
      <w:r>
        <w:rPr>
          <w:rFonts w:hint="eastAsia" w:ascii="华文楷体" w:hAnsi="华文楷体" w:eastAsia="华文楷体" w:cs="华文楷体"/>
          <w:i/>
          <w:color w:val="000000"/>
          <w:kern w:val="0"/>
          <w:sz w:val="28"/>
          <w:szCs w:val="28"/>
        </w:rPr>
        <w:t>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219710"/>
            <wp:effectExtent l="0" t="0" r="10160" b="3810"/>
            <wp:docPr id="342" name="图片 902" descr="image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902" descr="image036"/>
                    <pic:cNvPicPr>
                      <a:picLocks noChangeAspect="1"/>
                    </pic:cNvPicPr>
                  </pic:nvPicPr>
                  <pic:blipFill>
                    <a:blip r:embed="rId1587"/>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 t</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color w:val="000000"/>
          <w:kern w:val="0"/>
          <w:sz w:val="28"/>
          <w:szCs w:val="28"/>
        </w:rPr>
        <w:t>&gt;1。                                             （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27．表示电解质溶液的摩尔电导率可以用两种方法，一是以1mol元电荷为基本单元，另一种是以1mol电解质的量为基本单元，其值是一样的。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28．虽然电导率</w:t>
      </w:r>
      <w:r>
        <w:rPr>
          <w:rFonts w:hint="eastAsia" w:ascii="华文楷体" w:hAnsi="华文楷体" w:eastAsia="华文楷体" w:cs="华文楷体"/>
          <w:i/>
          <w:color w:val="000000"/>
          <w:kern w:val="0"/>
          <w:sz w:val="28"/>
          <w:szCs w:val="28"/>
        </w:rPr>
        <w:t>κ</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cell</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R</w:t>
      </w:r>
      <w:r>
        <w:rPr>
          <w:rFonts w:hint="eastAsia" w:ascii="华文楷体" w:hAnsi="华文楷体" w:eastAsia="华文楷体" w:cs="华文楷体"/>
          <w:color w:val="000000"/>
          <w:kern w:val="0"/>
          <w:sz w:val="28"/>
          <w:szCs w:val="28"/>
        </w:rPr>
        <w:t xml:space="preserve"> ，但是电导率</w:t>
      </w:r>
      <w:r>
        <w:rPr>
          <w:rFonts w:hint="eastAsia" w:ascii="华文楷体" w:hAnsi="华文楷体" w:eastAsia="华文楷体" w:cs="华文楷体"/>
          <w:i/>
          <w:color w:val="000000"/>
          <w:kern w:val="0"/>
          <w:sz w:val="28"/>
          <w:szCs w:val="28"/>
        </w:rPr>
        <w:t>κ</w:t>
      </w:r>
      <w:r>
        <w:rPr>
          <w:rFonts w:hint="eastAsia" w:ascii="华文楷体" w:hAnsi="华文楷体" w:eastAsia="华文楷体" w:cs="华文楷体"/>
          <w:color w:val="000000"/>
          <w:kern w:val="0"/>
          <w:sz w:val="28"/>
          <w:szCs w:val="28"/>
        </w:rPr>
        <w:t>与电导池常数</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cell</w:t>
      </w:r>
      <w:r>
        <w:rPr>
          <w:rFonts w:hint="eastAsia" w:ascii="华文楷体" w:hAnsi="华文楷体" w:eastAsia="华文楷体" w:cs="华文楷体"/>
          <w:color w:val="000000"/>
          <w:kern w:val="0"/>
          <w:sz w:val="28"/>
          <w:szCs w:val="28"/>
        </w:rPr>
        <w:t>无关。        （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29．因为难溶盐的溶解度很小，可以近似认为难溶盐饱和溶液的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710" cy="219710"/>
            <wp:effectExtent l="0" t="0" r="8890" b="7620"/>
            <wp:docPr id="338" name="图片 903"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903" descr="image032"/>
                    <pic:cNvPicPr>
                      <a:picLocks noChangeAspect="1"/>
                    </pic:cNvPicPr>
                  </pic:nvPicPr>
                  <pic:blipFill>
                    <a:blip r:embed="rId1584"/>
                    <a:stretch>
                      <a:fillRect/>
                    </a:stretch>
                  </pic:blipFill>
                  <pic:spPr>
                    <a:xfrm>
                      <a:off x="0" y="0"/>
                      <a:ext cx="2197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341" name="图片 904"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904"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30．某电解质处于离子强度相同的不同溶液中，该电解质在各溶液中的浓度不一样，但是离子的平均活度系数相同。                                                   （ +）</w:t>
      </w:r>
    </w:p>
    <w:p>
      <w:pPr>
        <w:snapToGrid w:val="0"/>
        <w:spacing w:line="360" w:lineRule="auto"/>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31．因为离子的平均质量摩尔浓度</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00025" cy="219710"/>
            <wp:effectExtent l="0" t="0" r="9525" b="5715"/>
            <wp:docPr id="343" name="图片 905"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905" descr="image022"/>
                    <pic:cNvPicPr>
                      <a:picLocks noChangeAspect="1"/>
                    </pic:cNvPicPr>
                  </pic:nvPicPr>
                  <pic:blipFill>
                    <a:blip r:embed="rId1589"/>
                    <a:stretch>
                      <a:fillRect/>
                    </a:stretch>
                  </pic:blipFill>
                  <pic:spPr>
                    <a:xfrm>
                      <a:off x="0" y="0"/>
                      <a:ext cx="2000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与平均活度系数</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710"/>
            <wp:effectExtent l="0" t="0" r="9525" b="5715"/>
            <wp:docPr id="340" name="图片 906"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906" descr="image010"/>
                    <pic:cNvPicPr>
                      <a:picLocks noChangeAspect="1"/>
                    </pic:cNvPicPr>
                  </pic:nvPicPr>
                  <pic:blipFill>
                    <a:blip r:embed="rId1586"/>
                    <a:stretch>
                      <a:fillRect/>
                    </a:stretch>
                  </pic:blipFill>
                  <pic:spPr>
                    <a:xfrm>
                      <a:off x="0" y="0"/>
                      <a:ext cx="1619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有相似的定义式，所以我们可以认为</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"http://nhjy.hzau.edu.cn/kech/wlhx/exercise/chap5.files/image040.gif"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14935" cy="219710"/>
            <wp:effectExtent l="0" t="0" r="18415" b="4445"/>
            <wp:docPr id="331" name="图片 907" descr="image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907" descr="image040"/>
                    <pic:cNvPicPr>
                      <a:picLocks noChangeAspect="1"/>
                    </pic:cNvPicPr>
                  </pic:nvPicPr>
                  <pic:blipFill>
                    <a:blip r:embed="rId1590"/>
                    <a:stretch>
                      <a:fillRect/>
                    </a:stretch>
                  </pic:blipFill>
                  <pic:spPr>
                    <a:xfrm>
                      <a:off x="0" y="0"/>
                      <a:ext cx="1149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 m</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"http://nhjy.hzau.edu.cn/kech/wlhx/exercise/chap5.files/image042.gif"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27965"/>
            <wp:effectExtent l="0" t="0" r="10160" b="635"/>
            <wp:docPr id="322" name="图片 908" descr="image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908" descr="image042"/>
                    <pic:cNvPicPr>
                      <a:picLocks noChangeAspect="1"/>
                    </pic:cNvPicPr>
                  </pic:nvPicPr>
                  <pic:blipFill>
                    <a:blip r:embed="rId1591"/>
                    <a:stretch>
                      <a:fillRect/>
                    </a:stretch>
                  </pic:blipFill>
                  <pic:spPr>
                    <a:xfrm>
                      <a:off x="0" y="0"/>
                      <a:ext cx="104140" cy="2279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w:t>
      </w:r>
    </w:p>
    <w:p>
      <w:pPr>
        <w:snapToGrid w:val="0"/>
        <w:spacing w:line="360" w:lineRule="auto"/>
        <w:rPr>
          <w:rFonts w:hint="eastAsia" w:ascii="华文楷体" w:hAnsi="华文楷体" w:eastAsia="华文楷体" w:cs="华文楷体"/>
          <w:color w:val="000000"/>
          <w:kern w:val="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32、对于电池Ag(s) | AgNO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 || AgNO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 Ag (s) ，</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 xml:space="preserve">较小的一端为负极。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33．一个化学反应进行时，Δ</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position w:val="-5"/>
          <w:sz w:val="28"/>
          <w:szCs w:val="28"/>
        </w:rPr>
        <w:t>m</w:t>
      </w:r>
      <w:r>
        <w:rPr>
          <w:rFonts w:hint="eastAsia" w:ascii="华文楷体" w:hAnsi="华文楷体" w:eastAsia="华文楷体" w:cs="华文楷体"/>
          <w:color w:val="000000"/>
          <w:sz w:val="28"/>
          <w:szCs w:val="28"/>
        </w:rPr>
        <w:t>=－220.0 kJ·mol</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 xml:space="preserve">。如将该化学反应安排在电池中进行，则需要环境对系统作功。（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34．原电池在定温、定压可逆的条件下放电时，Δ</w:t>
      </w:r>
      <w:r>
        <w:rPr>
          <w:rFonts w:hint="eastAsia" w:ascii="华文楷体" w:hAnsi="华文楷体" w:eastAsia="华文楷体" w:cs="华文楷体"/>
          <w:i/>
          <w:iCs/>
          <w:color w:val="000000"/>
          <w:sz w:val="28"/>
          <w:szCs w:val="28"/>
        </w:rPr>
        <w:t xml:space="preserve">G </w:t>
      </w:r>
      <w:r>
        <w:rPr>
          <w:rFonts w:hint="eastAsia" w:ascii="华文楷体" w:hAnsi="华文楷体" w:eastAsia="华文楷体" w:cs="华文楷体"/>
          <w:color w:val="000000"/>
          <w:sz w:val="28"/>
          <w:szCs w:val="28"/>
        </w:rPr>
        <w:t>=0。（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35．用能斯特公式算得电池的电动势为负值，表示此电池反应的方向是朝正向进行。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36．标准电极电势的数据就是每个电极双电层的电势差。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37．电池反应的电动势</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MF</w:t>
      </w:r>
      <w:r>
        <w:rPr>
          <w:rFonts w:hint="eastAsia" w:ascii="华文楷体" w:hAnsi="华文楷体" w:eastAsia="华文楷体" w:cs="华文楷体"/>
          <w:color w:val="000000"/>
          <w:sz w:val="28"/>
          <w:szCs w:val="28"/>
        </w:rPr>
        <w:t>与指定电池反应计量方程式的书写无关，而电池反应的热力学函数[变]Δ</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position w:val="-5"/>
          <w:sz w:val="28"/>
          <w:szCs w:val="28"/>
        </w:rPr>
        <w:t>m</w:t>
      </w:r>
      <w:r>
        <w:rPr>
          <w:rFonts w:hint="eastAsia" w:ascii="华文楷体" w:hAnsi="华文楷体" w:eastAsia="华文楷体" w:cs="华文楷体"/>
          <w:color w:val="000000"/>
          <w:sz w:val="28"/>
          <w:szCs w:val="28"/>
        </w:rPr>
        <w:t xml:space="preserve"> 等则与指定电池反应计量方程式的书写有关。（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38．锌、银两金属片同时插入HCl水溶液中，所构成的电池是可逆电池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39．电解池中阳极发生氧化反应，阴极发生还原反应。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40．H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燃料电池在酸性介质和碱性介质中，电极反应是一样的。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41．原电池的正极即为阳极，负极即为阴极。（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42．</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=1)</w:t>
      </w:r>
      <w:r>
        <w:rPr>
          <w:rFonts w:hint="eastAsia" w:ascii="华文楷体" w:hAnsi="华文楷体" w:eastAsia="华文楷体" w:cs="华文楷体"/>
          <w:color w:val="000000"/>
          <w:sz w:val="28"/>
          <w:szCs w:val="28"/>
        </w:rPr>
        <w:sym w:font="Times New Roman" w:char="00BD"/>
      </w:r>
      <w:r>
        <w:rPr>
          <w:rFonts w:hint="eastAsia" w:ascii="华文楷体" w:hAnsi="华文楷体" w:eastAsia="华文楷体" w:cs="华文楷体"/>
          <w:color w:val="000000"/>
          <w:sz w:val="28"/>
          <w:szCs w:val="28"/>
        </w:rPr>
        <w:t xml:space="preserve"> 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Times New Roman" w:char="00BD"/>
      </w:r>
      <w:r>
        <w:rPr>
          <w:rFonts w:hint="eastAsia" w:ascii="华文楷体" w:hAnsi="华文楷体" w:eastAsia="华文楷体" w:cs="华文楷体"/>
          <w:color w:val="000000"/>
          <w:sz w:val="28"/>
          <w:szCs w:val="28"/>
        </w:rPr>
        <w:t xml:space="preserve">Pt]=0，是确定标准电极电势的国际惯例的规定值。（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43.原电池电动势的定义为：没有电流通过的条件下，原电池两极的金属引线为同种金属时，电池两端的电势差。（   ）</w:t>
      </w:r>
    </w:p>
    <w:p>
      <w:pPr>
        <w:snapToGrid w:val="0"/>
        <w:spacing w:line="360" w:lineRule="auto"/>
        <w:rPr>
          <w:rFonts w:hint="eastAsia" w:ascii="华文楷体" w:hAnsi="华文楷体" w:eastAsia="华文楷体" w:cs="华文楷体"/>
          <w:sz w:val="28"/>
          <w:szCs w:val="28"/>
        </w:rPr>
      </w:pPr>
    </w:p>
    <w:p>
      <w:pPr>
        <w:pStyle w:val="4"/>
        <w:rPr>
          <w:rFonts w:hint="eastAsia" w:ascii="华文楷体" w:hAnsi="华文楷体" w:eastAsia="华文楷体" w:cs="华文楷体"/>
          <w:sz w:val="28"/>
          <w:szCs w:val="28"/>
        </w:rPr>
      </w:pPr>
      <w:bookmarkStart w:id="20" w:name="_Toc311882791"/>
      <w:r>
        <w:rPr>
          <w:rFonts w:hint="eastAsia" w:ascii="华文楷体" w:hAnsi="华文楷体" w:eastAsia="华文楷体" w:cs="华文楷体"/>
          <w:sz w:val="28"/>
          <w:szCs w:val="28"/>
        </w:rPr>
        <w:t>4-2 选择题</w:t>
      </w:r>
      <w:bookmarkEnd w:id="20"/>
    </w:p>
    <w:p>
      <w:pPr>
        <w:tabs>
          <w:tab w:val="left" w:pos="5940"/>
        </w:tabs>
        <w:snapToGrid w:val="0"/>
        <w:spacing w:line="360" w:lineRule="auto"/>
        <w:ind w:left="735" w:hanging="980" w:hangingChars="350"/>
        <w:rPr>
          <w:rFonts w:hint="eastAsia" w:ascii="华文楷体" w:hAnsi="华文楷体" w:eastAsia="华文楷体" w:cs="华文楷体"/>
          <w:sz w:val="28"/>
          <w:szCs w:val="28"/>
        </w:rPr>
      </w:pPr>
      <w:r>
        <w:rPr>
          <w:rFonts w:hint="eastAsia" w:ascii="华文楷体" w:hAnsi="华文楷体" w:eastAsia="华文楷体" w:cs="华文楷体"/>
          <w:bCs/>
          <w:color w:val="000000"/>
          <w:kern w:val="0"/>
          <w:sz w:val="28"/>
          <w:szCs w:val="28"/>
        </w:rPr>
        <w:t>1、如果规定标准氢电极的电势为1V，则可逆电池的</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rPr>
        <w:t>和可逆电极的</w:t>
      </w:r>
      <w:r>
        <w:rPr>
          <w:rFonts w:hint="eastAsia" w:ascii="华文楷体" w:hAnsi="华文楷体" w:eastAsia="华文楷体" w:cs="华文楷体"/>
          <w:bCs/>
          <w:i/>
          <w:color w:val="000000"/>
          <w:sz w:val="28"/>
          <w:szCs w:val="28"/>
        </w:rPr>
        <w:sym w:font="Symbol" w:char="0066"/>
      </w:r>
      <w:r>
        <w:rPr>
          <w:rFonts w:hint="eastAsia" w:ascii="华文楷体" w:hAnsi="华文楷体" w:eastAsia="华文楷体" w:cs="华文楷体"/>
          <w:bCs/>
          <w:color w:val="000000"/>
          <w:kern w:val="0"/>
          <w:sz w:val="28"/>
          <w:szCs w:val="28"/>
        </w:rPr>
        <w:t xml:space="preserve">值将：       </w:t>
      </w:r>
      <w:r>
        <w:rPr>
          <w:rFonts w:hint="eastAsia" w:ascii="华文楷体" w:hAnsi="华文楷体" w:eastAsia="华文楷体" w:cs="华文楷体"/>
          <w:bCs/>
          <w:color w:val="000000"/>
          <w:sz w:val="28"/>
          <w:szCs w:val="28"/>
        </w:rPr>
        <w:t>( D  )</w:t>
      </w:r>
      <w:r>
        <w:rPr>
          <w:rFonts w:hint="eastAsia" w:ascii="华文楷体" w:hAnsi="华文楷体" w:eastAsia="华文楷体" w:cs="华文楷体"/>
          <w:bCs/>
          <w:color w:val="000000"/>
          <w:kern w:val="0"/>
          <w:sz w:val="28"/>
          <w:szCs w:val="28"/>
        </w:rPr>
        <w:br w:type="textWrapping"/>
      </w:r>
      <w:r>
        <w:rPr>
          <w:rFonts w:hint="eastAsia" w:ascii="华文楷体" w:hAnsi="华文楷体" w:eastAsia="华文楷体" w:cs="华文楷体"/>
          <w:bCs/>
          <w:color w:val="000000"/>
          <w:kern w:val="0"/>
          <w:sz w:val="28"/>
          <w:szCs w:val="28"/>
        </w:rPr>
        <w:t xml:space="preserve">A. </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rPr>
        <w:t>值增加1V，</w:t>
      </w:r>
      <w:r>
        <w:rPr>
          <w:rFonts w:hint="eastAsia" w:ascii="华文楷体" w:hAnsi="华文楷体" w:eastAsia="华文楷体" w:cs="华文楷体"/>
          <w:bCs/>
          <w:i/>
          <w:color w:val="000000"/>
          <w:sz w:val="28"/>
          <w:szCs w:val="28"/>
        </w:rPr>
        <w:sym w:font="Symbol" w:char="0066"/>
      </w:r>
      <w:r>
        <w:rPr>
          <w:rFonts w:hint="eastAsia" w:ascii="华文楷体" w:hAnsi="华文楷体" w:eastAsia="华文楷体" w:cs="华文楷体"/>
          <w:bCs/>
          <w:color w:val="000000"/>
          <w:kern w:val="0"/>
          <w:sz w:val="28"/>
          <w:szCs w:val="28"/>
        </w:rPr>
        <w:t xml:space="preserve">值增加1V        B. </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rPr>
        <w:t>值减少1V，</w:t>
      </w:r>
      <w:r>
        <w:rPr>
          <w:rFonts w:hint="eastAsia" w:ascii="华文楷体" w:hAnsi="华文楷体" w:eastAsia="华文楷体" w:cs="华文楷体"/>
          <w:bCs/>
          <w:i/>
          <w:color w:val="000000"/>
          <w:sz w:val="28"/>
          <w:szCs w:val="28"/>
        </w:rPr>
        <w:sym w:font="Symbol" w:char="0066"/>
      </w:r>
      <w:r>
        <w:rPr>
          <w:rFonts w:hint="eastAsia" w:ascii="华文楷体" w:hAnsi="华文楷体" w:eastAsia="华文楷体" w:cs="华文楷体"/>
          <w:bCs/>
          <w:color w:val="000000"/>
          <w:kern w:val="0"/>
          <w:sz w:val="28"/>
          <w:szCs w:val="28"/>
        </w:rPr>
        <w:t>值减少1V</w:t>
      </w:r>
      <w:r>
        <w:rPr>
          <w:rFonts w:hint="eastAsia" w:ascii="华文楷体" w:hAnsi="华文楷体" w:eastAsia="华文楷体" w:cs="华文楷体"/>
          <w:bCs/>
          <w:color w:val="000000"/>
          <w:kern w:val="0"/>
          <w:sz w:val="28"/>
          <w:szCs w:val="28"/>
        </w:rPr>
        <w:br w:type="textWrapping"/>
      </w:r>
      <w:r>
        <w:rPr>
          <w:rFonts w:hint="eastAsia" w:ascii="华文楷体" w:hAnsi="华文楷体" w:eastAsia="华文楷体" w:cs="华文楷体"/>
          <w:bCs/>
          <w:color w:val="000000"/>
          <w:kern w:val="0"/>
          <w:sz w:val="28"/>
          <w:szCs w:val="28"/>
        </w:rPr>
        <w:t xml:space="preserve">C. </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rPr>
        <w:t>值不变，</w:t>
      </w:r>
      <w:r>
        <w:rPr>
          <w:rFonts w:hint="eastAsia" w:ascii="华文楷体" w:hAnsi="华文楷体" w:eastAsia="华文楷体" w:cs="华文楷体"/>
          <w:bCs/>
          <w:i/>
          <w:color w:val="000000"/>
          <w:sz w:val="28"/>
          <w:szCs w:val="28"/>
        </w:rPr>
        <w:sym w:font="Symbol" w:char="0066"/>
      </w:r>
      <w:r>
        <w:rPr>
          <w:rFonts w:hint="eastAsia" w:ascii="华文楷体" w:hAnsi="华文楷体" w:eastAsia="华文楷体" w:cs="华文楷体"/>
          <w:bCs/>
          <w:color w:val="000000"/>
          <w:kern w:val="0"/>
          <w:sz w:val="28"/>
          <w:szCs w:val="28"/>
        </w:rPr>
        <w:t xml:space="preserve">值不变              D. </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rPr>
        <w:t>值不变，</w:t>
      </w:r>
      <w:r>
        <w:rPr>
          <w:rFonts w:hint="eastAsia" w:ascii="华文楷体" w:hAnsi="华文楷体" w:eastAsia="华文楷体" w:cs="华文楷体"/>
          <w:bCs/>
          <w:i/>
          <w:color w:val="000000"/>
          <w:sz w:val="28"/>
          <w:szCs w:val="28"/>
        </w:rPr>
        <w:sym w:font="Symbol" w:char="0066"/>
      </w:r>
      <w:r>
        <w:rPr>
          <w:rFonts w:hint="eastAsia" w:ascii="华文楷体" w:hAnsi="华文楷体" w:eastAsia="华文楷体" w:cs="华文楷体"/>
          <w:bCs/>
          <w:color w:val="000000"/>
          <w:kern w:val="0"/>
          <w:sz w:val="28"/>
          <w:szCs w:val="28"/>
        </w:rPr>
        <w:t xml:space="preserve">值增加1V </w: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2、在电极分类中，属于金属电极为：</w:t>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 xml:space="preserve">       </w:t>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 xml:space="preserve">         </w:t>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 xml:space="preserve">          ( A  )</w:t>
      </w:r>
    </w:p>
    <w:p>
      <w:pPr>
        <w:snapToGrid w:val="0"/>
        <w:spacing w:line="360" w:lineRule="auto"/>
        <w:ind w:right="-1054" w:firstLine="840" w:firstLineChars="300"/>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A. Fe | Fe</w:t>
      </w:r>
      <w:r>
        <w:rPr>
          <w:rFonts w:hint="eastAsia" w:ascii="华文楷体" w:hAnsi="华文楷体" w:eastAsia="华文楷体" w:cs="华文楷体"/>
          <w:bCs/>
          <w:color w:val="000000"/>
          <w:sz w:val="28"/>
          <w:szCs w:val="28"/>
          <w:vertAlign w:val="superscript"/>
        </w:rPr>
        <w:t>2+</w:t>
      </w:r>
      <w:r>
        <w:rPr>
          <w:rFonts w:hint="eastAsia" w:ascii="华文楷体" w:hAnsi="华文楷体" w:eastAsia="华文楷体" w:cs="华文楷体"/>
          <w:bCs/>
          <w:color w:val="000000"/>
          <w:sz w:val="28"/>
          <w:szCs w:val="28"/>
        </w:rPr>
        <w:t xml:space="preserve">                      B. Pt | Tl</w:t>
      </w:r>
      <w:r>
        <w:rPr>
          <w:rFonts w:hint="eastAsia" w:ascii="华文楷体" w:hAnsi="华文楷体" w:eastAsia="华文楷体" w:cs="华文楷体"/>
          <w:bCs/>
          <w:color w:val="000000"/>
          <w:sz w:val="28"/>
          <w:szCs w:val="28"/>
          <w:vertAlign w:val="superscript"/>
        </w:rPr>
        <w:t>3+</w:t>
      </w:r>
      <w:r>
        <w:rPr>
          <w:rFonts w:hint="eastAsia" w:ascii="华文楷体" w:hAnsi="华文楷体" w:eastAsia="华文楷体" w:cs="华文楷体"/>
          <w:bCs/>
          <w:color w:val="000000"/>
          <w:sz w:val="28"/>
          <w:szCs w:val="28"/>
        </w:rPr>
        <w:t>, Tl</w:t>
      </w:r>
      <w:r>
        <w:rPr>
          <w:rFonts w:hint="eastAsia" w:ascii="华文楷体" w:hAnsi="华文楷体" w:eastAsia="华文楷体" w:cs="华文楷体"/>
          <w:bCs/>
          <w:color w:val="000000"/>
          <w:sz w:val="28"/>
          <w:szCs w:val="28"/>
          <w:vertAlign w:val="superscript"/>
        </w:rPr>
        <w:t>+</w:t>
      </w:r>
      <w:r>
        <w:rPr>
          <w:rFonts w:hint="eastAsia" w:ascii="华文楷体" w:hAnsi="华文楷体" w:eastAsia="华文楷体" w:cs="华文楷体"/>
          <w:bCs/>
          <w:color w:val="000000"/>
          <w:sz w:val="28"/>
          <w:szCs w:val="28"/>
        </w:rPr>
        <w:t xml:space="preserve"> </w:t>
      </w:r>
    </w:p>
    <w:p>
      <w:pPr>
        <w:snapToGrid w:val="0"/>
        <w:spacing w:line="360" w:lineRule="auto"/>
        <w:ind w:firstLine="840" w:firstLineChars="300"/>
        <w:rPr>
          <w:rFonts w:hint="eastAsia" w:ascii="华文楷体" w:hAnsi="华文楷体" w:eastAsia="华文楷体" w:cs="华文楷体"/>
          <w:sz w:val="28"/>
          <w:szCs w:val="28"/>
        </w:rPr>
      </w:pPr>
      <w:r>
        <w:rPr>
          <w:rFonts w:hint="eastAsia" w:ascii="华文楷体" w:hAnsi="华文楷体" w:eastAsia="华文楷体" w:cs="华文楷体"/>
          <w:sz w:val="28"/>
          <w:szCs w:val="28"/>
        </w:rPr>
        <w:t>C. Pt, H</w:t>
      </w:r>
      <w:r>
        <w:rPr>
          <w:rFonts w:hint="eastAsia" w:ascii="华文楷体" w:hAnsi="华文楷体" w:eastAsia="华文楷体" w:cs="华文楷体"/>
          <w:sz w:val="28"/>
          <w:szCs w:val="28"/>
          <w:vertAlign w:val="subscript"/>
        </w:rPr>
        <w:t xml:space="preserve">2 </w:t>
      </w:r>
      <w:r>
        <w:rPr>
          <w:rFonts w:hint="eastAsia" w:ascii="华文楷体" w:hAnsi="华文楷体" w:eastAsia="华文楷体" w:cs="华文楷体"/>
          <w:sz w:val="28"/>
          <w:szCs w:val="28"/>
        </w:rPr>
        <w:t>| H</w:t>
      </w:r>
      <w:r>
        <w:rPr>
          <w:rFonts w:hint="eastAsia" w:ascii="华文楷体" w:hAnsi="华文楷体" w:eastAsia="华文楷体" w:cs="华文楷体"/>
          <w:sz w:val="28"/>
          <w:szCs w:val="28"/>
          <w:vertAlign w:val="superscript"/>
        </w:rPr>
        <w:t>+</w:t>
      </w:r>
      <w:r>
        <w:rPr>
          <w:rFonts w:hint="eastAsia" w:ascii="华文楷体" w:hAnsi="华文楷体" w:eastAsia="华文楷体" w:cs="华文楷体"/>
          <w:sz w:val="28"/>
          <w:szCs w:val="28"/>
        </w:rPr>
        <w:t xml:space="preserve">                     D. Pt | Sn</w:t>
      </w:r>
      <w:r>
        <w:rPr>
          <w:rFonts w:hint="eastAsia" w:ascii="华文楷体" w:hAnsi="华文楷体" w:eastAsia="华文楷体" w:cs="华文楷体"/>
          <w:sz w:val="28"/>
          <w:szCs w:val="28"/>
          <w:vertAlign w:val="superscript"/>
        </w:rPr>
        <w:t>4+</w:t>
      </w:r>
      <w:r>
        <w:rPr>
          <w:rFonts w:hint="eastAsia" w:ascii="华文楷体" w:hAnsi="华文楷体" w:eastAsia="华文楷体" w:cs="华文楷体"/>
          <w:sz w:val="28"/>
          <w:szCs w:val="28"/>
        </w:rPr>
        <w:t>, Sn</w:t>
      </w:r>
      <w:r>
        <w:rPr>
          <w:rFonts w:hint="eastAsia" w:ascii="华文楷体" w:hAnsi="华文楷体" w:eastAsia="华文楷体" w:cs="华文楷体"/>
          <w:sz w:val="28"/>
          <w:szCs w:val="28"/>
          <w:vertAlign w:val="superscript"/>
        </w:rPr>
        <w:t>2+</w:t>
      </w:r>
    </w:p>
    <w:p>
      <w:pPr>
        <w:snapToGrid w:val="0"/>
        <w:spacing w:line="360" w:lineRule="auto"/>
        <w:ind w:right="-1054"/>
        <w:rPr>
          <w:rFonts w:hint="eastAsia" w:ascii="华文楷体" w:hAnsi="华文楷体" w:eastAsia="华文楷体" w:cs="华文楷体"/>
          <w:bCs/>
          <w:color w:val="000000"/>
          <w:sz w:val="28"/>
          <w:szCs w:val="28"/>
        </w:rPr>
      </w:pPr>
      <w:r>
        <w:rPr>
          <w:rFonts w:hint="eastAsia" w:ascii="华文楷体" w:hAnsi="华文楷体" w:eastAsia="华文楷体" w:cs="华文楷体"/>
          <w:sz w:val="28"/>
          <w:szCs w:val="28"/>
        </w:rPr>
        <w:t>3、</w:t>
      </w:r>
      <w:r>
        <w:rPr>
          <w:rFonts w:hint="eastAsia" w:ascii="华文楷体" w:hAnsi="华文楷体" w:eastAsia="华文楷体" w:cs="华文楷体"/>
          <w:bCs/>
          <w:color w:val="000000"/>
          <w:sz w:val="28"/>
          <w:szCs w:val="28"/>
        </w:rPr>
        <w:t>将反应 2Hg (l) + O</w:t>
      </w:r>
      <w:r>
        <w:rPr>
          <w:rFonts w:hint="eastAsia" w:ascii="华文楷体" w:hAnsi="华文楷体" w:eastAsia="华文楷体" w:cs="华文楷体"/>
          <w:bCs/>
          <w:color w:val="000000"/>
          <w:sz w:val="28"/>
          <w:szCs w:val="28"/>
          <w:vertAlign w:val="subscript"/>
        </w:rPr>
        <w:t xml:space="preserve">2 </w:t>
      </w:r>
      <w:r>
        <w:rPr>
          <w:rFonts w:hint="eastAsia" w:ascii="华文楷体" w:hAnsi="华文楷体" w:eastAsia="华文楷体" w:cs="华文楷体"/>
          <w:bCs/>
          <w:color w:val="000000"/>
          <w:sz w:val="28"/>
          <w:szCs w:val="28"/>
        </w:rPr>
        <w:t>(g) + 2H</w:t>
      </w:r>
      <w:r>
        <w:rPr>
          <w:rFonts w:hint="eastAsia" w:ascii="华文楷体" w:hAnsi="华文楷体" w:eastAsia="华文楷体" w:cs="华文楷体"/>
          <w:bCs/>
          <w:color w:val="000000"/>
          <w:sz w:val="28"/>
          <w:szCs w:val="28"/>
          <w:vertAlign w:val="subscript"/>
        </w:rPr>
        <w:t>2</w:t>
      </w:r>
      <w:r>
        <w:rPr>
          <w:rFonts w:hint="eastAsia" w:ascii="华文楷体" w:hAnsi="华文楷体" w:eastAsia="华文楷体" w:cs="华文楷体"/>
          <w:bCs/>
          <w:color w:val="000000"/>
          <w:sz w:val="28"/>
          <w:szCs w:val="28"/>
        </w:rPr>
        <w:t>O (l) = 2Hg</w:t>
      </w:r>
      <w:r>
        <w:rPr>
          <w:rFonts w:hint="eastAsia" w:ascii="华文楷体" w:hAnsi="华文楷体" w:eastAsia="华文楷体" w:cs="华文楷体"/>
          <w:bCs/>
          <w:color w:val="000000"/>
          <w:sz w:val="28"/>
          <w:szCs w:val="28"/>
          <w:vertAlign w:val="superscript"/>
        </w:rPr>
        <w:t xml:space="preserve">2+ </w:t>
      </w:r>
      <w:r>
        <w:rPr>
          <w:rFonts w:hint="eastAsia" w:ascii="华文楷体" w:hAnsi="华文楷体" w:eastAsia="华文楷体" w:cs="华文楷体"/>
          <w:bCs/>
          <w:color w:val="000000"/>
          <w:sz w:val="28"/>
          <w:szCs w:val="28"/>
        </w:rPr>
        <w:t>+ 4OH</w:t>
      </w:r>
      <w:r>
        <w:rPr>
          <w:rFonts w:hint="eastAsia" w:ascii="华文楷体" w:hAnsi="华文楷体" w:eastAsia="华文楷体" w:cs="华文楷体"/>
          <w:bCs/>
          <w:color w:val="000000"/>
          <w:sz w:val="28"/>
          <w:szCs w:val="28"/>
          <w:vertAlign w:val="superscript"/>
        </w:rPr>
        <w:t xml:space="preserve"> – </w:t>
      </w:r>
      <w:r>
        <w:rPr>
          <w:rFonts w:hint="eastAsia" w:ascii="华文楷体" w:hAnsi="华文楷体" w:eastAsia="华文楷体" w:cs="华文楷体"/>
          <w:bCs/>
          <w:color w:val="000000"/>
          <w:sz w:val="28"/>
          <w:szCs w:val="28"/>
        </w:rPr>
        <w:t>设计成电池，当电池反应达到平衡时,</w:t>
      </w:r>
    </w:p>
    <w:p>
      <w:pPr>
        <w:snapToGrid w:val="0"/>
        <w:spacing w:line="360" w:lineRule="auto"/>
        <w:ind w:firstLine="280" w:firstLineChars="100"/>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 xml:space="preserve">   电池的</w:t>
      </w:r>
      <w:r>
        <w:rPr>
          <w:rFonts w:hint="eastAsia" w:ascii="华文楷体" w:hAnsi="华文楷体" w:eastAsia="华文楷体" w:cs="华文楷体"/>
          <w:bCs/>
          <w:i/>
          <w:color w:val="000000"/>
          <w:sz w:val="28"/>
          <w:szCs w:val="28"/>
        </w:rPr>
        <w:t>E</w:t>
      </w:r>
      <w:r>
        <w:rPr>
          <w:rFonts w:hint="eastAsia" w:ascii="华文楷体" w:hAnsi="华文楷体" w:eastAsia="华文楷体" w:cs="华文楷体"/>
          <w:bCs/>
          <w:color w:val="000000"/>
          <w:sz w:val="28"/>
          <w:szCs w:val="28"/>
        </w:rPr>
        <w:t>必然是：</w:t>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 xml:space="preserve">           </w:t>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 xml:space="preserve">      ( B  )</w:t>
      </w:r>
    </w:p>
    <w:p>
      <w:pPr>
        <w:snapToGrid w:val="0"/>
        <w:spacing w:line="360" w:lineRule="auto"/>
        <w:ind w:left="630" w:leftChars="300" w:firstLine="140" w:firstLineChars="50"/>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 xml:space="preserve">A. </w:t>
      </w:r>
      <w:r>
        <w:rPr>
          <w:rFonts w:hint="eastAsia" w:ascii="华文楷体" w:hAnsi="华文楷体" w:eastAsia="华文楷体" w:cs="华文楷体"/>
          <w:bCs/>
          <w:i/>
          <w:color w:val="000000"/>
          <w:sz w:val="28"/>
          <w:szCs w:val="28"/>
        </w:rPr>
        <w:t>E</w:t>
      </w:r>
      <w:r>
        <w:rPr>
          <w:rFonts w:hint="eastAsia" w:ascii="华文楷体" w:hAnsi="华文楷体" w:eastAsia="华文楷体" w:cs="华文楷体"/>
          <w:bCs/>
          <w:color w:val="000000"/>
          <w:sz w:val="28"/>
          <w:szCs w:val="28"/>
        </w:rPr>
        <w:t>=</w:t>
      </w:r>
      <w:r>
        <w:rPr>
          <w:rFonts w:hint="eastAsia" w:ascii="华文楷体" w:hAnsi="华文楷体" w:eastAsia="华文楷体" w:cs="华文楷体"/>
          <w:bCs/>
          <w:i/>
          <w:color w:val="000000"/>
          <w:sz w:val="28"/>
          <w:szCs w:val="28"/>
        </w:rPr>
        <w:t>E</w:t>
      </w:r>
      <w:r>
        <w:rPr>
          <w:rFonts w:hint="eastAsia" w:ascii="华文楷体" w:hAnsi="华文楷体" w:eastAsia="华文楷体" w:cs="华文楷体"/>
          <w:bCs/>
          <w:color w:val="000000"/>
          <w:sz w:val="28"/>
          <w:szCs w:val="28"/>
          <w:vertAlign w:val="superscript"/>
        </w:rPr>
        <w:t>0</w:t>
      </w:r>
      <w:r>
        <w:rPr>
          <w:rFonts w:hint="eastAsia" w:ascii="华文楷体" w:hAnsi="华文楷体" w:eastAsia="华文楷体" w:cs="华文楷体"/>
          <w:bCs/>
          <w:color w:val="000000"/>
          <w:sz w:val="28"/>
          <w:szCs w:val="28"/>
        </w:rPr>
        <w:t xml:space="preserve">             B. </w:t>
      </w:r>
      <w:r>
        <w:rPr>
          <w:rFonts w:hint="eastAsia" w:ascii="华文楷体" w:hAnsi="华文楷体" w:eastAsia="华文楷体" w:cs="华文楷体"/>
          <w:bCs/>
          <w:i/>
          <w:color w:val="000000"/>
          <w:sz w:val="28"/>
          <w:szCs w:val="28"/>
        </w:rPr>
        <w:t>E</w:t>
      </w:r>
      <w:r>
        <w:rPr>
          <w:rFonts w:hint="eastAsia" w:ascii="华文楷体" w:hAnsi="华文楷体" w:eastAsia="华文楷体" w:cs="华文楷体"/>
          <w:bCs/>
          <w:color w:val="000000"/>
          <w:sz w:val="28"/>
          <w:szCs w:val="28"/>
        </w:rPr>
        <w:t xml:space="preserve">=0            C. </w:t>
      </w:r>
      <w:r>
        <w:rPr>
          <w:rFonts w:hint="eastAsia" w:ascii="华文楷体" w:hAnsi="华文楷体" w:eastAsia="华文楷体" w:cs="华文楷体"/>
          <w:bCs/>
          <w:i/>
          <w:color w:val="000000"/>
          <w:sz w:val="28"/>
          <w:szCs w:val="28"/>
        </w:rPr>
        <w:t>E</w:t>
      </w:r>
      <w:r>
        <w:rPr>
          <w:rFonts w:hint="eastAsia" w:ascii="华文楷体" w:hAnsi="华文楷体" w:eastAsia="华文楷体" w:cs="华文楷体"/>
          <w:bCs/>
          <w:color w:val="000000"/>
          <w:sz w:val="28"/>
          <w:szCs w:val="28"/>
        </w:rPr>
        <w:t xml:space="preserve">&gt;0             D. </w:t>
      </w:r>
      <w:r>
        <w:rPr>
          <w:rFonts w:hint="eastAsia" w:ascii="华文楷体" w:hAnsi="华文楷体" w:eastAsia="华文楷体" w:cs="华文楷体"/>
          <w:bCs/>
          <w:i/>
          <w:color w:val="000000"/>
          <w:sz w:val="28"/>
          <w:szCs w:val="28"/>
        </w:rPr>
        <w:t>E</w:t>
      </w:r>
      <w:r>
        <w:rPr>
          <w:rFonts w:hint="eastAsia" w:ascii="华文楷体" w:hAnsi="华文楷体" w:eastAsia="华文楷体" w:cs="华文楷体"/>
          <w:bCs/>
          <w:color w:val="000000"/>
          <w:sz w:val="28"/>
          <w:szCs w:val="28"/>
        </w:rPr>
        <w:t>&lt;0</w:t>
      </w:r>
    </w:p>
    <w:p>
      <w:pPr>
        <w:tabs>
          <w:tab w:val="left" w:pos="5940"/>
        </w:tabs>
        <w:snapToGrid w:val="0"/>
        <w:spacing w:line="360" w:lineRule="auto"/>
        <w:rPr>
          <w:rFonts w:hint="eastAsia" w:ascii="华文楷体" w:hAnsi="华文楷体" w:eastAsia="华文楷体" w:cs="华文楷体"/>
          <w:bCs/>
          <w:color w:val="000000"/>
          <w:kern w:val="0"/>
          <w:sz w:val="28"/>
          <w:szCs w:val="28"/>
        </w:rPr>
      </w:pPr>
      <w:r>
        <w:rPr>
          <w:rFonts w:hint="eastAsia" w:ascii="华文楷体" w:hAnsi="华文楷体" w:eastAsia="华文楷体" w:cs="华文楷体"/>
          <w:bCs/>
          <w:color w:val="000000"/>
          <w:sz w:val="28"/>
          <w:szCs w:val="28"/>
        </w:rPr>
        <w:t>4、</w:t>
      </w:r>
      <w:r>
        <w:rPr>
          <w:rFonts w:hint="eastAsia" w:ascii="华文楷体" w:hAnsi="华文楷体" w:eastAsia="华文楷体" w:cs="华文楷体"/>
          <w:bCs/>
          <w:color w:val="000000"/>
          <w:kern w:val="0"/>
          <w:sz w:val="28"/>
          <w:szCs w:val="28"/>
        </w:rPr>
        <w:t>某电池反应可写成 (1) H</w:t>
      </w:r>
      <w:r>
        <w:rPr>
          <w:rFonts w:hint="eastAsia" w:ascii="华文楷体" w:hAnsi="华文楷体" w:eastAsia="华文楷体" w:cs="华文楷体"/>
          <w:bCs/>
          <w:color w:val="000000"/>
          <w:kern w:val="0"/>
          <w:sz w:val="28"/>
          <w:szCs w:val="28"/>
          <w:vertAlign w:val="subscript"/>
        </w:rPr>
        <w:t xml:space="preserve">2 </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p</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 + Cl</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p</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rPr>
        <w:t>) = 2HCl 或 (2) 1/2 H</w:t>
      </w:r>
      <w:r>
        <w:rPr>
          <w:rFonts w:hint="eastAsia" w:ascii="华文楷体" w:hAnsi="华文楷体" w:eastAsia="华文楷体" w:cs="华文楷体"/>
          <w:bCs/>
          <w:color w:val="000000"/>
          <w:kern w:val="0"/>
          <w:sz w:val="28"/>
          <w:szCs w:val="28"/>
          <w:vertAlign w:val="subscript"/>
        </w:rPr>
        <w:t xml:space="preserve">2 </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p</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 + 1/2 Cl</w:t>
      </w:r>
      <w:r>
        <w:rPr>
          <w:rFonts w:hint="eastAsia" w:ascii="华文楷体" w:hAnsi="华文楷体" w:eastAsia="华文楷体" w:cs="华文楷体"/>
          <w:bCs/>
          <w:color w:val="000000"/>
          <w:kern w:val="0"/>
          <w:sz w:val="28"/>
          <w:szCs w:val="28"/>
          <w:vertAlign w:val="subscript"/>
        </w:rPr>
        <w:t xml:space="preserve">2 </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p</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rPr>
        <w:t xml:space="preserve">) = HCl，这     </w:t>
      </w:r>
    </w:p>
    <w:p>
      <w:pPr>
        <w:snapToGrid w:val="0"/>
        <w:spacing w:line="360" w:lineRule="auto"/>
        <w:ind w:left="420" w:leftChars="200"/>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kern w:val="0"/>
          <w:sz w:val="28"/>
          <w:szCs w:val="28"/>
        </w:rPr>
        <w:t>两种不同的表示式算出的</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rPr>
        <w:t>、Δ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w:t>
      </w:r>
      <w:r>
        <w:rPr>
          <w:rFonts w:hint="eastAsia" w:ascii="华文楷体" w:hAnsi="华文楷体" w:eastAsia="华文楷体" w:cs="华文楷体"/>
          <w:bCs/>
          <w:color w:val="000000"/>
          <w:kern w:val="0"/>
          <w:sz w:val="28"/>
          <w:szCs w:val="28"/>
        </w:rPr>
        <w:t>和</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rPr>
        <w:t xml:space="preserve"> 的关系是：</w:t>
      </w:r>
      <w:r>
        <w:rPr>
          <w:rFonts w:hint="eastAsia" w:ascii="华文楷体" w:hAnsi="华文楷体" w:eastAsia="华文楷体" w:cs="华文楷体"/>
          <w:bCs/>
          <w:color w:val="000000"/>
          <w:sz w:val="28"/>
          <w:szCs w:val="28"/>
        </w:rPr>
        <w:t xml:space="preserve">                           (  B )</w:t>
      </w:r>
    </w:p>
    <w:p>
      <w:pPr>
        <w:snapToGrid w:val="0"/>
        <w:spacing w:line="360" w:lineRule="auto"/>
        <w:ind w:left="630" w:leftChars="300"/>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kern w:val="0"/>
          <w:sz w:val="28"/>
          <w:szCs w:val="28"/>
        </w:rPr>
        <w:t xml:space="preserve">A. </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rPr>
        <w:t>，Δ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m,1</w:t>
      </w:r>
      <w:r>
        <w:rPr>
          <w:rFonts w:hint="eastAsia" w:ascii="华文楷体" w:hAnsi="华文楷体" w:eastAsia="华文楷体" w:cs="华文楷体"/>
          <w:bCs/>
          <w:color w:val="000000"/>
          <w:kern w:val="0"/>
          <w:sz w:val="28"/>
          <w:szCs w:val="28"/>
        </w:rPr>
        <w:t>＝Δ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m,2</w:t>
      </w:r>
      <w:r>
        <w:rPr>
          <w:rFonts w:hint="eastAsia" w:ascii="华文楷体" w:hAnsi="华文楷体" w:eastAsia="华文楷体" w:cs="华文楷体"/>
          <w:bCs/>
          <w:color w:val="000000"/>
          <w:kern w:val="0"/>
          <w:sz w:val="28"/>
          <w:szCs w:val="28"/>
        </w:rPr>
        <w:t xml:space="preserve">， </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vertAlign w:val="superscript"/>
        </w:rPr>
        <w:t></w:t>
      </w:r>
      <w:r>
        <w:rPr>
          <w:rFonts w:hint="eastAsia" w:ascii="华文楷体" w:hAnsi="华文楷体" w:eastAsia="华文楷体" w:cs="华文楷体"/>
          <w:bCs/>
          <w:color w:val="000000"/>
          <w:kern w:val="0"/>
          <w:sz w:val="28"/>
          <w:szCs w:val="28"/>
        </w:rPr>
        <w:br w:type="textWrapping"/>
      </w:r>
      <w:r>
        <w:rPr>
          <w:rFonts w:hint="eastAsia" w:ascii="华文楷体" w:hAnsi="华文楷体" w:eastAsia="华文楷体" w:cs="华文楷体"/>
          <w:bCs/>
          <w:color w:val="000000"/>
          <w:kern w:val="0"/>
          <w:sz w:val="28"/>
          <w:szCs w:val="28"/>
        </w:rPr>
        <w:t xml:space="preserve">B. </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rPr>
        <w:t>，Δ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m,1</w:t>
      </w:r>
      <w:r>
        <w:rPr>
          <w:rFonts w:hint="eastAsia" w:ascii="华文楷体" w:hAnsi="华文楷体" w:eastAsia="华文楷体" w:cs="华文楷体"/>
          <w:bCs/>
          <w:color w:val="000000"/>
          <w:kern w:val="0"/>
          <w:sz w:val="28"/>
          <w:szCs w:val="28"/>
        </w:rPr>
        <w:t>＝2Δ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m,2</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vertAlign w:val="superscript"/>
        </w:rPr>
        <w:t></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color w:val="000000"/>
          <w:kern w:val="0"/>
          <w:sz w:val="28"/>
          <w:szCs w:val="28"/>
          <w:vertAlign w:val="superscript"/>
        </w:rPr>
        <w:t>2</w:t>
      </w:r>
      <w:r>
        <w:rPr>
          <w:rFonts w:hint="eastAsia" w:ascii="华文楷体" w:hAnsi="华文楷体" w:eastAsia="华文楷体" w:cs="华文楷体"/>
          <w:bCs/>
          <w:color w:val="000000"/>
          <w:kern w:val="0"/>
          <w:sz w:val="28"/>
          <w:szCs w:val="28"/>
        </w:rPr>
        <w:br w:type="textWrapping"/>
      </w:r>
      <w:r>
        <w:rPr>
          <w:rFonts w:hint="eastAsia" w:ascii="华文楷体" w:hAnsi="华文楷体" w:eastAsia="华文楷体" w:cs="华文楷体"/>
          <w:bCs/>
          <w:color w:val="000000"/>
          <w:kern w:val="0"/>
          <w:sz w:val="28"/>
          <w:szCs w:val="28"/>
        </w:rPr>
        <w:t xml:space="preserve">C. </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＝2</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rPr>
        <w:t>，Δ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m,1</w:t>
      </w:r>
      <w:r>
        <w:rPr>
          <w:rFonts w:hint="eastAsia" w:ascii="华文楷体" w:hAnsi="华文楷体" w:eastAsia="华文楷体" w:cs="华文楷体"/>
          <w:bCs/>
          <w:color w:val="000000"/>
          <w:kern w:val="0"/>
          <w:sz w:val="28"/>
          <w:szCs w:val="28"/>
        </w:rPr>
        <w:t>＝2Δ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m,2</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＝2</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rPr>
        <w:br w:type="textWrapping"/>
      </w:r>
      <w:r>
        <w:rPr>
          <w:rFonts w:hint="eastAsia" w:ascii="华文楷体" w:hAnsi="华文楷体" w:eastAsia="华文楷体" w:cs="华文楷体"/>
          <w:bCs/>
          <w:color w:val="000000"/>
          <w:kern w:val="0"/>
          <w:sz w:val="28"/>
          <w:szCs w:val="28"/>
        </w:rPr>
        <w:t xml:space="preserve">D. </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rPr>
        <w:t>，Δ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m,1</w:t>
      </w:r>
      <w:r>
        <w:rPr>
          <w:rFonts w:hint="eastAsia" w:ascii="华文楷体" w:hAnsi="华文楷体" w:eastAsia="华文楷体" w:cs="华文楷体"/>
          <w:bCs/>
          <w:color w:val="000000"/>
          <w:kern w:val="0"/>
          <w:sz w:val="28"/>
          <w:szCs w:val="28"/>
        </w:rPr>
        <w:t>＝(Δ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m,2</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color w:val="000000"/>
          <w:kern w:val="0"/>
          <w:sz w:val="28"/>
          <w:szCs w:val="28"/>
          <w:vertAlign w:val="superscript"/>
        </w:rPr>
        <w:t>2</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vertAlign w:val="superscript"/>
        </w:rPr>
        <w:t></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color w:val="000000"/>
          <w:kern w:val="0"/>
          <w:sz w:val="28"/>
          <w:szCs w:val="28"/>
          <w:vertAlign w:val="superscript"/>
        </w:rPr>
        <w:t>2</w: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5、满足电池能量可逆条件的要求是：</w:t>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 xml:space="preserve">      </w:t>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 xml:space="preserve">         </w:t>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 xml:space="preserve">      ( D  )</w:t>
      </w:r>
    </w:p>
    <w:p>
      <w:pPr>
        <w:tabs>
          <w:tab w:val="left" w:pos="360"/>
        </w:tabs>
        <w:snapToGrid w:val="0"/>
        <w:spacing w:line="360" w:lineRule="auto"/>
        <w:ind w:firstLine="999" w:firstLineChars="357"/>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 xml:space="preserve">A. 电池内通过较大电流               B. 没有电流通过电池    </w:t>
      </w:r>
    </w:p>
    <w:p>
      <w:pPr>
        <w:tabs>
          <w:tab w:val="left" w:pos="360"/>
        </w:tabs>
        <w:snapToGrid w:val="0"/>
        <w:spacing w:line="360" w:lineRule="auto"/>
        <w:ind w:firstLine="999" w:firstLineChars="357"/>
        <w:rPr>
          <w:rFonts w:hint="eastAsia" w:ascii="华文楷体" w:hAnsi="华文楷体" w:eastAsia="华文楷体" w:cs="华文楷体"/>
          <w:bCs/>
          <w:color w:val="FF0000"/>
          <w:sz w:val="28"/>
          <w:szCs w:val="28"/>
        </w:rPr>
      </w:pPr>
      <w:r>
        <w:rPr>
          <w:rFonts w:hint="eastAsia" w:ascii="华文楷体" w:hAnsi="华文楷体" w:eastAsia="华文楷体" w:cs="华文楷体"/>
          <w:bCs/>
          <w:color w:val="000000"/>
          <w:sz w:val="28"/>
          <w:szCs w:val="28"/>
        </w:rPr>
        <w:t xml:space="preserve">C. 有限电流通过电池                 D. 有一无限小的电流通过电池   </w:t>
      </w: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6、离子导体的电导随着温度升高而：</w:t>
      </w:r>
    </w:p>
    <w:p>
      <w:pPr>
        <w:tabs>
          <w:tab w:val="left" w:pos="360"/>
        </w:tabs>
        <w:snapToGrid w:val="0"/>
        <w:spacing w:line="360" w:lineRule="auto"/>
        <w:ind w:firstLine="999" w:firstLineChars="357"/>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 xml:space="preserve">A. 增加                             B. 减小   </w:t>
      </w:r>
    </w:p>
    <w:p>
      <w:pPr>
        <w:ind w:firstLine="980" w:firstLineChars="350"/>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C. 先增加，后降低                 D. 先降低后增加</w: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 xml:space="preserve">7、电解质溶液的摩尔电导率是正负离子摩尔电导率之和，这一规律只适用于：   ( D  )   </w:t>
      </w:r>
    </w:p>
    <w:p>
      <w:pPr>
        <w:snapToGrid w:val="0"/>
        <w:spacing w:line="360" w:lineRule="auto"/>
        <w:ind w:firstLine="840" w:firstLineChars="300"/>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 xml:space="preserve">A.弱电解质                      B. 强电解质 </w:t>
      </w:r>
    </w:p>
    <w:p>
      <w:pPr>
        <w:ind w:firstLine="840" w:firstLineChars="300"/>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C.任意电解质                    D. 无限稀释的电解质溶液</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sz w:val="28"/>
          <w:szCs w:val="28"/>
        </w:rPr>
        <w:t>8、</w:t>
      </w:r>
      <w:r>
        <w:rPr>
          <w:rFonts w:hint="eastAsia" w:ascii="华文楷体" w:hAnsi="华文楷体" w:eastAsia="华文楷体" w:cs="华文楷体"/>
          <w:color w:val="000000"/>
          <w:sz w:val="28"/>
          <w:szCs w:val="28"/>
        </w:rPr>
        <w:t>1．电解质分为强电解质和弱电解质，在于：( 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 电解质为离子晶体和非离子晶体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(B) 全解离和非全解离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 溶剂为水和非水 </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(D) 离子间作用强和弱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9．若下列电解质溶液溶质B的质量摩尔浓度都为0</w:t>
      </w:r>
      <w:r>
        <w:rPr>
          <w:rFonts w:hint="eastAsia" w:ascii="华文楷体" w:hAnsi="华文楷体" w:eastAsia="华文楷体" w:cs="华文楷体"/>
          <w:color w:val="000000"/>
          <w:sz w:val="28"/>
          <w:szCs w:val="28"/>
        </w:rPr>
        <w:sym w:font="Times New Roman" w:char="002E"/>
      </w:r>
      <w:r>
        <w:rPr>
          <w:rFonts w:hint="eastAsia" w:ascii="华文楷体" w:hAnsi="华文楷体" w:eastAsia="华文楷体" w:cs="华文楷体"/>
          <w:color w:val="000000"/>
          <w:sz w:val="28"/>
          <w:szCs w:val="28"/>
        </w:rPr>
        <w:t>01mol·kg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，则离子平均活度因子最小的是：（  A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（A）ZnSO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 xml:space="preserve">        （B）CaCl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（C）KCl</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 质量摩尔浓度为</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，离子平均活度因子(系数)为</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的MgSO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溶液的活度</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B</w:t>
      </w:r>
      <w:r>
        <w:rPr>
          <w:rFonts w:hint="eastAsia" w:ascii="华文楷体" w:hAnsi="华文楷体" w:eastAsia="华文楷体" w:cs="华文楷体"/>
          <w:color w:val="000000"/>
          <w:sz w:val="28"/>
          <w:szCs w:val="28"/>
        </w:rPr>
        <w:t xml:space="preserve">为：（A   ）。 </w:t>
      </w:r>
    </w:p>
    <w:p>
      <w:pPr>
        <w:ind w:firstLine="280" w:firstLineChars="1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072" o:spid="_x0000_s1072" o:spt="75" type="#_x0000_t75" style="position:absolute;left:0pt;margin-left:216pt;margin-top:0pt;height:20.6pt;width:43.4pt;z-index:251777024;mso-width-relative:page;mso-height-relative:page;" o:ole="t" filled="f" stroked="f" coordsize="21600,21600">
            <v:path/>
            <v:fill on="f" focussize="0,0"/>
            <v:stroke on="f" color="#0000FF"/>
            <v:imagedata r:id="rId1593" o:title=""/>
            <o:lock v:ext="edit" aspectratio="t"/>
          </v:shape>
          <o:OLEObject Type="Embed" ProgID="Equation.3" ShapeID="_x0000_s1072" DrawAspect="Content" ObjectID="_1468076445" r:id="rId1592">
            <o:LockedField>false</o:LockedField>
          </o:OLEObject>
        </w:pict>
      </w:r>
      <w:r>
        <w:rPr>
          <w:rFonts w:hint="eastAsia" w:ascii="华文楷体" w:hAnsi="华文楷体" w:eastAsia="华文楷体" w:cs="华文楷体"/>
          <w:color w:val="000000"/>
          <w:sz w:val="28"/>
          <w:szCs w:val="28"/>
        </w:rPr>
        <w:pict>
          <v:shape id="_x0000_s1073" o:spid="_x0000_s1073" o:spt="75" type="#_x0000_t75" style="position:absolute;left:0pt;margin-left:36pt;margin-top:0pt;height:20.6pt;width:38.65pt;z-index:251776000;mso-width-relative:page;mso-height-relative:page;" o:ole="t" filled="f" stroked="f" coordsize="21600,21600">
            <v:path/>
            <v:fill on="f" focussize="0,0"/>
            <v:stroke on="f" color="#0000FF"/>
            <v:imagedata r:id="rId1595" o:title=""/>
            <o:lock v:ext="edit" aspectratio="t"/>
          </v:shape>
          <o:OLEObject Type="Embed" ProgID="Equation.3" ShapeID="_x0000_s1073" DrawAspect="Content" ObjectID="_1468076446" r:id="rId1594">
            <o:LockedField>false</o:LockedField>
          </o:OLEObject>
        </w:pict>
      </w:r>
      <w:r>
        <w:rPr>
          <w:rFonts w:hint="eastAsia" w:ascii="华文楷体" w:hAnsi="华文楷体" w:eastAsia="华文楷体" w:cs="华文楷体"/>
          <w:color w:val="000000"/>
          <w:sz w:val="28"/>
          <w:szCs w:val="28"/>
        </w:rPr>
        <w:t xml:space="preserve">（A）                              （B）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074" o:spid="_x0000_s1074" o:spt="75" type="#_x0000_t75" style="position:absolute;left:0pt;margin-left:36pt;margin-top:7.8pt;height:20.6pt;width:42.6pt;z-index:251778048;mso-width-relative:page;mso-height-relative:page;" o:ole="t" filled="f" stroked="f" coordsize="21600,21600">
            <v:path/>
            <v:fill on="f" focussize="0,0"/>
            <v:stroke on="f" color="#0000FF"/>
            <v:imagedata r:id="rId1597" o:title=""/>
            <o:lock v:ext="edit" aspectratio="t"/>
          </v:shape>
          <o:OLEObject Type="Embed" ProgID="Equation.3" ShapeID="_x0000_s1074" DrawAspect="Content" ObjectID="_1468076447" r:id="rId1596">
            <o:LockedField>false</o:LockedField>
          </o:OLEObject>
        </w:pict>
      </w:r>
    </w:p>
    <w:p>
      <w:pPr>
        <w:ind w:firstLine="280" w:firstLineChars="1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075" o:spid="_x0000_s1075" o:spt="75" type="#_x0000_t75" style="position:absolute;left:0pt;margin-left:216pt;margin-top:0pt;height:20.6pt;width:42.6pt;z-index:251779072;mso-width-relative:page;mso-height-relative:page;" o:ole="t" filled="f" stroked="f" coordsize="21600,21600">
            <v:path/>
            <v:fill on="f" focussize="0,0"/>
            <v:stroke on="f" color="#0000FF"/>
            <v:imagedata r:id="rId1599" o:title=""/>
            <o:lock v:ext="edit" aspectratio="t"/>
          </v:shape>
          <o:OLEObject Type="Embed" ProgID="Equation.3" ShapeID="_x0000_s1075" DrawAspect="Content" ObjectID="_1468076448" r:id="rId1598">
            <o:LockedField>false</o:LockedField>
          </o:OLEObject>
        </w:pict>
      </w:r>
      <w:r>
        <w:rPr>
          <w:rFonts w:hint="eastAsia" w:ascii="华文楷体" w:hAnsi="华文楷体" w:eastAsia="华文楷体" w:cs="华文楷体"/>
          <w:color w:val="000000"/>
          <w:sz w:val="28"/>
          <w:szCs w:val="28"/>
        </w:rPr>
        <w:t>（C）                              （D）                              1</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11．在25℃时，0.002 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的CaCl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溶液的离子平均活度因子(系数)为(</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与0.002 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的CaSO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溶液的离子平均活度因子为(</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的关系是：（ A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&gt;(</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（B）(</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 xml:space="preserve">1 </w:t>
      </w:r>
      <w:r>
        <w:rPr>
          <w:rFonts w:hint="eastAsia" w:ascii="华文楷体" w:hAnsi="华文楷体" w:eastAsia="华文楷体" w:cs="华文楷体"/>
          <w:color w:val="000000"/>
          <w:sz w:val="28"/>
          <w:szCs w:val="28"/>
        </w:rPr>
        <w:t>&lt;</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 </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（D）(</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与 (</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无法比较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12. 0.001 mol </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 xml:space="preserve"> kg</w:t>
      </w:r>
      <w:r>
        <w:rPr>
          <w:rFonts w:hint="eastAsia" w:ascii="华文楷体" w:hAnsi="华文楷体" w:eastAsia="华文楷体" w:cs="华文楷体"/>
          <w:color w:val="000000"/>
          <w:position w:val="5"/>
          <w:sz w:val="28"/>
          <w:szCs w:val="28"/>
          <w:vertAlign w:val="superscript"/>
        </w:rPr>
        <w:sym w:font="Times New Roman" w:char="002D"/>
      </w:r>
      <w:r>
        <w:rPr>
          <w:rFonts w:hint="eastAsia" w:ascii="华文楷体" w:hAnsi="华文楷体" w:eastAsia="华文楷体" w:cs="华文楷体"/>
          <w:color w:val="000000"/>
          <w:position w:val="5"/>
          <w:sz w:val="28"/>
          <w:szCs w:val="28"/>
          <w:vertAlign w:val="superscript"/>
        </w:rPr>
        <w:t>1</w:t>
      </w:r>
      <w:r>
        <w:rPr>
          <w:rFonts w:hint="eastAsia" w:ascii="华文楷体" w:hAnsi="华文楷体" w:eastAsia="华文楷体" w:cs="华文楷体"/>
          <w:color w:val="000000"/>
          <w:sz w:val="28"/>
          <w:szCs w:val="28"/>
        </w:rPr>
        <w:t>K</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[Fe（CN）</w:t>
      </w:r>
      <w:r>
        <w:rPr>
          <w:rFonts w:hint="eastAsia" w:ascii="华文楷体" w:hAnsi="华文楷体" w:eastAsia="华文楷体" w:cs="华文楷体"/>
          <w:color w:val="000000"/>
          <w:position w:val="-5"/>
          <w:sz w:val="28"/>
          <w:szCs w:val="28"/>
        </w:rPr>
        <w:t>6</w:t>
      </w:r>
      <w:r>
        <w:rPr>
          <w:rFonts w:hint="eastAsia" w:ascii="华文楷体" w:hAnsi="华文楷体" w:eastAsia="华文楷体" w:cs="华文楷体"/>
          <w:color w:val="000000"/>
          <w:sz w:val="28"/>
          <w:szCs w:val="28"/>
        </w:rPr>
        <w:t xml:space="preserve">]水溶液的离子强度为（单位：mol </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 xml:space="preserve"> kg</w:t>
      </w:r>
      <w:r>
        <w:rPr>
          <w:rFonts w:hint="eastAsia" w:ascii="华文楷体" w:hAnsi="华文楷体" w:eastAsia="华文楷体" w:cs="华文楷体"/>
          <w:color w:val="000000"/>
          <w:position w:val="5"/>
          <w:sz w:val="28"/>
          <w:szCs w:val="28"/>
          <w:vertAlign w:val="superscript"/>
        </w:rPr>
        <w:sym w:font="Times New Roman" w:char="002D"/>
      </w:r>
      <w:r>
        <w:rPr>
          <w:rFonts w:hint="eastAsia" w:ascii="华文楷体" w:hAnsi="华文楷体" w:eastAsia="华文楷体" w:cs="华文楷体"/>
          <w:color w:val="000000"/>
          <w:position w:val="5"/>
          <w:sz w:val="28"/>
          <w:szCs w:val="28"/>
          <w:vertAlign w:val="superscript"/>
        </w:rPr>
        <w:t>1</w:t>
      </w:r>
      <w:r>
        <w:rPr>
          <w:rFonts w:hint="eastAsia" w:ascii="华文楷体" w:hAnsi="华文楷体" w:eastAsia="华文楷体" w:cs="华文楷体"/>
          <w:color w:val="000000"/>
          <w:sz w:val="28"/>
          <w:szCs w:val="28"/>
        </w:rPr>
        <w:t>）：（A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（A）6.0×10</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（B）5.0×10</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（C）4.5×10</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（D）3.0×10</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13. 若电解质的离子平均活度因子</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&lt;1 ，主要原因是（ A）</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（A）正负离子间的作用力大  （B）溶质与溶剂间的作用力大</w:t>
      </w:r>
    </w:p>
    <w:p>
      <w:pPr>
        <w:ind w:firstLine="560" w:firstLineChars="20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（C）离子的溶剂化作用力大  （D）溶剂分子间的作用力大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 若电解质的离子平均活度因子</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&gt;1 ，主要原因是（A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（A）正负离子间的作用力大  （B）溶质与溶剂间的作用力大</w:t>
      </w:r>
    </w:p>
    <w:p>
      <w:pPr>
        <w:ind w:firstLine="560" w:firstLineChars="20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（C）离子的溶剂化作用力大  （D）溶剂分子间的作用力大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15.下列电解质离子平均活度因子最大的是（ D）</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（A）0.01mol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KCl   （B） 0.01mol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CaCl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 0.01mol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LaCl</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 xml:space="preserve">   （D） 0.001mol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 xml:space="preserve">KCl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16.电解质B在溶液中的离子平均活度因子为</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，对于</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大小的下列判断那个正确（C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 </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≤1    （B） </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≥1  （C） (A) </w:t>
      </w:r>
      <w:r>
        <w:rPr>
          <w:rFonts w:hint="eastAsia" w:ascii="华文楷体" w:hAnsi="华文楷体" w:eastAsia="华文楷体" w:cs="华文楷体"/>
          <w:i/>
          <w:iCs/>
          <w:color w:val="000000"/>
          <w:sz w:val="28"/>
          <w:szCs w:val="28"/>
        </w:rPr>
        <w:t>、</w:t>
      </w:r>
      <w:r>
        <w:rPr>
          <w:rFonts w:hint="eastAsia" w:ascii="华文楷体" w:hAnsi="华文楷体" w:eastAsia="华文楷体" w:cs="华文楷体"/>
          <w:color w:val="000000"/>
          <w:sz w:val="28"/>
          <w:szCs w:val="28"/>
        </w:rPr>
        <w:t xml:space="preserve">(B)都有可能     （D） </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恒小于1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17. 电解质溶液的离子强度与其浓度的关系为（ A）</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（A）浓度增大，离子强度增大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（B）浓度增大，离子强度变弱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（C）浓度不影响离子强度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（D）随浓度变化，离子强度变化无规律 </w:t>
      </w:r>
    </w:p>
    <w:p>
      <w:pPr>
        <w:widowControl/>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18. 关于离子平均活度因子</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与电解质溶液溶质的质量摩尔浓度间的关系，下列讲法中正确的是（D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增大，</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增大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（B） </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增大，</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减小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（C）先</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增大，</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增大 后 </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增大，</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减小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（D）先</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增大，</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减小 后 </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增大，</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增大</w:t>
      </w:r>
    </w:p>
    <w:p>
      <w:pPr>
        <w:widowControl/>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19.在稀溶液范围内，离子平均活度因子与电解质溶液的离子强度的关系，正确的论述是（B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（A）离子强度增大，平均活度因子增大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（B）离子强度增大，平均活度因子减小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（C）离子强度不影响平均活度因子的数值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（D）随离子强度变化，平均活度因子变化无规律 </w:t>
      </w:r>
    </w:p>
    <w:p>
      <w:pPr>
        <w:widowControl/>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20.无限稀薄的KCl溶液中，Cl</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离子的迁移数为0.505，该溶液中K</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离子的迁移数为：(  B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 0.505    (B) 0.495   (C) 67.5    (D) 64.3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21. 通常，应用摩尔电导率这一概念时，就MgCl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溶液而言，正确的表述是：（ A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076" o:spid="_x0000_s1076" o:spt="75" type="#_x0000_t75" style="position:absolute;left:0pt;margin-left:45pt;margin-top:7.8pt;height:28.75pt;width:137pt;z-index:251780096;mso-width-relative:page;mso-height-relative:page;" o:ole="t" filled="f" stroked="f" coordsize="21600,21600">
            <v:path/>
            <v:fill on="f" focussize="0,0"/>
            <v:stroke on="f"/>
            <v:imagedata r:id="rId1601" o:title=""/>
            <o:lock v:ext="edit" aspectratio="t"/>
          </v:shape>
          <o:OLEObject Type="Embed" ProgID="Equation.3" ShapeID="_x0000_s1076" DrawAspect="Content" ObjectID="_1468076449" r:id="rId1600">
            <o:LockedField>false</o:LockedField>
          </o:OLEObject>
        </w:pict>
      </w:r>
      <w:r>
        <w:rPr>
          <w:rFonts w:hint="eastAsia" w:ascii="华文楷体" w:hAnsi="华文楷体" w:eastAsia="华文楷体" w:cs="华文楷体"/>
          <w:color w:val="000000"/>
          <w:sz w:val="28"/>
          <w:szCs w:val="28"/>
        </w:rPr>
        <w:t>（A）</w:t>
      </w:r>
    </w:p>
    <w:p>
      <w:pPr>
        <w:rPr>
          <w:rFonts w:hint="eastAsia" w:ascii="华文楷体" w:hAnsi="华文楷体" w:eastAsia="华文楷体" w:cs="华文楷体"/>
          <w:i/>
          <w:iCs/>
          <w:color w:val="000000"/>
          <w:sz w:val="28"/>
          <w:szCs w:val="28"/>
        </w:rPr>
      </w:pPr>
    </w:p>
    <w:p>
      <w:pPr>
        <w:rPr>
          <w:rFonts w:hint="eastAsia" w:ascii="华文楷体" w:hAnsi="华文楷体" w:eastAsia="华文楷体" w:cs="华文楷体"/>
          <w:i/>
          <w:iCs/>
          <w:color w:val="000000"/>
          <w:sz w:val="28"/>
          <w:szCs w:val="28"/>
        </w:rPr>
      </w:pPr>
      <w:r>
        <w:rPr>
          <w:rFonts w:hint="eastAsia" w:ascii="华文楷体" w:hAnsi="华文楷体" w:eastAsia="华文楷体" w:cs="华文楷体"/>
          <w:i/>
          <w:iCs/>
          <w:color w:val="000000"/>
          <w:sz w:val="28"/>
          <w:szCs w:val="28"/>
        </w:rPr>
        <w:pict>
          <v:shape id="_x0000_s1077" o:spid="_x0000_s1077" o:spt="75" type="#_x0000_t75" style="position:absolute;left:0pt;margin-left:45pt;margin-top:7.8pt;height:28.75pt;width:137pt;z-index:251781120;mso-width-relative:page;mso-height-relative:page;" o:ole="t" filled="f" stroked="f" coordsize="21600,21600">
            <v:path/>
            <v:fill on="f" focussize="0,0"/>
            <v:stroke on="f"/>
            <v:imagedata r:id="rId1603" o:title=""/>
            <o:lock v:ext="edit" aspectratio="t"/>
          </v:shape>
          <o:OLEObject Type="Embed" ProgID="Equation.3" ShapeID="_x0000_s1077" DrawAspect="Content" ObjectID="_1468076450" r:id="rId1602">
            <o:LockedField>false</o:LockedField>
          </o:OLEObject>
        </w:pict>
      </w:r>
      <w:r>
        <w:rPr>
          <w:rFonts w:hint="eastAsia" w:ascii="华文楷体" w:hAnsi="华文楷体" w:eastAsia="华文楷体" w:cs="华文楷体"/>
          <w:color w:val="000000"/>
          <w:sz w:val="28"/>
          <w:szCs w:val="28"/>
        </w:rPr>
        <w:t>（B）</w:t>
      </w:r>
    </w:p>
    <w:p>
      <w:pPr>
        <w:rPr>
          <w:rFonts w:hint="eastAsia" w:ascii="华文楷体" w:hAnsi="华文楷体" w:eastAsia="华文楷体" w:cs="华文楷体"/>
          <w:color w:val="000000"/>
          <w:sz w:val="28"/>
          <w:szCs w:val="28"/>
        </w:rPr>
      </w:pP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078" o:spid="_x0000_s1078" o:spt="75" type="#_x0000_t75" style="position:absolute;left:0pt;margin-left:45pt;margin-top:7.8pt;height:28.7pt;width:131pt;z-index:251782144;mso-width-relative:page;mso-height-relative:page;" o:ole="t" filled="f" stroked="f" coordsize="21600,21600">
            <v:path/>
            <v:fill on="f" focussize="0,0"/>
            <v:stroke on="f"/>
            <v:imagedata r:id="rId1605" o:title=""/>
            <o:lock v:ext="edit" aspectratio="t"/>
          </v:shape>
          <o:OLEObject Type="Embed" ProgID="Equation.3" ShapeID="_x0000_s1078" DrawAspect="Content" ObjectID="_1468076451" r:id="rId1604">
            <o:LockedField>false</o:LockedField>
          </o:OLEObject>
        </w:pict>
      </w:r>
      <w:r>
        <w:rPr>
          <w:rFonts w:hint="eastAsia" w:ascii="华文楷体" w:hAnsi="华文楷体" w:eastAsia="华文楷体" w:cs="华文楷体"/>
          <w:color w:val="000000"/>
          <w:sz w:val="28"/>
          <w:szCs w:val="28"/>
        </w:rPr>
        <w:t>（C）</w:t>
      </w:r>
    </w:p>
    <w:p>
      <w:pPr>
        <w:widowControl/>
        <w:jc w:val="left"/>
        <w:rPr>
          <w:rFonts w:hint="eastAsia" w:ascii="华文楷体" w:hAnsi="华文楷体" w:eastAsia="华文楷体" w:cs="华文楷体"/>
          <w:color w:val="000000"/>
          <w:sz w:val="28"/>
          <w:szCs w:val="28"/>
        </w:rPr>
      </w:pPr>
    </w:p>
    <w:p>
      <w:pPr>
        <w:widowControl/>
        <w:jc w:val="left"/>
        <w:rPr>
          <w:rFonts w:hint="eastAsia" w:ascii="华文楷体" w:hAnsi="华文楷体" w:eastAsia="华文楷体" w:cs="华文楷体"/>
          <w:vanish/>
          <w:color w:val="000000"/>
          <w:sz w:val="28"/>
          <w:szCs w:val="28"/>
        </w:rPr>
      </w:pP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22. 科尔劳许离子独立运动定律适合于：（  C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（A）任意浓度的强电解质溶液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（B）任意浓度的弱电解质溶液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（C）无限稀薄的强或弱电解质溶液 </w:t>
      </w:r>
    </w:p>
    <w:p>
      <w:pPr>
        <w:widowControl/>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23.在25℃无限稀薄的水溶液中，离子摩尔电导率最大的是（ D ）。</w:t>
      </w:r>
    </w:p>
    <w:p>
      <w:pPr>
        <w:widowControl/>
        <w:rPr>
          <w:rFonts w:hint="eastAsia" w:ascii="华文楷体" w:hAnsi="华文楷体" w:eastAsia="华文楷体" w:cs="华文楷体"/>
          <w:vanish/>
          <w:color w:val="000000"/>
          <w:kern w:val="0"/>
          <w:sz w:val="28"/>
          <w:szCs w:val="28"/>
        </w:rPr>
      </w:pP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（A）La</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（B）Mg</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（C） NH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(D) H</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24. CaCl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的无限稀薄摩尔电导率与其离子的无限稀薄摩尔电导率的关系为：C</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079" o:spid="_x0000_s1079" o:spt="75" type="#_x0000_t75" style="position:absolute;left:0pt;margin-left:27pt;margin-top:0pt;height:14.8pt;width:153pt;z-index:251783168;mso-width-relative:page;mso-height-relative:page;" o:ole="t" filled="f" stroked="f" coordsize="21600,21600">
            <v:path/>
            <v:fill on="f" focussize="0,0"/>
            <v:stroke on="f"/>
            <v:imagedata r:id="rId1607" o:title=""/>
            <o:lock v:ext="edit" aspectratio="t"/>
          </v:shape>
          <o:OLEObject Type="Embed" ProgID="Equation.3" ShapeID="_x0000_s1079" DrawAspect="Content" ObjectID="_1468076452" r:id="rId1606">
            <o:LockedField>false</o:LockedField>
          </o:OLEObject>
        </w:pict>
      </w:r>
      <w:r>
        <w:rPr>
          <w:rFonts w:hint="eastAsia" w:ascii="华文楷体" w:hAnsi="华文楷体" w:eastAsia="华文楷体" w:cs="华文楷体"/>
          <w:color w:val="000000"/>
          <w:sz w:val="28"/>
          <w:szCs w:val="28"/>
        </w:rPr>
        <w:t>（A）</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080" o:spid="_x0000_s1080" o:spt="75" type="#_x0000_t75" style="position:absolute;left:0pt;margin-left:27pt;margin-top:7.8pt;height:26.3pt;width:161pt;z-index:251784192;mso-width-relative:page;mso-height-relative:page;" o:ole="t" filled="f" stroked="f" coordsize="21600,21600">
            <v:path/>
            <v:fill on="f" focussize="0,0"/>
            <v:stroke on="f"/>
            <v:imagedata r:id="rId1609" o:title=""/>
            <o:lock v:ext="edit" aspectratio="t"/>
          </v:shape>
          <o:OLEObject Type="Embed" ProgID="Equation.3" ShapeID="_x0000_s1080" DrawAspect="Content" ObjectID="_1468076453" r:id="rId1608">
            <o:LockedField>false</o:LockedField>
          </o:OLEObject>
        </w:pic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w:t>
      </w:r>
    </w:p>
    <w:p>
      <w:pPr>
        <w:rPr>
          <w:rFonts w:hint="eastAsia" w:ascii="华文楷体" w:hAnsi="华文楷体" w:eastAsia="华文楷体" w:cs="华文楷体"/>
          <w:color w:val="000000"/>
          <w:sz w:val="28"/>
          <w:szCs w:val="28"/>
        </w:rPr>
      </w:pP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081" o:spid="_x0000_s1081" o:spt="75" type="#_x0000_t75" style="position:absolute;left:0pt;margin-left:36pt;margin-top:0pt;height:14.8pt;width:160pt;z-index:251785216;mso-width-relative:page;mso-height-relative:page;" o:ole="t" filled="f" stroked="f" coordsize="21600,21600">
            <v:path/>
            <v:fill on="f" focussize="0,0"/>
            <v:stroke on="f"/>
            <v:imagedata r:id="rId1611" o:title=""/>
            <o:lock v:ext="edit" aspectratio="t"/>
          </v:shape>
          <o:OLEObject Type="Embed" ProgID="Equation.3" ShapeID="_x0000_s1081" DrawAspect="Content" ObjectID="_1468076454" r:id="rId1610">
            <o:LockedField>false</o:LockedField>
          </o:OLEObject>
        </w:pict>
      </w:r>
      <w:r>
        <w:rPr>
          <w:rFonts w:hint="eastAsia" w:ascii="华文楷体" w:hAnsi="华文楷体" w:eastAsia="华文楷体" w:cs="华文楷体"/>
          <w:color w:val="000000"/>
          <w:sz w:val="28"/>
          <w:szCs w:val="28"/>
        </w:rPr>
        <w:t xml:space="preserve">（C） </w:t>
      </w:r>
    </w:p>
    <w:p>
      <w:pPr>
        <w:widowControl/>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25.关于电导率，下列讲法中正确的是（A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（A）电解质溶液的电导率是两极板为单位面积，其距离为单位长度时溶液的电导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（B）电解质溶液的电导率是单位浓度的电解质的电导  </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（C）电解质溶液的电导率相当于摩尔电导率的倒数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26、电解质溶液的电导率随浓度变化的规律为（C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（A）随浓度增大而单调地增大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（B）随浓度增大而单调地增大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（C）随浓度增大而先增大后减小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（D）随浓度增大而先减小后增大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27．298K无限稀的水溶液中，离子的摩尔电导率最大的是</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 xml:space="preserve">。   </w:t>
      </w:r>
    </w:p>
    <w:p>
      <w:pPr>
        <w:widowControl/>
        <w:spacing w:line="360" w:lineRule="exact"/>
        <w:ind w:firstLine="700" w:firstLineChars="2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A.Fe</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23" name="图片 909"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909" descr="image002"/>
                    <pic:cNvPicPr>
                      <a:picLocks noChangeAspect="1"/>
                    </pic:cNvPicPr>
                  </pic:nvPicPr>
                  <pic:blipFill>
                    <a:blip r:embed="rId1612"/>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B.Mg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2400" cy="190500"/>
            <wp:effectExtent l="0" t="0" r="0" b="0"/>
            <wp:docPr id="324" name="图片 910"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910" descr="image090"/>
                    <pic:cNvPicPr>
                      <a:picLocks noChangeAspect="1"/>
                    </pic:cNvPicPr>
                  </pic:nvPicPr>
                  <pic:blipFill>
                    <a:blip r:embed="rId1613"/>
                    <a:stretch>
                      <a:fillRect/>
                    </a:stretch>
                  </pic:blipFill>
                  <pic:spPr>
                    <a:xfrm>
                      <a:off x="0" y="0"/>
                      <a:ext cx="152400"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C.NH</w:t>
      </w:r>
      <w:r>
        <w:rPr>
          <w:rFonts w:hint="eastAsia" w:ascii="华文楷体" w:hAnsi="华文楷体" w:eastAsia="华文楷体" w:cs="华文楷体"/>
          <w:color w:val="000000"/>
          <w:kern w:val="0"/>
          <w:sz w:val="28"/>
          <w:szCs w:val="28"/>
          <w:vertAlign w:val="subscript"/>
        </w:rPr>
        <w:t xml:space="preserve">4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775" cy="190500"/>
            <wp:effectExtent l="0" t="0" r="9525" b="0"/>
            <wp:docPr id="326" name="图片 911"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911" descr="image006"/>
                    <pic:cNvPicPr>
                      <a:picLocks noChangeAspect="1"/>
                    </pic:cNvPicPr>
                  </pic:nvPicPr>
                  <pic:blipFill>
                    <a:blip r:embed="rId1614"/>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D.H</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775" cy="190500"/>
            <wp:effectExtent l="0" t="0" r="9525" b="0"/>
            <wp:docPr id="325" name="图片 912"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912" descr="image006"/>
                    <pic:cNvPicPr>
                      <a:picLocks noChangeAspect="1"/>
                    </pic:cNvPicPr>
                  </pic:nvPicPr>
                  <pic:blipFill>
                    <a:blip r:embed="rId1614"/>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28．描述电极上通过的电量与已发生电极反应的物质的量之间的关系的是</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pacing w:line="360" w:lineRule="exact"/>
        <w:ind w:firstLine="1419" w:firstLineChars="5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A.Ohm定律            B.离子独立运动定律   </w:t>
      </w:r>
    </w:p>
    <w:p>
      <w:pPr>
        <w:widowControl/>
        <w:spacing w:line="360" w:lineRule="exact"/>
        <w:ind w:firstLine="1419" w:firstLineChars="5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C.Faraday定律        D.Nernst定律</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29．质量摩尔浓度为</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color w:val="000000"/>
          <w:kern w:val="0"/>
          <w:sz w:val="28"/>
          <w:szCs w:val="28"/>
        </w:rPr>
        <w:t>的CuSO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水溶液，其离子平均活度</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90500" cy="219075"/>
            <wp:effectExtent l="0" t="0" r="0" b="6350"/>
            <wp:docPr id="332" name="图片 913"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913" descr="image008"/>
                    <pic:cNvPicPr>
                      <a:picLocks noChangeAspect="1"/>
                    </pic:cNvPicPr>
                  </pic:nvPicPr>
                  <pic:blipFill>
                    <a:blip r:embed="rId1615"/>
                    <a:stretch>
                      <a:fillRect/>
                    </a:stretch>
                  </pic:blipFill>
                  <pic:spPr>
                    <a:xfrm>
                      <a:off x="0" y="0"/>
                      <a:ext cx="190500"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与离子平均活度系数</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075"/>
            <wp:effectExtent l="0" t="0" r="9525" b="6350"/>
            <wp:docPr id="327" name="图片 914"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914" descr="image010"/>
                    <pic:cNvPicPr>
                      <a:picLocks noChangeAspect="1"/>
                    </pic:cNvPicPr>
                  </pic:nvPicPr>
                  <pic:blipFill>
                    <a:blip r:embed="rId1586"/>
                    <a:stretch>
                      <a:fillRect/>
                    </a:stretch>
                  </pic:blipFill>
                  <pic:spPr>
                    <a:xfrm>
                      <a:off x="0" y="0"/>
                      <a:ext cx="161925"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及</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color w:val="000000"/>
          <w:kern w:val="0"/>
          <w:sz w:val="28"/>
          <w:szCs w:val="28"/>
        </w:rPr>
        <w:t>之间的关系为</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pacing w:line="360" w:lineRule="exact"/>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90500" cy="219075"/>
            <wp:effectExtent l="0" t="0" r="0" b="6350"/>
            <wp:docPr id="334" name="图片 915"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915" descr="image008"/>
                    <pic:cNvPicPr>
                      <a:picLocks noChangeAspect="1"/>
                    </pic:cNvPicPr>
                  </pic:nvPicPr>
                  <pic:blipFill>
                    <a:blip r:embed="rId1615"/>
                    <a:stretch>
                      <a:fillRect/>
                    </a:stretch>
                  </pic:blipFill>
                  <pic:spPr>
                    <a:xfrm>
                      <a:off x="0" y="0"/>
                      <a:ext cx="190500"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075"/>
            <wp:effectExtent l="0" t="0" r="9525" b="6350"/>
            <wp:docPr id="333" name="图片 916"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916" descr="image010"/>
                    <pic:cNvPicPr>
                      <a:picLocks noChangeAspect="1"/>
                    </pic:cNvPicPr>
                  </pic:nvPicPr>
                  <pic:blipFill>
                    <a:blip r:embed="rId1586"/>
                    <a:stretch>
                      <a:fillRect/>
                    </a:stretch>
                  </pic:blipFill>
                  <pic:spPr>
                    <a:xfrm>
                      <a:off x="0" y="0"/>
                      <a:ext cx="161925"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 xml:space="preserve">m            </w:t>
      </w:r>
      <w:r>
        <w:rPr>
          <w:rFonts w:hint="eastAsia" w:ascii="华文楷体" w:hAnsi="华文楷体" w:eastAsia="华文楷体" w:cs="华文楷体"/>
          <w:color w:val="000000"/>
          <w:kern w:val="0"/>
          <w:sz w:val="28"/>
          <w:szCs w:val="28"/>
        </w:rPr>
        <w:t>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90500" cy="219075"/>
            <wp:effectExtent l="0" t="0" r="0" b="6350"/>
            <wp:docPr id="335" name="图片 91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917" descr="image008"/>
                    <pic:cNvPicPr>
                      <a:picLocks noChangeAspect="1"/>
                    </pic:cNvPicPr>
                  </pic:nvPicPr>
                  <pic:blipFill>
                    <a:blip r:embed="rId1615"/>
                    <a:stretch>
                      <a:fillRect/>
                    </a:stretch>
                  </pic:blipFill>
                  <pic:spPr>
                    <a:xfrm>
                      <a:off x="0" y="0"/>
                      <a:ext cx="190500"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4</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80975" cy="190500"/>
            <wp:effectExtent l="0" t="0" r="9525" b="0"/>
            <wp:docPr id="328" name="图片 918"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918" descr="image012"/>
                    <pic:cNvPicPr>
                      <a:picLocks noChangeAspect="1"/>
                    </pic:cNvPicPr>
                  </pic:nvPicPr>
                  <pic:blipFill>
                    <a:blip r:embed="rId1616"/>
                    <a:stretch>
                      <a:fillRect/>
                    </a:stretch>
                  </pic:blipFill>
                  <pic:spPr>
                    <a:xfrm>
                      <a:off x="0" y="0"/>
                      <a:ext cx="1809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075"/>
            <wp:effectExtent l="0" t="0" r="9525" b="6350"/>
            <wp:docPr id="329" name="图片 919"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919" descr="image010"/>
                    <pic:cNvPicPr>
                      <a:picLocks noChangeAspect="1"/>
                    </pic:cNvPicPr>
                  </pic:nvPicPr>
                  <pic:blipFill>
                    <a:blip r:embed="rId1586"/>
                    <a:stretch>
                      <a:fillRect/>
                    </a:stretch>
                  </pic:blipFill>
                  <pic:spPr>
                    <a:xfrm>
                      <a:off x="0" y="0"/>
                      <a:ext cx="161925"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color w:val="000000"/>
          <w:kern w:val="0"/>
          <w:sz w:val="28"/>
          <w:szCs w:val="28"/>
        </w:rPr>
        <w:t xml:space="preserve">      </w:t>
      </w:r>
    </w:p>
    <w:p>
      <w:pPr>
        <w:widowControl/>
        <w:spacing w:line="360" w:lineRule="exact"/>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90500" cy="219075"/>
            <wp:effectExtent l="0" t="0" r="0" b="6350"/>
            <wp:docPr id="330" name="图片 920"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920" descr="image008"/>
                    <pic:cNvPicPr>
                      <a:picLocks noChangeAspect="1"/>
                    </pic:cNvPicPr>
                  </pic:nvPicPr>
                  <pic:blipFill>
                    <a:blip r:embed="rId1615"/>
                    <a:stretch>
                      <a:fillRect/>
                    </a:stretch>
                  </pic:blipFill>
                  <pic:spPr>
                    <a:xfrm>
                      <a:off x="0" y="0"/>
                      <a:ext cx="190500"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4</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075"/>
            <wp:effectExtent l="0" t="0" r="9525" b="6350"/>
            <wp:docPr id="336" name="图片 92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921" descr="image010"/>
                    <pic:cNvPicPr>
                      <a:picLocks noChangeAspect="1"/>
                    </pic:cNvPicPr>
                  </pic:nvPicPr>
                  <pic:blipFill>
                    <a:blip r:embed="rId1586"/>
                    <a:stretch>
                      <a:fillRect/>
                    </a:stretch>
                  </pic:blipFill>
                  <pic:spPr>
                    <a:xfrm>
                      <a:off x="0" y="0"/>
                      <a:ext cx="161925"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90500" cy="219075"/>
            <wp:effectExtent l="0" t="0" r="0" b="6350"/>
            <wp:docPr id="337" name="图片 922"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922" descr="image008"/>
                    <pic:cNvPicPr>
                      <a:picLocks noChangeAspect="1"/>
                    </pic:cNvPicPr>
                  </pic:nvPicPr>
                  <pic:blipFill>
                    <a:blip r:embed="rId1615"/>
                    <a:stretch>
                      <a:fillRect/>
                    </a:stretch>
                  </pic:blipFill>
                  <pic:spPr>
                    <a:xfrm>
                      <a:off x="0" y="0"/>
                      <a:ext cx="190500"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2</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80975" cy="190500"/>
            <wp:effectExtent l="0" t="0" r="9525" b="0"/>
            <wp:docPr id="353" name="图片 923"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923" descr="image012"/>
                    <pic:cNvPicPr>
                      <a:picLocks noChangeAspect="1"/>
                    </pic:cNvPicPr>
                  </pic:nvPicPr>
                  <pic:blipFill>
                    <a:blip r:embed="rId1616"/>
                    <a:stretch>
                      <a:fillRect/>
                    </a:stretch>
                  </pic:blipFill>
                  <pic:spPr>
                    <a:xfrm>
                      <a:off x="0" y="0"/>
                      <a:ext cx="1809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075"/>
            <wp:effectExtent l="0" t="0" r="9525" b="6350"/>
            <wp:docPr id="349" name="图片 924"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924" descr="image010"/>
                    <pic:cNvPicPr>
                      <a:picLocks noChangeAspect="1"/>
                    </pic:cNvPicPr>
                  </pic:nvPicPr>
                  <pic:blipFill>
                    <a:blip r:embed="rId1586"/>
                    <a:stretch>
                      <a:fillRect/>
                    </a:stretch>
                  </pic:blipFill>
                  <pic:spPr>
                    <a:xfrm>
                      <a:off x="0" y="0"/>
                      <a:ext cx="161925"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m</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30．电解质溶液的摩尔电导率是正、负离子摩尔电导率之和，这一规律只适用于</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 xml:space="preserve">。                     </w:t>
      </w:r>
    </w:p>
    <w:p>
      <w:pPr>
        <w:widowControl/>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A.弱电解质              B.强电解质    </w:t>
      </w:r>
    </w:p>
    <w:p>
      <w:pPr>
        <w:widowControl/>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C.任意电解质            D.无限稀的电解质溶液</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31．下列溶液摩尔电导率最小的是 </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1 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58" name="图片 925"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925" descr="image014"/>
                    <pic:cNvPicPr>
                      <a:picLocks noChangeAspect="1"/>
                    </pic:cNvPicPr>
                  </pic:nvPicPr>
                  <pic:blipFill>
                    <a:blip r:embed="rId1617"/>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KCl水溶液     B. 0.001mol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71" name="图片 926"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926" descr="image014"/>
                    <pic:cNvPicPr>
                      <a:picLocks noChangeAspect="1"/>
                    </pic:cNvPicPr>
                  </pic:nvPicPr>
                  <pic:blipFill>
                    <a:blip r:embed="rId1617"/>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HCl水溶液 </w:t>
      </w:r>
    </w:p>
    <w:p>
      <w:pPr>
        <w:widowControl/>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0.001mol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72" name="图片 927"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927" descr="image014"/>
                    <pic:cNvPicPr>
                      <a:picLocks noChangeAspect="1"/>
                    </pic:cNvPicPr>
                  </pic:nvPicPr>
                  <pic:blipFill>
                    <a:blip r:embed="rId1617"/>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KOH溶液    D. 0.001mol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47" name="图片 928"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928" descr="image014"/>
                    <pic:cNvPicPr>
                      <a:picLocks noChangeAspect="1"/>
                    </pic:cNvPicPr>
                  </pic:nvPicPr>
                  <pic:blipFill>
                    <a:blip r:embed="rId1617"/>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KCl水溶液</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32．下列溶液摩尔电导率最大的是</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1 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60" name="图片 929"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929" descr="image014"/>
                    <pic:cNvPicPr>
                      <a:picLocks noChangeAspect="1"/>
                    </pic:cNvPicPr>
                  </pic:nvPicPr>
                  <pic:blipFill>
                    <a:blip r:embed="rId1617"/>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KCl水溶液     B. 0.001mol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61" name="图片 930"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930" descr="image014"/>
                    <pic:cNvPicPr>
                      <a:picLocks noChangeAspect="1"/>
                    </pic:cNvPicPr>
                  </pic:nvPicPr>
                  <pic:blipFill>
                    <a:blip r:embed="rId1617"/>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HCl水溶液 </w:t>
      </w:r>
    </w:p>
    <w:p>
      <w:pPr>
        <w:widowControl/>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0.001mol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54" name="图片 931"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931" descr="image014"/>
                    <pic:cNvPicPr>
                      <a:picLocks noChangeAspect="1"/>
                    </pic:cNvPicPr>
                  </pic:nvPicPr>
                  <pic:blipFill>
                    <a:blip r:embed="rId1617"/>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KOH溶液    D. 0.001mol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70" name="图片 93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932" descr="image014"/>
                    <pic:cNvPicPr>
                      <a:picLocks noChangeAspect="1"/>
                    </pic:cNvPicPr>
                  </pic:nvPicPr>
                  <pic:blipFill>
                    <a:blip r:embed="rId1617"/>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KCl水溶液</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33．电解质溶液的摩尔电导率随溶液浓度的增加而</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pacing w:line="360" w:lineRule="exact"/>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减小      B.增大    C.先减小后增大     D.先增大后减小</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34．将AgNO</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、CuCl</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、FeCl</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三种溶液用适当装置串联，通一定电量后，各阴极上析出金属的</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pacing w:line="360" w:lineRule="exact"/>
        <w:ind w:firstLine="1419" w:firstLineChars="5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质量相同                  B. 物质的量相同      </w:t>
      </w:r>
    </w:p>
    <w:p>
      <w:pPr>
        <w:widowControl/>
        <w:spacing w:line="360" w:lineRule="exact"/>
        <w:ind w:firstLine="1419" w:firstLineChars="5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还原的离子个数相同        D. 都不相同</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35．在相距1m、电极面积为1m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775" cy="190500"/>
            <wp:effectExtent l="0" t="0" r="9525" b="0"/>
            <wp:docPr id="350" name="图片 933"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933" descr="image016"/>
                    <pic:cNvPicPr>
                      <a:picLocks noChangeAspect="1"/>
                    </pic:cNvPicPr>
                  </pic:nvPicPr>
                  <pic:blipFill>
                    <a:blip r:embed="rId1618"/>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的两电极之间和在相距10m、电极面积为0.1m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775" cy="190500"/>
            <wp:effectExtent l="0" t="0" r="9525" b="0"/>
            <wp:docPr id="364" name="图片 934"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934" descr="image016"/>
                    <pic:cNvPicPr>
                      <a:picLocks noChangeAspect="1"/>
                    </pic:cNvPicPr>
                  </pic:nvPicPr>
                  <pic:blipFill>
                    <a:blip r:embed="rId1618"/>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的两电极之间，分别放入相同浓度的同种电解质溶液，则二者</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pacing w:line="360" w:lineRule="exact"/>
        <w:ind w:firstLine="1260" w:firstLineChars="4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电导率相同，电导相同；       B. 电导率不相同，电导相同；</w:t>
      </w:r>
    </w:p>
    <w:p>
      <w:pPr>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电导率相同，电导不相同；    D. 电导率不相同，电导也不相同。</w:t>
      </w:r>
    </w:p>
    <w:p>
      <w:pPr>
        <w:rPr>
          <w:rFonts w:hint="eastAsia" w:ascii="华文楷体" w:hAnsi="华文楷体" w:eastAsia="华文楷体" w:cs="华文楷体"/>
          <w:color w:val="000000"/>
          <w:kern w:val="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36．原电池在定温定压可逆的条件下放电时，其在过程中与环境交换的热量为：（C  ）。</w:t>
      </w:r>
    </w:p>
    <w:p>
      <w:pPr>
        <w:ind w:firstLine="560" w:firstLineChars="200"/>
        <w:rPr>
          <w:rFonts w:hint="eastAsia" w:ascii="华文楷体" w:hAnsi="华文楷体" w:eastAsia="华文楷体" w:cs="华文楷体"/>
          <w:color w:val="000000"/>
          <w:position w:val="-5"/>
          <w:sz w:val="28"/>
          <w:szCs w:val="28"/>
        </w:rPr>
      </w:pPr>
      <w:r>
        <w:rPr>
          <w:rFonts w:hint="eastAsia" w:ascii="华文楷体" w:hAnsi="华文楷体" w:eastAsia="华文楷体" w:cs="华文楷体"/>
          <w:color w:val="000000"/>
          <w:sz w:val="28"/>
          <w:szCs w:val="28"/>
        </w:rPr>
        <w:t>(A) Δ</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5"/>
          <w:sz w:val="28"/>
          <w:szCs w:val="28"/>
        </w:rPr>
        <w:t>m</w:t>
      </w:r>
      <w:r>
        <w:rPr>
          <w:rFonts w:hint="eastAsia" w:ascii="华文楷体" w:hAnsi="华文楷体" w:eastAsia="华文楷体" w:cs="华文楷体"/>
          <w:color w:val="000000"/>
          <w:sz w:val="28"/>
          <w:szCs w:val="28"/>
        </w:rPr>
        <w:t xml:space="preserve">       (B)零        (C)</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Δ</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5"/>
          <w:sz w:val="28"/>
          <w:szCs w:val="28"/>
        </w:rPr>
        <w:t>m</w:t>
      </w:r>
      <w:r>
        <w:rPr>
          <w:rFonts w:hint="eastAsia" w:ascii="华文楷体" w:hAnsi="华文楷体" w:eastAsia="华文楷体" w:cs="华文楷体"/>
          <w:color w:val="000000"/>
          <w:sz w:val="28"/>
          <w:szCs w:val="28"/>
        </w:rPr>
        <w:t xml:space="preserve">       (D) Δ</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position w:val="-5"/>
          <w:sz w:val="28"/>
          <w:szCs w:val="28"/>
        </w:rPr>
        <w:t>m</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37．298K时，电池反应H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 + (1/2)O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 ===H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O(l) 所对应的电池标准电动势</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position w:val="-5"/>
          <w:sz w:val="28"/>
          <w:szCs w:val="28"/>
          <w:vertAlign w:val="subscript"/>
        </w:rPr>
        <w:t>MF,1</w:t>
      </w:r>
      <w:r>
        <w:rPr>
          <w:rFonts w:hint="eastAsia" w:ascii="华文楷体" w:hAnsi="华文楷体" w:eastAsia="华文楷体" w:cs="华文楷体"/>
          <w:color w:val="000000"/>
          <w:sz w:val="28"/>
          <w:szCs w:val="28"/>
        </w:rPr>
        <w:t>，反应2 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O(l) === 2 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  + 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  所对应的电池标准电动势</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MF,2</w:t>
      </w:r>
      <w:r>
        <w:rPr>
          <w:rFonts w:hint="eastAsia" w:ascii="华文楷体" w:hAnsi="华文楷体" w:eastAsia="华文楷体" w:cs="华文楷体"/>
          <w:color w:val="000000"/>
          <w:sz w:val="28"/>
          <w:szCs w:val="28"/>
        </w:rPr>
        <w:t>，则</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MF,2</w:t>
      </w:r>
      <w:r>
        <w:rPr>
          <w:rFonts w:hint="eastAsia" w:ascii="华文楷体" w:hAnsi="华文楷体" w:eastAsia="华文楷体" w:cs="华文楷体"/>
          <w:color w:val="000000"/>
          <w:sz w:val="28"/>
          <w:szCs w:val="28"/>
        </w:rPr>
        <w:t>和</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MF,1</w:t>
      </w:r>
      <w:r>
        <w:rPr>
          <w:rFonts w:hint="eastAsia" w:ascii="华文楷体" w:hAnsi="华文楷体" w:eastAsia="华文楷体" w:cs="华文楷体"/>
          <w:color w:val="000000"/>
          <w:sz w:val="28"/>
          <w:szCs w:val="28"/>
        </w:rPr>
        <w:t>的关系为：（C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MF,2</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Times New Roman" w:char="002D"/>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MF,1</w:t>
      </w:r>
      <w:r>
        <w:rPr>
          <w:rFonts w:hint="eastAsia" w:ascii="华文楷体" w:hAnsi="华文楷体" w:eastAsia="华文楷体" w:cs="华文楷体"/>
          <w:color w:val="000000"/>
          <w:sz w:val="28"/>
          <w:szCs w:val="28"/>
        </w:rPr>
        <w:t xml:space="preserve">   (B)</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MF,2</w:t>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MF,1</w:t>
      </w:r>
      <w:r>
        <w:rPr>
          <w:rFonts w:hint="eastAsia" w:ascii="华文楷体" w:hAnsi="华文楷体" w:eastAsia="华文楷体" w:cs="华文楷体"/>
          <w:color w:val="000000"/>
          <w:sz w:val="28"/>
          <w:szCs w:val="28"/>
        </w:rPr>
        <w:t xml:space="preserve">  (C)</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MF,2</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Times New Roman" w:char="002D"/>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MF,1</w:t>
      </w:r>
      <w:r>
        <w:rPr>
          <w:rFonts w:hint="eastAsia" w:ascii="华文楷体" w:hAnsi="华文楷体" w:eastAsia="华文楷体" w:cs="华文楷体"/>
          <w:color w:val="000000"/>
          <w:sz w:val="28"/>
          <w:szCs w:val="28"/>
          <w:vertAlign w:val="subscript"/>
        </w:rPr>
        <w:t xml:space="preserve"> </w:t>
      </w:r>
      <w:r>
        <w:rPr>
          <w:rFonts w:hint="eastAsia" w:ascii="华文楷体" w:hAnsi="华文楷体" w:eastAsia="华文楷体" w:cs="华文楷体"/>
          <w:color w:val="000000"/>
          <w:sz w:val="28"/>
          <w:szCs w:val="28"/>
        </w:rPr>
        <w:t xml:space="preserve">  (D)</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MF,2</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MF,1</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38. 在定温、定压的电池反应中，当反应达到平衡时，电池的电动势等于（A）。</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 零    （B）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MF</w:t>
      </w:r>
      <w:r>
        <w:rPr>
          <w:rFonts w:hint="eastAsia" w:ascii="华文楷体" w:hAnsi="华文楷体" w:eastAsia="华文楷体" w:cs="华文楷体"/>
          <w:color w:val="000000"/>
          <w:sz w:val="28"/>
          <w:szCs w:val="28"/>
        </w:rPr>
        <w:t xml:space="preserve">    （C）不一定  （D）随温度、压力的数值而变化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39．已知25℃时，</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(Fe</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,Fe</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)=0.77V,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(Sn</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,Sn</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)=0.15V。今有一电池，其电池反应为 2Fe</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 +Sn</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2Fe</w:t>
      </w:r>
      <w:r>
        <w:rPr>
          <w:rFonts w:hint="eastAsia" w:ascii="华文楷体" w:hAnsi="华文楷体" w:eastAsia="华文楷体" w:cs="华文楷体"/>
          <w:color w:val="000000"/>
          <w:position w:val="5"/>
          <w:sz w:val="28"/>
          <w:szCs w:val="28"/>
        </w:rPr>
        <w:t xml:space="preserve">2+ </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w:t>
      </w:r>
      <w:r>
        <w:rPr>
          <w:rFonts w:hint="eastAsia" w:ascii="华文楷体" w:hAnsi="华文楷体" w:eastAsia="华文楷体" w:cs="华文楷体"/>
          <w:color w:val="000000"/>
          <w:sz w:val="28"/>
          <w:szCs w:val="28"/>
        </w:rPr>
        <w:t>Sn</w:t>
      </w:r>
      <w:r>
        <w:rPr>
          <w:rFonts w:hint="eastAsia" w:ascii="华文楷体" w:hAnsi="华文楷体" w:eastAsia="华文楷体" w:cs="华文楷体"/>
          <w:color w:val="000000"/>
          <w:position w:val="5"/>
          <w:sz w:val="28"/>
          <w:szCs w:val="28"/>
        </w:rPr>
        <w:t xml:space="preserve">4+ </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则该电池的标准电动势</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MF</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（298.15K）为（ B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（A）1.39V     （B）0.62V     （C） 0.92V     （D）1.07V</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40. 电池Hg(l) | Zn(</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 | ZnSO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 Zn(</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 Hg(l)的电动势：（ A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(A)仅与</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有关，与</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无关     (B)仅与</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有关，与</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无关 </w:t>
      </w:r>
    </w:p>
    <w:p>
      <w:pPr>
        <w:ind w:firstLine="420" w:firstLineChars="1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(C)仅与</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有关，与</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无关     (D)与</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均无关 </w:t>
      </w:r>
    </w:p>
    <w:p>
      <w:pPr>
        <w:widowControl/>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41. 在下列电池中，其电池的电动势与氯离子的活度</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 xml:space="preserve"> (Cl</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)无关的是：（D）。</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(A)Zn(s) | ZnCl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(aq) | 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 xml:space="preserve">) | Pt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(B) Zn(s) | ZnCl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(aq) | KCl(aq) |AgCl</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(s)  | Ag</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 xml:space="preserve">(s)   </w:t>
      </w:r>
    </w:p>
    <w:p>
      <w:pPr>
        <w:ind w:firstLine="140" w:firstLineChars="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Pt | 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 | HCl(aq) |Cl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 Pt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(D) Ag(s) | AgCl(s) | KCl(aq) |Cl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  | Pt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42. 通过电动势的测定，可以求难溶盐的活度积，今欲求AgCl的活度积，则应设计的原电池为（ C）</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(A)Ag(s) | AgCl(s) | HCl(aq) |Cl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 Pt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 Pt | 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 HCl(aq) |AgCl</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(s)  | Ag</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 xml:space="preserve">(s)   </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Ag(s) | AgNO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(aq) | | HCl(aq) | AgCl</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(s)  | Ag</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 xml:space="preserve">(s)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 Ag(s) | AgCl(s) | HCl(aq) | | AgNO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(aq) | Ag(s)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kern w:val="0"/>
          <w:sz w:val="28"/>
          <w:szCs w:val="28"/>
        </w:rPr>
        <w:pict>
          <v:shape id="_x0000_s1082" o:spid="_x0000_s1082" o:spt="75" type="#_x0000_t75" style="position:absolute;left:0pt;margin-left:72pt;margin-top:7.8pt;height:30.8pt;width:147.55pt;z-index:251786240;mso-width-relative:page;mso-height-relative:page;" o:ole="t" filled="f" stroked="f" coordsize="21600,21600">
            <v:path/>
            <v:fill on="f" focussize="0,0"/>
            <v:stroke on="f"/>
            <v:imagedata r:id="rId1620" o:title=""/>
            <o:lock v:ext="edit" aspectratio="t"/>
          </v:shape>
          <o:OLEObject Type="Embed" ProgID="Equation.3" ShapeID="_x0000_s1082" DrawAspect="Content" ObjectID="_1468076455" r:id="rId1619">
            <o:LockedField>false</o:LockedField>
          </o:OLEObject>
        </w:pict>
      </w:r>
      <w:r>
        <w:rPr>
          <w:rFonts w:hint="eastAsia" w:ascii="华文楷体" w:hAnsi="华文楷体" w:eastAsia="华文楷体" w:cs="华文楷体"/>
          <w:color w:val="000000"/>
          <w:sz w:val="28"/>
          <w:szCs w:val="28"/>
        </w:rPr>
        <w:t xml:space="preserve">43.在25℃时，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=0.798V,</w:t>
      </w:r>
    </w:p>
    <w:p>
      <w:pPr>
        <w:widowControl/>
        <w:rPr>
          <w:rFonts w:hint="eastAsia" w:ascii="华文楷体" w:hAnsi="华文楷体" w:eastAsia="华文楷体" w:cs="华文楷体"/>
          <w:color w:val="000000"/>
          <w:kern w:val="0"/>
          <w:sz w:val="28"/>
          <w:szCs w:val="28"/>
        </w:rPr>
      </w:pP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083" o:spid="_x0000_s1083" o:spt="75" type="#_x0000_t75" style="position:absolute;left:0pt;margin-left:81pt;margin-top:0pt;height:20.3pt;width:126pt;z-index:251787264;mso-width-relative:page;mso-height-relative:page;" o:ole="t" filled="f" stroked="f" coordsize="21600,21600">
            <v:path/>
            <v:fill on="f" focussize="0,0"/>
            <v:stroke on="f"/>
            <v:imagedata r:id="rId1622" o:title=""/>
            <o:lock v:ext="edit" aspectratio="t"/>
          </v:shape>
          <o:OLEObject Type="Embed" ProgID="Equation.3" ShapeID="_x0000_s1083" DrawAspect="Content" ObjectID="_1468076456" r:id="rId1621">
            <o:LockedField>false</o:LockedField>
          </o:OLEObject>
        </w:pic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=0.854V。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084" o:spid="_x0000_s1084" o:spt="75" type="#_x0000_t75" style="position:absolute;left:0pt;margin-left:81pt;margin-top:0pt;height:23.55pt;width:126.05pt;z-index:251788288;mso-width-relative:page;mso-height-relative:page;" o:ole="t" filled="f" stroked="f" coordsize="21600,21600">
            <v:path/>
            <v:fill on="f" focussize="0,0"/>
            <v:stroke on="f"/>
            <v:imagedata r:id="rId1624" o:title=""/>
            <o:lock v:ext="edit" aspectratio="t"/>
          </v:shape>
          <o:OLEObject Type="Embed" ProgID="Equation.3" ShapeID="_x0000_s1084" DrawAspect="Content" ObjectID="_1468076457" r:id="rId1623">
            <o:LockedField>false</o:LockedField>
          </o:OLEObject>
        </w:pict>
      </w:r>
      <w:r>
        <w:rPr>
          <w:rFonts w:hint="eastAsia" w:ascii="华文楷体" w:hAnsi="华文楷体" w:eastAsia="华文楷体" w:cs="华文楷体"/>
          <w:color w:val="000000"/>
          <w:sz w:val="28"/>
          <w:szCs w:val="28"/>
        </w:rPr>
        <w:t xml:space="preserve"> 则25℃时，                                   的</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为（  A  ）。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（A）0.910V      （B）0.056V     （C）-0.056V     （D）-0.910V</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44. 在25℃时，电池Pb(Hg)(</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)|Pb(NO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(aq)|Pb(Hg) (</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)中</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i/>
          <w:iCs/>
          <w:color w:val="000000"/>
          <w:sz w:val="28"/>
          <w:szCs w:val="28"/>
        </w:rPr>
        <w:t xml:space="preserve"> a</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，则其电动势</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rPr>
        <w:t>：（A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  </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color w:val="000000"/>
          <w:sz w:val="28"/>
          <w:szCs w:val="28"/>
        </w:rPr>
        <w:t xml:space="preserve">0       (B)  </w:t>
      </w:r>
      <w:r>
        <w:rPr>
          <w:rFonts w:hint="eastAsia" w:ascii="华文楷体" w:hAnsi="华文楷体" w:eastAsia="华文楷体" w:cs="华文楷体"/>
          <w:color w:val="000000"/>
          <w:sz w:val="28"/>
          <w:szCs w:val="28"/>
        </w:rPr>
        <w:sym w:font="Times New Roman" w:char="003C"/>
      </w:r>
      <w:r>
        <w:rPr>
          <w:rFonts w:hint="eastAsia" w:ascii="华文楷体" w:hAnsi="华文楷体" w:eastAsia="华文楷体" w:cs="华文楷体"/>
          <w:color w:val="000000"/>
          <w:sz w:val="28"/>
          <w:szCs w:val="28"/>
        </w:rPr>
        <w:t xml:space="preserve">0         (C)  =0       (D) 无法确定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45. 298K时，质量摩尔浓度为0.1 mol·kg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 xml:space="preserve">1 </w:t>
      </w:r>
      <w:r>
        <w:rPr>
          <w:rFonts w:hint="eastAsia" w:ascii="华文楷体" w:hAnsi="华文楷体" w:eastAsia="华文楷体" w:cs="华文楷体"/>
          <w:color w:val="000000"/>
          <w:sz w:val="28"/>
          <w:szCs w:val="28"/>
        </w:rPr>
        <w:t>和0.01 mol·kg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HCl溶液的液接电势为</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(1) 质量摩尔浓度为0.1 mol·kg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 xml:space="preserve">1 </w:t>
      </w:r>
      <w:r>
        <w:rPr>
          <w:rFonts w:hint="eastAsia" w:ascii="华文楷体" w:hAnsi="华文楷体" w:eastAsia="华文楷体" w:cs="华文楷体"/>
          <w:color w:val="000000"/>
          <w:sz w:val="28"/>
          <w:szCs w:val="28"/>
        </w:rPr>
        <w:t>和0.01 mol·kg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KCl溶液的液接电势为</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(2) ，则有（B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(1)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 xml:space="preserve">(2)    (B)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(1) &gt;</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 xml:space="preserve">(2)   (C)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(1) &lt;</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 xml:space="preserve">(2)    (D)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(1) &lt;&lt;</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 xml:space="preserve">(2) </w:t>
      </w:r>
    </w:p>
    <w:p>
      <w:pPr>
        <w:widowControl/>
        <w:ind w:left="7350" w:hanging="9800" w:hangingChars="350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46、蓄电池在充电和放电时的反应正好相反，则其充电时正极和负极、阴极和阳极的关系为：（  B ）。</w:t>
      </w:r>
    </w:p>
    <w:p>
      <w:pPr>
        <w:ind w:firstLine="980" w:firstLineChars="3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(A)正负极不变，阴阳极不变      (B)正负极不变，阴阳极正好相反 </w:t>
      </w:r>
    </w:p>
    <w:p>
      <w:pPr>
        <w:ind w:firstLine="980" w:firstLineChars="3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(C)正负极改变，阴阳极不变       (D)正负极改变，阴阳极正好相反 </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47.有甲、乙两电池如下，其电势关系为</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spacing w:line="360" w:lineRule="exact"/>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甲 Pt，H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52" name="图片 93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935"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(0.01M)║HCl (0.1M)│H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67" name="图片 93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936"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w:t>
      </w:r>
    </w:p>
    <w:p>
      <w:pPr>
        <w:widowControl/>
        <w:snapToGrid w:val="0"/>
        <w:spacing w:line="360" w:lineRule="exact"/>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乙 Pt，H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44" name="图片 937"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937"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(0.01M)║Cl</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65" name="图片 93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938"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)−Cl</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51" name="图片 939"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939"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(0.1M)│H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45" name="图片 94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940"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w:t>
      </w:r>
    </w:p>
    <w:p>
      <w:pPr>
        <w:widowControl/>
        <w:snapToGrid w:val="0"/>
        <w:spacing w:line="360" w:lineRule="exact"/>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0.5</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乙</w:t>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乙     </w:t>
      </w:r>
      <w:r>
        <w:rPr>
          <w:rFonts w:hint="eastAsia" w:ascii="华文楷体" w:hAnsi="华文楷体" w:eastAsia="华文楷体" w:cs="华文楷体"/>
          <w:color w:val="000000"/>
          <w:kern w:val="0"/>
          <w:sz w:val="28"/>
          <w:szCs w:val="28"/>
        </w:rPr>
        <w:t xml:space="preserve">   C.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xml:space="preserve">=2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乙</w:t>
      </w:r>
      <w:r>
        <w:rPr>
          <w:rFonts w:hint="eastAsia" w:ascii="华文楷体" w:hAnsi="华文楷体" w:eastAsia="华文楷体" w:cs="华文楷体"/>
          <w:color w:val="000000"/>
          <w:kern w:val="0"/>
          <w:sz w:val="28"/>
          <w:szCs w:val="28"/>
        </w:rPr>
        <w:t xml:space="preserve">      D.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4</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乙</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48．某电池可以写成如下两种形式：</w:t>
      </w:r>
    </w:p>
    <w:p>
      <w:pPr>
        <w:widowControl/>
        <w:snapToGrid w:val="0"/>
        <w:spacing w:line="360" w:lineRule="exact"/>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甲  1/2 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66" name="图片 94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941"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AgI (s)→ Ag (s) + HI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w:t>
      </w:r>
    </w:p>
    <w:p>
      <w:pPr>
        <w:widowControl/>
        <w:snapToGrid w:val="0"/>
        <w:spacing w:line="360" w:lineRule="exact"/>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乙   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55" name="图片 94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942"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+ 2AgI (s)→ 2Ag (s) + 2HI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则</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napToGrid w:val="0"/>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乙</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乙</w:t>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乙</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乙</w:t>
      </w:r>
    </w:p>
    <w:p>
      <w:pPr>
        <w:widowControl/>
        <w:snapToGrid w:val="0"/>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乙</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甲</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 xml:space="preserve">乙              </w:t>
      </w:r>
      <w:r>
        <w:rPr>
          <w:rFonts w:hint="eastAsia" w:ascii="华文楷体" w:hAnsi="华文楷体" w:eastAsia="华文楷体" w:cs="华文楷体"/>
          <w:color w:val="000000"/>
          <w:kern w:val="0"/>
          <w:sz w:val="28"/>
          <w:szCs w:val="28"/>
        </w:rPr>
        <w:t xml:space="preserve">D.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乙</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乙</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49．电池 （1）Cu (s)│Cu</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775" cy="190500"/>
            <wp:effectExtent l="0" t="0" r="9525" b="0"/>
            <wp:docPr id="346" name="图片 943"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943" descr="image006"/>
                    <pic:cNvPicPr>
                      <a:picLocks noChangeAspect="1"/>
                    </pic:cNvPicPr>
                  </pic:nvPicPr>
                  <pic:blipFill>
                    <a:blip r:embed="rId1614"/>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a </w:t>
      </w:r>
      <w:r>
        <w:rPr>
          <w:rFonts w:hint="eastAsia" w:ascii="华文楷体" w:hAnsi="华文楷体" w:eastAsia="华文楷体" w:cs="华文楷体"/>
          <w:color w:val="000000"/>
          <w:kern w:val="0"/>
          <w:sz w:val="28"/>
          <w:szCs w:val="28"/>
          <w:vertAlign w:val="subscript"/>
        </w:rPr>
        <w:t>Cu</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)║Cu</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775" cy="190500"/>
            <wp:effectExtent l="0" t="0" r="9525" b="0"/>
            <wp:docPr id="348" name="图片 944"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944" descr="image006"/>
                    <pic:cNvPicPr>
                      <a:picLocks noChangeAspect="1"/>
                    </pic:cNvPicPr>
                  </pic:nvPicPr>
                  <pic:blipFill>
                    <a:blip r:embed="rId1614"/>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a </w:t>
      </w:r>
      <w:r>
        <w:rPr>
          <w:rFonts w:hint="eastAsia" w:ascii="华文楷体" w:hAnsi="华文楷体" w:eastAsia="华文楷体" w:cs="华文楷体"/>
          <w:color w:val="000000"/>
          <w:kern w:val="0"/>
          <w:sz w:val="28"/>
          <w:szCs w:val="28"/>
          <w:vertAlign w:val="subscript"/>
        </w:rPr>
        <w:t>Cu</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)，Cu</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2400" cy="190500"/>
            <wp:effectExtent l="0" t="0" r="0" b="0"/>
            <wp:docPr id="359" name="图片 945"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945" descr="image090"/>
                    <pic:cNvPicPr>
                      <a:picLocks noChangeAspect="1"/>
                    </pic:cNvPicPr>
                  </pic:nvPicPr>
                  <pic:blipFill>
                    <a:blip r:embed="rId1613"/>
                    <a:stretch>
                      <a:fillRect/>
                    </a:stretch>
                  </pic:blipFill>
                  <pic:spPr>
                    <a:xfrm>
                      <a:off x="0" y="0"/>
                      <a:ext cx="152400"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a </w:t>
      </w:r>
      <w:r>
        <w:rPr>
          <w:rFonts w:hint="eastAsia" w:ascii="华文楷体" w:hAnsi="华文楷体" w:eastAsia="华文楷体" w:cs="华文楷体"/>
          <w:color w:val="000000"/>
          <w:kern w:val="0"/>
          <w:sz w:val="28"/>
          <w:szCs w:val="28"/>
          <w:vertAlign w:val="subscript"/>
        </w:rPr>
        <w:t>Cu</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 xml:space="preserve">)│Pt (s)  </w:t>
      </w:r>
    </w:p>
    <w:p>
      <w:pPr>
        <w:widowControl/>
        <w:snapToGrid w:val="0"/>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（2）Cu (s)│Cu</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2400" cy="190500"/>
            <wp:effectExtent l="0" t="0" r="0" b="0"/>
            <wp:docPr id="362" name="图片 946"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946" descr="image090"/>
                    <pic:cNvPicPr>
                      <a:picLocks noChangeAspect="1"/>
                    </pic:cNvPicPr>
                  </pic:nvPicPr>
                  <pic:blipFill>
                    <a:blip r:embed="rId1613"/>
                    <a:stretch>
                      <a:fillRect/>
                    </a:stretch>
                  </pic:blipFill>
                  <pic:spPr>
                    <a:xfrm>
                      <a:off x="0" y="0"/>
                      <a:ext cx="152400"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a </w:t>
      </w:r>
      <w:r>
        <w:rPr>
          <w:rFonts w:hint="eastAsia" w:ascii="华文楷体" w:hAnsi="华文楷体" w:eastAsia="华文楷体" w:cs="华文楷体"/>
          <w:color w:val="000000"/>
          <w:kern w:val="0"/>
          <w:sz w:val="28"/>
          <w:szCs w:val="28"/>
          <w:vertAlign w:val="subscript"/>
        </w:rPr>
        <w:t>Cu</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)║Cu</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356" name="图片 947"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947" descr="image006"/>
                    <pic:cNvPicPr>
                      <a:picLocks noChangeAspect="1"/>
                    </pic:cNvPicPr>
                  </pic:nvPicPr>
                  <pic:blipFill>
                    <a:blip r:embed="rId161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a </w:t>
      </w:r>
      <w:r>
        <w:rPr>
          <w:rFonts w:hint="eastAsia" w:ascii="华文楷体" w:hAnsi="华文楷体" w:eastAsia="华文楷体" w:cs="华文楷体"/>
          <w:color w:val="000000"/>
          <w:kern w:val="0"/>
          <w:sz w:val="28"/>
          <w:szCs w:val="28"/>
          <w:vertAlign w:val="subscript"/>
        </w:rPr>
        <w:t>Cu</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)，Cu</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2400" cy="190500"/>
            <wp:effectExtent l="0" t="0" r="0" b="0"/>
            <wp:docPr id="368" name="图片 948"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948" descr="image090"/>
                    <pic:cNvPicPr>
                      <a:picLocks noChangeAspect="1"/>
                    </pic:cNvPicPr>
                  </pic:nvPicPr>
                  <pic:blipFill>
                    <a:blip r:embed="rId1613"/>
                    <a:stretch>
                      <a:fillRect/>
                    </a:stretch>
                  </pic:blipFill>
                  <pic:spPr>
                    <a:xfrm>
                      <a:off x="0" y="0"/>
                      <a:ext cx="152400"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a </w:t>
      </w:r>
      <w:r>
        <w:rPr>
          <w:rFonts w:hint="eastAsia" w:ascii="华文楷体" w:hAnsi="华文楷体" w:eastAsia="华文楷体" w:cs="华文楷体"/>
          <w:color w:val="000000"/>
          <w:kern w:val="0"/>
          <w:sz w:val="28"/>
          <w:szCs w:val="28"/>
          <w:vertAlign w:val="subscript"/>
        </w:rPr>
        <w:t>Cu</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)│Pt (s)</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的反应均可写成Cu (s) + Cu</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2400" cy="190500"/>
            <wp:effectExtent l="0" t="0" r="0" b="0"/>
            <wp:docPr id="363" name="图片 949"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949" descr="image090"/>
                    <pic:cNvPicPr>
                      <a:picLocks noChangeAspect="1"/>
                    </pic:cNvPicPr>
                  </pic:nvPicPr>
                  <pic:blipFill>
                    <a:blip r:embed="rId1613"/>
                    <a:stretch>
                      <a:fillRect/>
                    </a:stretch>
                  </pic:blipFill>
                  <pic:spPr>
                    <a:xfrm>
                      <a:off x="0" y="0"/>
                      <a:ext cx="152400"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a </w:t>
      </w:r>
      <w:r>
        <w:rPr>
          <w:rFonts w:hint="eastAsia" w:ascii="华文楷体" w:hAnsi="华文楷体" w:eastAsia="华文楷体" w:cs="华文楷体"/>
          <w:color w:val="000000"/>
          <w:kern w:val="0"/>
          <w:sz w:val="28"/>
          <w:szCs w:val="28"/>
          <w:vertAlign w:val="subscript"/>
        </w:rPr>
        <w:t>Cu</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 → 2Cu</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775" cy="190500"/>
            <wp:effectExtent l="0" t="0" r="9525" b="0"/>
            <wp:docPr id="357" name="图片 950"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950" descr="image006"/>
                    <pic:cNvPicPr>
                      <a:picLocks noChangeAspect="1"/>
                    </pic:cNvPicPr>
                  </pic:nvPicPr>
                  <pic:blipFill>
                    <a:blip r:embed="rId1614"/>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a </w:t>
      </w:r>
      <w:r>
        <w:rPr>
          <w:rFonts w:hint="eastAsia" w:ascii="华文楷体" w:hAnsi="华文楷体" w:eastAsia="华文楷体" w:cs="华文楷体"/>
          <w:color w:val="000000"/>
          <w:kern w:val="0"/>
          <w:sz w:val="28"/>
          <w:szCs w:val="28"/>
          <w:vertAlign w:val="subscript"/>
        </w:rPr>
        <w:t>Cu</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)，此两电池的标准电池电动势</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69" name="图片 95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951"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及电池反应的标准Gibbs自由能变化Δ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"http://nhjy.hzau.edu.cn/kech/wlhx/exercise/chap6.files/image008.gif"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23190" cy="227965"/>
            <wp:effectExtent l="0" t="0" r="10160" b="635"/>
            <wp:docPr id="393" name="图片 952"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952" descr="image094"/>
                    <pic:cNvPicPr>
                      <a:picLocks noChangeAspect="1"/>
                    </pic:cNvPicPr>
                  </pic:nvPicPr>
                  <pic:blipFill>
                    <a:blip r:embed="rId1626"/>
                    <a:stretch>
                      <a:fillRect/>
                    </a:stretch>
                  </pic:blipFill>
                  <pic:spPr>
                    <a:xfrm>
                      <a:off x="0" y="0"/>
                      <a:ext cx="123190" cy="2279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的关系为 </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"http://nhjy.hzau.edu.cn/kech/wlhx/exercise/chap6.files/image008.gif"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23190" cy="227965"/>
            <wp:effectExtent l="0" t="0" r="10160" b="635"/>
            <wp:docPr id="391" name="图片 953"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953" descr="image094"/>
                    <pic:cNvPicPr>
                      <a:picLocks noChangeAspect="1"/>
                    </pic:cNvPicPr>
                  </pic:nvPicPr>
                  <pic:blipFill>
                    <a:blip r:embed="rId1626"/>
                    <a:stretch>
                      <a:fillRect/>
                    </a:stretch>
                  </pic:blipFill>
                  <pic:spPr>
                    <a:xfrm>
                      <a:off x="0" y="0"/>
                      <a:ext cx="123190" cy="2279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04" name="图片 95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954"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均相同          B.  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"http://nhjy.hzau.edu.cn/kech/wlhx/exercise/chap6.files/image008.gif"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23190" cy="227965"/>
            <wp:effectExtent l="0" t="0" r="10160" b="635"/>
            <wp:docPr id="374" name="图片 955"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955" descr="image094"/>
                    <pic:cNvPicPr>
                      <a:picLocks noChangeAspect="1"/>
                    </pic:cNvPicPr>
                  </pic:nvPicPr>
                  <pic:blipFill>
                    <a:blip r:embed="rId1626"/>
                    <a:stretch>
                      <a:fillRect/>
                    </a:stretch>
                  </pic:blipFill>
                  <pic:spPr>
                    <a:xfrm>
                      <a:off x="0" y="0"/>
                      <a:ext cx="123190" cy="2279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相同，</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394" name="图片 95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956"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不同</w:t>
      </w:r>
    </w:p>
    <w:p>
      <w:pPr>
        <w:widowControl/>
        <w:snapToGrid w:val="0"/>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"http://nhjy.hzau.edu.cn/kech/wlhx/exercise/chap6.files/image008.gif"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23190" cy="227965"/>
            <wp:effectExtent l="0" t="0" r="10160" b="635"/>
            <wp:docPr id="382" name="图片 957"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957" descr="image094"/>
                    <pic:cNvPicPr>
                      <a:picLocks noChangeAspect="1"/>
                    </pic:cNvPicPr>
                  </pic:nvPicPr>
                  <pic:blipFill>
                    <a:blip r:embed="rId1626"/>
                    <a:stretch>
                      <a:fillRect/>
                    </a:stretch>
                  </pic:blipFill>
                  <pic:spPr>
                    <a:xfrm>
                      <a:off x="0" y="0"/>
                      <a:ext cx="123190" cy="2279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不同，</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380" name="图片 95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958"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相同        D.  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"http://nhjy.hzau.edu.cn/kech/wlhx/exercise/chap6.files/image008.gif"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23190" cy="227965"/>
            <wp:effectExtent l="0" t="0" r="10160" b="635"/>
            <wp:docPr id="373" name="图片 959"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959" descr="image094"/>
                    <pic:cNvPicPr>
                      <a:picLocks noChangeAspect="1"/>
                    </pic:cNvPicPr>
                  </pic:nvPicPr>
                  <pic:blipFill>
                    <a:blip r:embed="rId1626"/>
                    <a:stretch>
                      <a:fillRect/>
                    </a:stretch>
                  </pic:blipFill>
                  <pic:spPr>
                    <a:xfrm>
                      <a:off x="0" y="0"/>
                      <a:ext cx="123190" cy="2279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389" name="图片 96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960"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均不同               </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50．原电池在定温、定压可逆的条件下放电时，其在过程中与环境交换的热量为</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napToGrid w:val="0"/>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H</w:t>
      </w:r>
      <w:r>
        <w:rPr>
          <w:rFonts w:hint="eastAsia" w:ascii="华文楷体" w:hAnsi="华文楷体" w:eastAsia="华文楷体" w:cs="华文楷体"/>
          <w:color w:val="000000"/>
          <w:kern w:val="0"/>
          <w:sz w:val="28"/>
          <w:szCs w:val="28"/>
          <w:vertAlign w:val="subscript"/>
        </w:rPr>
        <w:t xml:space="preserve">m       </w:t>
      </w:r>
      <w:r>
        <w:rPr>
          <w:rFonts w:hint="eastAsia" w:ascii="华文楷体" w:hAnsi="华文楷体" w:eastAsia="华文楷体" w:cs="华文楷体"/>
          <w:color w:val="000000"/>
          <w:kern w:val="0"/>
          <w:sz w:val="28"/>
          <w:szCs w:val="28"/>
        </w:rPr>
        <w:t xml:space="preserve">   B.  零         C.  </w:t>
      </w:r>
      <w:r>
        <w:rPr>
          <w:rFonts w:hint="eastAsia" w:ascii="华文楷体" w:hAnsi="华文楷体" w:eastAsia="华文楷体" w:cs="华文楷体"/>
          <w:i/>
          <w:color w:val="000000"/>
          <w:kern w:val="0"/>
          <w:sz w:val="28"/>
          <w:szCs w:val="28"/>
        </w:rPr>
        <w:t>T</w:t>
      </w:r>
      <w:r>
        <w:rPr>
          <w:rFonts w:hint="eastAsia" w:ascii="华文楷体" w:hAnsi="华文楷体" w:eastAsia="华文楷体" w:cs="华文楷体"/>
          <w:color w:val="000000"/>
          <w:kern w:val="0"/>
          <w:sz w:val="28"/>
          <w:szCs w:val="28"/>
        </w:rPr>
        <w:t>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S</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rPr>
        <w:t xml:space="preserve">      D.   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rPr>
        <w:t xml:space="preserve"> </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51．在下列电池中液接电势不能被忽略的是</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napToGrid w:val="0"/>
        <w:spacing w:line="360" w:lineRule="exact"/>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Pt，H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381" name="图片 961"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961"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402" name="图片 962"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962"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w:t>
      </w:r>
    </w:p>
    <w:p>
      <w:pPr>
        <w:widowControl/>
        <w:snapToGrid w:val="0"/>
        <w:spacing w:line="360" w:lineRule="exact"/>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  Pt，H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395" name="图片 963"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963"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375" name="图片 964"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964"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388" name="图片 965"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965"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383" name="图片 966"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966"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w:t>
      </w:r>
    </w:p>
    <w:p>
      <w:pPr>
        <w:widowControl/>
        <w:snapToGrid w:val="0"/>
        <w:spacing w:line="360" w:lineRule="exact"/>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Pt，H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400" name="图片 967"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967"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385" name="图片 968"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968"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384" name="图片 969"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969"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390" name="图片 970"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970"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w:t>
      </w:r>
    </w:p>
    <w:p>
      <w:pPr>
        <w:widowControl/>
        <w:snapToGrid w:val="0"/>
        <w:spacing w:line="360" w:lineRule="exact"/>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D.Pt，H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376" name="图片 971"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971"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397" name="图片 972"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972"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)│AgCl (s)，Ag−Ag，AgCl (s)│HCl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403" name="图片 973"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973"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377" name="图片 974"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974"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52．298K时电池Pt (s)，H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396" name="图片 97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975"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( 0.1</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392" name="图片 97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976"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 (s)的电池电动势为</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napToGrid w:val="0"/>
        <w:spacing w:line="360" w:lineRule="exact"/>
        <w:ind w:firstLine="980" w:firstLineChars="3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0.118V     B.  −0.059V       C.  0.0295V         D.  −0.0295V</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53．已知298K时，Hg</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Cl</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(s) +2e → 2Hg (l) +2 Cl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vertAlign w:val="subscript"/>
        </w:rPr>
        <w:t xml:space="preserve"> Cl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378" name="图片 977"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977"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0.27 V， </w:t>
      </w:r>
    </w:p>
    <w:p>
      <w:pPr>
        <w:widowControl/>
        <w:snapToGrid w:val="0"/>
        <w:spacing w:line="360" w:lineRule="exact"/>
        <w:ind w:firstLine="2259" w:firstLineChars="8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AgCl (s) + e → Ag (s) + Cl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vertAlign w:val="subscript"/>
        </w:rPr>
        <w:t xml:space="preserve"> Cl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386" name="图片 97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978"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0.22 V，</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当电池反应为Hg</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Cl</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(s) +2Ag (s) →2AgCl (s) +2Hg (l)时，其标准电池电动势为</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napToGrid w:val="0"/>
        <w:spacing w:line="360" w:lineRule="exact"/>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0.050V      B.  −0.170V       C. −0.085V       D.  0.025V</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54．在应用电位差计测定电池电动势的实验中，通常必须用到</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标准氢电极          B. 标准电池    </w:t>
      </w:r>
    </w:p>
    <w:p>
      <w:pPr>
        <w:widowControl/>
        <w:snapToGrid w:val="0"/>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甘汞电极            D.  活度为1的电解质溶液</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55．蓄电池在充电和放电时的反应正好相反，则其充电时正极和负极、阴极和阳极的关系为</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spacing w:line="360" w:lineRule="exact"/>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A.正负极不变，阴阳极不变     B.正负极不变，阴阳极正好相反</w:t>
      </w:r>
    </w:p>
    <w:p>
      <w:pPr>
        <w:widowControl/>
        <w:snapToGrid w:val="0"/>
        <w:spacing w:line="360" w:lineRule="exact"/>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C.正负极改变，阴阳极不变     D.正负极改变，阴阳极正好相反</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56．标准氢电极是</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spacing w:line="360" w:lineRule="exact"/>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A.Pt，H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379" name="图片 979"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979"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)│OH</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 xml:space="preserve">OH </w:t>
      </w:r>
      <w:r>
        <w:rPr>
          <w:rFonts w:hint="eastAsia" w:ascii="华文楷体" w:hAnsi="华文楷体" w:eastAsia="华文楷体" w:cs="华文楷体"/>
          <w:color w:val="000000"/>
          <w:kern w:val="0"/>
          <w:sz w:val="28"/>
          <w:szCs w:val="28"/>
        </w:rPr>
        <w:t>= 1)       B.Pt，H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387" name="图片 98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980"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)│OH</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 xml:space="preserve">OH </w:t>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"http://nhjy.hzau.edu.cn/kech/wlhx/exercise/chap6.files/image088.gif"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398" name="图片 981" descr="image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981" descr="image088"/>
                    <pic:cNvPicPr>
                      <a:picLocks noChangeAspect="1"/>
                    </pic:cNvPicPr>
                  </pic:nvPicPr>
                  <pic:blipFill>
                    <a:blip r:embed="rId1629"/>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p>
    <w:p>
      <w:pPr>
        <w:widowControl/>
        <w:snapToGrid w:val="0"/>
        <w:spacing w:line="360" w:lineRule="exact"/>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C.Pt，H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399" name="图片 98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982"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"http://nhjy.hzau.edu.cn/kech/wlhx/exercise/chap6.files/image089.gif"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01" name="图片 983"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983" descr="image006"/>
                    <pic:cNvPicPr>
                      <a:picLocks noChangeAspect="1"/>
                    </pic:cNvPicPr>
                  </pic:nvPicPr>
                  <pic:blipFill>
                    <a:blip r:embed="rId161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 xml:space="preserve">H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"http://nhjy.hzau.edu.cn/kech/wlhx/exercise/chap6.files/image089.gif"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24" name="图片 984"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984" descr="image006"/>
                    <pic:cNvPicPr>
                      <a:picLocks noChangeAspect="1"/>
                    </pic:cNvPicPr>
                  </pic:nvPicPr>
                  <pic:blipFill>
                    <a:blip r:embed="rId161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"http://nhjy.hzau.edu.cn/kech/wlhx/exercise/chap6.files/image088.gif"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35" name="图片 985" descr="image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985" descr="image088"/>
                    <pic:cNvPicPr>
                      <a:picLocks noChangeAspect="1"/>
                    </pic:cNvPicPr>
                  </pic:nvPicPr>
                  <pic:blipFill>
                    <a:blip r:embed="rId1629"/>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D.Pt，</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19" name="图片 98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986"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"http://nhjy.hzau.edu.cn/kech/wlhx/exercise/chap6.files/image089.gif"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20" name="图片 987"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987" descr="image006"/>
                    <pic:cNvPicPr>
                      <a:picLocks noChangeAspect="1"/>
                    </pic:cNvPicPr>
                  </pic:nvPicPr>
                  <pic:blipFill>
                    <a:blip r:embed="rId161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 xml:space="preserve">H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"http://nhjy.hzau.edu.cn/kech/wlhx/exercise/chap6.files/image089.gif"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16" name="图片 988"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988" descr="image006"/>
                    <pic:cNvPicPr>
                      <a:picLocks noChangeAspect="1"/>
                    </pic:cNvPicPr>
                  </pic:nvPicPr>
                  <pic:blipFill>
                    <a:blip r:embed="rId161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1)</w:t>
      </w:r>
    </w:p>
    <w:p>
      <w:pPr>
        <w:rPr>
          <w:rFonts w:hint="eastAsia" w:ascii="华文楷体" w:hAnsi="华文楷体" w:eastAsia="华文楷体" w:cs="华文楷体"/>
          <w:sz w:val="28"/>
          <w:szCs w:val="28"/>
        </w:rPr>
      </w:pPr>
    </w:p>
    <w:p>
      <w:pPr>
        <w:pStyle w:val="4"/>
        <w:rPr>
          <w:rFonts w:hint="eastAsia" w:ascii="华文楷体" w:hAnsi="华文楷体" w:eastAsia="华文楷体" w:cs="华文楷体"/>
          <w:sz w:val="28"/>
          <w:szCs w:val="28"/>
        </w:rPr>
      </w:pPr>
      <w:bookmarkStart w:id="21" w:name="_Toc311882792"/>
      <w:r>
        <w:rPr>
          <w:rFonts w:hint="eastAsia" w:ascii="华文楷体" w:hAnsi="华文楷体" w:eastAsia="华文楷体" w:cs="华文楷体"/>
          <w:sz w:val="28"/>
          <w:szCs w:val="28"/>
        </w:rPr>
        <w:t>4-3 填空题</w:t>
      </w:r>
      <w:bookmarkEnd w:id="21"/>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1、等体积的0.05 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的LaCl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水溶液及0.05 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的NaCl水溶液混合后，溶液的离子强度</w:t>
      </w:r>
      <w:r>
        <w:rPr>
          <w:rFonts w:hint="eastAsia" w:ascii="华文楷体" w:hAnsi="华文楷体" w:eastAsia="华文楷体" w:cs="华文楷体"/>
          <w:i/>
          <w:iCs/>
          <w:color w:val="000000"/>
          <w:sz w:val="28"/>
          <w:szCs w:val="28"/>
        </w:rPr>
        <w:t>I</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2、电解质的离子强度定义为</w:t>
      </w:r>
      <w:r>
        <w:rPr>
          <w:rFonts w:hint="eastAsia" w:ascii="华文楷体" w:hAnsi="华文楷体" w:eastAsia="华文楷体" w:cs="华文楷体"/>
          <w:i/>
          <w:iCs/>
          <w:color w:val="000000"/>
          <w:sz w:val="28"/>
          <w:szCs w:val="28"/>
        </w:rPr>
        <w:t>I</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，1 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的CaCl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 xml:space="preserve">水溶液的 </w:t>
      </w:r>
      <w:r>
        <w:rPr>
          <w:rFonts w:hint="eastAsia" w:ascii="华文楷体" w:hAnsi="华文楷体" w:eastAsia="华文楷体" w:cs="华文楷体"/>
          <w:i/>
          <w:iCs/>
          <w:color w:val="000000"/>
          <w:sz w:val="28"/>
          <w:szCs w:val="28"/>
        </w:rPr>
        <w:t xml:space="preserve">I </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3、中心离子的电荷数</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离子氛的电荷数。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4、相同温度、相同浓度的NaCl，MgCl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，MgSO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的稀水溶液，其离子平均活度因子的大小是：</w:t>
      </w:r>
      <w:r>
        <w:rPr>
          <w:rFonts w:hint="eastAsia" w:ascii="华文楷体" w:hAnsi="华文楷体" w:eastAsia="华文楷体" w:cs="华文楷体"/>
          <w:i/>
          <w:iCs/>
          <w:color w:val="000000"/>
          <w:sz w:val="28"/>
          <w:szCs w:val="28"/>
        </w:rPr>
        <w:sym w:font="Symbol" w:char="0067"/>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（NaCl）</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i/>
          <w:iCs/>
          <w:color w:val="000000"/>
          <w:sz w:val="28"/>
          <w:szCs w:val="28"/>
        </w:rPr>
        <w:sym w:font="Symbol" w:char="0067"/>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（MgCl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i/>
          <w:iCs/>
          <w:color w:val="000000"/>
          <w:sz w:val="28"/>
          <w:szCs w:val="28"/>
        </w:rPr>
        <w:sym w:font="Symbol" w:char="0067"/>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（MgSO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）（选填“＜” ， “＝” ， “＞”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5、25℃时，1mol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sz w:val="28"/>
          <w:szCs w:val="28"/>
        </w:rPr>
        <w:sym w:font="Symbol" w:char="002D"/>
      </w:r>
      <w:r>
        <w:rPr>
          <w:rFonts w:hint="eastAsia" w:ascii="华文楷体" w:hAnsi="华文楷体" w:eastAsia="华文楷体" w:cs="华文楷体"/>
          <w:color w:val="000000"/>
          <w:sz w:val="28"/>
          <w:szCs w:val="28"/>
        </w:rPr>
        <w:t>1的BaCl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水溶液的</w:t>
      </w:r>
      <w:r>
        <w:rPr>
          <w:rFonts w:hint="eastAsia" w:ascii="华文楷体" w:hAnsi="华文楷体" w:eastAsia="华文楷体" w:cs="华文楷体"/>
          <w:i/>
          <w:iCs/>
          <w:color w:val="000000"/>
          <w:sz w:val="28"/>
          <w:szCs w:val="28"/>
        </w:rPr>
        <w:sym w:font="Symbol" w:char="0067"/>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=0.399，则</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6、K</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水溶液质量摩尔浓度</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=0.01mol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sym w:font="Symbol" w:char="0067"/>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=0.71，则</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7、在稀溶液范围内，由于质点间的作用力性质不同，同浓度的非电解质溶液的活度</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电解质溶液中溶质的活度（选填“大于” ， “小于” ， “等于” ）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8、25℃时，AgCl饱和水溶液的电导率为3</w:t>
      </w:r>
      <w:r>
        <w:rPr>
          <w:rFonts w:hint="eastAsia" w:ascii="华文楷体" w:hAnsi="华文楷体" w:eastAsia="华文楷体" w:cs="华文楷体"/>
          <w:color w:val="000000"/>
          <w:sz w:val="28"/>
          <w:szCs w:val="28"/>
        </w:rPr>
        <w:sym w:font="Symbol" w:char="002E"/>
      </w:r>
      <w:r>
        <w:rPr>
          <w:rFonts w:hint="eastAsia" w:ascii="华文楷体" w:hAnsi="华文楷体" w:eastAsia="华文楷体" w:cs="华文楷体"/>
          <w:color w:val="000000"/>
          <w:sz w:val="28"/>
          <w:szCs w:val="28"/>
        </w:rPr>
        <w:t>41</w:t>
      </w:r>
      <w:r>
        <w:rPr>
          <w:rFonts w:hint="eastAsia" w:ascii="华文楷体" w:hAnsi="华文楷体" w:eastAsia="华文楷体" w:cs="华文楷体"/>
          <w:color w:val="000000"/>
          <w:sz w:val="28"/>
          <w:szCs w:val="28"/>
        </w:rPr>
        <w:sym w:font="Symbol" w:char="00B4"/>
      </w:r>
      <w:r>
        <w:rPr>
          <w:rFonts w:hint="eastAsia" w:ascii="华文楷体" w:hAnsi="华文楷体" w:eastAsia="华文楷体" w:cs="华文楷体"/>
          <w:color w:val="000000"/>
          <w:sz w:val="28"/>
          <w:szCs w:val="28"/>
        </w:rPr>
        <w:t>10</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S·m</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，所用水的电导率为1</w:t>
      </w:r>
      <w:r>
        <w:rPr>
          <w:rFonts w:hint="eastAsia" w:ascii="华文楷体" w:hAnsi="华文楷体" w:eastAsia="华文楷体" w:cs="华文楷体"/>
          <w:color w:val="000000"/>
          <w:sz w:val="28"/>
          <w:szCs w:val="28"/>
        </w:rPr>
        <w:sym w:font="Symbol" w:char="002E"/>
      </w:r>
      <w:r>
        <w:rPr>
          <w:rFonts w:hint="eastAsia" w:ascii="华文楷体" w:hAnsi="华文楷体" w:eastAsia="华文楷体" w:cs="华文楷体"/>
          <w:color w:val="000000"/>
          <w:sz w:val="28"/>
          <w:szCs w:val="28"/>
        </w:rPr>
        <w:t>60</w:t>
      </w:r>
      <w:r>
        <w:rPr>
          <w:rFonts w:hint="eastAsia" w:ascii="华文楷体" w:hAnsi="华文楷体" w:eastAsia="华文楷体" w:cs="华文楷体"/>
          <w:color w:val="000000"/>
          <w:sz w:val="28"/>
          <w:szCs w:val="28"/>
        </w:rPr>
        <w:sym w:font="Symbol" w:char="00B4"/>
      </w:r>
      <w:r>
        <w:rPr>
          <w:rFonts w:hint="eastAsia" w:ascii="华文楷体" w:hAnsi="华文楷体" w:eastAsia="华文楷体" w:cs="华文楷体"/>
          <w:color w:val="000000"/>
          <w:sz w:val="28"/>
          <w:szCs w:val="28"/>
        </w:rPr>
        <w:t>10</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 xml:space="preserve"> S·m</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。则AgCl的电导率为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9、当等体积的0.4mol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的NaCl水溶液与0.3mol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的BaCl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水溶液混合，混合溶液的离子强度</w:t>
      </w:r>
      <w:r>
        <w:rPr>
          <w:rFonts w:hint="eastAsia" w:ascii="华文楷体" w:hAnsi="华文楷体" w:eastAsia="华文楷体" w:cs="华文楷体"/>
          <w:i/>
          <w:iCs/>
          <w:color w:val="000000"/>
          <w:sz w:val="28"/>
          <w:szCs w:val="28"/>
        </w:rPr>
        <w:t>I</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10．浓度为</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color w:val="000000"/>
          <w:kern w:val="0"/>
          <w:sz w:val="28"/>
          <w:szCs w:val="28"/>
        </w:rPr>
        <w:t>的Al</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(SO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溶液中正、负离子的活度系数分别为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710"/>
            <wp:effectExtent l="0" t="0" r="9525" b="5715"/>
            <wp:docPr id="426" name="图片 989"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989" descr="image018"/>
                    <pic:cNvPicPr>
                      <a:picLocks noChangeAspect="1"/>
                    </pic:cNvPicPr>
                  </pic:nvPicPr>
                  <pic:blipFill>
                    <a:blip r:embed="rId1630"/>
                    <a:stretch>
                      <a:fillRect/>
                    </a:stretch>
                  </pic:blipFill>
                  <pic:spPr>
                    <a:xfrm>
                      <a:off x="0" y="0"/>
                      <a:ext cx="1619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710"/>
            <wp:effectExtent l="0" t="0" r="9525" b="5715"/>
            <wp:docPr id="423" name="图片 990"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990" descr="image020"/>
                    <pic:cNvPicPr>
                      <a:picLocks noChangeAspect="1"/>
                    </pic:cNvPicPr>
                  </pic:nvPicPr>
                  <pic:blipFill>
                    <a:blip r:embed="rId1631"/>
                    <a:stretch>
                      <a:fillRect/>
                    </a:stretch>
                  </pic:blipFill>
                  <pic:spPr>
                    <a:xfrm>
                      <a:off x="0" y="0"/>
                      <a:ext cx="1619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，则：离子平均活度系数</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710"/>
            <wp:effectExtent l="0" t="0" r="9525" b="5715"/>
            <wp:docPr id="412" name="图片 99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991" descr="image010"/>
                    <pic:cNvPicPr>
                      <a:picLocks noChangeAspect="1"/>
                    </pic:cNvPicPr>
                  </pic:nvPicPr>
                  <pic:blipFill>
                    <a:blip r:embed="rId1586"/>
                    <a:stretch>
                      <a:fillRect/>
                    </a:stretch>
                  </pic:blipFill>
                  <pic:spPr>
                    <a:xfrm>
                      <a:off x="0" y="0"/>
                      <a:ext cx="1619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，离子平均质量摩尔浓度</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00025" cy="219710"/>
            <wp:effectExtent l="0" t="0" r="9525" b="5715"/>
            <wp:docPr id="411" name="图片 992"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992" descr="image022"/>
                    <pic:cNvPicPr>
                      <a:picLocks noChangeAspect="1"/>
                    </pic:cNvPicPr>
                  </pic:nvPicPr>
                  <pic:blipFill>
                    <a:blip r:embed="rId1589"/>
                    <a:stretch>
                      <a:fillRect/>
                    </a:stretch>
                  </pic:blipFill>
                  <pic:spPr>
                    <a:xfrm>
                      <a:off x="0" y="0"/>
                      <a:ext cx="2000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，离子平均活度</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89230" cy="219710"/>
            <wp:effectExtent l="0" t="0" r="1270" b="5715"/>
            <wp:docPr id="429" name="图片 993"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993" descr="image008"/>
                    <pic:cNvPicPr>
                      <a:picLocks noChangeAspect="1"/>
                    </pic:cNvPicPr>
                  </pic:nvPicPr>
                  <pic:blipFill>
                    <a:blip r:embed="rId1615"/>
                    <a:stretch>
                      <a:fillRect/>
                    </a:stretch>
                  </pic:blipFill>
                  <pic:spPr>
                    <a:xfrm>
                      <a:off x="0" y="0"/>
                      <a:ext cx="18923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pacing w:line="360" w:lineRule="exact"/>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11．已知</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06" name="图片 994"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994"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21" name="图片 995"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995" descr="image006"/>
                    <pic:cNvPicPr>
                      <a:picLocks noChangeAspect="1"/>
                    </pic:cNvPicPr>
                  </pic:nvPicPr>
                  <pic:blipFill>
                    <a:blip r:embed="rId161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=349.82×10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32" name="图片 996"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996" descr="image026"/>
                    <pic:cNvPicPr>
                      <a:picLocks noChangeAspect="1"/>
                    </pic:cNvPicPr>
                  </pic:nvPicPr>
                  <pic:blipFill>
                    <a:blip r:embed="rId163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13" name="图片 997"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997"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14" name="图片 998"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998"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07" name="图片 999"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999"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(Ac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0" b="0"/>
            <wp:docPr id="431" name="图片 1000" descr="image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1000" descr="image030"/>
                    <pic:cNvPicPr>
                      <a:picLocks noChangeAspect="1"/>
                    </pic:cNvPicPr>
                  </pic:nvPicPr>
                  <pic:blipFill>
                    <a:blip r:embed="rId163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40.9×10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05" name="图片 1001"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1001" descr="image026"/>
                    <pic:cNvPicPr>
                      <a:picLocks noChangeAspect="1"/>
                    </pic:cNvPicPr>
                  </pic:nvPicPr>
                  <pic:blipFill>
                    <a:blip r:embed="rId163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28" name="图片 1002"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1002"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08" name="图片 1003"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1003"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,而实验测得某醋酸溶液的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710" cy="219710"/>
            <wp:effectExtent l="0" t="0" r="8890" b="7620"/>
            <wp:docPr id="433" name="图片 1004"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1004" descr="image032"/>
                    <pic:cNvPicPr>
                      <a:picLocks noChangeAspect="1"/>
                    </pic:cNvPicPr>
                  </pic:nvPicPr>
                  <pic:blipFill>
                    <a:blip r:embed="rId1584"/>
                    <a:stretch>
                      <a:fillRect/>
                    </a:stretch>
                  </pic:blipFill>
                  <pic:spPr>
                    <a:xfrm>
                      <a:off x="0" y="0"/>
                      <a:ext cx="2197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(HAc)=5.85×10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34" name="图片 1005"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1005" descr="image026"/>
                    <pic:cNvPicPr>
                      <a:picLocks noChangeAspect="1"/>
                    </pic:cNvPicPr>
                  </pic:nvPicPr>
                  <pic:blipFill>
                    <a:blip r:embed="rId163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09" name="图片 1006"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1006"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，此溶液中醋酸的电离度</w:t>
      </w:r>
      <w:r>
        <w:rPr>
          <w:rFonts w:hint="eastAsia" w:ascii="华文楷体" w:hAnsi="华文楷体" w:eastAsia="华文楷体" w:cs="华文楷体"/>
          <w:i/>
          <w:color w:val="000000"/>
          <w:kern w:val="0"/>
          <w:sz w:val="28"/>
          <w:szCs w:val="28"/>
        </w:rPr>
        <w:t xml:space="preserve">α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12．0.1 mol · kg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10" name="图片 1007"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1007"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的LaCl</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溶液的离子强度</w:t>
      </w:r>
      <w:r>
        <w:rPr>
          <w:rFonts w:hint="eastAsia" w:ascii="华文楷体" w:hAnsi="华文楷体" w:eastAsia="华文楷体" w:cs="华文楷体"/>
          <w:i/>
          <w:color w:val="000000"/>
          <w:kern w:val="0"/>
          <w:sz w:val="28"/>
          <w:szCs w:val="28"/>
        </w:rPr>
        <w:t>I</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13．在温度一定和浓度比较小时，增大弱电解质溶液的浓度，则该弱电解质的电导率</w:t>
      </w:r>
      <w:r>
        <w:rPr>
          <w:rFonts w:hint="eastAsia" w:ascii="华文楷体" w:hAnsi="华文楷体" w:eastAsia="华文楷体" w:cs="华文楷体"/>
          <w:i/>
          <w:color w:val="000000"/>
          <w:kern w:val="0"/>
          <w:sz w:val="28"/>
          <w:szCs w:val="28"/>
        </w:rPr>
        <w:t>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，摩尔电导率</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710" cy="219710"/>
            <wp:effectExtent l="0" t="0" r="8890" b="7620"/>
            <wp:docPr id="422" name="图片 1008"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1008" descr="image032"/>
                    <pic:cNvPicPr>
                      <a:picLocks noChangeAspect="1"/>
                    </pic:cNvPicPr>
                  </pic:nvPicPr>
                  <pic:blipFill>
                    <a:blip r:embed="rId1584"/>
                    <a:stretch>
                      <a:fillRect/>
                    </a:stretch>
                  </pic:blipFill>
                  <pic:spPr>
                    <a:xfrm>
                      <a:off x="0" y="0"/>
                      <a:ext cx="2197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。（增大、减小、不变）</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14．在298K无限稀释的水溶液中，</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是阴离子中离子摩尔电导率最大的。</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15．恒温下，某电解质溶液的浓度由0.2 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25" name="图片 1009"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1009" descr="image014"/>
                    <pic:cNvPicPr>
                      <a:picLocks noChangeAspect="1"/>
                    </pic:cNvPicPr>
                  </pic:nvPicPr>
                  <pic:blipFill>
                    <a:blip r:embed="rId1617"/>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减小为0.05 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30" name="图片 1010"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1010" descr="image014"/>
                    <pic:cNvPicPr>
                      <a:picLocks noChangeAspect="1"/>
                    </pic:cNvPicPr>
                  </pic:nvPicPr>
                  <pic:blipFill>
                    <a:blip r:embed="rId1617"/>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710" cy="219710"/>
            <wp:effectExtent l="0" t="0" r="8890" b="7620"/>
            <wp:docPr id="415" name="图片 1011"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1011" descr="image032"/>
                    <pic:cNvPicPr>
                      <a:picLocks noChangeAspect="1"/>
                    </pic:cNvPicPr>
                  </pic:nvPicPr>
                  <pic:blipFill>
                    <a:blip r:embed="rId1584"/>
                    <a:stretch>
                      <a:fillRect/>
                    </a:stretch>
                  </pic:blipFill>
                  <pic:spPr>
                    <a:xfrm>
                      <a:off x="0" y="0"/>
                      <a:ext cx="2197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16．电导率</w:t>
      </w:r>
      <w:r>
        <w:rPr>
          <w:rFonts w:hint="eastAsia" w:ascii="华文楷体" w:hAnsi="华文楷体" w:eastAsia="华文楷体" w:cs="华文楷体"/>
          <w:i/>
          <w:color w:val="000000"/>
          <w:kern w:val="0"/>
          <w:sz w:val="28"/>
          <w:szCs w:val="28"/>
        </w:rPr>
        <w:t>κ</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cell</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R</w:t>
      </w:r>
      <w:r>
        <w:rPr>
          <w:rFonts w:hint="eastAsia" w:ascii="华文楷体" w:hAnsi="华文楷体" w:eastAsia="华文楷体" w:cs="华文楷体"/>
          <w:color w:val="000000"/>
          <w:kern w:val="0"/>
          <w:sz w:val="28"/>
          <w:szCs w:val="28"/>
        </w:rPr>
        <w:t xml:space="preserve"> ，电导率</w:t>
      </w:r>
      <w:r>
        <w:rPr>
          <w:rFonts w:hint="eastAsia" w:ascii="华文楷体" w:hAnsi="华文楷体" w:eastAsia="华文楷体" w:cs="华文楷体"/>
          <w:i/>
          <w:color w:val="000000"/>
          <w:kern w:val="0"/>
          <w:sz w:val="28"/>
          <w:szCs w:val="28"/>
        </w:rPr>
        <w:t>κ</w:t>
      </w:r>
      <w:r>
        <w:rPr>
          <w:rFonts w:hint="eastAsia" w:ascii="华文楷体" w:hAnsi="华文楷体" w:eastAsia="华文楷体" w:cs="华文楷体"/>
          <w:color w:val="000000"/>
          <w:kern w:val="0"/>
          <w:sz w:val="28"/>
          <w:szCs w:val="28"/>
        </w:rPr>
        <w:t>与电导池常数</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cell</w:t>
      </w:r>
      <w:r>
        <w:rPr>
          <w:rFonts w:hint="eastAsia" w:ascii="华文楷体" w:hAnsi="华文楷体" w:eastAsia="华文楷体" w:cs="华文楷体"/>
          <w:color w:val="000000"/>
          <w:kern w:val="0"/>
          <w:sz w:val="28"/>
          <w:szCs w:val="28"/>
        </w:rPr>
        <w:t>的关系为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。（正比、反比、无关）</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17．在电解质溶液中独立运动的粒子是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18．电导滴定不需要</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，所以对于颜色较深或有混浊的溶液很有用。</w:t>
      </w:r>
    </w:p>
    <w:p>
      <w:pPr>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19．</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710" cy="219710"/>
            <wp:effectExtent l="0" t="0" r="8890" b="7620"/>
            <wp:docPr id="417" name="图片 1012"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1012" descr="image032"/>
                    <pic:cNvPicPr>
                      <a:picLocks noChangeAspect="1"/>
                    </pic:cNvPicPr>
                  </pic:nvPicPr>
                  <pic:blipFill>
                    <a:blip r:embed="rId1584"/>
                    <a:stretch>
                      <a:fillRect/>
                    </a:stretch>
                  </pic:blipFill>
                  <pic:spPr>
                    <a:xfrm>
                      <a:off x="0" y="0"/>
                      <a:ext cx="2197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27" name="图片 1013"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1013"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数值的大小差别是因为弱电解质部分电离与全部电离产生的</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不同造成的。</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20、 电池Pt(s)|Cl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rPr>
        <w:t>）|HCl（0.1 mol·kg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 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）|Pt(s)的负极反应</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，正极反应</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，电池反应</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，若</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rPr>
        <w:sym w:font="Symbol" w:char="003E"/>
      </w:r>
      <w:r>
        <w:rPr>
          <w:rFonts w:hint="eastAsia" w:ascii="华文楷体" w:hAnsi="华文楷体" w:eastAsia="华文楷体" w:cs="华文楷体"/>
          <w:i/>
          <w:iCs/>
          <w:color w:val="000000"/>
          <w:sz w:val="28"/>
          <w:szCs w:val="28"/>
        </w:rPr>
        <w:t xml:space="preserve"> p</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，则此电池电动势</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0(选填&gt;，&lt; =) 。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21、电池Pb (s)|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 | PbO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(s)作为原电池时，负极是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极，正极是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极；作为电解池时，阳极是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极，阴极是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极。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22、原电池Ag (s) | AgNO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(0.01 mol·kg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 || AgNO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 xml:space="preserve"> (0.1 mol·kg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 xml:space="preserve"> | Ag (s)相应的电池反应为_</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_____， 25℃时的电动势为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23、Ag(s)|AgNO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rPr>
        <w:t>=0.01 mol·kg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i/>
          <w:iCs/>
          <w:color w:val="000000"/>
          <w:sz w:val="28"/>
          <w:szCs w:val="28"/>
        </w:rPr>
        <w:sym w:font="Symbol" w:char="0067"/>
      </w:r>
      <w:r>
        <w:rPr>
          <w:rFonts w:hint="eastAsia" w:ascii="华文楷体" w:hAnsi="华文楷体" w:eastAsia="华文楷体" w:cs="华文楷体"/>
          <w:color w:val="000000"/>
          <w:sz w:val="28"/>
          <w:szCs w:val="28"/>
          <w:vertAlign w:val="subscript"/>
        </w:rPr>
        <w:sym w:font="Symbol" w:char="00B1"/>
      </w:r>
      <w:r>
        <w:rPr>
          <w:rFonts w:hint="eastAsia" w:ascii="华文楷体" w:hAnsi="华文楷体" w:eastAsia="华文楷体" w:cs="华文楷体"/>
          <w:color w:val="000000"/>
          <w:sz w:val="28"/>
          <w:szCs w:val="28"/>
          <w:vertAlign w:val="subscript"/>
        </w:rPr>
        <w:t>, 1</w:t>
      </w:r>
      <w:r>
        <w:rPr>
          <w:rFonts w:hint="eastAsia" w:ascii="华文楷体" w:hAnsi="华文楷体" w:eastAsia="华文楷体" w:cs="华文楷体"/>
          <w:color w:val="000000"/>
          <w:sz w:val="28"/>
          <w:szCs w:val="28"/>
        </w:rPr>
        <w:t>=0.90）|| AgNO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=0.1 mol·kg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i/>
          <w:iCs/>
          <w:color w:val="000000"/>
          <w:sz w:val="28"/>
          <w:szCs w:val="28"/>
        </w:rPr>
        <w:sym w:font="Symbol" w:char="0067"/>
      </w:r>
      <w:r>
        <w:rPr>
          <w:rFonts w:hint="eastAsia" w:ascii="华文楷体" w:hAnsi="华文楷体" w:eastAsia="华文楷体" w:cs="华文楷体"/>
          <w:color w:val="000000"/>
          <w:sz w:val="28"/>
          <w:szCs w:val="28"/>
          <w:vertAlign w:val="subscript"/>
        </w:rPr>
        <w:sym w:font="Symbol" w:char="00B1"/>
      </w:r>
      <w:r>
        <w:rPr>
          <w:rFonts w:hint="eastAsia" w:ascii="华文楷体" w:hAnsi="华文楷体" w:eastAsia="华文楷体" w:cs="华文楷体"/>
          <w:color w:val="000000"/>
          <w:sz w:val="28"/>
          <w:szCs w:val="28"/>
          <w:vertAlign w:val="subscript"/>
        </w:rPr>
        <w:t>, 2</w:t>
      </w:r>
      <w:r>
        <w:rPr>
          <w:rFonts w:hint="eastAsia" w:ascii="华文楷体" w:hAnsi="华文楷体" w:eastAsia="华文楷体" w:cs="华文楷体"/>
          <w:color w:val="000000"/>
          <w:sz w:val="28"/>
          <w:szCs w:val="28"/>
        </w:rPr>
        <w:t>=0.72）|Ag(s)在25℃时的电动势</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vertAlign w:val="subscript"/>
        </w:rPr>
        <w:t>MF</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24、若已知某电池反应电动势的温度系数 </w:t>
      </w:r>
      <w:r>
        <w:rPr>
          <w:rFonts w:hint="eastAsia" w:ascii="华文楷体" w:hAnsi="华文楷体" w:eastAsia="华文楷体" w:cs="华文楷体"/>
          <w:color w:val="000000"/>
          <w:position w:val="-32"/>
          <w:sz w:val="28"/>
          <w:szCs w:val="28"/>
        </w:rPr>
        <w:object>
          <v:shape id="_x0000_i1701" o:spt="75" type="#_x0000_t75" style="height:36pt;width:71pt;" o:ole="t" filled="f" stroked="f" coordsize="21600,21600">
            <v:path/>
            <v:fill on="f" focussize="0,0"/>
            <v:stroke on="f"/>
            <v:imagedata r:id="rId1636" o:title=""/>
            <o:lock v:ext="edit" aspectratio="t"/>
            <w10:wrap type="none"/>
            <w10:anchorlock/>
          </v:shape>
          <o:OLEObject Type="Embed" ProgID="Equation.3" ShapeID="_x0000_i1701" DrawAspect="Content" ObjectID="_1468076458" r:id="rId1635">
            <o:LockedField>false</o:LockedField>
          </o:OLEObject>
        </w:object>
      </w:r>
      <w:r>
        <w:rPr>
          <w:rFonts w:hint="eastAsia" w:ascii="华文楷体" w:hAnsi="华文楷体" w:eastAsia="华文楷体" w:cs="华文楷体"/>
          <w:color w:val="000000"/>
          <w:sz w:val="28"/>
          <w:szCs w:val="28"/>
        </w:rPr>
        <w:t xml:space="preserve">  则该电池可逆放电时的反应热</w:t>
      </w:r>
      <w:r>
        <w:rPr>
          <w:rFonts w:hint="eastAsia" w:ascii="华文楷体" w:hAnsi="华文楷体" w:eastAsia="华文楷体" w:cs="华文楷体"/>
          <w:i/>
          <w:iCs/>
          <w:color w:val="000000"/>
          <w:sz w:val="28"/>
          <w:szCs w:val="28"/>
        </w:rPr>
        <w:t>Q</w:t>
      </w:r>
      <w:r>
        <w:rPr>
          <w:rFonts w:hint="eastAsia" w:ascii="华文楷体" w:hAnsi="华文楷体" w:eastAsia="华文楷体" w:cs="华文楷体"/>
          <w:color w:val="000000"/>
          <w:sz w:val="28"/>
          <w:szCs w:val="28"/>
          <w:vertAlign w:val="subscript"/>
        </w:rPr>
        <w:t>r</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r</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。（选择填入</w:t>
      </w:r>
      <w:r>
        <w:rPr>
          <w:rFonts w:hint="eastAsia" w:ascii="华文楷体" w:hAnsi="华文楷体" w:eastAsia="华文楷体" w:cs="华文楷体"/>
          <w:color w:val="000000"/>
          <w:sz w:val="28"/>
          <w:szCs w:val="28"/>
        </w:rPr>
        <w:sym w:font="Symbol" w:char="003E"/>
      </w:r>
      <w:r>
        <w:rPr>
          <w:rFonts w:hint="eastAsia" w:ascii="华文楷体" w:hAnsi="华文楷体" w:eastAsia="华文楷体" w:cs="华文楷体"/>
          <w:color w:val="000000"/>
          <w:sz w:val="28"/>
          <w:szCs w:val="28"/>
        </w:rPr>
        <w:t xml:space="preserve">0， </w:t>
      </w:r>
      <w:r>
        <w:rPr>
          <w:rFonts w:hint="eastAsia" w:ascii="华文楷体" w:hAnsi="华文楷体" w:eastAsia="华文楷体" w:cs="华文楷体"/>
          <w:color w:val="000000"/>
          <w:sz w:val="28"/>
          <w:szCs w:val="28"/>
        </w:rPr>
        <w:sym w:font="Symbol" w:char="003C"/>
      </w:r>
      <w:r>
        <w:rPr>
          <w:rFonts w:hint="eastAsia" w:ascii="华文楷体" w:hAnsi="华文楷体" w:eastAsia="华文楷体" w:cs="华文楷体"/>
          <w:color w:val="000000"/>
          <w:sz w:val="28"/>
          <w:szCs w:val="28"/>
        </w:rPr>
        <w:t xml:space="preserve">0，或=0）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25、定温定压下原电池可逆放电时电池反应的焓变</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i/>
          <w:iCs/>
          <w:color w:val="000000"/>
          <w:sz w:val="28"/>
          <w:szCs w:val="28"/>
        </w:rPr>
        <w:t>Q</w:t>
      </w:r>
      <w:r>
        <w:rPr>
          <w:rFonts w:hint="eastAsia" w:ascii="华文楷体" w:hAnsi="华文楷体" w:eastAsia="华文楷体" w:cs="华文楷体"/>
          <w:i/>
          <w:iCs/>
          <w:color w:val="000000"/>
          <w:sz w:val="28"/>
          <w:szCs w:val="28"/>
          <w:vertAlign w:val="subscript"/>
        </w:rPr>
        <w:t>p</w:t>
      </w:r>
      <w:r>
        <w:rPr>
          <w:rFonts w:hint="eastAsia" w:ascii="华文楷体" w:hAnsi="华文楷体" w:eastAsia="华文楷体" w:cs="华文楷体"/>
          <w:color w:val="000000"/>
          <w:sz w:val="28"/>
          <w:szCs w:val="28"/>
        </w:rPr>
        <w:t>。（选填</w:t>
      </w:r>
      <w:r>
        <w:rPr>
          <w:rFonts w:hint="eastAsia" w:ascii="华文楷体" w:hAnsi="华文楷体" w:eastAsia="华文楷体" w:cs="华文楷体"/>
          <w:color w:val="000000"/>
          <w:sz w:val="28"/>
          <w:szCs w:val="28"/>
        </w:rPr>
        <w:sym w:font="Symbol" w:char="003C"/>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3E"/>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26、已知298K时，Tl</w:t>
      </w:r>
      <w:r>
        <w:rPr>
          <w:rFonts w:hint="eastAsia" w:ascii="华文楷体" w:hAnsi="华文楷体" w:eastAsia="华文楷体" w:cs="华文楷体"/>
          <w:color w:val="000000"/>
          <w:sz w:val="28"/>
          <w:szCs w:val="28"/>
          <w:vertAlign w:val="superscript"/>
        </w:rPr>
        <w:t xml:space="preserve"> +</w:t>
      </w:r>
      <w:r>
        <w:rPr>
          <w:rFonts w:hint="eastAsia" w:ascii="华文楷体" w:hAnsi="华文楷体" w:eastAsia="华文楷体" w:cs="华文楷体"/>
          <w:color w:val="000000"/>
          <w:sz w:val="28"/>
          <w:szCs w:val="28"/>
        </w:rPr>
        <w:t xml:space="preserve"> + e</w:t>
      </w:r>
      <w:r>
        <w:rPr>
          <w:rFonts w:hint="eastAsia" w:ascii="华文楷体" w:hAnsi="华文楷体" w:eastAsia="华文楷体" w:cs="华文楷体"/>
          <w:color w:val="000000"/>
          <w:sz w:val="28"/>
          <w:szCs w:val="28"/>
        </w:rPr>
        <w:sym w:font="Symbol" w:char="002D"/>
      </w:r>
      <w:r>
        <w:rPr>
          <w:rFonts w:hint="eastAsia" w:ascii="华文楷体" w:hAnsi="华文楷体" w:eastAsia="华文楷体" w:cs="华文楷体"/>
          <w:color w:val="000000"/>
          <w:sz w:val="28"/>
          <w:szCs w:val="28"/>
        </w:rPr>
        <w:sym w:font="Symbol" w:char="00AE"/>
      </w:r>
      <w:r>
        <w:rPr>
          <w:rFonts w:hint="eastAsia" w:ascii="华文楷体" w:hAnsi="华文楷体" w:eastAsia="华文楷体" w:cs="华文楷体"/>
          <w:color w:val="000000"/>
          <w:sz w:val="28"/>
          <w:szCs w:val="28"/>
        </w:rPr>
        <w:t xml:space="preserve"> Tl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rPr>
        <w:t xml:space="preserve">=-0.34V  Tl </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 xml:space="preserve"> + 3e</w:t>
      </w:r>
      <w:r>
        <w:rPr>
          <w:rFonts w:hint="eastAsia" w:ascii="华文楷体" w:hAnsi="华文楷体" w:eastAsia="华文楷体" w:cs="华文楷体"/>
          <w:color w:val="000000"/>
          <w:sz w:val="28"/>
          <w:szCs w:val="28"/>
        </w:rPr>
        <w:sym w:font="Symbol" w:char="002D"/>
      </w:r>
      <w:r>
        <w:rPr>
          <w:rFonts w:hint="eastAsia" w:ascii="华文楷体" w:hAnsi="华文楷体" w:eastAsia="华文楷体" w:cs="华文楷体"/>
          <w:color w:val="000000"/>
          <w:sz w:val="28"/>
          <w:szCs w:val="28"/>
        </w:rPr>
        <w:sym w:font="Symbol" w:char="00AE"/>
      </w:r>
      <w:r>
        <w:rPr>
          <w:rFonts w:hint="eastAsia" w:ascii="华文楷体" w:hAnsi="华文楷体" w:eastAsia="华文楷体" w:cs="华文楷体"/>
          <w:color w:val="000000"/>
          <w:sz w:val="28"/>
          <w:szCs w:val="28"/>
        </w:rPr>
        <w:t xml:space="preserve"> Tl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 xml:space="preserve">=-0.72V。则 298K时， Tl </w:t>
      </w:r>
      <w:r>
        <w:rPr>
          <w:rFonts w:hint="eastAsia" w:ascii="华文楷体" w:hAnsi="华文楷体" w:eastAsia="华文楷体" w:cs="华文楷体"/>
          <w:color w:val="000000"/>
          <w:sz w:val="28"/>
          <w:szCs w:val="28"/>
          <w:vertAlign w:val="superscript"/>
        </w:rPr>
        <w:t xml:space="preserve">3+ </w:t>
      </w:r>
      <w:r>
        <w:rPr>
          <w:rFonts w:hint="eastAsia" w:ascii="华文楷体" w:hAnsi="华文楷体" w:eastAsia="华文楷体" w:cs="华文楷体"/>
          <w:color w:val="000000"/>
          <w:sz w:val="28"/>
          <w:szCs w:val="28"/>
        </w:rPr>
        <w:t>+ 2e</w:t>
      </w:r>
      <w:r>
        <w:rPr>
          <w:rFonts w:hint="eastAsia" w:ascii="华文楷体" w:hAnsi="华文楷体" w:eastAsia="华文楷体" w:cs="华文楷体"/>
          <w:color w:val="000000"/>
          <w:sz w:val="28"/>
          <w:szCs w:val="28"/>
        </w:rPr>
        <w:sym w:font="Symbol" w:char="002D"/>
      </w:r>
      <w:r>
        <w:rPr>
          <w:rFonts w:hint="eastAsia" w:ascii="华文楷体" w:hAnsi="华文楷体" w:eastAsia="华文楷体" w:cs="华文楷体"/>
          <w:color w:val="000000"/>
          <w:sz w:val="28"/>
          <w:szCs w:val="28"/>
        </w:rPr>
        <w:sym w:font="Symbol" w:char="00AE"/>
      </w:r>
      <w:r>
        <w:rPr>
          <w:rFonts w:hint="eastAsia" w:ascii="华文楷体" w:hAnsi="华文楷体" w:eastAsia="华文楷体" w:cs="华文楷体"/>
          <w:color w:val="000000"/>
          <w:sz w:val="28"/>
          <w:szCs w:val="28"/>
        </w:rPr>
        <w:t xml:space="preserve"> Tl</w:t>
      </w:r>
      <w:r>
        <w:rPr>
          <w:rFonts w:hint="eastAsia" w:ascii="华文楷体" w:hAnsi="华文楷体" w:eastAsia="华文楷体" w:cs="华文楷体"/>
          <w:color w:val="000000"/>
          <w:sz w:val="28"/>
          <w:szCs w:val="28"/>
          <w:vertAlign w:val="superscript"/>
        </w:rPr>
        <w:t xml:space="preserve"> +</w:t>
      </w:r>
      <w:r>
        <w:rPr>
          <w:rFonts w:hint="eastAsia" w:ascii="华文楷体" w:hAnsi="华文楷体" w:eastAsia="华文楷体" w:cs="华文楷体"/>
          <w:color w:val="000000"/>
          <w:sz w:val="28"/>
          <w:szCs w:val="28"/>
        </w:rPr>
        <w:t xml:space="preserve">的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V。</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27、25℃时，</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|Ag</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 xml:space="preserve"> |Ag(s)]=0.627V,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rPr>
        <w:t>[Ag</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 xml:space="preserve"> |Ag(s)]=0.799V 。则Ag</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的溶度积</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bscript"/>
        </w:rPr>
        <w:t>sp</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28、可逆电池必须具备的三个条件为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29、发生反应： Zn + 2Fe</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 xml:space="preserve"> = Zn</w:t>
      </w:r>
      <w:r>
        <w:rPr>
          <w:rFonts w:hint="eastAsia" w:ascii="华文楷体" w:hAnsi="华文楷体" w:eastAsia="华文楷体" w:cs="华文楷体"/>
          <w:color w:val="000000"/>
          <w:sz w:val="28"/>
          <w:szCs w:val="28"/>
          <w:vertAlign w:val="superscript"/>
        </w:rPr>
        <w:t xml:space="preserve"> 2+</w:t>
      </w:r>
      <w:r>
        <w:rPr>
          <w:rFonts w:hint="eastAsia" w:ascii="华文楷体" w:hAnsi="华文楷体" w:eastAsia="华文楷体" w:cs="华文楷体"/>
          <w:color w:val="000000"/>
          <w:sz w:val="28"/>
          <w:szCs w:val="28"/>
        </w:rPr>
        <w:t xml:space="preserve"> + 2Fe</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 xml:space="preserve"> 的原电池图式为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30、在双液电池中不同电解质溶液间或不同浓度的同种电解质溶液的接界处存在</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电势，通常采用加</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的方法来减少或消除。</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31．在标准还原电极电势表上，还原电极电势大者为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极，还原电极电势小者为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极。</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32．如果规定标准氢电极的电势为1V，则可逆电池的</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18" name="图片 101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1015"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值</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，可逆电极的</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41" name="图片 101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1016"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值</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33．某电池反应可写成（1）H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454" name="图片 1017"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1017"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Cl</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456" name="图片 1018"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1018"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2HCl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436" name="图片 1019"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1019"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或 （2）                         1/2H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459" name="图片 1020"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1020"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+ 1/2Cl</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437" name="图片 1021"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1021"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460" name="图片 1022"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1022"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)，这两种不同的表示式算出的</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rPr>
        <w:t>值</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44" name="图片 1023"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1023"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值</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rPr>
        <w:t>值</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55" name="图片 102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1024"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值</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。（填相同或不同）</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34．AgCl (s)电极属于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电极，其电极反应为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，其电极表示式可写为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35．实验室最常用的参比电极为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，其电极表示式为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36．原电池的电动势常用</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进行测定，而不能用</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或</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直接测定。</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37．测定溶液的pH值，可以用</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和一已知电极电势的</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组成电池，常用的</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是甘汞电极，</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是氢离子指示电极，但由于制作和使用不方便，常用</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作氢离子指示电极。</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38．根据电动势突变时加入滴定液的体积确定被分析离子的活度的方法称为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，该方法更适用于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难以监控滴定终点的反应。</w:t>
      </w:r>
    </w:p>
    <w:p>
      <w:pPr>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rPr>
        <w:t>39．原电池在定温、定压可逆条件下放电时，电池反应的Δ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H</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U</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rPr>
        <w:t>（=，&gt;，&lt;）。</w:t>
      </w:r>
    </w:p>
    <w:p>
      <w:pPr>
        <w:pStyle w:val="4"/>
        <w:rPr>
          <w:rFonts w:hint="eastAsia" w:ascii="华文楷体" w:hAnsi="华文楷体" w:eastAsia="华文楷体" w:cs="华文楷体"/>
          <w:sz w:val="28"/>
          <w:szCs w:val="28"/>
        </w:rPr>
      </w:pPr>
      <w:bookmarkStart w:id="22" w:name="_Toc311882793"/>
      <w:r>
        <w:rPr>
          <w:rFonts w:hint="eastAsia" w:ascii="华文楷体" w:hAnsi="华文楷体" w:eastAsia="华文楷体" w:cs="华文楷体"/>
          <w:sz w:val="28"/>
          <w:szCs w:val="28"/>
        </w:rPr>
        <w:t>4-4 计算题</w:t>
      </w:r>
      <w:bookmarkEnd w:id="22"/>
    </w:p>
    <w:p>
      <w:pPr>
        <w:spacing w:before="156" w:beforeLines="50" w:after="156" w:afterLines="50"/>
        <w:rPr>
          <w:rFonts w:hint="eastAsia" w:ascii="华文楷体" w:hAnsi="华文楷体" w:eastAsia="华文楷体" w:cs="华文楷体"/>
          <w:sz w:val="28"/>
          <w:szCs w:val="28"/>
        </w:rPr>
      </w:pPr>
      <w:r>
        <w:rPr>
          <w:rFonts w:hint="eastAsia" w:ascii="华文楷体" w:hAnsi="华文楷体" w:eastAsia="华文楷体" w:cs="华文楷体"/>
          <w:bCs/>
          <w:sz w:val="28"/>
          <w:szCs w:val="28"/>
        </w:rPr>
        <w:t>1. 用银电极通电于氰化银钾(KCN+AgCN)溶液时，银在阴极上析出</w:t>
      </w:r>
      <w:r>
        <w:rPr>
          <w:rFonts w:hint="eastAsia" w:ascii="华文楷体" w:hAnsi="华文楷体" w:eastAsia="华文楷体" w:cs="华文楷体"/>
          <w:bCs/>
          <w:color w:val="000000"/>
          <w:sz w:val="28"/>
          <w:szCs w:val="28"/>
        </w:rPr>
        <w:t>。每通过2mol电子的电量，阴极部失去2.80mol的Ag+和1.60mol的CN-，得到1.20mol的K+，试求(1)氰化银钾配合物的分子式；(2)正、负离子的迁移数。</w:t>
      </w:r>
      <w:r>
        <w:rPr>
          <w:rFonts w:hint="eastAsia" w:ascii="华文楷体" w:hAnsi="华文楷体" w:eastAsia="华文楷体" w:cs="华文楷体"/>
          <w:sz w:val="28"/>
          <w:szCs w:val="28"/>
        </w:rPr>
        <w:t xml:space="preserve"> </w:t>
      </w:r>
    </w:p>
    <w:p>
      <w:pPr>
        <w:spacing w:before="156" w:beforeLines="50" w:after="156" w:afterLines="5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p>
    <w:p>
      <w:pPr>
        <w:spacing w:before="156" w:beforeLines="50" w:after="156" w:afterLines="5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（1）K[Ag(CN)</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w:t>
      </w:r>
    </w:p>
    <w:p>
      <w:pPr>
        <w:spacing w:before="156" w:beforeLines="50" w:after="156" w:afterLines="50"/>
        <w:ind w:left="840" w:hanging="1120" w:hangingChars="400"/>
        <w:rPr>
          <w:rFonts w:hint="eastAsia" w:ascii="华文楷体" w:hAnsi="华文楷体" w:eastAsia="华文楷体" w:cs="华文楷体"/>
          <w:sz w:val="28"/>
          <w:szCs w:val="28"/>
          <w:lang w:val="it-IT"/>
        </w:rPr>
      </w:pPr>
      <w:r>
        <w:rPr>
          <w:rFonts w:hint="eastAsia" w:ascii="华文楷体" w:hAnsi="华文楷体" w:eastAsia="华文楷体" w:cs="华文楷体"/>
          <w:sz w:val="28"/>
          <w:szCs w:val="28"/>
        </w:rPr>
        <w:t>（2）</w:t>
      </w:r>
      <w:r>
        <w:rPr>
          <w:rFonts w:hint="eastAsia" w:ascii="华文楷体" w:hAnsi="华文楷体" w:eastAsia="华文楷体" w:cs="华文楷体"/>
          <w:position w:val="-32"/>
          <w:sz w:val="28"/>
          <w:szCs w:val="28"/>
        </w:rPr>
        <w:object>
          <v:shape id="_x0000_i1702" o:spt="75" type="#_x0000_t75" style="height:36pt;width:128pt;" o:ole="t" filled="f" o:preferrelative="t" stroked="f" coordsize="21600,21600">
            <v:path/>
            <v:fill on="f" focussize="0,0"/>
            <v:stroke on="f"/>
            <v:imagedata r:id="rId1638" o:title=""/>
            <o:lock v:ext="edit" grouping="f" rotation="f" text="f" aspectratio="t"/>
            <w10:wrap type="none"/>
            <w10:anchorlock/>
          </v:shape>
          <o:OLEObject Type="Embed" ProgID="Equation.3" ShapeID="_x0000_i1702" DrawAspect="Content" ObjectID="_1468076459" r:id="rId1637">
            <o:LockedField>false</o:LockedField>
          </o:OLEObject>
        </w:object>
      </w:r>
      <w:r>
        <w:rPr>
          <w:rFonts w:hint="eastAsia" w:ascii="华文楷体" w:hAnsi="华文楷体" w:eastAsia="华文楷体" w:cs="华文楷体"/>
          <w:sz w:val="28"/>
          <w:szCs w:val="28"/>
          <w:lang w:val="it-IT"/>
        </w:rPr>
        <w:t xml:space="preserve">                 </w:t>
      </w:r>
    </w:p>
    <w:p>
      <w:pPr>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position w:val="-32"/>
          <w:sz w:val="28"/>
          <w:szCs w:val="28"/>
        </w:rPr>
        <w:object>
          <v:shape id="_x0000_i1703" o:spt="75" type="#_x0000_t75" style="height:36pt;width:128pt;" o:ole="t" filled="f" o:preferrelative="t" stroked="f" coordsize="21600,21600">
            <v:path/>
            <v:fill on="f" focussize="0,0"/>
            <v:stroke on="f"/>
            <v:imagedata r:id="rId1640" o:title=""/>
            <o:lock v:ext="edit" grouping="f" rotation="f" text="f" aspectratio="t"/>
            <w10:wrap type="none"/>
            <w10:anchorlock/>
          </v:shape>
          <o:OLEObject Type="Embed" ProgID="Equation.3" ShapeID="_x0000_i1703" DrawAspect="Content" ObjectID="_1468076460" r:id="rId1639">
            <o:LockedField>false</o:LockedField>
          </o:OLEObject>
        </w:object>
      </w:r>
    </w:p>
    <w:p>
      <w:pPr>
        <w:snapToGrid w:val="0"/>
        <w:spacing w:line="360" w:lineRule="auto"/>
        <w:rPr>
          <w:rFonts w:hint="eastAsia" w:ascii="华文楷体" w:hAnsi="华文楷体" w:eastAsia="华文楷体" w:cs="华文楷体"/>
          <w:color w:val="000000"/>
          <w:sz w:val="28"/>
          <w:szCs w:val="28"/>
        </w:rPr>
      </w:pPr>
      <w:bookmarkStart w:id="23" w:name="OLE_LINK3"/>
      <w:r>
        <w:rPr>
          <w:rFonts w:hint="eastAsia" w:ascii="华文楷体" w:hAnsi="华文楷体" w:eastAsia="华文楷体" w:cs="华文楷体"/>
          <w:bCs/>
          <w:sz w:val="28"/>
          <w:szCs w:val="28"/>
        </w:rPr>
        <w:t>2. 用锌电极通电于氰化锌钾(KCN+ZnCN</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)溶液时，锌在阴极上析出</w:t>
      </w:r>
      <w:r>
        <w:rPr>
          <w:rFonts w:hint="eastAsia" w:ascii="华文楷体" w:hAnsi="华文楷体" w:eastAsia="华文楷体" w:cs="华文楷体"/>
          <w:bCs/>
          <w:color w:val="000000"/>
          <w:sz w:val="28"/>
          <w:szCs w:val="28"/>
        </w:rPr>
        <w:t>。每通过4mol电子的电量，阴极部失去3.20mol的Zn</w:t>
      </w:r>
      <w:r>
        <w:rPr>
          <w:rFonts w:hint="eastAsia" w:ascii="华文楷体" w:hAnsi="华文楷体" w:eastAsia="华文楷体" w:cs="华文楷体"/>
          <w:bCs/>
          <w:color w:val="000000"/>
          <w:sz w:val="28"/>
          <w:szCs w:val="28"/>
          <w:vertAlign w:val="superscript"/>
        </w:rPr>
        <w:t>2+</w:t>
      </w:r>
      <w:r>
        <w:rPr>
          <w:rFonts w:hint="eastAsia" w:ascii="华文楷体" w:hAnsi="华文楷体" w:eastAsia="华文楷体" w:cs="华文楷体"/>
          <w:bCs/>
          <w:color w:val="000000"/>
          <w:sz w:val="28"/>
          <w:szCs w:val="28"/>
        </w:rPr>
        <w:t>和4.80mol的CN</w:t>
      </w:r>
      <w:r>
        <w:rPr>
          <w:rFonts w:hint="eastAsia" w:ascii="华文楷体" w:hAnsi="华文楷体" w:eastAsia="华文楷体" w:cs="华文楷体"/>
          <w:bCs/>
          <w:color w:val="000000"/>
          <w:sz w:val="28"/>
          <w:szCs w:val="28"/>
          <w:vertAlign w:val="superscript"/>
        </w:rPr>
        <w:t>-</w:t>
      </w:r>
      <w:r>
        <w:rPr>
          <w:rFonts w:hint="eastAsia" w:ascii="华文楷体" w:hAnsi="华文楷体" w:eastAsia="华文楷体" w:cs="华文楷体"/>
          <w:bCs/>
          <w:color w:val="000000"/>
          <w:sz w:val="28"/>
          <w:szCs w:val="28"/>
        </w:rPr>
        <w:t>，得到1.60mol的K</w:t>
      </w:r>
      <w:r>
        <w:rPr>
          <w:rFonts w:hint="eastAsia" w:ascii="华文楷体" w:hAnsi="华文楷体" w:eastAsia="华文楷体" w:cs="华文楷体"/>
          <w:bCs/>
          <w:color w:val="000000"/>
          <w:sz w:val="28"/>
          <w:szCs w:val="28"/>
          <w:vertAlign w:val="superscript"/>
        </w:rPr>
        <w:t>+</w:t>
      </w:r>
      <w:r>
        <w:rPr>
          <w:rFonts w:hint="eastAsia" w:ascii="华文楷体" w:hAnsi="华文楷体" w:eastAsia="华文楷体" w:cs="华文楷体"/>
          <w:bCs/>
          <w:color w:val="000000"/>
          <w:sz w:val="28"/>
          <w:szCs w:val="28"/>
        </w:rPr>
        <w:t>，试求(1)氰化</w:t>
      </w:r>
      <w:r>
        <w:rPr>
          <w:rFonts w:hint="eastAsia" w:ascii="华文楷体" w:hAnsi="华文楷体" w:eastAsia="华文楷体" w:cs="华文楷体"/>
          <w:bCs/>
          <w:sz w:val="28"/>
          <w:szCs w:val="28"/>
        </w:rPr>
        <w:t>锌</w:t>
      </w:r>
      <w:r>
        <w:rPr>
          <w:rFonts w:hint="eastAsia" w:ascii="华文楷体" w:hAnsi="华文楷体" w:eastAsia="华文楷体" w:cs="华文楷体"/>
          <w:bCs/>
          <w:color w:val="000000"/>
          <w:sz w:val="28"/>
          <w:szCs w:val="28"/>
        </w:rPr>
        <w:t>钾配合物的分子式；(2)正、负离子的迁移数。</w:t>
      </w:r>
      <w:bookmarkEnd w:id="23"/>
    </w:p>
    <w:p>
      <w:pPr>
        <w:spacing w:before="156" w:beforeLines="50" w:after="156" w:afterLines="50"/>
        <w:ind w:firstLine="560" w:firstLineChars="200"/>
        <w:rPr>
          <w:rFonts w:hint="eastAsia" w:ascii="华文楷体" w:hAnsi="华文楷体" w:eastAsia="华文楷体" w:cs="华文楷体"/>
          <w:sz w:val="28"/>
          <w:szCs w:val="28"/>
        </w:rPr>
      </w:pPr>
      <w:r>
        <w:rPr>
          <w:rFonts w:hint="eastAsia" w:ascii="华文楷体" w:hAnsi="华文楷体" w:eastAsia="华文楷体" w:cs="华文楷体"/>
          <w:color w:val="000000"/>
          <w:sz w:val="28"/>
          <w:szCs w:val="28"/>
        </w:rPr>
        <w:t>解:</w:t>
      </w:r>
      <w:r>
        <w:rPr>
          <w:rFonts w:hint="eastAsia" w:ascii="华文楷体" w:hAnsi="华文楷体" w:eastAsia="华文楷体" w:cs="华文楷体"/>
          <w:sz w:val="28"/>
          <w:szCs w:val="28"/>
        </w:rPr>
        <w:t>（1）K</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[Zn(CN)</w:t>
      </w:r>
      <w:r>
        <w:rPr>
          <w:rFonts w:hint="eastAsia" w:ascii="华文楷体" w:hAnsi="华文楷体" w:eastAsia="华文楷体" w:cs="华文楷体"/>
          <w:sz w:val="28"/>
          <w:szCs w:val="28"/>
          <w:vertAlign w:val="subscript"/>
        </w:rPr>
        <w:t>4</w:t>
      </w:r>
      <w:r>
        <w:rPr>
          <w:rFonts w:hint="eastAsia" w:ascii="华文楷体" w:hAnsi="华文楷体" w:eastAsia="华文楷体" w:cs="华文楷体"/>
          <w:sz w:val="28"/>
          <w:szCs w:val="28"/>
        </w:rPr>
        <w:t>]</w:t>
      </w:r>
    </w:p>
    <w:p>
      <w:pPr>
        <w:spacing w:before="156" w:beforeLines="50" w:after="156" w:afterLines="50"/>
        <w:ind w:firstLine="560" w:firstLineChars="200"/>
        <w:rPr>
          <w:rFonts w:hint="eastAsia" w:ascii="华文楷体" w:hAnsi="华文楷体" w:eastAsia="华文楷体" w:cs="华文楷体"/>
          <w:sz w:val="28"/>
          <w:szCs w:val="28"/>
          <w:lang w:val="it-IT"/>
        </w:rPr>
      </w:pPr>
      <w:r>
        <w:rPr>
          <w:rFonts w:hint="eastAsia" w:ascii="华文楷体" w:hAnsi="华文楷体" w:eastAsia="华文楷体" w:cs="华文楷体"/>
          <w:sz w:val="28"/>
          <w:szCs w:val="28"/>
        </w:rPr>
        <w:t>（2）</w:t>
      </w:r>
      <w:r>
        <w:rPr>
          <w:rFonts w:hint="eastAsia" w:ascii="华文楷体" w:hAnsi="华文楷体" w:eastAsia="华文楷体" w:cs="华文楷体"/>
          <w:position w:val="-32"/>
          <w:sz w:val="28"/>
          <w:szCs w:val="28"/>
        </w:rPr>
        <w:object>
          <v:shape id="_x0000_i1704" o:spt="75" type="#_x0000_t75" style="height:36pt;width:124pt;" o:ole="t" filled="f" o:preferrelative="t" stroked="f" coordsize="21600,21600">
            <v:path/>
            <v:fill on="f" alignshape="1" focussize="0,0"/>
            <v:stroke on="f"/>
            <v:imagedata r:id="rId1642" o:title=""/>
            <o:lock v:ext="edit" aspectratio="t"/>
            <w10:wrap type="none"/>
            <w10:anchorlock/>
          </v:shape>
          <o:OLEObject Type="Embed" ProgID="Equation.3" ShapeID="_x0000_i1704" DrawAspect="Content" ObjectID="_1468076461" r:id="rId1641">
            <o:LockedField>false</o:LockedField>
          </o:OLEObject>
        </w:object>
      </w:r>
      <w:r>
        <w:rPr>
          <w:rFonts w:hint="eastAsia" w:ascii="华文楷体" w:hAnsi="华文楷体" w:eastAsia="华文楷体" w:cs="华文楷体"/>
          <w:sz w:val="28"/>
          <w:szCs w:val="28"/>
          <w:lang w:val="it-IT"/>
        </w:rPr>
        <w:t xml:space="preserve">                 </w:t>
      </w:r>
    </w:p>
    <w:p>
      <w:pPr>
        <w:rPr>
          <w:rFonts w:hint="eastAsia" w:ascii="华文楷体" w:hAnsi="华文楷体" w:eastAsia="华文楷体" w:cs="华文楷体"/>
          <w:sz w:val="28"/>
          <w:szCs w:val="28"/>
        </w:rPr>
      </w:pPr>
      <w:r>
        <w:rPr>
          <w:rFonts w:hint="eastAsia" w:ascii="华文楷体" w:hAnsi="华文楷体" w:eastAsia="华文楷体" w:cs="华文楷体"/>
          <w:position w:val="-32"/>
          <w:sz w:val="28"/>
          <w:szCs w:val="28"/>
        </w:rPr>
        <w:object>
          <v:shape id="_x0000_i1705" o:spt="75" type="#_x0000_t75" style="height:36pt;width:139.95pt;" o:ole="t" filled="f" o:preferrelative="t" stroked="f" coordsize="21600,21600">
            <v:path/>
            <v:fill on="f" alignshape="1" focussize="0,0"/>
            <v:stroke on="f"/>
            <v:imagedata r:id="rId1644" o:title=""/>
            <o:lock v:ext="edit" aspectratio="t"/>
            <w10:wrap type="none"/>
            <w10:anchorlock/>
          </v:shape>
          <o:OLEObject Type="Embed" ProgID="Equation.3" ShapeID="_x0000_i1705" DrawAspect="Content" ObjectID="_1468076462" r:id="rId1643">
            <o:LockedField>false</o:LockedField>
          </o:OLEObject>
        </w:object>
      </w:r>
    </w:p>
    <w:p>
      <w:pPr>
        <w:snapToGrid w:val="0"/>
        <w:spacing w:line="360" w:lineRule="auto"/>
        <w:ind w:left="420" w:hanging="560" w:hangingChars="200"/>
        <w:rPr>
          <w:rFonts w:hint="eastAsia" w:ascii="华文楷体" w:hAnsi="华文楷体" w:eastAsia="华文楷体" w:cs="华文楷体"/>
          <w:color w:val="000000"/>
          <w:sz w:val="28"/>
          <w:szCs w:val="28"/>
        </w:rPr>
      </w:pPr>
      <w:r>
        <w:rPr>
          <w:rFonts w:hint="eastAsia" w:ascii="华文楷体" w:hAnsi="华文楷体" w:eastAsia="华文楷体" w:cs="华文楷体"/>
          <w:sz w:val="28"/>
          <w:szCs w:val="28"/>
        </w:rPr>
        <w:t>3  .1</w:t>
      </w:r>
      <w:r>
        <w:rPr>
          <w:rFonts w:hint="eastAsia" w:ascii="华文楷体" w:hAnsi="华文楷体" w:eastAsia="华文楷体" w:cs="华文楷体"/>
          <w:bCs/>
          <w:sz w:val="28"/>
          <w:szCs w:val="28"/>
        </w:rPr>
        <w:t>用锌电极通电于氰化锌钾(KCN+ZnCN</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)溶液时，锌在阴极上析出</w:t>
      </w:r>
      <w:r>
        <w:rPr>
          <w:rFonts w:hint="eastAsia" w:ascii="华文楷体" w:hAnsi="华文楷体" w:eastAsia="华文楷体" w:cs="华文楷体"/>
          <w:bCs/>
          <w:color w:val="000000"/>
          <w:sz w:val="28"/>
          <w:szCs w:val="28"/>
        </w:rPr>
        <w:t>。每通过2mol电子的电量，阴极部失去1.60mol的Zn</w:t>
      </w:r>
      <w:r>
        <w:rPr>
          <w:rFonts w:hint="eastAsia" w:ascii="华文楷体" w:hAnsi="华文楷体" w:eastAsia="华文楷体" w:cs="华文楷体"/>
          <w:bCs/>
          <w:color w:val="000000"/>
          <w:sz w:val="28"/>
          <w:szCs w:val="28"/>
          <w:vertAlign w:val="superscript"/>
        </w:rPr>
        <w:t>2+</w:t>
      </w:r>
      <w:r>
        <w:rPr>
          <w:rFonts w:hint="eastAsia" w:ascii="华文楷体" w:hAnsi="华文楷体" w:eastAsia="华文楷体" w:cs="华文楷体"/>
          <w:bCs/>
          <w:color w:val="000000"/>
          <w:sz w:val="28"/>
          <w:szCs w:val="28"/>
        </w:rPr>
        <w:t>和2.40mol的CN</w:t>
      </w:r>
      <w:r>
        <w:rPr>
          <w:rFonts w:hint="eastAsia" w:ascii="华文楷体" w:hAnsi="华文楷体" w:eastAsia="华文楷体" w:cs="华文楷体"/>
          <w:bCs/>
          <w:color w:val="000000"/>
          <w:sz w:val="28"/>
          <w:szCs w:val="28"/>
          <w:vertAlign w:val="superscript"/>
        </w:rPr>
        <w:t>-</w:t>
      </w:r>
      <w:r>
        <w:rPr>
          <w:rFonts w:hint="eastAsia" w:ascii="华文楷体" w:hAnsi="华文楷体" w:eastAsia="华文楷体" w:cs="华文楷体"/>
          <w:bCs/>
          <w:color w:val="000000"/>
          <w:sz w:val="28"/>
          <w:szCs w:val="28"/>
        </w:rPr>
        <w:t>，得到0.80mol的K</w:t>
      </w:r>
      <w:r>
        <w:rPr>
          <w:rFonts w:hint="eastAsia" w:ascii="华文楷体" w:hAnsi="华文楷体" w:eastAsia="华文楷体" w:cs="华文楷体"/>
          <w:bCs/>
          <w:color w:val="000000"/>
          <w:sz w:val="28"/>
          <w:szCs w:val="28"/>
          <w:vertAlign w:val="superscript"/>
        </w:rPr>
        <w:t>+</w:t>
      </w:r>
      <w:r>
        <w:rPr>
          <w:rFonts w:hint="eastAsia" w:ascii="华文楷体" w:hAnsi="华文楷体" w:eastAsia="华文楷体" w:cs="华文楷体"/>
          <w:bCs/>
          <w:color w:val="000000"/>
          <w:sz w:val="28"/>
          <w:szCs w:val="28"/>
        </w:rPr>
        <w:t>，试求(1)氰化</w:t>
      </w:r>
      <w:r>
        <w:rPr>
          <w:rFonts w:hint="eastAsia" w:ascii="华文楷体" w:hAnsi="华文楷体" w:eastAsia="华文楷体" w:cs="华文楷体"/>
          <w:bCs/>
          <w:sz w:val="28"/>
          <w:szCs w:val="28"/>
        </w:rPr>
        <w:t>锌</w:t>
      </w:r>
      <w:r>
        <w:rPr>
          <w:rFonts w:hint="eastAsia" w:ascii="华文楷体" w:hAnsi="华文楷体" w:eastAsia="华文楷体" w:cs="华文楷体"/>
          <w:bCs/>
          <w:color w:val="000000"/>
          <w:sz w:val="28"/>
          <w:szCs w:val="28"/>
        </w:rPr>
        <w:t>钾配合物的分子式；(2)正、负离子的迁移数。</w:t>
      </w:r>
    </w:p>
    <w:p>
      <w:pPr>
        <w:spacing w:before="156" w:beforeLines="50" w:after="156" w:afterLines="50"/>
        <w:rPr>
          <w:rFonts w:hint="eastAsia" w:ascii="华文楷体" w:hAnsi="华文楷体" w:eastAsia="华文楷体" w:cs="华文楷体"/>
          <w:sz w:val="28"/>
          <w:szCs w:val="28"/>
        </w:rPr>
      </w:pPr>
      <w:r>
        <w:rPr>
          <w:rFonts w:hint="eastAsia" w:ascii="华文楷体" w:hAnsi="华文楷体" w:eastAsia="华文楷体" w:cs="华文楷体"/>
          <w:color w:val="000000"/>
          <w:sz w:val="28"/>
          <w:szCs w:val="28"/>
        </w:rPr>
        <w:t>解:</w:t>
      </w:r>
      <w:r>
        <w:rPr>
          <w:rFonts w:hint="eastAsia" w:ascii="华文楷体" w:hAnsi="华文楷体" w:eastAsia="华文楷体" w:cs="华文楷体"/>
          <w:sz w:val="28"/>
          <w:szCs w:val="28"/>
        </w:rPr>
        <w:t>（1）K</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[Zn(CN)</w:t>
      </w:r>
      <w:r>
        <w:rPr>
          <w:rFonts w:hint="eastAsia" w:ascii="华文楷体" w:hAnsi="华文楷体" w:eastAsia="华文楷体" w:cs="华文楷体"/>
          <w:sz w:val="28"/>
          <w:szCs w:val="28"/>
          <w:vertAlign w:val="subscript"/>
        </w:rPr>
        <w:t>4</w:t>
      </w:r>
      <w:r>
        <w:rPr>
          <w:rFonts w:hint="eastAsia" w:ascii="华文楷体" w:hAnsi="华文楷体" w:eastAsia="华文楷体" w:cs="华文楷体"/>
          <w:sz w:val="28"/>
          <w:szCs w:val="28"/>
        </w:rPr>
        <w:t>]</w:t>
      </w:r>
    </w:p>
    <w:p>
      <w:pPr>
        <w:spacing w:before="156" w:beforeLines="50" w:after="156" w:afterLines="50"/>
        <w:ind w:firstLine="560" w:firstLineChars="200"/>
        <w:rPr>
          <w:rFonts w:hint="eastAsia" w:ascii="华文楷体" w:hAnsi="华文楷体" w:eastAsia="华文楷体" w:cs="华文楷体"/>
          <w:sz w:val="28"/>
          <w:szCs w:val="28"/>
          <w:lang w:val="it-IT"/>
        </w:rPr>
      </w:pPr>
      <w:r>
        <w:rPr>
          <w:rFonts w:hint="eastAsia" w:ascii="华文楷体" w:hAnsi="华文楷体" w:eastAsia="华文楷体" w:cs="华文楷体"/>
          <w:sz w:val="28"/>
          <w:szCs w:val="28"/>
        </w:rPr>
        <w:t>（2）</w:t>
      </w:r>
      <w:r>
        <w:rPr>
          <w:rFonts w:hint="eastAsia" w:ascii="华文楷体" w:hAnsi="华文楷体" w:eastAsia="华文楷体" w:cs="华文楷体"/>
          <w:position w:val="-32"/>
          <w:sz w:val="28"/>
          <w:szCs w:val="28"/>
        </w:rPr>
        <w:object>
          <v:shape id="_x0000_i1706" o:spt="75" type="#_x0000_t75" style="height:36pt;width:125pt;" o:ole="t" filled="f" o:preferrelative="t" stroked="f" coordsize="21600,21600">
            <v:path/>
            <v:fill on="f" alignshape="1" focussize="0,0"/>
            <v:stroke on="f"/>
            <v:imagedata r:id="rId1646" o:title=""/>
            <o:lock v:ext="edit" aspectratio="t"/>
            <w10:wrap type="none"/>
            <w10:anchorlock/>
          </v:shape>
          <o:OLEObject Type="Embed" ProgID="Equation.3" ShapeID="_x0000_i1706" DrawAspect="Content" ObjectID="_1468076463" r:id="rId1645">
            <o:LockedField>false</o:LockedField>
          </o:OLEObject>
        </w:object>
      </w:r>
      <w:r>
        <w:rPr>
          <w:rFonts w:hint="eastAsia" w:ascii="华文楷体" w:hAnsi="华文楷体" w:eastAsia="华文楷体" w:cs="华文楷体"/>
          <w:sz w:val="28"/>
          <w:szCs w:val="28"/>
          <w:lang w:val="it-IT"/>
        </w:rPr>
        <w:t xml:space="preserve">                 </w:t>
      </w:r>
    </w:p>
    <w:p>
      <w:pPr>
        <w:rPr>
          <w:rFonts w:hint="eastAsia" w:ascii="华文楷体" w:hAnsi="华文楷体" w:eastAsia="华文楷体" w:cs="华文楷体"/>
          <w:sz w:val="28"/>
          <w:szCs w:val="28"/>
        </w:rPr>
      </w:pPr>
      <w:r>
        <w:rPr>
          <w:rFonts w:hint="eastAsia" w:ascii="华文楷体" w:hAnsi="华文楷体" w:eastAsia="华文楷体" w:cs="华文楷体"/>
          <w:position w:val="-32"/>
          <w:sz w:val="28"/>
          <w:szCs w:val="28"/>
        </w:rPr>
        <w:object>
          <v:shape id="_x0000_i1707" o:spt="75" type="#_x0000_t75" style="height:36pt;width:123pt;" o:ole="t" filled="f" o:preferrelative="t" stroked="f" coordsize="21600,21600">
            <v:path/>
            <v:fill on="f" alignshape="1" focussize="0,0"/>
            <v:stroke on="f"/>
            <v:imagedata r:id="rId1648" o:title=""/>
            <o:lock v:ext="edit" aspectratio="t"/>
            <w10:wrap type="none"/>
            <w10:anchorlock/>
          </v:shape>
          <o:OLEObject Type="Embed" ProgID="Equation.3" ShapeID="_x0000_i1707" DrawAspect="Content" ObjectID="_1468076464" r:id="rId1647">
            <o:LockedField>false</o:LockedField>
          </o:OLEObject>
        </w:object>
      </w:r>
    </w:p>
    <w:p>
      <w:pPr>
        <w:ind w:left="315" w:hanging="420" w:hangingChars="150"/>
        <w:rPr>
          <w:rFonts w:hint="eastAsia" w:ascii="华文楷体" w:hAnsi="华文楷体" w:eastAsia="华文楷体" w:cs="华文楷体"/>
          <w:sz w:val="28"/>
          <w:szCs w:val="28"/>
        </w:rPr>
      </w:pPr>
      <w:r>
        <w:rPr>
          <w:rFonts w:hint="eastAsia" w:ascii="华文楷体" w:hAnsi="华文楷体" w:eastAsia="华文楷体" w:cs="华文楷体"/>
          <w:sz w:val="28"/>
          <w:szCs w:val="28"/>
        </w:rPr>
        <w:t>4、25℃ 时在一电导池中装入0.01mol·dm</w:t>
      </w:r>
      <w:r>
        <w:rPr>
          <w:rFonts w:hint="eastAsia" w:ascii="华文楷体" w:hAnsi="华文楷体" w:eastAsia="华文楷体" w:cs="华文楷体"/>
          <w:sz w:val="28"/>
          <w:szCs w:val="28"/>
          <w:vertAlign w:val="superscript"/>
        </w:rPr>
        <w:t>-3</w:t>
      </w:r>
      <w:r>
        <w:rPr>
          <w:rFonts w:hint="eastAsia" w:ascii="华文楷体" w:hAnsi="华文楷体" w:eastAsia="华文楷体" w:cs="华文楷体"/>
          <w:sz w:val="28"/>
          <w:szCs w:val="28"/>
        </w:rPr>
        <w:t>KCl溶液，测得电阻为300.0Ω。换上0.01mol·dm</w:t>
      </w:r>
      <w:r>
        <w:rPr>
          <w:rFonts w:hint="eastAsia" w:ascii="华文楷体" w:hAnsi="华文楷体" w:eastAsia="华文楷体" w:cs="华文楷体"/>
          <w:sz w:val="28"/>
          <w:szCs w:val="28"/>
          <w:vertAlign w:val="superscript"/>
        </w:rPr>
        <w:t xml:space="preserve">-3 </w:t>
      </w:r>
      <w:r>
        <w:rPr>
          <w:rFonts w:hint="eastAsia" w:ascii="华文楷体" w:hAnsi="华文楷体" w:eastAsia="华文楷体" w:cs="华文楷体"/>
          <w:sz w:val="28"/>
          <w:szCs w:val="28"/>
        </w:rPr>
        <w:t>AgNO</w:t>
      </w:r>
      <w:r>
        <w:rPr>
          <w:rFonts w:hint="eastAsia" w:ascii="华文楷体" w:hAnsi="华文楷体" w:eastAsia="华文楷体" w:cs="华文楷体"/>
          <w:sz w:val="28"/>
          <w:szCs w:val="28"/>
          <w:vertAlign w:val="subscript"/>
        </w:rPr>
        <w:t>3</w:t>
      </w:r>
      <w:r>
        <w:rPr>
          <w:rFonts w:hint="eastAsia" w:ascii="华文楷体" w:hAnsi="华文楷体" w:eastAsia="华文楷体" w:cs="华文楷体"/>
          <w:sz w:val="28"/>
          <w:szCs w:val="28"/>
        </w:rPr>
        <w:t>溶液，测得电阻为340.3Ω，试计算(1)电导池常数；(2)上述 AgNO</w:t>
      </w:r>
      <w:r>
        <w:rPr>
          <w:rFonts w:hint="eastAsia" w:ascii="华文楷体" w:hAnsi="华文楷体" w:eastAsia="华文楷体" w:cs="华文楷体"/>
          <w:sz w:val="28"/>
          <w:szCs w:val="28"/>
          <w:vertAlign w:val="subscript"/>
        </w:rPr>
        <w:t>3</w:t>
      </w:r>
      <w:r>
        <w:rPr>
          <w:rFonts w:hint="eastAsia" w:ascii="华文楷体" w:hAnsi="华文楷体" w:eastAsia="华文楷体" w:cs="华文楷体"/>
          <w:sz w:val="28"/>
          <w:szCs w:val="28"/>
        </w:rPr>
        <w:t>溶液的电导率。(3)AgNO</w:t>
      </w:r>
      <w:r>
        <w:rPr>
          <w:rFonts w:hint="eastAsia" w:ascii="华文楷体" w:hAnsi="华文楷体" w:eastAsia="华文楷体" w:cs="华文楷体"/>
          <w:sz w:val="28"/>
          <w:szCs w:val="28"/>
          <w:vertAlign w:val="subscript"/>
        </w:rPr>
        <w:t>3</w:t>
      </w:r>
      <w:r>
        <w:rPr>
          <w:rFonts w:hint="eastAsia" w:ascii="华文楷体" w:hAnsi="华文楷体" w:eastAsia="华文楷体" w:cs="华文楷体"/>
          <w:sz w:val="28"/>
          <w:szCs w:val="28"/>
        </w:rPr>
        <w:t xml:space="preserve"> 溶液的摩尔电导率。（k</w:t>
      </w:r>
      <w:r>
        <w:rPr>
          <w:rFonts w:hint="eastAsia" w:ascii="华文楷体" w:hAnsi="华文楷体" w:eastAsia="华文楷体" w:cs="华文楷体"/>
          <w:sz w:val="28"/>
          <w:szCs w:val="28"/>
          <w:vertAlign w:val="subscript"/>
        </w:rPr>
        <w:t>KCl</w:t>
      </w:r>
      <w:r>
        <w:rPr>
          <w:rFonts w:hint="eastAsia" w:ascii="华文楷体" w:hAnsi="华文楷体" w:eastAsia="华文楷体" w:cs="华文楷体"/>
          <w:sz w:val="28"/>
          <w:szCs w:val="28"/>
        </w:rPr>
        <w:t>=0.140887Ω</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∙m</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p>
    <w:p>
      <w:pPr>
        <w:rPr>
          <w:rFonts w:hint="eastAsia" w:ascii="华文楷体" w:hAnsi="华文楷体" w:eastAsia="华文楷体" w:cs="华文楷体"/>
          <w:sz w:val="28"/>
          <w:szCs w:val="28"/>
        </w:rPr>
      </w:pPr>
      <w:r>
        <w:rPr>
          <w:rFonts w:hint="eastAsia" w:ascii="华文楷体" w:hAnsi="华文楷体" w:eastAsia="华文楷体" w:cs="华文楷体"/>
          <w:position w:val="-92"/>
          <w:sz w:val="28"/>
          <w:szCs w:val="28"/>
        </w:rPr>
        <w:object>
          <v:shape id="_x0000_i1708" o:spt="75" type="#_x0000_t75" style="height:112pt;width:299pt;" o:ole="t" filled="f" o:preferrelative="t" stroked="f" coordsize="21600,21600">
            <v:path/>
            <v:fill on="f" alignshape="1" focussize="0,0"/>
            <v:stroke on="f"/>
            <v:imagedata r:id="rId1650" o:title=""/>
            <o:lock v:ext="edit" aspectratio="t"/>
            <w10:wrap type="none"/>
            <w10:anchorlock/>
          </v:shape>
          <o:OLEObject Type="Embed" ProgID="Equation.3" ShapeID="_x0000_i1708" DrawAspect="Content" ObjectID="_1468076465" r:id="rId1649">
            <o:LockedField>false</o:LockedField>
          </o:OLEObject>
        </w:object>
      </w:r>
    </w:p>
    <w:p>
      <w:pPr>
        <w:rPr>
          <w:rFonts w:hint="eastAsia" w:ascii="华文楷体" w:hAnsi="华文楷体" w:eastAsia="华文楷体" w:cs="华文楷体"/>
          <w:sz w:val="28"/>
          <w:szCs w:val="28"/>
        </w:rPr>
      </w:pP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5、298.15K时，测出AgCl饱和溶液及配置此溶液的高纯水之к分别为3.41×10</w:t>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和1.60×10</w:t>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sm</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求AgCl在298.15K时溶解度和溶液积。</w:t>
      </w:r>
    </w:p>
    <w:p>
      <w:pPr>
        <w:numPr>
          <w:ilvl w:val="0"/>
          <w:numId w:val="79"/>
        </w:numPr>
        <w:ind w:left="360" w:right="-379" w:hanging="360"/>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298.15K时，用外推法得到下列强电解质溶液的极限摩尔电导分别为</w:t>
      </w:r>
    </w:p>
    <w:p>
      <w:p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Λ</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Cl]=1.499×10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Sm</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，Λ</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[NaHO]=2.487×10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Sm</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，Λ</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[NaCl]=1.265×10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Sm</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，求NH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O溶液的极限摩尔电导率。</w:t>
      </w:r>
    </w:p>
    <w:p>
      <w:pPr>
        <w:numPr>
          <w:ilvl w:val="0"/>
          <w:numId w:val="79"/>
        </w:numPr>
        <w:ind w:left="360" w:right="-379" w:hanging="360"/>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298.15K时，0.02mol/LKCl的к=0.2393 sm</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同温度以某电导池分别充以0.02mol/LKCl和</w:t>
      </w:r>
    </w:p>
    <w:p>
      <w:p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0.00141mol/L的NaSCN酒精溶液，测得其电阻分别为15.94Ω和663.4Ω求(1)电导池常数(2)该NaSCN溶液的Λ</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rPr>
        <w:t>。</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bCs/>
          <w:color w:val="000000"/>
          <w:kern w:val="0"/>
          <w:sz w:val="28"/>
          <w:szCs w:val="28"/>
        </w:rPr>
        <w:t>8.</w:t>
      </w:r>
      <w:r>
        <w:rPr>
          <w:rFonts w:hint="eastAsia" w:ascii="华文楷体" w:hAnsi="华文楷体" w:eastAsia="华文楷体" w:cs="华文楷体"/>
          <w:color w:val="000000"/>
          <w:kern w:val="0"/>
          <w:sz w:val="28"/>
          <w:szCs w:val="28"/>
        </w:rPr>
        <w:t>298K时，</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57" name="图片 1032"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1032"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(KAc)= 0.01144 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52" name="图片 1033"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1033"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38" name="图片 1034"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1034"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39" name="图片 1035"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1035"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(1/2K</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SO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)=0.01535S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42" name="图片 1036"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1036"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48" name="图片 1037"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1037"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45" name="图片 1038"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1038"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(1/2H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SO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)=0.04298S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47" name="图片 1039"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1039"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49" name="图片 1040"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1040"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，计算该温度下</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40" name="图片 1041"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1041"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(HAc)。</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bCs/>
          <w:color w:val="000000"/>
          <w:kern w:val="0"/>
          <w:sz w:val="28"/>
          <w:szCs w:val="28"/>
        </w:rPr>
        <w:t>9</w:t>
      </w:r>
      <w:r>
        <w:rPr>
          <w:rFonts w:hint="eastAsia" w:ascii="华文楷体" w:hAnsi="华文楷体" w:eastAsia="华文楷体" w:cs="华文楷体"/>
          <w:color w:val="000000"/>
          <w:kern w:val="0"/>
          <w:sz w:val="28"/>
          <w:szCs w:val="28"/>
        </w:rPr>
        <w:t>．已知298K时AgBr的溶度积</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sp</w:t>
      </w:r>
      <w:r>
        <w:rPr>
          <w:rFonts w:hint="eastAsia" w:ascii="华文楷体" w:hAnsi="华文楷体" w:eastAsia="华文楷体" w:cs="华文楷体"/>
          <w:color w:val="000000"/>
          <w:kern w:val="0"/>
          <w:sz w:val="28"/>
          <w:szCs w:val="28"/>
        </w:rPr>
        <w:t xml:space="preserve"> = 6.3×10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"http://nhjy.hzau.edu.cn/kech/wlhx/exercise/chap5.files/image044.gif"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89230" cy="189230"/>
            <wp:effectExtent l="0" t="0" r="1270" b="0"/>
            <wp:docPr id="458" name="图片 1042" descr="image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1042" descr="image044"/>
                    <pic:cNvPicPr>
                      <a:picLocks noChangeAspect="1"/>
                    </pic:cNvPicPr>
                  </pic:nvPicPr>
                  <pic:blipFill>
                    <a:blip r:embed="rId1651"/>
                    <a:stretch>
                      <a:fillRect/>
                    </a:stretch>
                  </pic:blipFill>
                  <pic:spPr>
                    <a:xfrm>
                      <a:off x="0" y="0"/>
                      <a:ext cx="18923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，试计算该温度下AgBr饱和溶液的电导率。</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43" name="图片 1043"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1043"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Ag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46" name="图片 1044"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1044" descr="image006"/>
                    <pic:cNvPicPr>
                      <a:picLocks noChangeAspect="1"/>
                    </pic:cNvPicPr>
                  </pic:nvPicPr>
                  <pic:blipFill>
                    <a:blip r:embed="rId161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61.9×10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51" name="图片 1045"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1045" descr="image026"/>
                    <pic:cNvPicPr>
                      <a:picLocks noChangeAspect="1"/>
                    </pic:cNvPicPr>
                  </pic:nvPicPr>
                  <pic:blipFill>
                    <a:blip r:embed="rId163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50" name="图片 1046"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1046"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53" name="图片 1047"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1047"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567" name="图片 1048"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图片 1048"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Br</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0" b="0"/>
            <wp:docPr id="581" name="图片 1049" descr="image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图片 1049" descr="image030"/>
                    <pic:cNvPicPr>
                      <a:picLocks noChangeAspect="1"/>
                    </pic:cNvPicPr>
                  </pic:nvPicPr>
                  <pic:blipFill>
                    <a:blip r:embed="rId163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78.1×10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79" name="图片 1050"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图片 1050" descr="image026"/>
                    <pic:cNvPicPr>
                      <a:picLocks noChangeAspect="1"/>
                    </pic:cNvPicPr>
                  </pic:nvPicPr>
                  <pic:blipFill>
                    <a:blip r:embed="rId163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568" name="图片 1051"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图片 1051"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84" name="图片 1052"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图片 1052"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bCs/>
          <w:color w:val="000000"/>
          <w:kern w:val="0"/>
          <w:sz w:val="28"/>
          <w:szCs w:val="28"/>
        </w:rPr>
        <w:t>10</w:t>
      </w:r>
      <w:r>
        <w:rPr>
          <w:rFonts w:hint="eastAsia" w:ascii="华文楷体" w:hAnsi="华文楷体" w:eastAsia="华文楷体" w:cs="华文楷体"/>
          <w:color w:val="000000"/>
          <w:kern w:val="0"/>
          <w:sz w:val="28"/>
          <w:szCs w:val="28"/>
        </w:rPr>
        <w:t>．298K时，将20.00mL浓度为0.1mol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78" name="图片 1053"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图片 1053" descr="image014"/>
                    <pic:cNvPicPr>
                      <a:picLocks noChangeAspect="1"/>
                    </pic:cNvPicPr>
                  </pic:nvPicPr>
                  <pic:blipFill>
                    <a:blip r:embed="rId1617"/>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的NaOH水溶液盛在一电导池内，测得电导率为2.21 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92" name="图片 1054"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图片 1054"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。加入20.00mL浓度为0.1mol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71" name="图片 1055"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图片 1055" descr="image014"/>
                    <pic:cNvPicPr>
                      <a:picLocks noChangeAspect="1"/>
                    </pic:cNvPicPr>
                  </pic:nvPicPr>
                  <pic:blipFill>
                    <a:blip r:embed="rId1617"/>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的HCl水溶液后，电导率下降了1.65S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90" name="图片 1056"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图片 1056"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。求 ⑴ NaOH溶液的摩尔电导率；（2）NaCl溶液的摩尔电导率。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bCs/>
          <w:color w:val="000000"/>
          <w:kern w:val="0"/>
          <w:sz w:val="28"/>
          <w:szCs w:val="28"/>
        </w:rPr>
        <w:t>11</w:t>
      </w:r>
      <w:r>
        <w:rPr>
          <w:rFonts w:hint="eastAsia" w:ascii="华文楷体" w:hAnsi="华文楷体" w:eastAsia="华文楷体" w:cs="华文楷体"/>
          <w:color w:val="000000"/>
          <w:kern w:val="0"/>
          <w:sz w:val="28"/>
          <w:szCs w:val="28"/>
        </w:rPr>
        <w:t>．298K时，SrSO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的饱和水溶液电导率为1.482×10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"http://nhjy.hzau.edu.cn/kech/wlhx/exercise/chap5.files/image046.gif"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63" name="图片 1057" descr="image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图片 1057" descr="image046"/>
                    <pic:cNvPicPr>
                      <a:picLocks noChangeAspect="1"/>
                    </pic:cNvPicPr>
                  </pic:nvPicPr>
                  <pic:blipFill>
                    <a:blip r:embed="rId165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76" name="图片 1058"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图片 1058"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，同一温度下，纯水的电导率为1.5×10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69" name="图片 1059"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图片 1059" descr="image026"/>
                    <pic:cNvPicPr>
                      <a:picLocks noChangeAspect="1"/>
                    </pic:cNvPicPr>
                  </pic:nvPicPr>
                  <pic:blipFill>
                    <a:blip r:embed="rId163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S · m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72" name="图片 1060"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图片 1060"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583" name="图片 1061"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图片 1061"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(1/2Sr</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189230"/>
            <wp:effectExtent l="0" t="0" r="17780" b="0"/>
            <wp:docPr id="570" name="图片 1062"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图片 1062" descr="image090"/>
                    <pic:cNvPicPr>
                      <a:picLocks noChangeAspect="1"/>
                    </pic:cNvPicPr>
                  </pic:nvPicPr>
                  <pic:blipFill>
                    <a:blip r:embed="rId1613"/>
                    <a:stretch>
                      <a:fillRect/>
                    </a:stretch>
                  </pic:blipFill>
                  <pic:spPr>
                    <a:xfrm>
                      <a:off x="0" y="0"/>
                      <a:ext cx="15367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59.46×10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66" name="图片 1063"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图片 1063" descr="image026"/>
                    <pic:cNvPicPr>
                      <a:picLocks noChangeAspect="1"/>
                    </pic:cNvPicPr>
                  </pic:nvPicPr>
                  <pic:blipFill>
                    <a:blip r:embed="rId163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586" name="图片 1064"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图片 1064"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65" name="图片 1065"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图片 1065"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582" name="图片 1066"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图片 1066"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(1/2SO</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"http://nhjy.hzau.edu.cn/kech/wlhx/exercise/chap5.files/image048.gif"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227965"/>
            <wp:effectExtent l="0" t="0" r="17780" b="635"/>
            <wp:docPr id="574" name="图片 1067" descr="image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图片 1067" descr="image048"/>
                    <pic:cNvPicPr>
                      <a:picLocks noChangeAspect="1"/>
                    </pic:cNvPicPr>
                  </pic:nvPicPr>
                  <pic:blipFill>
                    <a:blip r:embed="rId1653"/>
                    <a:stretch>
                      <a:fillRect/>
                    </a:stretch>
                  </pic:blipFill>
                  <pic:spPr>
                    <a:xfrm>
                      <a:off x="0" y="0"/>
                      <a:ext cx="15367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80.0×10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85" name="图片 1068"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图片 1068" descr="image026"/>
                    <pic:cNvPicPr>
                      <a:picLocks noChangeAspect="1"/>
                    </pic:cNvPicPr>
                  </pic:nvPicPr>
                  <pic:blipFill>
                    <a:blip r:embed="rId163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580" name="图片 1069"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图片 1069"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75" name="图片 1070"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1070"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，计算SrSO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 xml:space="preserve">在水中的溶解度。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bCs/>
          <w:color w:val="000000"/>
          <w:kern w:val="0"/>
          <w:sz w:val="28"/>
          <w:szCs w:val="28"/>
        </w:rPr>
        <w:t>12</w:t>
      </w:r>
      <w:r>
        <w:rPr>
          <w:rFonts w:hint="eastAsia" w:ascii="华文楷体" w:hAnsi="华文楷体" w:eastAsia="华文楷体" w:cs="华文楷体"/>
          <w:color w:val="000000"/>
          <w:kern w:val="0"/>
          <w:sz w:val="28"/>
          <w:szCs w:val="28"/>
        </w:rPr>
        <w:t>．计算混合电解质溶液0.1mol · kg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73" name="图片 1071"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图片 1071"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Na</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HPO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 xml:space="preserve"> 和0.1 mol · kg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64" name="图片 1072"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图片 1072"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NaH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PO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 xml:space="preserve">的离子强度。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bCs/>
          <w:color w:val="000000"/>
          <w:kern w:val="0"/>
          <w:sz w:val="28"/>
          <w:szCs w:val="28"/>
        </w:rPr>
        <w:t>13</w:t>
      </w:r>
      <w:r>
        <w:rPr>
          <w:rFonts w:hint="eastAsia" w:ascii="华文楷体" w:hAnsi="华文楷体" w:eastAsia="华文楷体" w:cs="华文楷体"/>
          <w:color w:val="000000"/>
          <w:kern w:val="0"/>
          <w:sz w:val="28"/>
          <w:szCs w:val="28"/>
        </w:rPr>
        <w:t>．试用Debye – Hückel极限公式计算298K时，0.001mol · kg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77" name="图片 1073"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图片 1073"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的K</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[Fe (CN )</w:t>
      </w:r>
      <w:r>
        <w:rPr>
          <w:rFonts w:hint="eastAsia" w:ascii="华文楷体" w:hAnsi="华文楷体" w:eastAsia="华文楷体" w:cs="华文楷体"/>
          <w:color w:val="000000"/>
          <w:kern w:val="0"/>
          <w:sz w:val="28"/>
          <w:szCs w:val="28"/>
          <w:vertAlign w:val="subscript"/>
        </w:rPr>
        <w:t>6</w:t>
      </w:r>
      <w:r>
        <w:rPr>
          <w:rFonts w:hint="eastAsia" w:ascii="华文楷体" w:hAnsi="华文楷体" w:eastAsia="华文楷体" w:cs="华文楷体"/>
          <w:color w:val="000000"/>
          <w:kern w:val="0"/>
          <w:sz w:val="28"/>
          <w:szCs w:val="28"/>
        </w:rPr>
        <w:t>]溶液的平均活度系数，并与实验值（</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710"/>
            <wp:effectExtent l="0" t="0" r="9525" b="5715"/>
            <wp:docPr id="587" name="图片 1074"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图片 1074" descr="image010"/>
                    <pic:cNvPicPr>
                      <a:picLocks noChangeAspect="1"/>
                    </pic:cNvPicPr>
                  </pic:nvPicPr>
                  <pic:blipFill>
                    <a:blip r:embed="rId1586"/>
                    <a:stretch>
                      <a:fillRect/>
                    </a:stretch>
                  </pic:blipFill>
                  <pic:spPr>
                    <a:xfrm>
                      <a:off x="0" y="0"/>
                      <a:ext cx="1619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0.650）相对比，求其相对误差。</w:t>
      </w:r>
    </w:p>
    <w:p>
      <w:pPr>
        <w:spacing w:before="156" w:beforeLines="50"/>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14.已知298.15K时有如下数据，物质             PbSO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(s)        Pb</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 xml:space="preserve">            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vertAlign w:val="superscript"/>
        </w:rPr>
        <w:t>2-</w:t>
      </w:r>
    </w:p>
    <w:p>
      <w:pPr>
        <w:ind w:left="-420" w:leftChars="-200" w:right="-379"/>
        <w:rPr>
          <w:rFonts w:hint="eastAsia" w:ascii="华文楷体" w:hAnsi="华文楷体" w:eastAsia="华文楷体" w:cs="华文楷体"/>
          <w:b/>
          <w:color w:val="000000"/>
          <w:sz w:val="28"/>
          <w:szCs w:val="28"/>
        </w:rPr>
      </w:pPr>
      <w:r>
        <w:rPr>
          <w:rFonts w:hint="eastAsia" w:ascii="华文楷体" w:hAnsi="华文楷体" w:eastAsia="华文楷体" w:cs="华文楷体"/>
          <w:b/>
          <w:color w:val="000000"/>
          <w:sz w:val="28"/>
          <w:szCs w:val="28"/>
        </w:rPr>
        <w:t xml:space="preserve">                             </w:t>
      </w:r>
      <w:r>
        <w:rPr>
          <w:rFonts w:hint="eastAsia" w:ascii="华文楷体" w:hAnsi="华文楷体" w:eastAsia="华文楷体" w:cs="华文楷体"/>
          <w:color w:val="000000"/>
          <w:sz w:val="28"/>
          <w:szCs w:val="28"/>
        </w:rPr>
        <w:t>Δ</w:t>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/kJmol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 xml:space="preserve">       -918.4        1.63             -907.5</w:t>
      </w:r>
    </w:p>
    <w:p>
      <w:pPr>
        <w:ind w:left="-420" w:leftChars="-200" w:right="-379"/>
        <w:rPr>
          <w:rFonts w:hint="eastAsia" w:ascii="华文楷体" w:hAnsi="华文楷体" w:eastAsia="华文楷体" w:cs="华文楷体"/>
          <w:color w:val="000000"/>
          <w:sz w:val="28"/>
          <w:szCs w:val="28"/>
        </w:rPr>
      </w:pPr>
      <w:r>
        <w:rPr>
          <w:rFonts w:hint="eastAsia" w:ascii="华文楷体" w:hAnsi="华文楷体" w:eastAsia="华文楷体" w:cs="华文楷体"/>
          <w:b/>
          <w:color w:val="000000"/>
          <w:sz w:val="28"/>
          <w:szCs w:val="28"/>
        </w:rPr>
        <w:t xml:space="preserve">                             </w:t>
      </w:r>
      <w:r>
        <w:rPr>
          <w:rFonts w:hint="eastAsia" w:ascii="华文楷体" w:hAnsi="华文楷体" w:eastAsia="华文楷体" w:cs="华文楷体"/>
          <w:color w:val="000000"/>
          <w:sz w:val="28"/>
          <w:szCs w:val="28"/>
        </w:rPr>
        <w:t>Δ</w:t>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color w:val="000000"/>
          <w:sz w:val="28"/>
          <w:szCs w:val="28"/>
        </w:rPr>
        <w:t>G</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/kJmol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b/>
          <w:color w:val="000000"/>
          <w:sz w:val="28"/>
          <w:szCs w:val="28"/>
        </w:rPr>
        <w:t xml:space="preserve">      </w:t>
      </w:r>
      <w:r>
        <w:rPr>
          <w:rFonts w:hint="eastAsia" w:ascii="华文楷体" w:hAnsi="华文楷体" w:eastAsia="华文楷体" w:cs="华文楷体"/>
          <w:color w:val="000000"/>
          <w:sz w:val="28"/>
          <w:szCs w:val="28"/>
        </w:rPr>
        <w:t xml:space="preserve"> -811.2         -24.3            -742.0</w:t>
      </w:r>
    </w:p>
    <w:p>
      <w:pPr>
        <w:ind w:left="-420" w:leftChars="-200"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 xml:space="preserve">     求298.15K时电池Pb－PbSO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 xml:space="preserve"> (s)│SO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││Pb</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│Pb(s)的E</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和 (аE</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/аT)</w:t>
      </w:r>
      <w:r>
        <w:rPr>
          <w:rFonts w:hint="eastAsia" w:ascii="华文楷体" w:hAnsi="华文楷体" w:eastAsia="华文楷体" w:cs="华文楷体"/>
          <w:color w:val="000000"/>
          <w:sz w:val="28"/>
          <w:szCs w:val="28"/>
          <w:vertAlign w:val="subscript"/>
        </w:rPr>
        <w:t>P</w:t>
      </w:r>
    </w:p>
    <w:p>
      <w:pPr>
        <w:ind w:right="-379"/>
        <w:rPr>
          <w:rFonts w:hint="eastAsia" w:ascii="华文楷体" w:hAnsi="华文楷体" w:eastAsia="华文楷体" w:cs="华文楷体"/>
          <w:color w:val="000000"/>
          <w:sz w:val="28"/>
          <w:szCs w:val="28"/>
        </w:rPr>
      </w:pPr>
    </w:p>
    <w:p>
      <w:p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15.已知298.15K时AgCl(s)的标准摩尔生成热为-127.04kJ/molAg(s)、AgCl(s)、Cl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(g)的标准熵分别是42.702,96.11和222.95J/mol求298.15K时电池(Pt), 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 │HCl(0.1mol/L) │AgCl－Ag(1)电池的电动势；（２）电池以可逆方式放电时的热效应；（３）电池电动势的温度系数。</w:t>
      </w:r>
    </w:p>
    <w:p>
      <w:pPr>
        <w:ind w:right="-379"/>
        <w:rPr>
          <w:rFonts w:hint="eastAsia" w:ascii="华文楷体" w:hAnsi="华文楷体" w:eastAsia="华文楷体" w:cs="华文楷体"/>
          <w:color w:val="000000"/>
          <w:sz w:val="28"/>
          <w:szCs w:val="28"/>
        </w:rPr>
      </w:pPr>
    </w:p>
    <w:p>
      <w:p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16.298.15K时电池Ag－AgCl(s) │HCl(a) │Hg</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－Hg(l),Pt的电动势E=4.55×10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V温度系数(аE/аT)</w:t>
      </w:r>
      <w:r>
        <w:rPr>
          <w:rFonts w:hint="eastAsia" w:ascii="华文楷体" w:hAnsi="华文楷体" w:eastAsia="华文楷体" w:cs="华文楷体"/>
          <w:color w:val="000000"/>
          <w:sz w:val="28"/>
          <w:szCs w:val="28"/>
          <w:vertAlign w:val="subscript"/>
        </w:rPr>
        <w:t>P</w:t>
      </w:r>
      <w:r>
        <w:rPr>
          <w:rFonts w:hint="eastAsia" w:ascii="华文楷体" w:hAnsi="华文楷体" w:eastAsia="华文楷体" w:cs="华文楷体"/>
          <w:color w:val="000000"/>
          <w:sz w:val="28"/>
          <w:szCs w:val="28"/>
        </w:rPr>
        <w:t xml:space="preserve"> =3.38×10</w:t>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VK-1求298.15K时电池产生1F电量时电池反应的ΔG、ΔH、ΔS</w:t>
      </w:r>
    </w:p>
    <w:p>
      <w:pPr>
        <w:ind w:left="-420" w:leftChars="-200" w:right="-379" w:firstLine="560" w:firstLineChars="200"/>
        <w:rPr>
          <w:rFonts w:hint="eastAsia" w:ascii="华文楷体" w:hAnsi="华文楷体" w:eastAsia="华文楷体" w:cs="华文楷体"/>
          <w:color w:val="000000"/>
          <w:sz w:val="28"/>
          <w:szCs w:val="28"/>
        </w:rPr>
      </w:pPr>
    </w:p>
    <w:p>
      <w:pPr>
        <w:ind w:left="-420" w:leftChars="-200" w:right="-379"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17.(1)写出电池Zn(s) │ZnSO4(m=0.001,Υ=0.734) │PbSO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－Pb的电池反应(2)298.15K时实验</w:t>
      </w:r>
    </w:p>
    <w:p>
      <w:pPr>
        <w:ind w:left="-420" w:leftChars="-200" w:right="-379" w:firstLine="560" w:firstLineChars="200"/>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测得电池的电动势E=0.589V求电池反应的ΔG</w:t>
      </w:r>
    </w:p>
    <w:p>
      <w:pPr>
        <w:ind w:right="-379"/>
        <w:rPr>
          <w:rFonts w:hint="eastAsia" w:ascii="华文楷体" w:hAnsi="华文楷体" w:eastAsia="华文楷体" w:cs="华文楷体"/>
          <w:color w:val="000000"/>
          <w:sz w:val="28"/>
          <w:szCs w:val="28"/>
        </w:rPr>
      </w:pPr>
    </w:p>
    <w:p>
      <w:p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18.已知φ</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(Ce</w:t>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/Ce</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)=1.61V，φ</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(Fe</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/Fe</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)=0.77V，试将反应Ce</w:t>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+Fe</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 xml:space="preserve"> =Ce</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+Fe</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设计成电池并求出反应在标准状态下的平衡常数。</w:t>
      </w:r>
    </w:p>
    <w:p>
      <w:pPr>
        <w:ind w:left="-420" w:leftChars="-200" w:right="-379" w:firstLine="549" w:firstLineChars="196"/>
        <w:rPr>
          <w:rFonts w:hint="eastAsia" w:ascii="华文楷体" w:hAnsi="华文楷体" w:eastAsia="华文楷体" w:cs="华文楷体"/>
          <w:b/>
          <w:color w:val="000000"/>
          <w:sz w:val="28"/>
          <w:szCs w:val="28"/>
        </w:rPr>
      </w:pPr>
    </w:p>
    <w:p>
      <w:pPr>
        <w:ind w:left="-420" w:leftChars="-200" w:right="-379" w:firstLine="549" w:firstLineChars="196"/>
        <w:rPr>
          <w:rFonts w:hint="eastAsia" w:ascii="华文楷体" w:hAnsi="华文楷体" w:eastAsia="华文楷体" w:cs="华文楷体"/>
          <w:color w:val="000000"/>
          <w:kern w:val="0"/>
          <w:sz w:val="28"/>
          <w:szCs w:val="28"/>
        </w:rPr>
      </w:pPr>
      <w:r>
        <w:rPr>
          <w:rFonts w:hint="eastAsia" w:ascii="华文楷体" w:hAnsi="华文楷体" w:eastAsia="华文楷体" w:cs="华文楷体"/>
          <w:b/>
          <w:color w:val="000000"/>
          <w:sz w:val="28"/>
          <w:szCs w:val="28"/>
        </w:rPr>
        <w:t>19.</w:t>
      </w:r>
      <w:r>
        <w:rPr>
          <w:rFonts w:hint="eastAsia" w:ascii="华文楷体" w:hAnsi="华文楷体" w:eastAsia="华文楷体" w:cs="华文楷体"/>
          <w:color w:val="000000"/>
          <w:kern w:val="0"/>
          <w:sz w:val="28"/>
          <w:szCs w:val="28"/>
        </w:rPr>
        <w:t>写出下列电池Pb (s)│Pb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"http://nhjy.hzau.edu.cn/kech/wlhx/exercise/chap6.files/image090.gif"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189230"/>
            <wp:effectExtent l="0" t="0" r="17780" b="0"/>
            <wp:docPr id="588" name="图片 1075"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图片 1075" descr="image090"/>
                    <pic:cNvPicPr>
                      <a:picLocks noChangeAspect="1"/>
                    </pic:cNvPicPr>
                  </pic:nvPicPr>
                  <pic:blipFill>
                    <a:blip r:embed="rId1613"/>
                    <a:stretch>
                      <a:fillRect/>
                    </a:stretch>
                  </pic:blipFill>
                  <pic:spPr>
                    <a:xfrm>
                      <a:off x="0" y="0"/>
                      <a:ext cx="15367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Pb</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=0.01)║Cl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vertAlign w:val="subscript"/>
        </w:rPr>
        <w:t xml:space="preserve"> Cl </w:t>
      </w:r>
      <w:r>
        <w:rPr>
          <w:rFonts w:hint="eastAsia" w:ascii="华文楷体" w:hAnsi="华文楷体" w:eastAsia="华文楷体" w:cs="华文楷体"/>
          <w:color w:val="000000"/>
          <w:kern w:val="0"/>
          <w:sz w:val="28"/>
          <w:szCs w:val="28"/>
        </w:rPr>
        <w:t>=0.5)│Cl</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589" name="图片 107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图片 1076"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 (s)的电极反应和</w:t>
      </w:r>
    </w:p>
    <w:p>
      <w:pPr>
        <w:ind w:left="-420" w:leftChars="-200" w:right="-379" w:firstLine="548" w:firstLineChars="196"/>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电池反应，并计算298K时电池的电动势</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rPr>
        <w:t>、Δ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rPr>
        <w:t>以及</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591" name="图片 1077"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图片 1077"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，并指明电池反应能否自发进行？已</w:t>
      </w:r>
    </w:p>
    <w:p>
      <w:pPr>
        <w:ind w:left="-420" w:leftChars="-200" w:right="-379" w:firstLine="548" w:firstLineChars="196"/>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kern w:val="0"/>
          <w:sz w:val="28"/>
          <w:szCs w:val="28"/>
        </w:rPr>
        <w:t>知</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"http://nhjy.hzau.edu.cn/kech/wlhx/exercise/chap6.files/image091.gif"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370205" cy="266065"/>
            <wp:effectExtent l="0" t="0" r="10795" b="635"/>
            <wp:docPr id="593" name="图片 1078" descr="image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图片 1078" descr="image091"/>
                    <pic:cNvPicPr>
                      <a:picLocks noChangeAspect="1"/>
                    </pic:cNvPicPr>
                  </pic:nvPicPr>
                  <pic:blipFill>
                    <a:blip r:embed="rId1654"/>
                    <a:stretch>
                      <a:fillRect/>
                    </a:stretch>
                  </pic:blipFill>
                  <pic:spPr>
                    <a:xfrm>
                      <a:off x="0" y="0"/>
                      <a:ext cx="370205" cy="2660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−0.13 V，</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"http://nhjy.hzau.edu.cn/kech/wlhx/exercise/chap6.files/image092.gif"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342900" cy="276860"/>
            <wp:effectExtent l="0" t="0" r="0" b="7620"/>
            <wp:docPr id="594" name="图片 1079" descr="image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图片 1079" descr="image092"/>
                    <pic:cNvPicPr>
                      <a:picLocks noChangeAspect="1"/>
                    </pic:cNvPicPr>
                  </pic:nvPicPr>
                  <pic:blipFill>
                    <a:blip r:embed="rId1655"/>
                    <a:stretch>
                      <a:fillRect/>
                    </a:stretch>
                  </pic:blipFill>
                  <pic:spPr>
                    <a:xfrm>
                      <a:off x="0" y="0"/>
                      <a:ext cx="342900" cy="27686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1.36 V。</w:t>
      </w:r>
    </w:p>
    <w:p>
      <w:pPr>
        <w:ind w:left="-420" w:leftChars="-200" w:right="-379" w:firstLine="549" w:firstLineChars="196"/>
        <w:rPr>
          <w:rFonts w:hint="eastAsia" w:ascii="华文楷体" w:hAnsi="华文楷体" w:eastAsia="华文楷体" w:cs="华文楷体"/>
          <w:color w:val="000000"/>
          <w:kern w:val="0"/>
          <w:sz w:val="28"/>
          <w:szCs w:val="28"/>
        </w:rPr>
      </w:pPr>
      <w:r>
        <w:rPr>
          <w:rFonts w:hint="eastAsia" w:ascii="华文楷体" w:hAnsi="华文楷体" w:eastAsia="华文楷体" w:cs="华文楷体"/>
          <w:b/>
          <w:color w:val="000000"/>
          <w:sz w:val="28"/>
          <w:szCs w:val="28"/>
        </w:rPr>
        <w:t>20.</w:t>
      </w:r>
      <w:r>
        <w:rPr>
          <w:rFonts w:hint="eastAsia" w:ascii="华文楷体" w:hAnsi="华文楷体" w:eastAsia="华文楷体" w:cs="华文楷体"/>
          <w:color w:val="000000"/>
          <w:kern w:val="0"/>
          <w:sz w:val="28"/>
          <w:szCs w:val="28"/>
        </w:rPr>
        <w:t>将下列反应Sn</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"http://nhjy.hzau.edu.cn/kech/wlhx/exercise/chap6.files/image090.gif"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189230"/>
            <wp:effectExtent l="0" t="0" r="17780" b="0"/>
            <wp:docPr id="616" name="图片 1080"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图片 1080" descr="image090"/>
                    <pic:cNvPicPr>
                      <a:picLocks noChangeAspect="1"/>
                    </pic:cNvPicPr>
                  </pic:nvPicPr>
                  <pic:blipFill>
                    <a:blip r:embed="rId1613"/>
                    <a:stretch>
                      <a:fillRect/>
                    </a:stretch>
                  </pic:blipFill>
                  <pic:spPr>
                    <a:xfrm>
                      <a:off x="0" y="0"/>
                      <a:ext cx="15367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Sn</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 xml:space="preserve">) +Pb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"http://nhjy.hzau.edu.cn/kech/wlhx/exercise/chap6.files/image090.gif"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189230"/>
            <wp:effectExtent l="0" t="0" r="17780" b="0"/>
            <wp:docPr id="598" name="图片 1081"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图片 1081" descr="image090"/>
                    <pic:cNvPicPr>
                      <a:picLocks noChangeAspect="1"/>
                    </pic:cNvPicPr>
                  </pic:nvPicPr>
                  <pic:blipFill>
                    <a:blip r:embed="rId1613"/>
                    <a:stretch>
                      <a:fillRect/>
                    </a:stretch>
                  </pic:blipFill>
                  <pic:spPr>
                    <a:xfrm>
                      <a:off x="0" y="0"/>
                      <a:ext cx="15367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Pb</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 → Sn</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"http://nhjy.hzau.edu.cn/kech/wlhx/exercise/chap6.files/image093.gif"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189230"/>
            <wp:effectExtent l="0" t="0" r="17780" b="0"/>
            <wp:docPr id="612" name="图片 1082" descr="image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图片 1082" descr="image093"/>
                    <pic:cNvPicPr>
                      <a:picLocks noChangeAspect="1"/>
                    </pic:cNvPicPr>
                  </pic:nvPicPr>
                  <pic:blipFill>
                    <a:blip r:embed="rId1656"/>
                    <a:stretch>
                      <a:fillRect/>
                    </a:stretch>
                  </pic:blipFill>
                  <pic:spPr>
                    <a:xfrm>
                      <a:off x="0" y="0"/>
                      <a:ext cx="15367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Sn</w:t>
      </w:r>
      <w:r>
        <w:rPr>
          <w:rFonts w:hint="eastAsia" w:ascii="华文楷体" w:hAnsi="华文楷体" w:eastAsia="华文楷体" w:cs="华文楷体"/>
          <w:color w:val="000000"/>
          <w:kern w:val="0"/>
          <w:sz w:val="28"/>
          <w:szCs w:val="28"/>
          <w:vertAlign w:val="superscript"/>
        </w:rPr>
        <w:t>4+</w:t>
      </w:r>
      <w:r>
        <w:rPr>
          <w:rFonts w:hint="eastAsia" w:ascii="华文楷体" w:hAnsi="华文楷体" w:eastAsia="华文楷体" w:cs="华文楷体"/>
          <w:color w:val="000000"/>
          <w:kern w:val="0"/>
          <w:sz w:val="28"/>
          <w:szCs w:val="28"/>
        </w:rPr>
        <w:t>) +Pb（s）设计为原电池，计算298K</w:t>
      </w:r>
    </w:p>
    <w:p>
      <w:pPr>
        <w:ind w:left="-420" w:leftChars="-200" w:right="-379" w:firstLine="548" w:firstLineChars="196"/>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kern w:val="0"/>
          <w:sz w:val="28"/>
          <w:szCs w:val="28"/>
        </w:rPr>
        <w:t>时电池反应的Δ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"http://nhjy.hzau.edu.cn/kech/wlhx/exercise/chap6.files/image094.gif"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23190" cy="227965"/>
            <wp:effectExtent l="0" t="0" r="10160" b="635"/>
            <wp:docPr id="595" name="图片 1083"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图片 1083" descr="image094"/>
                    <pic:cNvPicPr>
                      <a:picLocks noChangeAspect="1"/>
                    </pic:cNvPicPr>
                  </pic:nvPicPr>
                  <pic:blipFill>
                    <a:blip r:embed="rId1626"/>
                    <a:stretch>
                      <a:fillRect/>
                    </a:stretch>
                  </pic:blipFill>
                  <pic:spPr>
                    <a:xfrm>
                      <a:off x="0" y="0"/>
                      <a:ext cx="123190" cy="2279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和平衡常数</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602" name="图片 108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图片 1084"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。已知</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"http://nhjy.hzau.edu.cn/kech/wlhx/exercise/chap6.files/image095.gif"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562610" cy="266065"/>
            <wp:effectExtent l="0" t="0" r="8890" b="635"/>
            <wp:docPr id="614" name="图片 1085" descr="image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图片 1085" descr="image095"/>
                    <pic:cNvPicPr>
                      <a:picLocks noChangeAspect="1"/>
                    </pic:cNvPicPr>
                  </pic:nvPicPr>
                  <pic:blipFill>
                    <a:blip r:embed="rId1657"/>
                    <a:stretch>
                      <a:fillRect/>
                    </a:stretch>
                  </pic:blipFill>
                  <pic:spPr>
                    <a:xfrm>
                      <a:off x="0" y="0"/>
                      <a:ext cx="562610" cy="2660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0.15V，</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"http://nhjy.hzau.edu.cn/kech/wlhx/exercise/chap6.files/image091.gif"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370205" cy="266065"/>
            <wp:effectExtent l="0" t="0" r="10795" b="635"/>
            <wp:docPr id="606" name="图片 1086" descr="image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图片 1086" descr="image091"/>
                    <pic:cNvPicPr>
                      <a:picLocks noChangeAspect="1"/>
                    </pic:cNvPicPr>
                  </pic:nvPicPr>
                  <pic:blipFill>
                    <a:blip r:embed="rId1654"/>
                    <a:stretch>
                      <a:fillRect/>
                    </a:stretch>
                  </pic:blipFill>
                  <pic:spPr>
                    <a:xfrm>
                      <a:off x="0" y="0"/>
                      <a:ext cx="370205" cy="2660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−0.13V。</w:t>
      </w:r>
    </w:p>
    <w:p>
      <w:pPr>
        <w:ind w:left="-10" w:leftChars="-5" w:right="-379"/>
        <w:rPr>
          <w:rFonts w:hint="eastAsia" w:ascii="华文楷体" w:hAnsi="华文楷体" w:eastAsia="华文楷体" w:cs="华文楷体"/>
          <w:b/>
          <w:color w:val="000000"/>
          <w:sz w:val="28"/>
          <w:szCs w:val="28"/>
        </w:rPr>
      </w:pPr>
      <w:r>
        <w:rPr>
          <w:rFonts w:hint="eastAsia" w:ascii="华文楷体" w:hAnsi="华文楷体" w:eastAsia="华文楷体" w:cs="华文楷体"/>
          <w:b/>
          <w:color w:val="000000"/>
          <w:sz w:val="28"/>
          <w:szCs w:val="28"/>
        </w:rPr>
        <w:t>21.</w:t>
      </w:r>
      <w:r>
        <w:rPr>
          <w:rFonts w:hint="eastAsia" w:ascii="华文楷体" w:hAnsi="华文楷体" w:eastAsia="华文楷体" w:cs="华文楷体"/>
          <w:color w:val="000000"/>
          <w:kern w:val="0"/>
          <w:sz w:val="28"/>
          <w:szCs w:val="28"/>
        </w:rPr>
        <w:t>电池Sb (s)，Sb</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O</w:t>
      </w:r>
      <w:r>
        <w:rPr>
          <w:rFonts w:hint="eastAsia" w:ascii="华文楷体" w:hAnsi="华文楷体" w:eastAsia="华文楷体" w:cs="华文楷体"/>
          <w:color w:val="000000"/>
          <w:kern w:val="0"/>
          <w:sz w:val="28"/>
          <w:szCs w:val="28"/>
          <w:vertAlign w:val="subscript"/>
        </w:rPr>
        <w:t xml:space="preserve">3 </w:t>
      </w:r>
      <w:r>
        <w:rPr>
          <w:rFonts w:hint="eastAsia" w:ascii="华文楷体" w:hAnsi="华文楷体" w:eastAsia="华文楷体" w:cs="华文楷体"/>
          <w:color w:val="000000"/>
          <w:kern w:val="0"/>
          <w:sz w:val="28"/>
          <w:szCs w:val="28"/>
        </w:rPr>
        <w:t>(s)│pH= 3.98的缓冲溶液║饱和甘汞电极，298K时测得电池电动势</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596" name="图片 1087"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图片 1087"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0.230V；如果将pH= 3.98的缓冲溶液换为待测pH值的溶液，298K时测得电池电动势</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603" name="图片 1088"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图片 1088"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0.345V，试计算待测溶液的pH值。</w:t>
      </w:r>
    </w:p>
    <w:p>
      <w:pPr>
        <w:ind w:left="-420" w:leftChars="-200" w:right="-379" w:firstLine="549" w:firstLineChars="196"/>
        <w:rPr>
          <w:rFonts w:hint="eastAsia" w:ascii="华文楷体" w:hAnsi="华文楷体" w:eastAsia="华文楷体" w:cs="华文楷体"/>
          <w:b/>
          <w:color w:val="000000"/>
          <w:sz w:val="28"/>
          <w:szCs w:val="28"/>
        </w:rPr>
      </w:pPr>
      <w:r>
        <w:rPr>
          <w:rFonts w:hint="eastAsia" w:ascii="华文楷体" w:hAnsi="华文楷体" w:eastAsia="华文楷体" w:cs="华文楷体"/>
          <w:b/>
          <w:color w:val="000000"/>
          <w:sz w:val="28"/>
          <w:szCs w:val="28"/>
        </w:rPr>
        <w:t>22.</w:t>
      </w:r>
      <w:r>
        <w:rPr>
          <w:rFonts w:hint="eastAsia" w:ascii="华文楷体" w:hAnsi="华文楷体" w:eastAsia="华文楷体" w:cs="华文楷体"/>
          <w:color w:val="000000"/>
          <w:kern w:val="0"/>
          <w:sz w:val="28"/>
          <w:szCs w:val="28"/>
        </w:rPr>
        <w:t>计算298K时下列电池的电动势</w:t>
      </w:r>
    </w:p>
    <w:p>
      <w:pPr>
        <w:widowControl/>
        <w:snapToGrid w:val="0"/>
        <w:spacing w:line="360" w:lineRule="exact"/>
        <w:ind w:firstLine="43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Ag (s)，AgCl (s)│HCl (0.1</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( 0.1</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604" name="图片 1089"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图片 1089"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 已知298K时</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"http://nhjy.hzau.edu.cn/kech/wlhx/exercise/chap6.files/image029.gif"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351155" cy="276860"/>
            <wp:effectExtent l="0" t="0" r="10795" b="7620"/>
            <wp:docPr id="605" name="图片 1090" descr="image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图片 1090" descr="image029"/>
                    <pic:cNvPicPr>
                      <a:picLocks noChangeAspect="1"/>
                    </pic:cNvPicPr>
                  </pic:nvPicPr>
                  <pic:blipFill>
                    <a:blip r:embed="rId1658"/>
                    <a:stretch>
                      <a:fillRect/>
                    </a:stretch>
                  </pic:blipFill>
                  <pic:spPr>
                    <a:xfrm>
                      <a:off x="0" y="0"/>
                      <a:ext cx="351155" cy="27686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0.80 V，AgCl (s)在水中饱和溶液的浓度为1.245×10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"http://nhjy.hzau.edu.cn/kech/wlhx/exercise/chap6.files/image031.gif"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99" name="图片 1091" descr="image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图片 1091" descr="image031"/>
                    <pic:cNvPicPr>
                      <a:picLocks noChangeAspect="1"/>
                    </pic:cNvPicPr>
                  </pic:nvPicPr>
                  <pic:blipFill>
                    <a:blip r:embed="rId1659"/>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mol · kg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"http://nhjy.hzau.edu.cn/kech/wlhx/exercise/chap6.files/image033.gif"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600" name="图片 1092"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图片 1092"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。设活度系数均为1。</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23．已知电池Zn (s)│ZnCl</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(0.008</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color w:val="000000"/>
          <w:kern w:val="0"/>
          <w:sz w:val="28"/>
          <w:szCs w:val="28"/>
        </w:rPr>
        <w:t>)│AgCl (s)，Ag (s) 298K时的电池电动势为1.1604V，计算ZnCl</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在该溶液中的平均活度和平均活度系数。298K时</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"http://nhjy.hzau.edu.cn/kech/wlhx/exercise/chap6.files/image035.gif"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542925" cy="276860"/>
            <wp:effectExtent l="0" t="0" r="9525" b="7620"/>
            <wp:docPr id="601" name="图片 1093" descr="image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图片 1093" descr="image035"/>
                    <pic:cNvPicPr>
                      <a:picLocks noChangeAspect="1"/>
                    </pic:cNvPicPr>
                  </pic:nvPicPr>
                  <pic:blipFill>
                    <a:blip r:embed="rId1660"/>
                    <a:stretch>
                      <a:fillRect/>
                    </a:stretch>
                  </pic:blipFill>
                  <pic:spPr>
                    <a:xfrm>
                      <a:off x="0" y="0"/>
                      <a:ext cx="542925" cy="27686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0.22 V，</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"http://nhjy.hzau.edu.cn/kech/wlhx/exercise/chap6.files/image037.gif"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381000" cy="266065"/>
            <wp:effectExtent l="0" t="0" r="0" b="635"/>
            <wp:docPr id="607" name="图片 1094" descr="image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图片 1094" descr="image037"/>
                    <pic:cNvPicPr>
                      <a:picLocks noChangeAspect="1"/>
                    </pic:cNvPicPr>
                  </pic:nvPicPr>
                  <pic:blipFill>
                    <a:blip r:embed="rId1661"/>
                    <a:stretch>
                      <a:fillRect/>
                    </a:stretch>
                  </pic:blipFill>
                  <pic:spPr>
                    <a:xfrm>
                      <a:off x="0" y="0"/>
                      <a:ext cx="381000" cy="2660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−0.76 V。</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24．有一土壤溶液，用醌氢醌电极和标准AgCl (s)，Ag (s) 电极组成电池，并用盐桥隔开，测得电池电动势为0.18V，测定时用醌氢醌电极作正极，298K时</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"http://nhjy.hzau.edu.cn/kech/wlhx/exercise/chap6.files/image035.gif"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542925" cy="276860"/>
            <wp:effectExtent l="0" t="0" r="9525" b="7620"/>
            <wp:docPr id="615" name="图片 1095" descr="image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图片 1095" descr="image035"/>
                    <pic:cNvPicPr>
                      <a:picLocks noChangeAspect="1"/>
                    </pic:cNvPicPr>
                  </pic:nvPicPr>
                  <pic:blipFill>
                    <a:blip r:embed="rId1660"/>
                    <a:stretch>
                      <a:fillRect/>
                    </a:stretch>
                  </pic:blipFill>
                  <pic:spPr>
                    <a:xfrm>
                      <a:off x="0" y="0"/>
                      <a:ext cx="542925" cy="27686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0.22V，</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"http://nhjy.hzau.edu.cn/kech/wlhx/exercise/chap6.files/image039.gif"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315595" cy="238760"/>
            <wp:effectExtent l="0" t="0" r="8255" b="7620"/>
            <wp:docPr id="608" name="图片 1096" descr="image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图片 1096" descr="image039"/>
                    <pic:cNvPicPr>
                      <a:picLocks noChangeAspect="1"/>
                    </pic:cNvPicPr>
                  </pic:nvPicPr>
                  <pic:blipFill>
                    <a:blip r:embed="rId1662"/>
                    <a:stretch>
                      <a:fillRect/>
                    </a:stretch>
                  </pic:blipFill>
                  <pic:spPr>
                    <a:xfrm>
                      <a:off x="0" y="0"/>
                      <a:ext cx="315595" cy="23876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0.699V。（1）写出电池表示式以及电池放电时的电极反应和电池反应；（2）计算土壤溶液的pH值。</w:t>
      </w:r>
    </w:p>
    <w:p>
      <w:pPr>
        <w:rPr>
          <w:rFonts w:hint="eastAsia" w:ascii="华文楷体" w:hAnsi="华文楷体" w:eastAsia="华文楷体" w:cs="华文楷体"/>
          <w:sz w:val="28"/>
          <w:szCs w:val="28"/>
        </w:rPr>
      </w:pPr>
    </w:p>
    <w:p>
      <w:pPr>
        <w:pStyle w:val="3"/>
        <w:spacing w:line="415" w:lineRule="auto"/>
        <w:jc w:val="center"/>
        <w:rPr>
          <w:rFonts w:hint="eastAsia" w:ascii="华文楷体" w:hAnsi="华文楷体" w:eastAsia="华文楷体" w:cs="华文楷体"/>
          <w:sz w:val="28"/>
          <w:szCs w:val="28"/>
        </w:rPr>
      </w:pPr>
      <w:bookmarkStart w:id="24" w:name="_Toc311882794"/>
      <w:r>
        <w:rPr>
          <w:rFonts w:hint="eastAsia" w:ascii="华文楷体" w:hAnsi="华文楷体" w:eastAsia="华文楷体" w:cs="华文楷体"/>
          <w:sz w:val="28"/>
          <w:szCs w:val="28"/>
        </w:rPr>
        <w:br w:type="page"/>
      </w:r>
      <w:r>
        <w:rPr>
          <w:rFonts w:hint="eastAsia" w:ascii="华文楷体" w:hAnsi="华文楷体" w:eastAsia="华文楷体" w:cs="华文楷体"/>
          <w:sz w:val="28"/>
          <w:szCs w:val="28"/>
        </w:rPr>
        <w:t>五  化学平衡</w:t>
      </w:r>
      <w:bookmarkEnd w:id="24"/>
    </w:p>
    <w:p>
      <w:pPr>
        <w:pStyle w:val="4"/>
        <w:rPr>
          <w:rFonts w:hint="eastAsia" w:ascii="华文楷体" w:hAnsi="华文楷体" w:eastAsia="华文楷体" w:cs="华文楷体"/>
          <w:sz w:val="28"/>
          <w:szCs w:val="28"/>
        </w:rPr>
      </w:pPr>
      <w:bookmarkStart w:id="25" w:name="_Toc311882795"/>
      <w:r>
        <w:rPr>
          <w:rFonts w:hint="eastAsia" w:ascii="华文楷体" w:hAnsi="华文楷体" w:eastAsia="华文楷体" w:cs="华文楷体"/>
          <w:sz w:val="28"/>
          <w:szCs w:val="28"/>
        </w:rPr>
        <w:t>5-1 判断题</w:t>
      </w:r>
      <w:bookmarkEnd w:id="25"/>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1、某一反应在定温、定压且无非体积功的条件下，当该反应的Δ</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position w:val="-5"/>
          <w:sz w:val="28"/>
          <w:szCs w:val="28"/>
        </w:rPr>
        <w:t>m</w:t>
      </w:r>
      <w:r>
        <w:rPr>
          <w:rFonts w:hint="eastAsia" w:ascii="华文楷体" w:hAnsi="华文楷体" w:eastAsia="华文楷体" w:cs="华文楷体"/>
          <w:color w:val="000000"/>
          <w:sz w:val="28"/>
          <w:szCs w:val="28"/>
        </w:rPr>
        <w:t>&lt;0时，则该反应能正向进行。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2、某一反应在定温、定压且无非体积功的条件下，当该反应的标准平衡常数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vertAlign w:val="subscript"/>
        </w:rPr>
        <w:sym w:font="Times New Roman" w:char="0079"/>
      </w:r>
      <w:r>
        <w:rPr>
          <w:rFonts w:hint="eastAsia" w:ascii="华文楷体" w:hAnsi="华文楷体" w:eastAsia="华文楷体" w:cs="华文楷体"/>
          <w:color w:val="000000"/>
          <w:sz w:val="28"/>
          <w:szCs w:val="28"/>
        </w:rPr>
        <w:t>大于分压商</w:t>
      </w:r>
      <w:r>
        <w:rPr>
          <w:rFonts w:hint="eastAsia" w:ascii="华文楷体" w:hAnsi="华文楷体" w:eastAsia="华文楷体" w:cs="华文楷体"/>
          <w:i/>
          <w:iCs/>
          <w:color w:val="000000"/>
          <w:sz w:val="28"/>
          <w:szCs w:val="28"/>
        </w:rPr>
        <w:t>J</w:t>
      </w:r>
      <w:r>
        <w:rPr>
          <w:rFonts w:hint="eastAsia" w:ascii="华文楷体" w:hAnsi="华文楷体" w:eastAsia="华文楷体" w:cs="华文楷体"/>
          <w:color w:val="000000"/>
          <w:position w:val="5"/>
          <w:sz w:val="28"/>
          <w:szCs w:val="28"/>
          <w:vertAlign w:val="subscript"/>
        </w:rPr>
        <w:sym w:font="Times New Roman" w:char="0079"/>
      </w:r>
      <w:r>
        <w:rPr>
          <w:rFonts w:hint="eastAsia" w:ascii="华文楷体" w:hAnsi="华文楷体" w:eastAsia="华文楷体" w:cs="华文楷体"/>
          <w:color w:val="000000"/>
          <w:sz w:val="28"/>
          <w:szCs w:val="28"/>
        </w:rPr>
        <w:t xml:space="preserve">时，则该反应能正向进行。                                             (     )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3、任何一个化学反应都可以用Δ</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position w:val="5"/>
          <w:sz w:val="28"/>
          <w:szCs w:val="28"/>
          <w:vertAlign w:val="subscript"/>
        </w:rPr>
        <w:sym w:font="Times New Roman" w:char="0079"/>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)来判断反应的方向。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pict>
          <v:group id="_x0000_s1085" o:spid="_x0000_s1085" o:spt="203" style="position:absolute;left:0pt;margin-left:-9pt;margin-top:0pt;height:56.95pt;width:496.3pt;z-index:251824128;mso-width-relative:page;mso-height-relative:page;" coordorigin="96,192" coordsize="5376,518">
            <o:lock v:ext="edit" text="f"/>
            <v:shape id="_x0000_s1086" o:spid="_x0000_s1086" o:spt="202" type="#_x0000_t202" style="position:absolute;left:96;top:192;height:518;width:5376;" fillcolor="#00CC99" filled="f" stroked="f" coordsize="21600,21600">
              <v:path/>
              <v:fill on="f" focussize="0,0"/>
              <v:stroke on="f"/>
              <v:imagedata o:title=""/>
              <o:lock v:ext="edit"/>
              <v:textbox>
                <w:txbxContent>
                  <w:p>
                    <w:pPr>
                      <w:autoSpaceDE w:val="0"/>
                      <w:autoSpaceDN w:val="0"/>
                      <w:adjustRightInd w:val="0"/>
                      <w:rPr>
                        <w:color w:val="000000"/>
                        <w:sz w:val="48"/>
                        <w:szCs w:val="48"/>
                        <w:lang w:val="zh-CN"/>
                      </w:rPr>
                    </w:pPr>
                  </w:p>
                </w:txbxContent>
              </v:textbox>
            </v:shape>
            <v:shape id="_x0000_s1087" o:spid="_x0000_s1087" o:spt="75" type="#_x0000_t75" style="position:absolute;left:720;top:192;height:144;width:952;" o:ole="t" filled="f" stroked="f" coordsize="21600,21600">
              <v:path/>
              <v:fill on="f" focussize="0,0"/>
              <v:stroke on="f"/>
              <v:imagedata r:id="rId1664" o:title=""/>
              <o:lock v:ext="edit" aspectratio="t"/>
            </v:shape>
            <v:shape id="_x0000_s1088" o:spid="_x0000_s1088" o:spt="75" type="#_x0000_t75" style="position:absolute;left:3048;top:192;height:144;width:384;" o:ole="t" filled="f" stroked="f" coordsize="21600,21600">
              <v:path/>
              <v:fill on="f" focussize="0,0"/>
              <v:stroke on="f"/>
              <v:imagedata r:id="rId1666" o:title=""/>
              <o:lock v:ext="edit" aspectratio="t"/>
            </v:shape>
          </v:group>
          <o:OLEObject Type="Embed" ProgID="Equation.3" ShapeID="_x0000_s1087" DrawAspect="Content" ObjectID="_1468076466" r:id="rId1663">
            <o:LockedField>false</o:LockedField>
          </o:OLEObject>
          <o:OLEObject Type="Embed" ProgID="Equation.3" ShapeID="_x0000_s1088" DrawAspect="Content" ObjectID="_1468076467" r:id="rId1665">
            <o:LockedField>false</o:LockedField>
          </o:OLEObject>
        </w:pict>
      </w:r>
      <w:r>
        <w:rPr>
          <w:rFonts w:hint="eastAsia" w:ascii="华文楷体" w:hAnsi="华文楷体" w:eastAsia="华文楷体" w:cs="华文楷体"/>
          <w:color w:val="000000"/>
          <w:sz w:val="28"/>
          <w:szCs w:val="28"/>
        </w:rPr>
        <w:t>4、因为                                ，所以              是在温度</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时，化学反应达到平衡状态时的吉布斯函数变。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5、如果某一反应在定温、定压且无非体积功的条件下，当该反应的</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position w:val="5"/>
          <w:sz w:val="28"/>
          <w:szCs w:val="28"/>
        </w:rPr>
        <w:sym w:font="Times New Roman" w:char="0079"/>
      </w:r>
      <w:r>
        <w:rPr>
          <w:rFonts w:hint="eastAsia" w:ascii="华文楷体" w:hAnsi="华文楷体" w:eastAsia="华文楷体" w:cs="华文楷体"/>
          <w:color w:val="000000"/>
          <w:sz w:val="28"/>
          <w:szCs w:val="28"/>
        </w:rPr>
        <w:t>=1时，则该反应已经达到平衡。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pict>
          <v:group id="_x0000_s1089" o:spid="_x0000_s1089" o:spt="203" style="position:absolute;left:0pt;margin-left:-135pt;margin-top:0pt;height:64.75pt;width:642pt;z-index:251825152;mso-width-relative:page;mso-height-relative:page;" coordorigin="240,2112" coordsize="5136,518">
            <o:lock v:ext="edit" text="f"/>
            <v:shape id="_x0000_s1090" o:spid="_x0000_s1090" o:spt="202" type="#_x0000_t202" style="position:absolute;left:240;top:2112;height:518;width:5136;" fillcolor="#00CC99" filled="f" stroked="f" coordsize="21600,21600">
              <v:path/>
              <v:fill on="f" focussize="0,0"/>
              <v:stroke on="f"/>
              <v:imagedata o:title=""/>
              <o:lock v:ext="edit"/>
              <v:textbox>
                <w:txbxContent>
                  <w:p>
                    <w:pPr>
                      <w:autoSpaceDE w:val="0"/>
                      <w:autoSpaceDN w:val="0"/>
                      <w:adjustRightInd w:val="0"/>
                      <w:rPr>
                        <w:rFonts w:hint="eastAsia"/>
                        <w:color w:val="000000"/>
                        <w:sz w:val="48"/>
                        <w:szCs w:val="48"/>
                        <w:lang w:val="zh-CN"/>
                      </w:rPr>
                    </w:pPr>
                    <w:r>
                      <w:rPr>
                        <w:rFonts w:hint="eastAsia"/>
                        <w:color w:val="000000"/>
                        <w:sz w:val="48"/>
                        <w:szCs w:val="48"/>
                        <w:lang w:val="zh-CN"/>
                      </w:rPr>
                      <w:t xml:space="preserve"> </w:t>
                    </w:r>
                  </w:p>
                </w:txbxContent>
              </v:textbox>
            </v:shape>
            <v:shape id="_x0000_s1091" o:spid="_x0000_s1091" o:spt="75" type="#_x0000_t75" style="position:absolute;left:2133;top:2112;height:144;width:360;" o:ole="t" filled="f" stroked="f" coordsize="21600,21600">
              <v:path/>
              <v:fill on="f" focussize="0,0"/>
              <v:stroke on="f"/>
              <v:imagedata r:id="rId1668" o:title=""/>
              <o:lock v:ext="edit" aspectratio="t"/>
            </v:shape>
          </v:group>
          <o:OLEObject Type="Embed" ProgID="Equation.3" ShapeID="_x0000_s1091" DrawAspect="Content" ObjectID="_1468076468" r:id="rId1667">
            <o:LockedField>false</o:LockedField>
          </o:OLEObject>
        </w:pict>
      </w:r>
      <w:r>
        <w:rPr>
          <w:rFonts w:hint="eastAsia" w:ascii="华文楷体" w:hAnsi="华文楷体" w:eastAsia="华文楷体" w:cs="华文楷体"/>
          <w:color w:val="000000"/>
          <w:sz w:val="28"/>
          <w:szCs w:val="28"/>
        </w:rPr>
        <w:t>6、如果某一化学反应              时，则该反应的</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sym w:font="Times New Roman" w:char="0079"/>
      </w:r>
      <w:r>
        <w:rPr>
          <w:rFonts w:hint="eastAsia" w:ascii="华文楷体" w:hAnsi="华文楷体" w:eastAsia="华文楷体" w:cs="华文楷体"/>
          <w:color w:val="000000"/>
          <w:sz w:val="28"/>
          <w:szCs w:val="28"/>
        </w:rPr>
        <w:t>随着温度  升高而减小。   (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7、标准平衡常数变了，平衡一定会移动。反之，平衡移动了，标准平衡常数一定会改变。（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8</w:t>
      </w:r>
      <w:r>
        <w:rPr>
          <w:rFonts w:hint="eastAsia" w:ascii="华文楷体" w:hAnsi="华文楷体" w:eastAsia="华文楷体" w:cs="华文楷体"/>
          <w:color w:val="000000"/>
          <w:sz w:val="28"/>
          <w:szCs w:val="28"/>
        </w:rPr>
        <w:t>、对于真实气体混合物的反应，该反应的标准平衡常数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vertAlign w:val="subscript"/>
        </w:rPr>
        <w:sym w:font="Times New Roman" w:char="0079"/>
      </w:r>
      <w:r>
        <w:rPr>
          <w:rFonts w:hint="eastAsia" w:ascii="华文楷体" w:hAnsi="华文楷体" w:eastAsia="华文楷体" w:cs="华文楷体"/>
          <w:color w:val="000000"/>
          <w:sz w:val="28"/>
          <w:szCs w:val="28"/>
        </w:rPr>
        <w:t xml:space="preserve">仅仅是温度的函数。（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9、定温定压且无非体积功条件下，一切吸热且熵减少的反应，均不能自发发生。   (     )</w:t>
      </w:r>
    </w:p>
    <w:p>
      <w:pPr>
        <w:widowControl/>
        <w:jc w:val="left"/>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10、定温定压且无非体积功条件下，一切吸热且熵减少的反应，均不能自发发生。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11、理想气体反应，定温定容条件下添加惰性组分时，平衡将向体积减小的方向移动。（    ）</w:t>
      </w:r>
    </w:p>
    <w:p>
      <w:pPr>
        <w:rPr>
          <w:rFonts w:hint="eastAsia" w:ascii="华文楷体" w:hAnsi="华文楷体" w:eastAsia="华文楷体" w:cs="华文楷体"/>
          <w:color w:val="000000"/>
          <w:sz w:val="28"/>
          <w:szCs w:val="28"/>
        </w:rPr>
      </w:pPr>
    </w:p>
    <w:p>
      <w:pPr>
        <w:pStyle w:val="4"/>
        <w:rPr>
          <w:rFonts w:hint="eastAsia" w:ascii="华文楷体" w:hAnsi="华文楷体" w:eastAsia="华文楷体" w:cs="华文楷体"/>
          <w:color w:val="000000"/>
          <w:sz w:val="28"/>
          <w:szCs w:val="28"/>
        </w:rPr>
      </w:pPr>
      <w:bookmarkStart w:id="26" w:name="_Toc311882796"/>
      <w:r>
        <w:rPr>
          <w:rFonts w:hint="eastAsia" w:ascii="华文楷体" w:hAnsi="华文楷体" w:eastAsia="华文楷体" w:cs="华文楷体"/>
          <w:sz w:val="28"/>
          <w:szCs w:val="28"/>
        </w:rPr>
        <w:t>5-2 填空题</w:t>
      </w:r>
      <w:bookmarkEnd w:id="26"/>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１、反应：2CH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(g)+O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(g)===2CH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OH(g)在400K时的</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(400K)=1.18</w:t>
      </w:r>
      <w:r>
        <w:rPr>
          <w:rFonts w:hint="eastAsia" w:ascii="华文楷体" w:hAnsi="华文楷体" w:eastAsia="华文楷体" w:cs="华文楷体"/>
          <w:color w:val="000000"/>
          <w:sz w:val="28"/>
          <w:szCs w:val="28"/>
        </w:rPr>
        <w:sym w:font="Symbol" w:char="00B4"/>
      </w:r>
      <w:r>
        <w:rPr>
          <w:rFonts w:hint="eastAsia" w:ascii="华文楷体" w:hAnsi="华文楷体" w:eastAsia="华文楷体" w:cs="华文楷体"/>
          <w:color w:val="000000"/>
          <w:sz w:val="28"/>
          <w:szCs w:val="28"/>
        </w:rPr>
        <w:t>10</w:t>
      </w:r>
      <w:r>
        <w:rPr>
          <w:rFonts w:hint="eastAsia" w:ascii="华文楷体" w:hAnsi="华文楷体" w:eastAsia="华文楷体" w:cs="华文楷体"/>
          <w:color w:val="000000"/>
          <w:sz w:val="28"/>
          <w:szCs w:val="28"/>
          <w:vertAlign w:val="superscript"/>
        </w:rPr>
        <w:t>10</w:t>
      </w:r>
      <w:r>
        <w:rPr>
          <w:rFonts w:hint="eastAsia" w:ascii="华文楷体" w:hAnsi="华文楷体" w:eastAsia="华文楷体" w:cs="华文楷体"/>
          <w:color w:val="000000"/>
          <w:sz w:val="28"/>
          <w:szCs w:val="28"/>
        </w:rPr>
        <w:t>，则反应： 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OH(g) === CH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(g)+(1/2)O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(g)的</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(400K) ＝</w:t>
      </w:r>
      <w:r>
        <w:rPr>
          <w:rFonts w:hint="eastAsia" w:ascii="华文楷体" w:hAnsi="华文楷体" w:eastAsia="华文楷体" w:cs="华文楷体"/>
          <w:color w:val="000000"/>
          <w:sz w:val="28"/>
          <w:szCs w:val="28"/>
          <w:u w:val="single"/>
        </w:rPr>
        <w:t>　　　　　　　　　　</w:t>
      </w:r>
      <w:r>
        <w:rPr>
          <w:rFonts w:hint="eastAsia" w:ascii="华文楷体" w:hAnsi="华文楷体" w:eastAsia="华文楷体" w:cs="华文楷体"/>
          <w:color w:val="000000"/>
          <w:sz w:val="28"/>
          <w:szCs w:val="28"/>
        </w:rPr>
        <w:t>　。</w:t>
      </w:r>
    </w:p>
    <w:p>
      <w:pPr>
        <w:rPr>
          <w:rFonts w:hint="eastAsia" w:ascii="华文楷体" w:hAnsi="华文楷体" w:eastAsia="华文楷体" w:cs="华文楷体"/>
          <w:color w:val="000000"/>
          <w:sz w:val="28"/>
          <w:szCs w:val="28"/>
          <w:u w:val="single"/>
        </w:rPr>
      </w:pPr>
      <w:r>
        <w:rPr>
          <w:rFonts w:hint="eastAsia" w:ascii="华文楷体" w:hAnsi="华文楷体" w:eastAsia="华文楷体" w:cs="华文楷体"/>
          <w:color w:val="000000"/>
          <w:sz w:val="28"/>
          <w:szCs w:val="28"/>
        </w:rPr>
        <w:t>２、在温度</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时将NH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HS(s)置于抽空的容器中，当反应NH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HS(s)===NH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(g)+H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S(g)达到平衡时，测得总压力为</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，则反应的标准平衡常数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3、298.15K时,反应CuSO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5H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O(s)==CuSO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(s)+5H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O(g)的</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 =10</w:t>
      </w:r>
      <w:r>
        <w:rPr>
          <w:rFonts w:hint="eastAsia" w:ascii="华文楷体" w:hAnsi="华文楷体" w:eastAsia="华文楷体" w:cs="华文楷体"/>
          <w:color w:val="000000"/>
          <w:sz w:val="28"/>
          <w:szCs w:val="28"/>
          <w:vertAlign w:val="superscript"/>
        </w:rPr>
        <w:t>-5</w:t>
      </w:r>
      <w:r>
        <w:rPr>
          <w:rFonts w:hint="eastAsia" w:ascii="华文楷体" w:hAnsi="华文楷体" w:eastAsia="华文楷体" w:cs="华文楷体"/>
          <w:color w:val="000000"/>
          <w:sz w:val="28"/>
          <w:szCs w:val="28"/>
        </w:rPr>
        <w:t>，则此时平衡的水蒸气的分压力为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4、 732K时，反应 NH4Cl(s)==NH3(g)+HCl(g)的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r</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为 -20.8kJ </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mol-1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为154 kJ </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mol-1 ，则反应的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r</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J</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 xml:space="preserve"> K-1</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 xml:space="preserve">mol-1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5、在定温下，向体积为</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的真空容器内通入1mol的A2(g)和3mol的B2(g)，进行A2(g)+B2(g)==2AB(g)的反应，达到平衡时，测得生成的AB(g)的物质的量为</w:t>
      </w:r>
      <w:r>
        <w:rPr>
          <w:rFonts w:hint="eastAsia" w:ascii="华文楷体" w:hAnsi="华文楷体" w:eastAsia="华文楷体" w:cs="华文楷体"/>
          <w:i/>
          <w:iCs/>
          <w:color w:val="000000"/>
          <w:sz w:val="28"/>
          <w:szCs w:val="28"/>
        </w:rPr>
        <w:t>n</w:t>
      </w:r>
      <w:r>
        <w:rPr>
          <w:rFonts w:hint="eastAsia" w:ascii="华文楷体" w:hAnsi="华文楷体" w:eastAsia="华文楷体" w:cs="华文楷体"/>
          <w:color w:val="000000"/>
          <w:sz w:val="28"/>
          <w:szCs w:val="28"/>
        </w:rPr>
        <w:t>，若再通入2mol的A2(g)，测得平衡时AB(g)的物质的量为2</w:t>
      </w:r>
      <w:r>
        <w:rPr>
          <w:rFonts w:hint="eastAsia" w:ascii="华文楷体" w:hAnsi="华文楷体" w:eastAsia="华文楷体" w:cs="华文楷体"/>
          <w:i/>
          <w:iCs/>
          <w:color w:val="000000"/>
          <w:sz w:val="28"/>
          <w:szCs w:val="28"/>
        </w:rPr>
        <w:t>n</w:t>
      </w:r>
      <w:r>
        <w:rPr>
          <w:rFonts w:hint="eastAsia" w:ascii="华文楷体" w:hAnsi="华文楷体" w:eastAsia="华文楷体" w:cs="华文楷体"/>
          <w:color w:val="000000"/>
          <w:sz w:val="28"/>
          <w:szCs w:val="28"/>
        </w:rPr>
        <w:t>，则上述反应的标准平衡常数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6. 某气相反应A ==Y+ Z是吸热反应, 在 25 ℃时其标准平衡常数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=1 , 则25 ℃时反应的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r</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0，此反应在40 ℃时的</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25 ℃时的</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 (选填 </w:t>
      </w:r>
      <w:r>
        <w:rPr>
          <w:rFonts w:hint="eastAsia" w:ascii="华文楷体" w:hAnsi="华文楷体" w:eastAsia="华文楷体" w:cs="华文楷体"/>
          <w:color w:val="000000"/>
          <w:sz w:val="28"/>
          <w:szCs w:val="28"/>
        </w:rPr>
        <w:sym w:font="Symbol" w:char="003E"/>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3C"/>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7 某一温度下，反应C(s)+O2(g)==CO2(g)的标准平衡常数为 </w:t>
      </w:r>
      <w:r>
        <w:rPr>
          <w:rFonts w:hint="eastAsia" w:ascii="华文楷体" w:hAnsi="华文楷体" w:eastAsia="华文楷体" w:cs="华文楷体"/>
          <w:color w:val="000000"/>
          <w:position w:val="-10"/>
          <w:sz w:val="28"/>
          <w:szCs w:val="28"/>
        </w:rPr>
        <w:object>
          <v:shape id="_x0000_i1709" o:spt="75" type="#_x0000_t75" style="height:18pt;width:15pt;" o:ole="t" filled="f" stroked="f" coordsize="21600,21600">
            <v:path/>
            <v:fill on="f" focussize="0,0"/>
            <v:stroke on="f"/>
            <v:imagedata r:id="rId1670" o:title=""/>
            <o:lock v:ext="edit" aspectratio="t"/>
            <w10:wrap type="none"/>
            <w10:anchorlock/>
          </v:shape>
          <o:OLEObject Type="Embed" ProgID="Equation.3" ShapeID="_x0000_i1709" DrawAspect="Content" ObjectID="_1468076469" r:id="rId1669">
            <o:LockedField>false</o:LockedField>
          </o:OLEObject>
        </w:object>
      </w:r>
      <w:r>
        <w:rPr>
          <w:rFonts w:hint="eastAsia" w:ascii="华文楷体" w:hAnsi="华文楷体" w:eastAsia="华文楷体" w:cs="华文楷体"/>
          <w:color w:val="000000"/>
          <w:sz w:val="28"/>
          <w:szCs w:val="28"/>
        </w:rPr>
        <w:t xml:space="preserve"> ，反应CO(g)+(1/2)O2(g)==CO2(g)的标准平衡常数为</w:t>
      </w:r>
      <w:r>
        <w:rPr>
          <w:rFonts w:hint="eastAsia" w:ascii="华文楷体" w:hAnsi="华文楷体" w:eastAsia="华文楷体" w:cs="华文楷体"/>
          <w:color w:val="000000"/>
          <w:position w:val="-10"/>
          <w:sz w:val="28"/>
          <w:szCs w:val="28"/>
        </w:rPr>
        <w:object>
          <v:shape id="_x0000_i1710" o:spt="75" type="#_x0000_t75" style="height:18pt;width:17pt;" o:ole="t" filled="f" stroked="f" coordsize="21600,21600">
            <v:path/>
            <v:fill on="f" focussize="0,0"/>
            <v:stroke on="f"/>
            <v:imagedata r:id="rId1672" o:title=""/>
            <o:lock v:ext="edit" aspectratio="t"/>
            <w10:wrap type="none"/>
            <w10:anchorlock/>
          </v:shape>
          <o:OLEObject Type="Embed" ProgID="Equation.3" ShapeID="_x0000_i1710" DrawAspect="Content" ObjectID="_1468076470" r:id="rId1671">
            <o:LockedField>false</o:LockedField>
          </o:OLEObject>
        </w:object>
      </w:r>
      <w:r>
        <w:rPr>
          <w:rFonts w:hint="eastAsia" w:ascii="华文楷体" w:hAnsi="华文楷体" w:eastAsia="华文楷体" w:cs="华文楷体"/>
          <w:color w:val="000000"/>
          <w:sz w:val="28"/>
          <w:szCs w:val="28"/>
        </w:rPr>
        <w:t>，则同样温度下反应2C(s)+O2(g)==2CO(g)的标准平衡常数</w:t>
      </w:r>
      <w:r>
        <w:rPr>
          <w:rFonts w:hint="eastAsia" w:ascii="华文楷体" w:hAnsi="华文楷体" w:eastAsia="华文楷体" w:cs="华文楷体"/>
          <w:color w:val="000000"/>
          <w:position w:val="-12"/>
          <w:sz w:val="28"/>
          <w:szCs w:val="28"/>
        </w:rPr>
        <w:object>
          <v:shape id="_x0000_i1711" o:spt="75" type="#_x0000_t75" style="height:19pt;width:16pt;" o:ole="t" filled="f" stroked="f" coordsize="21600,21600">
            <v:path/>
            <v:fill on="f" focussize="0,0"/>
            <v:stroke on="f"/>
            <v:imagedata r:id="rId1674" o:title=""/>
            <o:lock v:ext="edit" aspectratio="t"/>
            <w10:wrap type="none"/>
            <w10:anchorlock/>
          </v:shape>
          <o:OLEObject Type="Embed" ProgID="Equation.3" ShapeID="_x0000_i1711" DrawAspect="Content" ObjectID="_1468076471" r:id="rId1673">
            <o:LockedField>false</o:LockedField>
          </o:OLEObject>
        </w:object>
      </w:r>
      <w:r>
        <w:rPr>
          <w:rFonts w:hint="eastAsia" w:ascii="华文楷体" w:hAnsi="华文楷体" w:eastAsia="华文楷体" w:cs="华文楷体"/>
          <w:color w:val="000000"/>
          <w:sz w:val="28"/>
          <w:szCs w:val="28"/>
        </w:rPr>
        <w:t>与</w:t>
      </w:r>
      <w:r>
        <w:rPr>
          <w:rFonts w:hint="eastAsia" w:ascii="华文楷体" w:hAnsi="华文楷体" w:eastAsia="华文楷体" w:cs="华文楷体"/>
          <w:color w:val="000000"/>
          <w:position w:val="-10"/>
          <w:sz w:val="28"/>
          <w:szCs w:val="28"/>
        </w:rPr>
        <w:object>
          <v:shape id="_x0000_i1712" o:spt="75" type="#_x0000_t75" style="height:18pt;width:15pt;" o:ole="t" filled="f" stroked="f" coordsize="21600,21600">
            <v:path/>
            <v:fill on="f" focussize="0,0"/>
            <v:stroke on="f"/>
            <v:imagedata r:id="rId1676" o:title=""/>
            <o:lock v:ext="edit" aspectratio="t"/>
            <w10:wrap type="none"/>
            <w10:anchorlock/>
          </v:shape>
          <o:OLEObject Type="Embed" ProgID="Equation.3" ShapeID="_x0000_i1712" DrawAspect="Content" ObjectID="_1468076472" r:id="rId1675">
            <o:LockedField>false</o:LockedField>
          </o:OLEObject>
        </w:objec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10"/>
          <w:sz w:val="28"/>
          <w:szCs w:val="28"/>
        </w:rPr>
        <w:object>
          <v:shape id="_x0000_i1713" o:spt="75" type="#_x0000_t75" style="height:18pt;width:17pt;" o:ole="t" filled="f" stroked="f" coordsize="21600,21600">
            <v:path/>
            <v:fill on="f" focussize="0,0"/>
            <v:stroke on="f"/>
            <v:imagedata r:id="rId1678" o:title=""/>
            <o:lock v:ext="edit" aspectratio="t"/>
            <w10:wrap type="none"/>
            <w10:anchorlock/>
          </v:shape>
          <o:OLEObject Type="Embed" ProgID="Equation.3" ShapeID="_x0000_i1713" DrawAspect="Content" ObjectID="_1468076473" r:id="rId1677">
            <o:LockedField>false</o:LockedField>
          </o:OLEObject>
        </w:object>
      </w:r>
      <w:r>
        <w:rPr>
          <w:rFonts w:hint="eastAsia" w:ascii="华文楷体" w:hAnsi="华文楷体" w:eastAsia="华文楷体" w:cs="华文楷体"/>
          <w:color w:val="000000"/>
          <w:sz w:val="28"/>
          <w:szCs w:val="28"/>
        </w:rPr>
        <w:t>和的关系是=</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8 723℃时反应Fe(s)+CO2(g)===FeO(s)+CO(g)的</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=1.82，若气相</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sz w:val="28"/>
          <w:szCs w:val="28"/>
        </w:rPr>
        <w:t xml:space="preserve">(CO2)=0.65， </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sz w:val="28"/>
          <w:szCs w:val="28"/>
        </w:rPr>
        <w:t>(CO)=0.35 ，则反应将</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。（选填“向右进行” “向左进行” “达到平衡”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 写出标准平衡常数的定义式：</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，写出标准平衡常数与温度的关系式（范特荷夫方程式）</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10 反应C(s)+H2O(g)==CO(g)+H2(g)，在400℃时达到平衡，</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m =133.5 kJ </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mol-1 ，为使平衡向右移动，可采取的措施有（1）</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（2）</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（3）</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（4）</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（5）</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 由反应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"http://nhjy.hzau.edu.cn/kech/wlhx/exercise/chap4.files/image020.gif"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800735" cy="342900"/>
            <wp:effectExtent l="0" t="0" r="18415" b="0"/>
            <wp:docPr id="597" name="图片 1102"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图片 1102" descr="image020"/>
                    <pic:cNvPicPr>
                      <a:picLocks noChangeAspect="1"/>
                    </pic:cNvPicPr>
                  </pic:nvPicPr>
                  <pic:blipFill>
                    <a:blip r:embed="rId1679"/>
                    <a:stretch>
                      <a:fillRect/>
                    </a:stretch>
                  </pic:blipFill>
                  <pic:spPr>
                    <a:xfrm>
                      <a:off x="0" y="0"/>
                      <a:ext cx="800735" cy="3429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，知化学反应的平衡条件是______________。</w:t>
      </w:r>
    </w:p>
    <w:p>
      <w:pPr>
        <w:widowControl/>
        <w:snapToGrid w:val="0"/>
        <w:ind w:left="420" w:hanging="560" w:hanging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12.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76400" cy="389255"/>
            <wp:effectExtent l="0" t="0" r="0" b="11430"/>
            <wp:docPr id="609" name="图片 1103" descr="image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图片 1103" descr="image117"/>
                    <pic:cNvPicPr>
                      <a:picLocks noChangeAspect="1"/>
                    </pic:cNvPicPr>
                  </pic:nvPicPr>
                  <pic:blipFill>
                    <a:blip r:embed="rId1680"/>
                    <a:stretch>
                      <a:fillRect/>
                    </a:stretch>
                  </pic:blipFill>
                  <pic:spPr>
                    <a:xfrm>
                      <a:off x="0" y="0"/>
                      <a:ext cx="1676400"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，已知</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372995" cy="257810"/>
            <wp:effectExtent l="0" t="0" r="8255" b="8255"/>
            <wp:docPr id="613" name="图片 1104" descr="image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图片 1104" descr="image119"/>
                    <pic:cNvPicPr>
                      <a:picLocks noChangeAspect="1"/>
                    </pic:cNvPicPr>
                  </pic:nvPicPr>
                  <pic:blipFill>
                    <a:blip r:embed="rId1681"/>
                    <a:stretch>
                      <a:fillRect/>
                    </a:stretch>
                  </pic:blipFill>
                  <pic:spPr>
                    <a:xfrm>
                      <a:off x="0" y="0"/>
                      <a:ext cx="2372995" cy="2578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，则在298K，该反应的</w:t>
      </w:r>
      <w:r>
        <w:rPr>
          <w:rFonts w:hint="eastAsia" w:ascii="华文楷体" w:hAnsi="华文楷体" w:eastAsia="华文楷体" w:cs="华文楷体"/>
          <w:i/>
          <w:iCs/>
          <w:color w:val="000000"/>
          <w:kern w:val="0"/>
          <w:sz w:val="28"/>
          <w:szCs w:val="28"/>
        </w:rPr>
        <w:t>K</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 xml:space="preserve"> = __________。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13. 某反应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"http://nhjy.hzau.edu.cn/kech/wlhx/exercise/chap4.files/image121.gif"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81660" cy="247015"/>
            <wp:effectExtent l="0" t="0" r="8890" b="635"/>
            <wp:docPr id="610" name="图片 1105" descr="image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图片 1105" descr="image121"/>
                    <pic:cNvPicPr>
                      <a:picLocks noChangeAspect="1"/>
                    </pic:cNvPicPr>
                  </pic:nvPicPr>
                  <pic:blipFill>
                    <a:blip r:embed="rId1682"/>
                    <a:stretch>
                      <a:fillRect/>
                    </a:stretch>
                  </pic:blipFill>
                  <pic:spPr>
                    <a:xfrm>
                      <a:off x="0" y="0"/>
                      <a:ext cx="581660" cy="24701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，则该反应的标准平衡常数</w:t>
      </w:r>
      <w:r>
        <w:rPr>
          <w:rFonts w:hint="eastAsia" w:ascii="华文楷体" w:hAnsi="华文楷体" w:eastAsia="华文楷体" w:cs="华文楷体"/>
          <w:i/>
          <w:iCs/>
          <w:color w:val="000000"/>
          <w:kern w:val="0"/>
          <w:sz w:val="28"/>
          <w:szCs w:val="28"/>
        </w:rPr>
        <w:t>K</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为____________。</w:t>
      </w:r>
    </w:p>
    <w:p>
      <w:pPr>
        <w:widowControl/>
        <w:snapToGrid w:val="0"/>
        <w:ind w:left="420" w:hanging="560" w:hanging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14.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"http://nhjy.hzau.edu.cn/kech/wlhx/exercise/chap4.files/image123.gif"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58495" cy="219710"/>
            <wp:effectExtent l="0" t="0" r="8255" b="7620"/>
            <wp:docPr id="611" name="图片 1106" descr="imag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图片 1106" descr="image123"/>
                    <pic:cNvPicPr>
                      <a:picLocks noChangeAspect="1"/>
                    </pic:cNvPicPr>
                  </pic:nvPicPr>
                  <pic:blipFill>
                    <a:blip r:embed="rId1683"/>
                    <a:stretch>
                      <a:fillRect/>
                    </a:stretch>
                  </pic:blipFill>
                  <pic:spPr>
                    <a:xfrm>
                      <a:off x="0" y="0"/>
                      <a:ext cx="65849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分解反应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"http://nhjy.hzau.edu.cn/kech/wlhx/exercise/chap4.files/image125.gif"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934210" cy="227965"/>
            <wp:effectExtent l="0" t="0" r="0" b="635"/>
            <wp:docPr id="619" name="图片 1107" descr="image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图片 1107" descr="image125"/>
                    <pic:cNvPicPr>
                      <a:picLocks noChangeAspect="1"/>
                    </pic:cNvPicPr>
                  </pic:nvPicPr>
                  <pic:blipFill>
                    <a:blip r:embed="rId1684"/>
                    <a:stretch>
                      <a:fillRect/>
                    </a:stretch>
                  </pic:blipFill>
                  <pic:spPr>
                    <a:xfrm>
                      <a:off x="0" y="0"/>
                      <a:ext cx="193421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在700K时分解压力为600kPa，那么该反应的标准平衡常数</w:t>
      </w:r>
      <w:r>
        <w:rPr>
          <w:rFonts w:hint="eastAsia" w:ascii="华文楷体" w:hAnsi="华文楷体" w:eastAsia="华文楷体" w:cs="华文楷体"/>
          <w:i/>
          <w:iCs/>
          <w:color w:val="000000"/>
          <w:kern w:val="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为____________。（体系中气体视为理想气体）</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 已知在1120℃下，反应：</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"http://nhjy.hzau.edu.cn/kech/wlhx/exercise/chap4.files/image127.gif"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23440" cy="219710"/>
            <wp:effectExtent l="0" t="0" r="10160" b="7620"/>
            <wp:docPr id="640" name="图片 1108" descr="image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图片 1108" descr="image127"/>
                    <pic:cNvPicPr>
                      <a:picLocks noChangeAspect="1"/>
                    </pic:cNvPicPr>
                  </pic:nvPicPr>
                  <pic:blipFill>
                    <a:blip r:embed="rId1685"/>
                    <a:stretch>
                      <a:fillRect/>
                    </a:stretch>
                  </pic:blipFill>
                  <pic:spPr>
                    <a:xfrm>
                      <a:off x="0" y="0"/>
                      <a:ext cx="212344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"http://nhjy.hzau.edu.cn/kech/wlhx/exercise/chap4.files/image129.gif"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62635" cy="227965"/>
            <wp:effectExtent l="0" t="0" r="0" b="635"/>
            <wp:docPr id="620" name="图片 1109" descr="imag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图片 1109" descr="image129"/>
                    <pic:cNvPicPr>
                      <a:picLocks noChangeAspect="1"/>
                    </pic:cNvPicPr>
                  </pic:nvPicPr>
                  <pic:blipFill>
                    <a:blip r:embed="rId1686"/>
                    <a:stretch>
                      <a:fillRect/>
                    </a:stretch>
                  </pic:blipFill>
                  <pic:spPr>
                    <a:xfrm>
                      <a:off x="0" y="0"/>
                      <a:ext cx="76263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"http://nhjy.hzau.edu.cn/kech/wlhx/exercise/chap4.files/image131.gif"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91335" cy="219710"/>
            <wp:effectExtent l="0" t="0" r="18415" b="7620"/>
            <wp:docPr id="642" name="图片 1110" descr="image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图片 1110" descr="image131"/>
                    <pic:cNvPicPr>
                      <a:picLocks noChangeAspect="1"/>
                    </pic:cNvPicPr>
                  </pic:nvPicPr>
                  <pic:blipFill>
                    <a:blip r:embed="rId1687"/>
                    <a:stretch>
                      <a:fillRect/>
                    </a:stretch>
                  </pic:blipFill>
                  <pic:spPr>
                    <a:xfrm>
                      <a:off x="0" y="0"/>
                      <a:ext cx="179133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"http://nhjy.hzau.edu.cn/kech/wlhx/exercise/chap4.files/image133.gif"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20445" cy="227965"/>
            <wp:effectExtent l="0" t="0" r="8255" b="635"/>
            <wp:docPr id="621" name="图片 1111" descr="image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图片 1111" descr="image133"/>
                    <pic:cNvPicPr>
                      <a:picLocks noChangeAspect="1"/>
                    </pic:cNvPicPr>
                  </pic:nvPicPr>
                  <pic:blipFill>
                    <a:blip r:embed="rId1688"/>
                    <a:stretch>
                      <a:fillRect/>
                    </a:stretch>
                  </pic:blipFill>
                  <pic:spPr>
                    <a:xfrm>
                      <a:off x="0" y="0"/>
                      <a:ext cx="102044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则在相同温度下，反应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"http://nhjy.hzau.edu.cn/kech/wlhx/exercise/chap4.files/image135.gif"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94790" cy="219710"/>
            <wp:effectExtent l="0" t="0" r="10160" b="7620"/>
            <wp:docPr id="633" name="图片 1112" descr="image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图片 1112" descr="image135"/>
                    <pic:cNvPicPr>
                      <a:picLocks noChangeAspect="1"/>
                    </pic:cNvPicPr>
                  </pic:nvPicPr>
                  <pic:blipFill>
                    <a:blip r:embed="rId1689"/>
                    <a:stretch>
                      <a:fillRect/>
                    </a:stretch>
                  </pic:blipFill>
                  <pic:spPr>
                    <a:xfrm>
                      <a:off x="0" y="0"/>
                      <a:ext cx="149479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的标准平衡常数</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38760"/>
            <wp:effectExtent l="0" t="0" r="635" b="7620"/>
            <wp:docPr id="623" name="图片 1113"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图片 1113" descr="image094"/>
                    <pic:cNvPicPr>
                      <a:picLocks noChangeAspect="1"/>
                    </pic:cNvPicPr>
                  </pic:nvPicPr>
                  <pic:blipFill>
                    <a:blip r:embed="rId1690"/>
                    <a:stretch>
                      <a:fillRect/>
                    </a:stretch>
                  </pic:blipFill>
                  <pic:spPr>
                    <a:xfrm>
                      <a:off x="0" y="0"/>
                      <a:ext cx="22796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___________</w:t>
      </w:r>
    </w:p>
    <w:p>
      <w:pPr>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 某反应的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81000" cy="238760"/>
            <wp:effectExtent l="0" t="0" r="0" b="7620"/>
            <wp:docPr id="626" name="图片 1114" descr="image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图片 1114" descr="image070"/>
                    <pic:cNvPicPr>
                      <a:picLocks noChangeAspect="1"/>
                    </pic:cNvPicPr>
                  </pic:nvPicPr>
                  <pic:blipFill>
                    <a:blip r:embed="rId1691"/>
                    <a:stretch>
                      <a:fillRect/>
                    </a:stretch>
                  </pic:blipFill>
                  <pic:spPr>
                    <a:xfrm>
                      <a:off x="0" y="0"/>
                      <a:ext cx="38100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rPr>
        <w:t>的关系是：</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"http://nhjy.hzau.edu.cn/kech/wlhx/exercise/chap4.files/image139.gif"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304415" cy="238760"/>
            <wp:effectExtent l="0" t="0" r="635" b="8255"/>
            <wp:docPr id="646" name="图片 1115" descr="image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图片 1115" descr="image139"/>
                    <pic:cNvPicPr>
                      <a:picLocks noChangeAspect="1"/>
                    </pic:cNvPicPr>
                  </pic:nvPicPr>
                  <pic:blipFill>
                    <a:blip r:embed="rId1692"/>
                    <a:stretch>
                      <a:fillRect/>
                    </a:stretch>
                  </pic:blipFill>
                  <pic:spPr>
                    <a:xfrm>
                      <a:off x="0" y="0"/>
                      <a:ext cx="230441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，若要使反应的平衡常数</w:t>
      </w:r>
      <w:r>
        <w:rPr>
          <w:rFonts w:hint="eastAsia" w:ascii="华文楷体" w:hAnsi="华文楷体" w:eastAsia="华文楷体" w:cs="华文楷体"/>
          <w:i/>
          <w:iCs/>
          <w:color w:val="000000"/>
          <w:kern w:val="0"/>
          <w:sz w:val="28"/>
          <w:szCs w:val="28"/>
        </w:rPr>
        <w:t>K</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&gt;1，则应控制反应的温度_____________。</w:t>
      </w:r>
    </w:p>
    <w:p>
      <w:pPr>
        <w:pStyle w:val="4"/>
        <w:rPr>
          <w:rFonts w:hint="eastAsia" w:ascii="华文楷体" w:hAnsi="华文楷体" w:eastAsia="华文楷体" w:cs="华文楷体"/>
          <w:sz w:val="28"/>
          <w:szCs w:val="28"/>
        </w:rPr>
      </w:pPr>
      <w:bookmarkStart w:id="27" w:name="_Toc311882797"/>
      <w:r>
        <w:rPr>
          <w:rFonts w:hint="eastAsia" w:ascii="华文楷体" w:hAnsi="华文楷体" w:eastAsia="华文楷体" w:cs="华文楷体"/>
          <w:sz w:val="28"/>
          <w:szCs w:val="28"/>
        </w:rPr>
        <w:t>5-3 选择题</w:t>
      </w:r>
      <w:bookmarkEnd w:id="27"/>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 PCl</w:t>
      </w:r>
      <w:r>
        <w:rPr>
          <w:rFonts w:hint="eastAsia" w:ascii="华文楷体" w:hAnsi="华文楷体" w:eastAsia="华文楷体" w:cs="华文楷体"/>
          <w:color w:val="000000"/>
          <w:position w:val="-5"/>
          <w:sz w:val="28"/>
          <w:szCs w:val="28"/>
        </w:rPr>
        <w:t>5</w:t>
      </w:r>
      <w:r>
        <w:rPr>
          <w:rFonts w:hint="eastAsia" w:ascii="华文楷体" w:hAnsi="华文楷体" w:eastAsia="华文楷体" w:cs="华文楷体"/>
          <w:color w:val="000000"/>
          <w:sz w:val="28"/>
          <w:szCs w:val="28"/>
        </w:rPr>
        <w:t>的分解反应PCl</w:t>
      </w:r>
      <w:r>
        <w:rPr>
          <w:rFonts w:hint="eastAsia" w:ascii="华文楷体" w:hAnsi="华文楷体" w:eastAsia="华文楷体" w:cs="华文楷体"/>
          <w:color w:val="000000"/>
          <w:position w:val="-5"/>
          <w:sz w:val="28"/>
          <w:szCs w:val="28"/>
        </w:rPr>
        <w:t>5</w:t>
      </w:r>
      <w:r>
        <w:rPr>
          <w:rFonts w:hint="eastAsia" w:ascii="华文楷体" w:hAnsi="华文楷体" w:eastAsia="华文楷体" w:cs="华文楷体"/>
          <w:color w:val="000000"/>
          <w:sz w:val="28"/>
          <w:szCs w:val="28"/>
        </w:rPr>
        <w:t>(g) == PCl</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(g) + 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 在473 K达到平衡时PCl</w:t>
      </w:r>
      <w:r>
        <w:rPr>
          <w:rFonts w:hint="eastAsia" w:ascii="华文楷体" w:hAnsi="华文楷体" w:eastAsia="华文楷体" w:cs="华文楷体"/>
          <w:color w:val="000000"/>
          <w:position w:val="-5"/>
          <w:sz w:val="28"/>
          <w:szCs w:val="28"/>
        </w:rPr>
        <w:t>5</w:t>
      </w:r>
      <w:r>
        <w:rPr>
          <w:rFonts w:hint="eastAsia" w:ascii="华文楷体" w:hAnsi="华文楷体" w:eastAsia="华文楷体" w:cs="华文楷体"/>
          <w:color w:val="000000"/>
          <w:sz w:val="28"/>
          <w:szCs w:val="28"/>
        </w:rPr>
        <w:t>(g) 有48.5%分解，在573 K 达到平衡时，有97%分解，则此反应是（         ）</w:t>
      </w:r>
    </w:p>
    <w:p>
      <w:pPr>
        <w:ind w:firstLine="560" w:firstLineChars="200"/>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t>（A）吸热反应；     （B）放热反应；</w:t>
      </w:r>
    </w:p>
    <w:p>
      <w:pPr>
        <w:ind w:firstLine="560" w:firstLineChars="200"/>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t>（C）反应的标准摩尔焓变为零的反应；</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（D）在这两个温度下标准平衡常数相等的反应。</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２设有理想气体反应A(g)+B(g)==C(g)，在温度</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，体积</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的容器中，三个组分的分压分别为</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C</w:t>
      </w:r>
      <w:r>
        <w:rPr>
          <w:rFonts w:hint="eastAsia" w:ascii="华文楷体" w:hAnsi="华文楷体" w:eastAsia="华文楷体" w:cs="华文楷体"/>
          <w:color w:val="000000"/>
          <w:sz w:val="28"/>
          <w:szCs w:val="28"/>
        </w:rPr>
        <w:t>时达到平衡，如果在</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恒定时，注入物质的量为</w:t>
      </w:r>
      <w:r>
        <w:rPr>
          <w:rFonts w:hint="eastAsia" w:ascii="华文楷体" w:hAnsi="华文楷体" w:eastAsia="华文楷体" w:cs="华文楷体"/>
          <w:i/>
          <w:iCs/>
          <w:color w:val="000000"/>
          <w:sz w:val="28"/>
          <w:szCs w:val="28"/>
        </w:rPr>
        <w:t>n</w:t>
      </w:r>
      <w:r>
        <w:rPr>
          <w:rFonts w:hint="eastAsia" w:ascii="华文楷体" w:hAnsi="华文楷体" w:eastAsia="华文楷体" w:cs="华文楷体"/>
          <w:color w:val="000000"/>
          <w:position w:val="-4"/>
          <w:sz w:val="28"/>
          <w:szCs w:val="28"/>
        </w:rPr>
        <w:t>D</w:t>
      </w:r>
      <w:r>
        <w:rPr>
          <w:rFonts w:hint="eastAsia" w:ascii="华文楷体" w:hAnsi="华文楷体" w:eastAsia="华文楷体" w:cs="华文楷体"/>
          <w:color w:val="000000"/>
          <w:sz w:val="28"/>
          <w:szCs w:val="28"/>
        </w:rPr>
        <w:t>的惰性组分，则平衡将（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(A)向右移动   　　(B)向左移动   (C)不移动       (D)不能确定</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３. 设反应 </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 xml:space="preserve">A(g ) == </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sz w:val="28"/>
          <w:szCs w:val="28"/>
        </w:rPr>
        <w:t xml:space="preserve">Y(g) + </w:t>
      </w:r>
      <w:r>
        <w:rPr>
          <w:rFonts w:hint="eastAsia" w:ascii="华文楷体" w:hAnsi="华文楷体" w:eastAsia="华文楷体" w:cs="华文楷体"/>
          <w:i/>
          <w:iCs/>
          <w:color w:val="000000"/>
          <w:sz w:val="28"/>
          <w:szCs w:val="28"/>
        </w:rPr>
        <w:t>z</w:t>
      </w:r>
      <w:r>
        <w:rPr>
          <w:rFonts w:hint="eastAsia" w:ascii="华文楷体" w:hAnsi="华文楷体" w:eastAsia="华文楷体" w:cs="华文楷体"/>
          <w:color w:val="000000"/>
          <w:sz w:val="28"/>
          <w:szCs w:val="28"/>
        </w:rPr>
        <w:t>Z(g),　在101.325 kPa、300 K下，A的转化率是600 K的2倍，而且在300 K下系统压力为101325 Pa的转化率是2×101 325 Pa的2 倍，故可推断该反应  (         )</w:t>
      </w:r>
    </w:p>
    <w:p>
      <w:pPr>
        <w:ind w:firstLine="560" w:firstLineChars="200"/>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t>（A）标准平衡常数与温度，压力成反比</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（B）是一个体积增加的吸热反应 </w:t>
      </w:r>
    </w:p>
    <w:p>
      <w:pPr>
        <w:ind w:firstLine="560" w:firstLineChars="200"/>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t>（C）是一个体积增加的放热反应</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(D)标准平衡常数与温度成正比，与压力成反比。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４.将20克CaCO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（s）和60克的CaCO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（s）分别放入抽真空、同容积的A容器和B容器中，且与同一定温热源相接触，达到化学平衡时CaCO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（s）部分分解为CaO(s)和CO</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(g),若忽略固体体积,则两容器中CaCO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（s）的分解量为(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（A）A容器中的多    （B）B容器中的多    （C）一样多              （D）不确定</w:t>
      </w:r>
    </w:p>
    <w:p>
      <w:pPr>
        <w:widowControl/>
        <w:rPr>
          <w:rFonts w:hint="eastAsia" w:ascii="华文楷体" w:hAnsi="华文楷体" w:eastAsia="华文楷体" w:cs="华文楷体"/>
          <w:vanish/>
          <w:color w:val="000000"/>
          <w:kern w:val="0"/>
          <w:sz w:val="28"/>
          <w:szCs w:val="28"/>
        </w:rPr>
      </w:pPr>
      <w:r>
        <w:rPr>
          <w:rFonts w:hint="eastAsia" w:ascii="华文楷体" w:hAnsi="华文楷体" w:eastAsia="华文楷体" w:cs="华文楷体"/>
          <w:color w:val="000000"/>
          <w:sz w:val="28"/>
          <w:szCs w:val="28"/>
        </w:rPr>
        <w:t>５.理想气体反应N</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w:t>
      </w:r>
      <w:r>
        <w:rPr>
          <w:rFonts w:hint="eastAsia" w:ascii="华文楷体" w:hAnsi="华文楷体" w:eastAsia="华文楷体" w:cs="华文楷体"/>
          <w:color w:val="000000"/>
          <w:position w:val="-5"/>
          <w:sz w:val="28"/>
          <w:szCs w:val="28"/>
        </w:rPr>
        <w:t>5</w:t>
      </w:r>
      <w:r>
        <w:rPr>
          <w:rFonts w:hint="eastAsia" w:ascii="华文楷体" w:hAnsi="华文楷体" w:eastAsia="华文楷体" w:cs="华文楷体"/>
          <w:color w:val="000000"/>
          <w:sz w:val="28"/>
          <w:szCs w:val="28"/>
        </w:rPr>
        <w:t>（g）== N</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（g）+1/2O</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（g）的</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sz w:val="28"/>
          <w:szCs w:val="28"/>
        </w:rPr>
        <w:t>为41.84kJ</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。要增加N</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（g）的产率可以（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（A）降低温度     （B）提高温度</w:t>
      </w:r>
      <w:r>
        <w:rPr>
          <w:rFonts w:hint="eastAsia" w:ascii="华文楷体" w:hAnsi="华文楷体" w:eastAsia="华文楷体" w:cs="华文楷体"/>
          <w:vanish/>
          <w:color w:val="000000"/>
          <w:sz w:val="28"/>
          <w:szCs w:val="28"/>
        </w:rPr>
        <w:t xml:space="preserve">   </w:t>
      </w:r>
      <w:r>
        <w:rPr>
          <w:rFonts w:hint="eastAsia" w:ascii="华文楷体" w:hAnsi="华文楷体" w:eastAsia="华文楷体" w:cs="华文楷体"/>
          <w:color w:val="000000"/>
          <w:sz w:val="28"/>
          <w:szCs w:val="28"/>
        </w:rPr>
        <w:t>（C）提高压力     （D）定温定容加入惰性气体</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６. 影响任意一个化学反应的标准平衡常数值的因素为：（  ）。</w:t>
      </w:r>
    </w:p>
    <w:p>
      <w:pPr>
        <w:ind w:firstLine="1260" w:firstLineChars="4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催化剂     (B) 温度     (C) 压力  </w:t>
      </w:r>
    </w:p>
    <w:p>
      <w:pPr>
        <w:widowControl/>
        <w:jc w:val="left"/>
        <w:rPr>
          <w:rFonts w:hint="eastAsia" w:ascii="华文楷体" w:hAnsi="华文楷体" w:eastAsia="华文楷体" w:cs="华文楷体"/>
          <w:color w:val="000000"/>
          <w:kern w:val="0"/>
          <w:position w:val="-4"/>
          <w:sz w:val="28"/>
          <w:szCs w:val="28"/>
        </w:rPr>
      </w:pPr>
      <w:r>
        <w:rPr>
          <w:rFonts w:hint="eastAsia" w:ascii="华文楷体" w:hAnsi="华文楷体" w:eastAsia="华文楷体" w:cs="华文楷体"/>
          <w:color w:val="000000"/>
          <w:sz w:val="28"/>
          <w:szCs w:val="28"/>
        </w:rPr>
        <w:t>７有二个反应：①SO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(g)+(1/2)O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(g)===SO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 xml:space="preserve">(g) ,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1</w:t>
      </w:r>
    </w:p>
    <w:p>
      <w:pPr>
        <w:rPr>
          <w:rFonts w:hint="eastAsia" w:ascii="华文楷体" w:hAnsi="华文楷体" w:eastAsia="华文楷体" w:cs="华文楷体"/>
          <w:color w:val="000000"/>
          <w:position w:val="-4"/>
          <w:sz w:val="28"/>
          <w:szCs w:val="28"/>
        </w:rPr>
      </w:pP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②2SO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(g)===2SO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 xml:space="preserve">(g) ,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2</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则</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与</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２</w:t>
      </w:r>
      <w:r>
        <w:rPr>
          <w:rFonts w:hint="eastAsia" w:ascii="华文楷体" w:hAnsi="华文楷体" w:eastAsia="华文楷体" w:cs="华文楷体"/>
          <w:color w:val="000000"/>
          <w:sz w:val="28"/>
          <w:szCs w:val="28"/>
        </w:rPr>
        <w:t>的关系是：（　 ）</w:t>
      </w:r>
    </w:p>
    <w:p>
      <w:pPr>
        <w:ind w:firstLine="840" w:firstLineChars="300"/>
        <w:rPr>
          <w:rFonts w:hint="eastAsia" w:ascii="华文楷体" w:hAnsi="华文楷体" w:eastAsia="华文楷体" w:cs="华文楷体"/>
          <w:color w:val="000000"/>
          <w:position w:val="5"/>
          <w:sz w:val="28"/>
          <w:szCs w:val="28"/>
        </w:rPr>
      </w:pPr>
      <w:r>
        <w:rPr>
          <w:rFonts w:hint="eastAsia" w:ascii="华文楷体" w:hAnsi="华文楷体" w:eastAsia="华文楷体" w:cs="华文楷体"/>
          <w:color w:val="000000"/>
          <w:sz w:val="28"/>
          <w:szCs w:val="28"/>
        </w:rPr>
        <w:t xml:space="preserve">(A)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 xml:space="preserve">1 </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 xml:space="preserve">2      </w:t>
      </w:r>
      <w:r>
        <w:rPr>
          <w:rFonts w:hint="eastAsia" w:ascii="华文楷体" w:hAnsi="华文楷体" w:eastAsia="华文楷体" w:cs="华文楷体"/>
          <w:color w:val="000000"/>
          <w:sz w:val="28"/>
          <w:szCs w:val="28"/>
        </w:rPr>
        <w:t>(B)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 xml:space="preserve">1 </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 xml:space="preserve">2            </w:t>
      </w:r>
      <w:r>
        <w:rPr>
          <w:rFonts w:hint="eastAsia" w:ascii="华文楷体" w:hAnsi="华文楷体" w:eastAsia="华文楷体" w:cs="华文楷体"/>
          <w:color w:val="000000"/>
          <w:sz w:val="28"/>
          <w:szCs w:val="28"/>
        </w:rPr>
        <w:t xml:space="preserve">(C)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 xml:space="preserve">1 </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2</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８　已知反应2NH</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===N</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+3H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的标准平衡常数为0.25。同一条件下反应(1/2)N</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+(3/2)H</w:t>
      </w:r>
      <w:r>
        <w:rPr>
          <w:rFonts w:hint="eastAsia" w:ascii="华文楷体" w:hAnsi="华文楷体" w:eastAsia="华文楷体" w:cs="华文楷体"/>
          <w:color w:val="000000"/>
          <w:position w:val="-4"/>
          <w:sz w:val="28"/>
          <w:szCs w:val="28"/>
        </w:rPr>
        <w:t xml:space="preserve">2 </w:t>
      </w:r>
      <w:r>
        <w:rPr>
          <w:rFonts w:hint="eastAsia" w:ascii="华文楷体" w:hAnsi="华文楷体" w:eastAsia="华文楷体" w:cs="华文楷体"/>
          <w:color w:val="000000"/>
          <w:sz w:val="28"/>
          <w:szCs w:val="28"/>
        </w:rPr>
        <w:t>====NH</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的标准平衡常数为（　）。</w:t>
      </w:r>
    </w:p>
    <w:p>
      <w:pPr>
        <w:ind w:firstLine="980" w:firstLineChars="3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4      (B)0.5     ( C)2       (D) 1</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９对于化学反应</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sz w:val="28"/>
          <w:szCs w:val="28"/>
        </w:rPr>
        <w:t>与</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的关系中，正确的是（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若</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&gt;0，</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 xml:space="preserve">增加，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sz w:val="28"/>
          <w:szCs w:val="28"/>
        </w:rPr>
        <w:t>增加</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 若</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&lt;0，</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 xml:space="preserve">增加，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sz w:val="28"/>
          <w:szCs w:val="28"/>
        </w:rPr>
        <w:t>增加</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&gt;0或</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&lt;0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 xml:space="preserve">变而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sz w:val="28"/>
          <w:szCs w:val="28"/>
        </w:rPr>
        <w:t>不变</w:t>
      </w:r>
    </w:p>
    <w:p>
      <w:pPr>
        <w:widowControl/>
        <w:jc w:val="left"/>
        <w:rPr>
          <w:rFonts w:hint="eastAsia" w:ascii="华文楷体" w:hAnsi="华文楷体" w:eastAsia="华文楷体" w:cs="华文楷体"/>
          <w:vanish/>
          <w:color w:val="000000"/>
          <w:kern w:val="0"/>
          <w:sz w:val="28"/>
          <w:szCs w:val="28"/>
        </w:rPr>
      </w:pPr>
      <w:r>
        <w:rPr>
          <w:rFonts w:hint="eastAsia" w:ascii="华文楷体" w:hAnsi="华文楷体" w:eastAsia="华文楷体" w:cs="华文楷体"/>
          <w:color w:val="000000"/>
          <w:sz w:val="28"/>
          <w:szCs w:val="28"/>
        </w:rPr>
        <w:t>１０. 温度升高时，固体氧化物的分解压力（分解反应是吸热反应）：（  ）</w:t>
      </w:r>
    </w:p>
    <w:p>
      <w:pPr>
        <w:ind w:firstLine="980" w:firstLineChars="3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（1）降低；   （2）增大；   （3）恒定；   （4）无法确定。</w:t>
      </w:r>
    </w:p>
    <w:p>
      <w:pPr>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t>１１.反应 2NO(g) + O</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 == 2NO</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 是放热的, 当反应在某温度、压力下达平衡时，若使平衡向右移动。则应采取的措施是：（    ）</w:t>
      </w:r>
    </w:p>
    <w:p>
      <w:pPr>
        <w:ind w:firstLine="700" w:firstLineChars="250"/>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t>（1）降低温度和减小压力；      （2）降低温度和增大压力；</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（3）升高温度和减小压力；      （4）升高温度和增大压力。</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vanish/>
          <w:color w:val="000000"/>
          <w:kern w:val="0"/>
          <w:sz w:val="28"/>
          <w:szCs w:val="28"/>
        </w:rPr>
      </w:pPr>
      <w:r>
        <w:rPr>
          <w:rFonts w:hint="eastAsia" w:ascii="华文楷体" w:hAnsi="华文楷体" w:eastAsia="华文楷体" w:cs="华文楷体"/>
          <w:color w:val="000000"/>
          <w:sz w:val="28"/>
          <w:szCs w:val="28"/>
        </w:rPr>
        <w:t>１２、已知纯理想气体反应：</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 xml:space="preserve">A + </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B ==</w:t>
      </w:r>
      <w:r>
        <w:rPr>
          <w:rFonts w:hint="eastAsia" w:ascii="华文楷体" w:hAnsi="华文楷体" w:eastAsia="华文楷体" w:cs="华文楷体"/>
          <w:i/>
          <w:iCs/>
          <w:color w:val="000000"/>
          <w:sz w:val="28"/>
          <w:szCs w:val="28"/>
        </w:rPr>
        <w:t xml:space="preserve"> y</w:t>
      </w:r>
      <w:r>
        <w:rPr>
          <w:rFonts w:hint="eastAsia" w:ascii="华文楷体" w:hAnsi="华文楷体" w:eastAsia="华文楷体" w:cs="华文楷体"/>
          <w:color w:val="000000"/>
          <w:sz w:val="28"/>
          <w:szCs w:val="28"/>
        </w:rPr>
        <w:t xml:space="preserve">Y + </w:t>
      </w:r>
      <w:r>
        <w:rPr>
          <w:rFonts w:hint="eastAsia" w:ascii="华文楷体" w:hAnsi="华文楷体" w:eastAsia="华文楷体" w:cs="华文楷体"/>
          <w:i/>
          <w:iCs/>
          <w:color w:val="000000"/>
          <w:sz w:val="28"/>
          <w:szCs w:val="28"/>
        </w:rPr>
        <w:t>z</w:t>
      </w:r>
      <w:r>
        <w:rPr>
          <w:rFonts w:hint="eastAsia" w:ascii="华文楷体" w:hAnsi="华文楷体" w:eastAsia="华文楷体" w:cs="华文楷体"/>
          <w:color w:val="000000"/>
          <w:sz w:val="28"/>
          <w:szCs w:val="28"/>
        </w:rPr>
        <w:t>Z</w:t>
      </w:r>
    </w:p>
    <w:p>
      <w:pPr>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t>已知∑</w:t>
      </w:r>
      <w:r>
        <w:rPr>
          <w:rFonts w:hint="eastAsia" w:ascii="华文楷体" w:hAnsi="华文楷体" w:eastAsia="华文楷体" w:cs="华文楷体"/>
          <w:color w:val="000000"/>
          <w:position w:val="-5"/>
          <w:sz w:val="28"/>
          <w:szCs w:val="28"/>
        </w:rPr>
        <w:t>B</w:t>
      </w:r>
      <w:r>
        <w:rPr>
          <w:rFonts w:hint="eastAsia" w:ascii="华文楷体" w:hAnsi="华文楷体" w:eastAsia="华文楷体" w:cs="华文楷体"/>
          <w:color w:val="000000"/>
          <w:sz w:val="28"/>
          <w:szCs w:val="28"/>
        </w:rPr>
        <w:sym w:font="Times New Roman" w:char="006E"/>
      </w:r>
      <w:r>
        <w:rPr>
          <w:rFonts w:hint="eastAsia" w:ascii="华文楷体" w:hAnsi="华文楷体" w:eastAsia="华文楷体" w:cs="华文楷体"/>
          <w:color w:val="000000"/>
          <w:position w:val="-5"/>
          <w:sz w:val="28"/>
          <w:szCs w:val="28"/>
        </w:rPr>
        <w:t>B</w:t>
      </w:r>
      <w:r>
        <w:rPr>
          <w:rFonts w:hint="eastAsia" w:ascii="华文楷体" w:hAnsi="华文楷体" w:eastAsia="华文楷体" w:cs="华文楷体"/>
          <w:color w:val="000000"/>
          <w:sz w:val="28"/>
          <w:szCs w:val="28"/>
        </w:rPr>
        <w:t xml:space="preserve"> ＞ 0，则对于该反应，等温等压下添加惰性组分，平衡将：（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（A）向左移动；（B）不移动；（C）向右移动。</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１３、下列措施中肯定使理想气体反应的标准平衡常数改变的是（　）</w:t>
      </w:r>
    </w:p>
    <w:p>
      <w:pPr>
        <w:numPr>
          <w:ilvl w:val="0"/>
          <w:numId w:val="114"/>
        </w:num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增加某种产物的浓度         　(B)加入反应物 　</w:t>
      </w:r>
    </w:p>
    <w:p>
      <w:pPr>
        <w:ind w:left="84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(C)加入惰性气体      (D)改变反应温度　        　(E)增加系统的压力</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１４、在刚性密闭容器中，理想气体反应A(g)+B(g)===Y(g)达平衡，若在定温下加入一定量的惰性气体，平衡（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(A)向右移动　　    (B)向左移动　     ( C)不移动　　    (D)不能确定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 在</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恒定的条件下，反应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24025" cy="390525"/>
            <wp:effectExtent l="0" t="0" r="0" b="8890"/>
            <wp:docPr id="644" name="图片 111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图片 1116" descr="image002"/>
                    <pic:cNvPicPr>
                      <a:picLocks noChangeAspect="1"/>
                    </pic:cNvPicPr>
                  </pic:nvPicPr>
                  <pic:blipFill>
                    <a:blip r:embed="rId1693"/>
                    <a:stretch>
                      <a:fillRect/>
                    </a:stretch>
                  </pic:blipFill>
                  <pic:spPr>
                    <a:xfrm>
                      <a:off x="0" y="0"/>
                      <a:ext cx="1724025" cy="3905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达到平衡的条件是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left="420" w:leftChars="200" w:firstLine="840" w:firstLineChars="300"/>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14550" cy="219075"/>
            <wp:effectExtent l="0" t="0" r="0" b="8255"/>
            <wp:docPr id="639" name="图片 1117"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图片 1117" descr="image004"/>
                    <pic:cNvPicPr>
                      <a:picLocks noChangeAspect="1"/>
                    </pic:cNvPicPr>
                  </pic:nvPicPr>
                  <pic:blipFill>
                    <a:blip r:embed="rId1694"/>
                    <a:stretch>
                      <a:fillRect/>
                    </a:stretch>
                  </pic:blipFill>
                  <pic:spPr>
                    <a:xfrm>
                      <a:off x="0" y="0"/>
                      <a:ext cx="2114550"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ind w:left="420" w:leftChars="200"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w:t>
      </w:r>
      <w:r>
        <w:rPr>
          <w:rFonts w:hint="eastAsia" w:ascii="华文楷体" w:hAnsi="华文楷体" w:eastAsia="华文楷体" w:cs="华文楷体"/>
          <w:b/>
          <w:bCs/>
          <w:color w:val="000000"/>
          <w:kern w:val="0"/>
          <w:sz w:val="28"/>
          <w:szCs w:val="28"/>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38375" cy="389255"/>
            <wp:effectExtent l="0" t="0" r="0" b="11430"/>
            <wp:docPr id="622" name="图片 1118"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图片 1118" descr="image006"/>
                    <pic:cNvPicPr>
                      <a:picLocks noChangeAspect="1"/>
                    </pic:cNvPicPr>
                  </pic:nvPicPr>
                  <pic:blipFill>
                    <a:blip r:embed="rId1695"/>
                    <a:stretch>
                      <a:fillRect/>
                    </a:stretch>
                  </pic:blipFill>
                  <pic:spPr>
                    <a:xfrm>
                      <a:off x="0" y="0"/>
                      <a:ext cx="2238375"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ind w:left="420" w:leftChars="200"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19325" cy="390525"/>
            <wp:effectExtent l="0" t="0" r="0" b="8890"/>
            <wp:docPr id="648" name="图片 1119"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图片 1119" descr="image008"/>
                    <pic:cNvPicPr>
                      <a:picLocks noChangeAspect="1"/>
                    </pic:cNvPicPr>
                  </pic:nvPicPr>
                  <pic:blipFill>
                    <a:blip r:embed="rId1696"/>
                    <a:stretch>
                      <a:fillRect/>
                    </a:stretch>
                  </pic:blipFill>
                  <pic:spPr>
                    <a:xfrm>
                      <a:off x="0" y="0"/>
                      <a:ext cx="2219325" cy="3905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ind w:left="420" w:leftChars="200"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D.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05025" cy="219075"/>
            <wp:effectExtent l="0" t="0" r="9525" b="8255"/>
            <wp:docPr id="638" name="图片 1120"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图片 1120" descr="image010"/>
                    <pic:cNvPicPr>
                      <a:picLocks noChangeAspect="1"/>
                    </pic:cNvPicPr>
                  </pic:nvPicPr>
                  <pic:blipFill>
                    <a:blip r:embed="rId1697"/>
                    <a:stretch>
                      <a:fillRect/>
                    </a:stretch>
                  </pic:blipFill>
                  <pic:spPr>
                    <a:xfrm>
                      <a:off x="0" y="0"/>
                      <a:ext cx="2105025"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 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04975" cy="390525"/>
            <wp:effectExtent l="0" t="0" r="0" b="8890"/>
            <wp:docPr id="632" name="图片 1121"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图片 1121" descr="image012"/>
                    <pic:cNvPicPr>
                      <a:picLocks noChangeAspect="1"/>
                    </pic:cNvPicPr>
                  </pic:nvPicPr>
                  <pic:blipFill>
                    <a:blip r:embed="rId1698"/>
                    <a:stretch>
                      <a:fillRect/>
                    </a:stretch>
                  </pic:blipFill>
                  <pic:spPr>
                    <a:xfrm>
                      <a:off x="0" y="0"/>
                      <a:ext cx="1704975" cy="3905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，当O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消耗了0.2mol时，反应进度</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23825" cy="200025"/>
            <wp:effectExtent l="0" t="0" r="9525" b="8890"/>
            <wp:docPr id="628" name="图片 112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图片 1122" descr="image014"/>
                    <pic:cNvPicPr>
                      <a:picLocks noChangeAspect="1"/>
                    </pic:cNvPicPr>
                  </pic:nvPicPr>
                  <pic:blipFill>
                    <a:blip r:embed="rId1699"/>
                    <a:stretch>
                      <a:fillRect/>
                    </a:stretch>
                  </pic:blipFill>
                  <pic:spPr>
                    <a:xfrm>
                      <a:off x="0" y="0"/>
                      <a:ext cx="12382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等于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0.2mol       B. 0.1mol      C. 0.4mol      D. 无法确定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17、在</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恒定下，化学反应达到平衡，</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不一定成立</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38175" cy="238125"/>
            <wp:effectExtent l="0" t="0" r="9525" b="8255"/>
            <wp:docPr id="624" name="图片 1123"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图片 1123" descr="image016"/>
                    <pic:cNvPicPr>
                      <a:picLocks noChangeAspect="1"/>
                    </pic:cNvPicPr>
                  </pic:nvPicPr>
                  <pic:blipFill>
                    <a:blip r:embed="rId1700"/>
                    <a:stretch>
                      <a:fillRect/>
                    </a:stretch>
                  </pic:blipFill>
                  <pic:spPr>
                    <a:xfrm>
                      <a:off x="0" y="0"/>
                      <a:ext cx="638175"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"http://nhjy.hzau.edu.cn/kech/wlhx/exercise/chap4.files/image018.gif"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38175" cy="238125"/>
            <wp:effectExtent l="0" t="0" r="9525" b="7620"/>
            <wp:docPr id="634" name="图片 1124"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图片 1124" descr="image018"/>
                    <pic:cNvPicPr>
                      <a:picLocks noChangeAspect="1"/>
                    </pic:cNvPicPr>
                  </pic:nvPicPr>
                  <pic:blipFill>
                    <a:blip r:embed="rId1701"/>
                    <a:stretch>
                      <a:fillRect/>
                    </a:stretch>
                  </pic:blipFill>
                  <pic:spPr>
                    <a:xfrm>
                      <a:off x="0" y="0"/>
                      <a:ext cx="638175"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"http://nhjy.hzau.edu.cn/kech/wlhx/exercise/chap4.files/image020.gif"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800735" cy="342900"/>
            <wp:effectExtent l="0" t="0" r="18415" b="0"/>
            <wp:docPr id="627" name="图片 1125"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图片 1125" descr="image020"/>
                    <pic:cNvPicPr>
                      <a:picLocks noChangeAspect="1"/>
                    </pic:cNvPicPr>
                  </pic:nvPicPr>
                  <pic:blipFill>
                    <a:blip r:embed="rId1679"/>
                    <a:stretch>
                      <a:fillRect/>
                    </a:stretch>
                  </pic:blipFill>
                  <pic:spPr>
                    <a:xfrm>
                      <a:off x="0" y="0"/>
                      <a:ext cx="800735" cy="3429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"http://nhjy.hzau.edu.cn/kech/wlhx/exercise/chap4.files/image022.gif"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217930" cy="285115"/>
            <wp:effectExtent l="0" t="0" r="1270" b="635"/>
            <wp:docPr id="643" name="图片 1126"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图片 1126" descr="image022"/>
                    <pic:cNvPicPr>
                      <a:picLocks noChangeAspect="1"/>
                    </pic:cNvPicPr>
                  </pic:nvPicPr>
                  <pic:blipFill>
                    <a:blip r:embed="rId1702"/>
                    <a:stretch>
                      <a:fillRect/>
                    </a:stretch>
                  </pic:blipFill>
                  <pic:spPr>
                    <a:xfrm>
                      <a:off x="0" y="0"/>
                      <a:ext cx="1217930" cy="28511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 关于气相物质参与反应的标准平衡常数</w:t>
      </w:r>
      <w:r>
        <w:rPr>
          <w:rFonts w:hint="eastAsia" w:ascii="华文楷体" w:hAnsi="华文楷体" w:eastAsia="华文楷体" w:cs="华文楷体"/>
          <w:i/>
          <w:iCs/>
          <w:color w:val="000000"/>
          <w:kern w:val="0"/>
          <w:sz w:val="28"/>
          <w:szCs w:val="28"/>
        </w:rPr>
        <w:t>K</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，下列说法正确的是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905510" cy="266065"/>
            <wp:effectExtent l="0" t="0" r="8890" b="635"/>
            <wp:docPr id="629" name="图片 1127"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图片 1127" descr="image024"/>
                    <pic:cNvPicPr>
                      <a:picLocks noChangeAspect="1"/>
                    </pic:cNvPicPr>
                  </pic:nvPicPr>
                  <pic:blipFill>
                    <a:blip r:embed="rId1703"/>
                    <a:stretch>
                      <a:fillRect/>
                    </a:stretch>
                  </pic:blipFill>
                  <pic:spPr>
                    <a:xfrm>
                      <a:off x="0" y="0"/>
                      <a:ext cx="905510" cy="2660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20445" cy="227965"/>
            <wp:effectExtent l="0" t="0" r="8255" b="635"/>
            <wp:docPr id="635" name="图片 1128"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图片 1128" descr="image026"/>
                    <pic:cNvPicPr>
                      <a:picLocks noChangeAspect="1"/>
                    </pic:cNvPicPr>
                  </pic:nvPicPr>
                  <pic:blipFill>
                    <a:blip r:embed="rId1704"/>
                    <a:stretch>
                      <a:fillRect/>
                    </a:stretch>
                  </pic:blipFill>
                  <pic:spPr>
                    <a:xfrm>
                      <a:off x="0" y="0"/>
                      <a:ext cx="102044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32155" cy="227965"/>
            <wp:effectExtent l="0" t="0" r="10795" b="635"/>
            <wp:docPr id="636" name="图片 1129" descr="image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图片 1129" descr="image028"/>
                    <pic:cNvPicPr>
                      <a:picLocks noChangeAspect="1"/>
                    </pic:cNvPicPr>
                  </pic:nvPicPr>
                  <pic:blipFill>
                    <a:blip r:embed="rId1705"/>
                    <a:stretch>
                      <a:fillRect/>
                    </a:stretch>
                  </pic:blipFill>
                  <pic:spPr>
                    <a:xfrm>
                      <a:off x="0" y="0"/>
                      <a:ext cx="73215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"http://nhjy.hzau.edu.cn/kech/wlhx/exercise/chap4.files/image030.gif"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23900" cy="227965"/>
            <wp:effectExtent l="0" t="0" r="0" b="635"/>
            <wp:docPr id="617" name="图片 1130" descr="image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图片 1130" descr="image030"/>
                    <pic:cNvPicPr>
                      <a:picLocks noChangeAspect="1"/>
                    </pic:cNvPicPr>
                  </pic:nvPicPr>
                  <pic:blipFill>
                    <a:blip r:embed="rId1706"/>
                    <a:stretch>
                      <a:fillRect/>
                    </a:stretch>
                  </pic:blipFill>
                  <pic:spPr>
                    <a:xfrm>
                      <a:off x="0" y="0"/>
                      <a:ext cx="72390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19. 在298K条件下，</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837690" cy="389255"/>
            <wp:effectExtent l="0" t="0" r="10160" b="11430"/>
            <wp:docPr id="625" name="图片 1131"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图片 1131" descr="image032"/>
                    <pic:cNvPicPr>
                      <a:picLocks noChangeAspect="1"/>
                    </pic:cNvPicPr>
                  </pic:nvPicPr>
                  <pic:blipFill>
                    <a:blip r:embed="rId1707"/>
                    <a:stretch>
                      <a:fillRect/>
                    </a:stretch>
                  </pic:blipFill>
                  <pic:spPr>
                    <a:xfrm>
                      <a:off x="0" y="0"/>
                      <a:ext cx="1837690"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"http://nhjy.hzau.edu.cn/kech/wlhx/exercise/chap4.files/image034.gif"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81660" cy="227965"/>
            <wp:effectExtent l="0" t="0" r="8890" b="635"/>
            <wp:docPr id="630" name="图片 1132"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图片 1132" descr="image034"/>
                    <pic:cNvPicPr>
                      <a:picLocks noChangeAspect="1"/>
                    </pic:cNvPicPr>
                  </pic:nvPicPr>
                  <pic:blipFill>
                    <a:blip r:embed="rId1708"/>
                    <a:stretch>
                      <a:fillRect/>
                    </a:stretch>
                  </pic:blipFill>
                  <pic:spPr>
                    <a:xfrm>
                      <a:off x="0" y="0"/>
                      <a:ext cx="58166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"http://nhjy.hzau.edu.cn/kech/wlhx/exercise/chap4.files/image036.gif"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81660" cy="219710"/>
            <wp:effectExtent l="0" t="0" r="8890" b="7620"/>
            <wp:docPr id="631" name="图片 1133" descr="image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图片 1133" descr="image036"/>
                    <pic:cNvPicPr>
                      <a:picLocks noChangeAspect="1"/>
                    </pic:cNvPicPr>
                  </pic:nvPicPr>
                  <pic:blipFill>
                    <a:blip r:embed="rId1709"/>
                    <a:stretch>
                      <a:fillRect/>
                    </a:stretch>
                  </pic:blipFill>
                  <pic:spPr>
                    <a:xfrm>
                      <a:off x="0" y="0"/>
                      <a:ext cx="58166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的分解压力为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"http://nhjy.hzau.edu.cn/kech/wlhx/exercise/chap4.files/image038.gif"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08940" cy="266065"/>
            <wp:effectExtent l="0" t="0" r="0" b="635"/>
            <wp:docPr id="637" name="图片 1134" descr="image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图片 1134" descr="image038"/>
                    <pic:cNvPicPr>
                      <a:picLocks noChangeAspect="1"/>
                    </pic:cNvPicPr>
                  </pic:nvPicPr>
                  <pic:blipFill>
                    <a:blip r:embed="rId1710"/>
                    <a:stretch>
                      <a:fillRect/>
                    </a:stretch>
                  </pic:blipFill>
                  <pic:spPr>
                    <a:xfrm>
                      <a:off x="0" y="0"/>
                      <a:ext cx="408940" cy="2660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"http://nhjy.hzau.edu.cn/kech/wlhx/exercise/chap4.files/image040.gif"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89255" cy="266065"/>
            <wp:effectExtent l="0" t="0" r="10795" b="635"/>
            <wp:docPr id="641" name="图片 1135" descr="image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图片 1135" descr="image040"/>
                    <pic:cNvPicPr>
                      <a:picLocks noChangeAspect="1"/>
                    </pic:cNvPicPr>
                  </pic:nvPicPr>
                  <pic:blipFill>
                    <a:blip r:embed="rId1711"/>
                    <a:stretch>
                      <a:fillRect/>
                    </a:stretch>
                  </pic:blipFill>
                  <pic:spPr>
                    <a:xfrm>
                      <a:off x="0" y="0"/>
                      <a:ext cx="389255" cy="2660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"http://nhjy.hzau.edu.cn/kech/wlhx/exercise/chap4.files/image042.gif"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66090" cy="266065"/>
            <wp:effectExtent l="0" t="0" r="0" b="635"/>
            <wp:docPr id="645" name="图片 1136" descr="image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图片 1136" descr="image042"/>
                    <pic:cNvPicPr>
                      <a:picLocks noChangeAspect="1"/>
                    </pic:cNvPicPr>
                  </pic:nvPicPr>
                  <pic:blipFill>
                    <a:blip r:embed="rId1712"/>
                    <a:stretch>
                      <a:fillRect/>
                    </a:stretch>
                  </pic:blipFill>
                  <pic:spPr>
                    <a:xfrm>
                      <a:off x="0" y="0"/>
                      <a:ext cx="466090" cy="2660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"http://nhjy.hzau.edu.cn/kech/wlhx/exercise/chap4.files/image044.gif"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04825" cy="266065"/>
            <wp:effectExtent l="0" t="0" r="0" b="635"/>
            <wp:docPr id="647" name="图片 1137" descr="image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图片 1137" descr="image044"/>
                    <pic:cNvPicPr>
                      <a:picLocks noChangeAspect="1"/>
                    </pic:cNvPicPr>
                  </pic:nvPicPr>
                  <pic:blipFill>
                    <a:blip r:embed="rId1713"/>
                    <a:stretch>
                      <a:fillRect/>
                    </a:stretch>
                  </pic:blipFill>
                  <pic:spPr>
                    <a:xfrm>
                      <a:off x="0" y="0"/>
                      <a:ext cx="504825" cy="2660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20. 在温度为117℃~237℃区间得出甲醇脱氧反应的标准平衡常数与温度的关系如下：</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"http://nhjy.hzau.edu.cn/kech/wlhx/exercise/chap4.files/image046.gif"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942465" cy="238760"/>
            <wp:effectExtent l="0" t="0" r="635" b="6350"/>
            <wp:docPr id="618" name="图片 1138" descr="image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图片 1138" descr="image046"/>
                    <pic:cNvPicPr>
                      <a:picLocks noChangeAspect="1"/>
                    </pic:cNvPicPr>
                  </pic:nvPicPr>
                  <pic:blipFill>
                    <a:blip r:embed="rId1714"/>
                    <a:stretch>
                      <a:fillRect/>
                    </a:stretch>
                  </pic:blipFill>
                  <pic:spPr>
                    <a:xfrm>
                      <a:off x="0" y="0"/>
                      <a:ext cx="194246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。该反应在此区间的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"http://nhjy.hzau.edu.cn/kech/wlhx/exercise/chap4.files/image048.gif"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08940" cy="238760"/>
            <wp:effectExtent l="0" t="0" r="10160" b="7620"/>
            <wp:docPr id="664" name="图片 1139" descr="image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图片 1139" descr="image048"/>
                    <pic:cNvPicPr>
                      <a:picLocks noChangeAspect="1"/>
                    </pic:cNvPicPr>
                  </pic:nvPicPr>
                  <pic:blipFill>
                    <a:blip r:embed="rId1715"/>
                    <a:stretch>
                      <a:fillRect/>
                    </a:stretch>
                  </pic:blipFill>
                  <pic:spPr>
                    <a:xfrm>
                      <a:off x="0" y="0"/>
                      <a:ext cx="40894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08965" cy="200025"/>
            <wp:effectExtent l="0" t="0" r="635" b="8890"/>
            <wp:docPr id="659" name="图片 1140" descr="image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图片 1140" descr="image050"/>
                    <pic:cNvPicPr>
                      <a:picLocks noChangeAspect="1"/>
                    </pic:cNvPicPr>
                  </pic:nvPicPr>
                  <pic:blipFill>
                    <a:blip r:embed="rId1716"/>
                    <a:stretch>
                      <a:fillRect/>
                    </a:stretch>
                  </pic:blipFill>
                  <pic:spPr>
                    <a:xfrm>
                      <a:off x="0" y="0"/>
                      <a:ext cx="60896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－88.082     B. 88.082        C. －38.247        D. 38.247</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21. 已知718K时，</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"http://nhjy.hzau.edu.cn/kech/wlhx/exercise/chap4.files/image036.gif"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81660" cy="219710"/>
            <wp:effectExtent l="0" t="0" r="8890" b="7620"/>
            <wp:docPr id="660" name="图片 1141" descr="image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图片 1141" descr="image036"/>
                    <pic:cNvPicPr>
                      <a:picLocks noChangeAspect="1"/>
                    </pic:cNvPicPr>
                  </pic:nvPicPr>
                  <pic:blipFill>
                    <a:blip r:embed="rId1709"/>
                    <a:stretch>
                      <a:fillRect/>
                    </a:stretch>
                  </pic:blipFill>
                  <pic:spPr>
                    <a:xfrm>
                      <a:off x="0" y="0"/>
                      <a:ext cx="58166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的分解压力</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13790" cy="200025"/>
            <wp:effectExtent l="0" t="0" r="10160" b="8890"/>
            <wp:docPr id="677" name="图片 1142" descr="image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图片 1142" descr="image052"/>
                    <pic:cNvPicPr>
                      <a:picLocks noChangeAspect="1"/>
                    </pic:cNvPicPr>
                  </pic:nvPicPr>
                  <pic:blipFill>
                    <a:blip r:embed="rId1717"/>
                    <a:stretch>
                      <a:fillRect/>
                    </a:stretch>
                  </pic:blipFill>
                  <pic:spPr>
                    <a:xfrm>
                      <a:off x="0" y="0"/>
                      <a:ext cx="111379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rPr>
        <w:t>，则此时分解反应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837690" cy="389255"/>
            <wp:effectExtent l="0" t="0" r="10160" b="11430"/>
            <wp:docPr id="657" name="图片 1143"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图片 1143" descr="image032"/>
                    <pic:cNvPicPr>
                      <a:picLocks noChangeAspect="1"/>
                    </pic:cNvPicPr>
                  </pic:nvPicPr>
                  <pic:blipFill>
                    <a:blip r:embed="rId1707"/>
                    <a:stretch>
                      <a:fillRect/>
                    </a:stretch>
                  </pic:blipFill>
                  <pic:spPr>
                    <a:xfrm>
                      <a:off x="0" y="0"/>
                      <a:ext cx="1837690"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08940" cy="238760"/>
            <wp:effectExtent l="0" t="0" r="10160" b="6985"/>
            <wp:docPr id="676" name="图片 1144" descr="image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图片 1144" descr="image054"/>
                    <pic:cNvPicPr>
                      <a:picLocks noChangeAspect="1"/>
                    </pic:cNvPicPr>
                  </pic:nvPicPr>
                  <pic:blipFill>
                    <a:blip r:embed="rId1718"/>
                    <a:stretch>
                      <a:fillRect/>
                    </a:stretch>
                  </pic:blipFill>
                  <pic:spPr>
                    <a:xfrm>
                      <a:off x="0" y="0"/>
                      <a:ext cx="40894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kJ/mol.</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–217.2       B. –15.92      C. –19.73      D. –31.83</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22. 在标准状态下，红辰砂</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00025"/>
            <wp:effectExtent l="0" t="0" r="8890" b="8890"/>
            <wp:docPr id="652" name="图片 1145" descr="imag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图片 1145" descr="image056"/>
                    <pic:cNvPicPr>
                      <a:picLocks noChangeAspect="1"/>
                    </pic:cNvPicPr>
                  </pic:nvPicPr>
                  <pic:blipFill>
                    <a:blip r:embed="rId1719"/>
                    <a:stretch>
                      <a:fillRect/>
                    </a:stretch>
                  </pic:blipFill>
                  <pic:spPr>
                    <a:xfrm>
                      <a:off x="0" y="0"/>
                      <a:ext cx="56261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与黑辰砂</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70865" cy="200025"/>
            <wp:effectExtent l="0" t="0" r="635" b="8890"/>
            <wp:docPr id="667" name="图片 1146" descr="image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图片 1146" descr="image058"/>
                    <pic:cNvPicPr>
                      <a:picLocks noChangeAspect="1"/>
                    </pic:cNvPicPr>
                  </pic:nvPicPr>
                  <pic:blipFill>
                    <a:blip r:embed="rId1720"/>
                    <a:stretch>
                      <a:fillRect/>
                    </a:stretch>
                  </pic:blipFill>
                  <pic:spPr>
                    <a:xfrm>
                      <a:off x="0" y="0"/>
                      <a:ext cx="57086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的转化反应：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00025"/>
            <wp:effectExtent l="0" t="0" r="8890" b="8890"/>
            <wp:docPr id="653" name="图片 1147" descr="imag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图片 1147" descr="image056"/>
                    <pic:cNvPicPr>
                      <a:picLocks noChangeAspect="1"/>
                    </pic:cNvPicPr>
                  </pic:nvPicPr>
                  <pic:blipFill>
                    <a:blip r:embed="rId1719"/>
                    <a:stretch>
                      <a:fillRect/>
                    </a:stretch>
                  </pic:blipFill>
                  <pic:spPr>
                    <a:xfrm>
                      <a:off x="0" y="0"/>
                      <a:ext cx="56261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70865" cy="200025"/>
            <wp:effectExtent l="0" t="0" r="635" b="8890"/>
            <wp:docPr id="655" name="图片 1148" descr="image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图片 1148" descr="image058"/>
                    <pic:cNvPicPr>
                      <a:picLocks noChangeAspect="1"/>
                    </pic:cNvPicPr>
                  </pic:nvPicPr>
                  <pic:blipFill>
                    <a:blip r:embed="rId1720"/>
                    <a:stretch>
                      <a:fillRect/>
                    </a:stretch>
                  </pic:blipFill>
                  <pic:spPr>
                    <a:xfrm>
                      <a:off x="0" y="0"/>
                      <a:ext cx="57086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，其</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"http://nhjy.hzau.edu.cn/kech/wlhx/exercise/chap4.files/image060.gif"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61540" cy="238760"/>
            <wp:effectExtent l="0" t="0" r="10160" b="8255"/>
            <wp:docPr id="662" name="图片 1149" descr="image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图片 1149" descr="image060"/>
                    <pic:cNvPicPr>
                      <a:picLocks noChangeAspect="1"/>
                    </pic:cNvPicPr>
                  </pic:nvPicPr>
                  <pic:blipFill>
                    <a:blip r:embed="rId1721"/>
                    <a:stretch>
                      <a:fillRect/>
                    </a:stretch>
                  </pic:blipFill>
                  <pic:spPr>
                    <a:xfrm>
                      <a:off x="0" y="0"/>
                      <a:ext cx="216154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，则在373K时</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00025"/>
            <wp:effectExtent l="0" t="0" r="8890" b="8890"/>
            <wp:docPr id="654" name="图片 1150" descr="imag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图片 1150" descr="image056"/>
                    <pic:cNvPicPr>
                      <a:picLocks noChangeAspect="1"/>
                    </pic:cNvPicPr>
                  </pic:nvPicPr>
                  <pic:blipFill>
                    <a:blip r:embed="rId1719"/>
                    <a:stretch>
                      <a:fillRect/>
                    </a:stretch>
                  </pic:blipFill>
                  <pic:spPr>
                    <a:xfrm>
                      <a:off x="0" y="0"/>
                      <a:ext cx="56261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较</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70865" cy="200025"/>
            <wp:effectExtent l="0" t="0" r="635" b="8890"/>
            <wp:docPr id="669" name="图片 1151" descr="image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图片 1151" descr="image058"/>
                    <pic:cNvPicPr>
                      <a:picLocks noChangeAspect="1"/>
                    </pic:cNvPicPr>
                  </pic:nvPicPr>
                  <pic:blipFill>
                    <a:blip r:embed="rId1720"/>
                    <a:stretch>
                      <a:fillRect/>
                    </a:stretch>
                  </pic:blipFill>
                  <pic:spPr>
                    <a:xfrm>
                      <a:off x="0" y="0"/>
                      <a:ext cx="57086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稳定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00025"/>
            <wp:effectExtent l="0" t="0" r="8890" b="8890"/>
            <wp:docPr id="666" name="图片 1152" descr="imag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图片 1152" descr="image056"/>
                    <pic:cNvPicPr>
                      <a:picLocks noChangeAspect="1"/>
                    </pic:cNvPicPr>
                  </pic:nvPicPr>
                  <pic:blipFill>
                    <a:blip r:embed="rId1719"/>
                    <a:stretch>
                      <a:fillRect/>
                    </a:stretch>
                  </pic:blipFill>
                  <pic:spPr>
                    <a:xfrm>
                      <a:off x="0" y="0"/>
                      <a:ext cx="56261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与</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70865" cy="200025"/>
            <wp:effectExtent l="0" t="0" r="635" b="8890"/>
            <wp:docPr id="678" name="图片 1153" descr="image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图片 1153" descr="image058"/>
                    <pic:cNvPicPr>
                      <a:picLocks noChangeAspect="1"/>
                    </pic:cNvPicPr>
                  </pic:nvPicPr>
                  <pic:blipFill>
                    <a:blip r:embed="rId1720"/>
                    <a:stretch>
                      <a:fillRect/>
                    </a:stretch>
                  </pic:blipFill>
                  <pic:spPr>
                    <a:xfrm>
                      <a:off x="0" y="0"/>
                      <a:ext cx="57086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处于平衡</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70865" cy="200025"/>
            <wp:effectExtent l="0" t="0" r="635" b="8890"/>
            <wp:docPr id="680" name="图片 1154" descr="image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图片 1154" descr="image058"/>
                    <pic:cNvPicPr>
                      <a:picLocks noChangeAspect="1"/>
                    </pic:cNvPicPr>
                  </pic:nvPicPr>
                  <pic:blipFill>
                    <a:blip r:embed="rId1720"/>
                    <a:stretch>
                      <a:fillRect/>
                    </a:stretch>
                  </pic:blipFill>
                  <pic:spPr>
                    <a:xfrm>
                      <a:off x="0" y="0"/>
                      <a:ext cx="57086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较</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00025"/>
            <wp:effectExtent l="0" t="0" r="8890" b="8890"/>
            <wp:docPr id="661" name="图片 1155" descr="imag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图片 1155" descr="image056"/>
                    <pic:cNvPicPr>
                      <a:picLocks noChangeAspect="1"/>
                    </pic:cNvPicPr>
                  </pic:nvPicPr>
                  <pic:blipFill>
                    <a:blip r:embed="rId1719"/>
                    <a:stretch>
                      <a:fillRect/>
                    </a:stretch>
                  </pic:blipFill>
                  <pic:spPr>
                    <a:xfrm>
                      <a:off x="0" y="0"/>
                      <a:ext cx="56261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稳定       D. 无法判断哪一个更稳定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23. 在1000K条件下，反应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"http://nhjy.hzau.edu.cn/kech/wlhx/exercise/chap4.files/image062.gif"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79880" cy="219710"/>
            <wp:effectExtent l="0" t="0" r="1270" b="7620"/>
            <wp:docPr id="656" name="图片 1156" descr="image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图片 1156" descr="image062"/>
                    <pic:cNvPicPr>
                      <a:picLocks noChangeAspect="1"/>
                    </pic:cNvPicPr>
                  </pic:nvPicPr>
                  <pic:blipFill>
                    <a:blip r:embed="rId1722"/>
                    <a:stretch>
                      <a:fillRect/>
                    </a:stretch>
                  </pic:blipFill>
                  <pic:spPr>
                    <a:xfrm>
                      <a:off x="0" y="0"/>
                      <a:ext cx="157988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"http://nhjy.hzau.edu.cn/kech/wlhx/exercise/chap4.files/image064.gif"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25270" cy="238760"/>
            <wp:effectExtent l="0" t="0" r="17780" b="8255"/>
            <wp:docPr id="672" name="图片 1157" descr="image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图片 1157" descr="image064"/>
                    <pic:cNvPicPr>
                      <a:picLocks noChangeAspect="1"/>
                    </pic:cNvPicPr>
                  </pic:nvPicPr>
                  <pic:blipFill>
                    <a:blip r:embed="rId1723"/>
                    <a:stretch>
                      <a:fillRect/>
                    </a:stretch>
                  </pic:blipFill>
                  <pic:spPr>
                    <a:xfrm>
                      <a:off x="0" y="0"/>
                      <a:ext cx="152527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，当气相压力为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"http://nhjy.hzau.edu.cn/kech/wlhx/exercise/chap4.files/image066.gif"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47700" cy="180975"/>
            <wp:effectExtent l="0" t="0" r="0" b="7620"/>
            <wp:docPr id="679" name="图片 1158" descr="image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图片 1158" descr="image066"/>
                    <pic:cNvPicPr>
                      <a:picLocks noChangeAspect="1"/>
                    </pic:cNvPicPr>
                  </pic:nvPicPr>
                  <pic:blipFill>
                    <a:blip r:embed="rId1724"/>
                    <a:stretch>
                      <a:fillRect/>
                    </a:stretch>
                  </pic:blipFill>
                  <pic:spPr>
                    <a:xfrm>
                      <a:off x="0" y="0"/>
                      <a:ext cx="647700" cy="1809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，组成为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"http://nhjy.hzau.edu.cn/kech/wlhx/exercise/chap4.files/image068.gif"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48460" cy="219710"/>
            <wp:effectExtent l="0" t="0" r="8890" b="7620"/>
            <wp:docPr id="673" name="图片 1159" descr="image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图片 1159" descr="image068"/>
                    <pic:cNvPicPr>
                      <a:picLocks noChangeAspect="1"/>
                    </pic:cNvPicPr>
                  </pic:nvPicPr>
                  <pic:blipFill>
                    <a:blip r:embed="rId1725"/>
                    <a:stretch>
                      <a:fillRect/>
                    </a:stretch>
                  </pic:blipFill>
                  <pic:spPr>
                    <a:xfrm>
                      <a:off x="0" y="0"/>
                      <a:ext cx="164846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，上述反应的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81000" cy="238760"/>
            <wp:effectExtent l="0" t="0" r="0" b="7620"/>
            <wp:docPr id="668" name="图片 1160" descr="image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图片 1160" descr="image070"/>
                    <pic:cNvPicPr>
                      <a:picLocks noChangeAspect="1"/>
                    </pic:cNvPicPr>
                  </pic:nvPicPr>
                  <pic:blipFill>
                    <a:blip r:embed="rId1691"/>
                    <a:stretch>
                      <a:fillRect/>
                    </a:stretch>
                  </pic:blipFill>
                  <pic:spPr>
                    <a:xfrm>
                      <a:off x="0" y="0"/>
                      <a:ext cx="38100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81000" cy="238760"/>
            <wp:effectExtent l="0" t="0" r="0" b="7620"/>
            <wp:docPr id="670" name="图片 1161" descr="image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图片 1161" descr="image070"/>
                    <pic:cNvPicPr>
                      <a:picLocks noChangeAspect="1"/>
                    </pic:cNvPicPr>
                  </pic:nvPicPr>
                  <pic:blipFill>
                    <a:blip r:embed="rId1691"/>
                    <a:stretch>
                      <a:fillRect/>
                    </a:stretch>
                  </pic:blipFill>
                  <pic:spPr>
                    <a:xfrm>
                      <a:off x="0" y="0"/>
                      <a:ext cx="38100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&gt;0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81000" cy="238760"/>
            <wp:effectExtent l="0" t="0" r="0" b="7620"/>
            <wp:docPr id="658" name="图片 1162" descr="image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图片 1162" descr="image070"/>
                    <pic:cNvPicPr>
                      <a:picLocks noChangeAspect="1"/>
                    </pic:cNvPicPr>
                  </pic:nvPicPr>
                  <pic:blipFill>
                    <a:blip r:embed="rId1691"/>
                    <a:stretch>
                      <a:fillRect/>
                    </a:stretch>
                  </pic:blipFill>
                  <pic:spPr>
                    <a:xfrm>
                      <a:off x="0" y="0"/>
                      <a:ext cx="38100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&lt;0      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81000" cy="238760"/>
            <wp:effectExtent l="0" t="0" r="0" b="7620"/>
            <wp:docPr id="671" name="图片 1163" descr="image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图片 1163" descr="image070"/>
                    <pic:cNvPicPr>
                      <a:picLocks noChangeAspect="1"/>
                    </pic:cNvPicPr>
                  </pic:nvPicPr>
                  <pic:blipFill>
                    <a:blip r:embed="rId1691"/>
                    <a:stretch>
                      <a:fillRect/>
                    </a:stretch>
                  </pic:blipFill>
                  <pic:spPr>
                    <a:xfrm>
                      <a:off x="0" y="0"/>
                      <a:ext cx="38100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=0      D. 不能确定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 在某一温度下，以真空容器中，引入</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89940" cy="227965"/>
            <wp:effectExtent l="0" t="0" r="10160" b="635"/>
            <wp:docPr id="663" name="图片 1164" descr="image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图片 1164" descr="image072"/>
                    <pic:cNvPicPr>
                      <a:picLocks noChangeAspect="1"/>
                    </pic:cNvPicPr>
                  </pic:nvPicPr>
                  <pic:blipFill>
                    <a:blip r:embed="rId1726"/>
                    <a:stretch>
                      <a:fillRect/>
                    </a:stretch>
                  </pic:blipFill>
                  <pic:spPr>
                    <a:xfrm>
                      <a:off x="0" y="0"/>
                      <a:ext cx="78994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固体，将发生反应：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962910" cy="227965"/>
            <wp:effectExtent l="0" t="0" r="0" b="635"/>
            <wp:docPr id="649" name="图片 1165" descr="image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图片 1165" descr="image074"/>
                    <pic:cNvPicPr>
                      <a:picLocks noChangeAspect="1"/>
                    </pic:cNvPicPr>
                  </pic:nvPicPr>
                  <pic:blipFill>
                    <a:blip r:embed="rId1727"/>
                    <a:stretch>
                      <a:fillRect/>
                    </a:stretch>
                  </pic:blipFill>
                  <pic:spPr>
                    <a:xfrm>
                      <a:off x="0" y="0"/>
                      <a:ext cx="296291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，其标准平衡常数为</w:t>
      </w:r>
      <w:r>
        <w:rPr>
          <w:rFonts w:hint="eastAsia" w:ascii="华文楷体" w:hAnsi="华文楷体" w:eastAsia="华文楷体" w:cs="华文楷体"/>
          <w:i/>
          <w:iCs/>
          <w:color w:val="000000"/>
          <w:kern w:val="0"/>
          <w:sz w:val="28"/>
          <w:szCs w:val="28"/>
        </w:rPr>
        <w:t>K</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。设各种气体都是理想气体，总压力为</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，欲使固体停止分解，</w:t>
      </w:r>
      <w:r>
        <w:rPr>
          <w:rFonts w:hint="eastAsia" w:ascii="华文楷体" w:hAnsi="华文楷体" w:eastAsia="华文楷体" w:cs="华文楷体"/>
          <w:i/>
          <w:iCs/>
          <w:color w:val="000000"/>
          <w:kern w:val="0"/>
          <w:sz w:val="28"/>
          <w:szCs w:val="28"/>
        </w:rPr>
        <w:t>K</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必须</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04825" cy="389255"/>
            <wp:effectExtent l="0" t="0" r="9525" b="11430"/>
            <wp:docPr id="665" name="图片 1166" descr="image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图片 1166" descr="image076"/>
                    <pic:cNvPicPr>
                      <a:picLocks noChangeAspect="1"/>
                    </pic:cNvPicPr>
                  </pic:nvPicPr>
                  <pic:blipFill>
                    <a:blip r:embed="rId1728"/>
                    <a:stretch>
                      <a:fillRect/>
                    </a:stretch>
                  </pic:blipFill>
                  <pic:spPr>
                    <a:xfrm>
                      <a:off x="0" y="0"/>
                      <a:ext cx="504825"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00710" cy="389255"/>
            <wp:effectExtent l="0" t="0" r="0" b="11430"/>
            <wp:docPr id="650" name="图片 1167" descr="image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图片 1167" descr="image078"/>
                    <pic:cNvPicPr>
                      <a:picLocks noChangeAspect="1"/>
                    </pic:cNvPicPr>
                  </pic:nvPicPr>
                  <pic:blipFill>
                    <a:blip r:embed="rId1729"/>
                    <a:stretch>
                      <a:fillRect/>
                    </a:stretch>
                  </pic:blipFill>
                  <pic:spPr>
                    <a:xfrm>
                      <a:off x="0" y="0"/>
                      <a:ext cx="600710"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04825" cy="389255"/>
            <wp:effectExtent l="0" t="0" r="9525" b="11430"/>
            <wp:docPr id="651" name="图片 1168" descr="image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图片 1168" descr="image080"/>
                    <pic:cNvPicPr>
                      <a:picLocks noChangeAspect="1"/>
                    </pic:cNvPicPr>
                  </pic:nvPicPr>
                  <pic:blipFill>
                    <a:blip r:embed="rId1730"/>
                    <a:stretch>
                      <a:fillRect/>
                    </a:stretch>
                  </pic:blipFill>
                  <pic:spPr>
                    <a:xfrm>
                      <a:off x="0" y="0"/>
                      <a:ext cx="504825"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81660" cy="389255"/>
            <wp:effectExtent l="0" t="0" r="8890" b="11430"/>
            <wp:docPr id="674" name="图片 1169" descr="image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图片 1169" descr="image082"/>
                    <pic:cNvPicPr>
                      <a:picLocks noChangeAspect="1"/>
                    </pic:cNvPicPr>
                  </pic:nvPicPr>
                  <pic:blipFill>
                    <a:blip r:embed="rId1731"/>
                    <a:stretch>
                      <a:fillRect/>
                    </a:stretch>
                  </pic:blipFill>
                  <pic:spPr>
                    <a:xfrm>
                      <a:off x="0" y="0"/>
                      <a:ext cx="581660"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25. 影响化学反应标准平衡常数数值的因素为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催化剂       B. 温度        C. 压力        D. 浓度</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26. 已知某温度下反应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52600" cy="389255"/>
            <wp:effectExtent l="0" t="0" r="0" b="11430"/>
            <wp:docPr id="675" name="图片 1170"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图片 1170" descr="image084"/>
                    <pic:cNvPicPr>
                      <a:picLocks noChangeAspect="1"/>
                    </pic:cNvPicPr>
                  </pic:nvPicPr>
                  <pic:blipFill>
                    <a:blip r:embed="rId1732"/>
                    <a:stretch>
                      <a:fillRect/>
                    </a:stretch>
                  </pic:blipFill>
                  <pic:spPr>
                    <a:xfrm>
                      <a:off x="0" y="0"/>
                      <a:ext cx="1752600"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711" name="图片 1171" descr="image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图片 1171" descr="image086"/>
                    <pic:cNvPicPr>
                      <a:picLocks noChangeAspect="1"/>
                    </pic:cNvPicPr>
                  </pic:nvPicPr>
                  <pic:blipFill>
                    <a:blip r:embed="rId1733"/>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和反应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72285" cy="389255"/>
            <wp:effectExtent l="0" t="0" r="0" b="11430"/>
            <wp:docPr id="687" name="图片 1172" descr="image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图片 1172" descr="image088"/>
                    <pic:cNvPicPr>
                      <a:picLocks noChangeAspect="1"/>
                    </pic:cNvPicPr>
                  </pic:nvPicPr>
                  <pic:blipFill>
                    <a:blip r:embed="rId1734"/>
                    <a:stretch>
                      <a:fillRect/>
                    </a:stretch>
                  </pic:blipFill>
                  <pic:spPr>
                    <a:xfrm>
                      <a:off x="0" y="0"/>
                      <a:ext cx="1772285"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685" name="图片 1173"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图片 1173" descr="image090"/>
                    <pic:cNvPicPr>
                      <a:picLocks noChangeAspect="1"/>
                    </pic:cNvPicPr>
                  </pic:nvPicPr>
                  <pic:blipFill>
                    <a:blip r:embed="rId1735"/>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96160" cy="219710"/>
            <wp:effectExtent l="0" t="0" r="0" b="7620"/>
            <wp:docPr id="698" name="图片 1174" descr="image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图片 1174" descr="image092"/>
                    <pic:cNvPicPr>
                      <a:picLocks noChangeAspect="1"/>
                    </pic:cNvPicPr>
                  </pic:nvPicPr>
                  <pic:blipFill>
                    <a:blip r:embed="rId1736"/>
                    <a:stretch>
                      <a:fillRect/>
                    </a:stretch>
                  </pic:blipFill>
                  <pic:spPr>
                    <a:xfrm>
                      <a:off x="0" y="0"/>
                      <a:ext cx="229616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38760"/>
            <wp:effectExtent l="0" t="0" r="635" b="7620"/>
            <wp:docPr id="686" name="图片 1175"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图片 1175" descr="image094"/>
                    <pic:cNvPicPr>
                      <a:picLocks noChangeAspect="1"/>
                    </pic:cNvPicPr>
                  </pic:nvPicPr>
                  <pic:blipFill>
                    <a:blip r:embed="rId1690"/>
                    <a:stretch>
                      <a:fillRect/>
                    </a:stretch>
                  </pic:blipFill>
                  <pic:spPr>
                    <a:xfrm>
                      <a:off x="0" y="0"/>
                      <a:ext cx="22796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700" w:firstLineChars="2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38760"/>
            <wp:effectExtent l="0" t="0" r="635" b="7620"/>
            <wp:docPr id="695" name="图片 1176"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图片 1176" descr="image094"/>
                    <pic:cNvPicPr>
                      <a:picLocks noChangeAspect="1"/>
                    </pic:cNvPicPr>
                  </pic:nvPicPr>
                  <pic:blipFill>
                    <a:blip r:embed="rId1690"/>
                    <a:stretch>
                      <a:fillRect/>
                    </a:stretch>
                  </pic:blipFill>
                  <pic:spPr>
                    <a:xfrm>
                      <a:off x="0" y="0"/>
                      <a:ext cx="22796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704" name="图片 1177" descr="image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图片 1177" descr="image086"/>
                    <pic:cNvPicPr>
                      <a:picLocks noChangeAspect="1"/>
                    </pic:cNvPicPr>
                  </pic:nvPicPr>
                  <pic:blipFill>
                    <a:blip r:embed="rId1733"/>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688" name="图片 1178"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图片 1178" descr="image090"/>
                    <pic:cNvPicPr>
                      <a:picLocks noChangeAspect="1"/>
                    </pic:cNvPicPr>
                  </pic:nvPicPr>
                  <pic:blipFill>
                    <a:blip r:embed="rId1735"/>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38760"/>
            <wp:effectExtent l="0" t="0" r="635" b="7620"/>
            <wp:docPr id="697" name="图片 1179"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图片 1179" descr="image094"/>
                    <pic:cNvPicPr>
                      <a:picLocks noChangeAspect="1"/>
                    </pic:cNvPicPr>
                  </pic:nvPicPr>
                  <pic:blipFill>
                    <a:blip r:embed="rId1690"/>
                    <a:stretch>
                      <a:fillRect/>
                    </a:stretch>
                  </pic:blipFill>
                  <pic:spPr>
                    <a:xfrm>
                      <a:off x="0" y="0"/>
                      <a:ext cx="22796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699" name="图片 1180" descr="image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图片 1180" descr="image086"/>
                    <pic:cNvPicPr>
                      <a:picLocks noChangeAspect="1"/>
                    </pic:cNvPicPr>
                  </pic:nvPicPr>
                  <pic:blipFill>
                    <a:blip r:embed="rId1733"/>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700" name="图片 1181"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图片 1181" descr="image090"/>
                    <pic:cNvPicPr>
                      <a:picLocks noChangeAspect="1"/>
                    </pic:cNvPicPr>
                  </pic:nvPicPr>
                  <pic:blipFill>
                    <a:blip r:embed="rId1735"/>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38760"/>
            <wp:effectExtent l="0" t="0" r="635" b="7620"/>
            <wp:docPr id="693" name="图片 1182"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图片 1182" descr="image094"/>
                    <pic:cNvPicPr>
                      <a:picLocks noChangeAspect="1"/>
                    </pic:cNvPicPr>
                  </pic:nvPicPr>
                  <pic:blipFill>
                    <a:blip r:embed="rId1690"/>
                    <a:stretch>
                      <a:fillRect/>
                    </a:stretch>
                  </pic:blipFill>
                  <pic:spPr>
                    <a:xfrm>
                      <a:off x="0" y="0"/>
                      <a:ext cx="22796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689" name="图片 1183"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图片 1183" descr="image090"/>
                    <pic:cNvPicPr>
                      <a:picLocks noChangeAspect="1"/>
                    </pic:cNvPicPr>
                  </pic:nvPicPr>
                  <pic:blipFill>
                    <a:blip r:embed="rId1735"/>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690" name="图片 1184" descr="image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图片 1184" descr="image086"/>
                    <pic:cNvPicPr>
                      <a:picLocks noChangeAspect="1"/>
                    </pic:cNvPicPr>
                  </pic:nvPicPr>
                  <pic:blipFill>
                    <a:blip r:embed="rId1733"/>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38760"/>
            <wp:effectExtent l="0" t="0" r="635" b="7620"/>
            <wp:docPr id="692" name="图片 1185"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图片 1185" descr="image094"/>
                    <pic:cNvPicPr>
                      <a:picLocks noChangeAspect="1"/>
                    </pic:cNvPicPr>
                  </pic:nvPicPr>
                  <pic:blipFill>
                    <a:blip r:embed="rId1690"/>
                    <a:stretch>
                      <a:fillRect/>
                    </a:stretch>
                  </pic:blipFill>
                  <pic:spPr>
                    <a:xfrm>
                      <a:off x="0" y="0"/>
                      <a:ext cx="22796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683" name="图片 1186" descr="image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图片 1186" descr="image086"/>
                    <pic:cNvPicPr>
                      <a:picLocks noChangeAspect="1"/>
                    </pic:cNvPicPr>
                  </pic:nvPicPr>
                  <pic:blipFill>
                    <a:blip r:embed="rId1733"/>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712" name="图片 1187"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图片 1187" descr="image090"/>
                    <pic:cNvPicPr>
                      <a:picLocks noChangeAspect="1"/>
                    </pic:cNvPicPr>
                  </pic:nvPicPr>
                  <pic:blipFill>
                    <a:blip r:embed="rId1735"/>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center"/>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27. 一定温度下，将纯</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13105" cy="219710"/>
            <wp:effectExtent l="0" t="0" r="10795" b="7620"/>
            <wp:docPr id="708" name="图片 1188" descr="image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图片 1188" descr="image096"/>
                    <pic:cNvPicPr>
                      <a:picLocks noChangeAspect="1"/>
                    </pic:cNvPicPr>
                  </pic:nvPicPr>
                  <pic:blipFill>
                    <a:blip r:embed="rId1737"/>
                    <a:stretch>
                      <a:fillRect/>
                    </a:stretch>
                  </pic:blipFill>
                  <pic:spPr>
                    <a:xfrm>
                      <a:off x="0" y="0"/>
                      <a:ext cx="71310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置于抽空的容器中，</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13105" cy="219710"/>
            <wp:effectExtent l="0" t="0" r="10795" b="7620"/>
            <wp:docPr id="707" name="图片 1189" descr="image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图片 1189" descr="image096"/>
                    <pic:cNvPicPr>
                      <a:picLocks noChangeAspect="1"/>
                    </pic:cNvPicPr>
                  </pic:nvPicPr>
                  <pic:blipFill>
                    <a:blip r:embed="rId1737"/>
                    <a:stretch>
                      <a:fillRect/>
                    </a:stretch>
                  </pic:blipFill>
                  <pic:spPr>
                    <a:xfrm>
                      <a:off x="0" y="0"/>
                      <a:ext cx="71310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发生分解，</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13105" cy="219710"/>
            <wp:effectExtent l="0" t="0" r="10795" b="7620"/>
            <wp:docPr id="681" name="图片 1190" descr="image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图片 1190" descr="image096"/>
                    <pic:cNvPicPr>
                      <a:picLocks noChangeAspect="1"/>
                    </pic:cNvPicPr>
                  </pic:nvPicPr>
                  <pic:blipFill>
                    <a:blip r:embed="rId1737"/>
                    <a:stretch>
                      <a:fillRect/>
                    </a:stretch>
                  </pic:blipFill>
                  <pic:spPr>
                    <a:xfrm>
                      <a:off x="0" y="0"/>
                      <a:ext cx="71310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58495" cy="227965"/>
            <wp:effectExtent l="0" t="0" r="8255" b="635"/>
            <wp:docPr id="705" name="图片 1191" descr="image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图片 1191" descr="image098"/>
                    <pic:cNvPicPr>
                      <a:picLocks noChangeAspect="1"/>
                    </pic:cNvPicPr>
                  </pic:nvPicPr>
                  <pic:blipFill>
                    <a:blip r:embed="rId1738"/>
                    <a:stretch>
                      <a:fillRect/>
                    </a:stretch>
                  </pic:blipFill>
                  <pic:spPr>
                    <a:xfrm>
                      <a:off x="0" y="0"/>
                      <a:ext cx="65849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"http://nhjy.hzau.edu.cn/kech/wlhx/exercise/chap4.files/image100.gif"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04825" cy="219710"/>
            <wp:effectExtent l="0" t="0" r="9525" b="7620"/>
            <wp:docPr id="701" name="图片 1192" descr="image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192" descr="image100"/>
                    <pic:cNvPicPr>
                      <a:picLocks noChangeAspect="1"/>
                    </pic:cNvPicPr>
                  </pic:nvPicPr>
                  <pic:blipFill>
                    <a:blip r:embed="rId1739"/>
                    <a:stretch>
                      <a:fillRect/>
                    </a:stretch>
                  </pic:blipFill>
                  <pic:spPr>
                    <a:xfrm>
                      <a:off x="0" y="0"/>
                      <a:ext cx="5048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，测得平衡时体系总压力为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57810" cy="257810"/>
            <wp:effectExtent l="0" t="0" r="0" b="6985"/>
            <wp:docPr id="682" name="图片 1193" descr="image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图片 1193" descr="image102"/>
                    <pic:cNvPicPr>
                      <a:picLocks noChangeAspect="1"/>
                    </pic:cNvPicPr>
                  </pic:nvPicPr>
                  <pic:blipFill>
                    <a:blip r:embed="rId1740"/>
                    <a:stretch>
                      <a:fillRect/>
                    </a:stretch>
                  </pic:blipFill>
                  <pic:spPr>
                    <a:xfrm>
                      <a:off x="0" y="0"/>
                      <a:ext cx="257810" cy="2578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,则标准平衡常数为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51180" cy="323850"/>
            <wp:effectExtent l="0" t="0" r="0" b="0"/>
            <wp:docPr id="709" name="图片 1194" descr="image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图片 1194" descr="image104"/>
                    <pic:cNvPicPr>
                      <a:picLocks noChangeAspect="1"/>
                    </pic:cNvPicPr>
                  </pic:nvPicPr>
                  <pic:blipFill>
                    <a:blip r:embed="rId1741"/>
                    <a:stretch>
                      <a:fillRect/>
                    </a:stretch>
                  </pic:blipFill>
                  <pic:spPr>
                    <a:xfrm>
                      <a:off x="0" y="0"/>
                      <a:ext cx="551180" cy="32385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70205" cy="342900"/>
            <wp:effectExtent l="0" t="0" r="10795" b="0"/>
            <wp:docPr id="691" name="图片 1195" descr="image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图片 1195" descr="image106"/>
                    <pic:cNvPicPr>
                      <a:picLocks noChangeAspect="1"/>
                    </pic:cNvPicPr>
                  </pic:nvPicPr>
                  <pic:blipFill>
                    <a:blip r:embed="rId1742"/>
                    <a:stretch>
                      <a:fillRect/>
                    </a:stretch>
                  </pic:blipFill>
                  <pic:spPr>
                    <a:xfrm>
                      <a:off x="0" y="0"/>
                      <a:ext cx="370205" cy="3429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389255"/>
            <wp:effectExtent l="0" t="0" r="0" b="11430"/>
            <wp:docPr id="694" name="图片 1196" descr="image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图片 1196" descr="image108"/>
                    <pic:cNvPicPr>
                      <a:picLocks noChangeAspect="1"/>
                    </pic:cNvPicPr>
                  </pic:nvPicPr>
                  <pic:blipFill>
                    <a:blip r:embed="rId1743"/>
                    <a:stretch>
                      <a:fillRect/>
                    </a:stretch>
                  </pic:blipFill>
                  <pic:spPr>
                    <a:xfrm>
                      <a:off x="0" y="0"/>
                      <a:ext cx="153670"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89915" cy="351155"/>
            <wp:effectExtent l="0" t="0" r="0" b="11430"/>
            <wp:docPr id="710" name="图片 1197" descr="image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图片 1197" descr="image110"/>
                    <pic:cNvPicPr>
                      <a:picLocks noChangeAspect="1"/>
                    </pic:cNvPicPr>
                  </pic:nvPicPr>
                  <pic:blipFill>
                    <a:blip r:embed="rId1744"/>
                    <a:stretch>
                      <a:fillRect/>
                    </a:stretch>
                  </pic:blipFill>
                  <pic:spPr>
                    <a:xfrm>
                      <a:off x="0" y="0"/>
                      <a:ext cx="589915" cy="3511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28. 298K时反应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51180" cy="219710"/>
            <wp:effectExtent l="0" t="0" r="1270" b="7620"/>
            <wp:docPr id="684" name="图片 1198" descr="image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图片 1198" descr="image112"/>
                    <pic:cNvPicPr>
                      <a:picLocks noChangeAspect="1"/>
                    </pic:cNvPicPr>
                  </pic:nvPicPr>
                  <pic:blipFill>
                    <a:blip r:embed="rId1745"/>
                    <a:stretch>
                      <a:fillRect/>
                    </a:stretch>
                  </pic:blipFill>
                  <pic:spPr>
                    <a:xfrm>
                      <a:off x="0" y="0"/>
                      <a:ext cx="55118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=2</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19710"/>
            <wp:effectExtent l="0" t="0" r="0" b="7620"/>
            <wp:docPr id="696" name="图片 1199" descr="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图片 1199" descr="image114"/>
                    <pic:cNvPicPr>
                      <a:picLocks noChangeAspect="1"/>
                    </pic:cNvPicPr>
                  </pic:nvPicPr>
                  <pic:blipFill>
                    <a:blip r:embed="rId1746"/>
                    <a:stretch>
                      <a:fillRect/>
                    </a:stretch>
                  </pic:blipFill>
                  <pic:spPr>
                    <a:xfrm>
                      <a:off x="0" y="0"/>
                      <a:ext cx="5626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K</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，若同温度下，在</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51180" cy="219710"/>
            <wp:effectExtent l="0" t="0" r="1270" b="7620"/>
            <wp:docPr id="702" name="图片 1200" descr="image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图片 1200" descr="image112"/>
                    <pic:cNvPicPr>
                      <a:picLocks noChangeAspect="1"/>
                    </pic:cNvPicPr>
                  </pic:nvPicPr>
                  <pic:blipFill>
                    <a:blip r:embed="rId1745"/>
                    <a:stretch>
                      <a:fillRect/>
                    </a:stretch>
                  </pic:blipFill>
                  <pic:spPr>
                    <a:xfrm>
                      <a:off x="0" y="0"/>
                      <a:ext cx="55118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及</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19710"/>
            <wp:effectExtent l="0" t="0" r="0" b="7620"/>
            <wp:docPr id="703" name="图片 1201" descr="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图片 1201" descr="image114"/>
                    <pic:cNvPicPr>
                      <a:picLocks noChangeAspect="1"/>
                    </pic:cNvPicPr>
                  </pic:nvPicPr>
                  <pic:blipFill>
                    <a:blip r:embed="rId1746"/>
                    <a:stretch>
                      <a:fillRect/>
                    </a:stretch>
                  </pic:blipFill>
                  <pic:spPr>
                    <a:xfrm>
                      <a:off x="0" y="0"/>
                      <a:ext cx="5626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的分压各为100kPa的条件下，反应将</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向生成</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19710"/>
            <wp:effectExtent l="0" t="0" r="0" b="7620"/>
            <wp:docPr id="706" name="图片 1202" descr="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图片 1202" descr="image114"/>
                    <pic:cNvPicPr>
                      <a:picLocks noChangeAspect="1"/>
                    </pic:cNvPicPr>
                  </pic:nvPicPr>
                  <pic:blipFill>
                    <a:blip r:embed="rId1746"/>
                    <a:stretch>
                      <a:fillRect/>
                    </a:stretch>
                  </pic:blipFill>
                  <pic:spPr>
                    <a:xfrm>
                      <a:off x="0" y="0"/>
                      <a:ext cx="5626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的反向进行      B. 正好达到平衡</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难以判断其进行方向            D. 向生成</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51180" cy="219710"/>
            <wp:effectExtent l="0" t="0" r="1270" b="7620"/>
            <wp:docPr id="736" name="图片 1203" descr="image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图片 1203" descr="image112"/>
                    <pic:cNvPicPr>
                      <a:picLocks noChangeAspect="1"/>
                    </pic:cNvPicPr>
                  </pic:nvPicPr>
                  <pic:blipFill>
                    <a:blip r:embed="rId1745"/>
                    <a:stretch>
                      <a:fillRect/>
                    </a:stretch>
                  </pic:blipFill>
                  <pic:spPr>
                    <a:xfrm>
                      <a:off x="0" y="0"/>
                      <a:ext cx="55118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的方向进行</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29.上题中，若</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51180" cy="219710"/>
            <wp:effectExtent l="0" t="0" r="1270" b="7620"/>
            <wp:docPr id="722" name="图片 1204" descr="image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图片 1204" descr="image112"/>
                    <pic:cNvPicPr>
                      <a:picLocks noChangeAspect="1"/>
                    </pic:cNvPicPr>
                  </pic:nvPicPr>
                  <pic:blipFill>
                    <a:blip r:embed="rId1745"/>
                    <a:stretch>
                      <a:fillRect/>
                    </a:stretch>
                  </pic:blipFill>
                  <pic:spPr>
                    <a:xfrm>
                      <a:off x="0" y="0"/>
                      <a:ext cx="55118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19710"/>
            <wp:effectExtent l="0" t="0" r="0" b="7620"/>
            <wp:docPr id="719" name="图片 1205" descr="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图片 1205" descr="image114"/>
                    <pic:cNvPicPr>
                      <a:picLocks noChangeAspect="1"/>
                    </pic:cNvPicPr>
                  </pic:nvPicPr>
                  <pic:blipFill>
                    <a:blip r:embed="rId1746"/>
                    <a:stretch>
                      <a:fillRect/>
                    </a:stretch>
                  </pic:blipFill>
                  <pic:spPr>
                    <a:xfrm>
                      <a:off x="0" y="0"/>
                      <a:ext cx="5626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的分压分别为1000kPa和100kPa，则反应将</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向生成</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19710"/>
            <wp:effectExtent l="0" t="0" r="0" b="7620"/>
            <wp:docPr id="731" name="图片 1206" descr="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图片 1206" descr="image114"/>
                    <pic:cNvPicPr>
                      <a:picLocks noChangeAspect="1"/>
                    </pic:cNvPicPr>
                  </pic:nvPicPr>
                  <pic:blipFill>
                    <a:blip r:embed="rId1746"/>
                    <a:stretch>
                      <a:fillRect/>
                    </a:stretch>
                  </pic:blipFill>
                  <pic:spPr>
                    <a:xfrm>
                      <a:off x="0" y="0"/>
                      <a:ext cx="5626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的方向进行      B. 正好达到平衡</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难以确定其方向                D. 向生成</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51180" cy="219710"/>
            <wp:effectExtent l="0" t="0" r="1270" b="7620"/>
            <wp:docPr id="725" name="图片 1207" descr="image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图片 1207" descr="image112"/>
                    <pic:cNvPicPr>
                      <a:picLocks noChangeAspect="1"/>
                    </pic:cNvPicPr>
                  </pic:nvPicPr>
                  <pic:blipFill>
                    <a:blip r:embed="rId1745"/>
                    <a:stretch>
                      <a:fillRect/>
                    </a:stretch>
                  </pic:blipFill>
                  <pic:spPr>
                    <a:xfrm>
                      <a:off x="0" y="0"/>
                      <a:ext cx="55118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的方向进行</w:t>
      </w:r>
    </w:p>
    <w:p>
      <w:pPr>
        <w:pStyle w:val="4"/>
        <w:rPr>
          <w:rFonts w:hint="eastAsia" w:ascii="华文楷体" w:hAnsi="华文楷体" w:eastAsia="华文楷体" w:cs="华文楷体"/>
          <w:sz w:val="28"/>
          <w:szCs w:val="28"/>
        </w:rPr>
      </w:pPr>
      <w:bookmarkStart w:id="28" w:name="_Toc311882798"/>
      <w:r>
        <w:rPr>
          <w:rFonts w:hint="eastAsia" w:ascii="华文楷体" w:hAnsi="华文楷体" w:eastAsia="华文楷体" w:cs="华文楷体"/>
          <w:sz w:val="28"/>
          <w:szCs w:val="28"/>
        </w:rPr>
        <w:t>5-4 计算题</w:t>
      </w:r>
      <w:bookmarkEnd w:id="28"/>
    </w:p>
    <w:p>
      <w:pPr>
        <w:ind w:right="-379"/>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1、将NH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(s)放入一真空容器内，在298.15K下分解反应达平衡后，容器内总压力为0.084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，如果将NH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(s)放入事先充有NH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(g)、CO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(g)和H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O(g)的容器内，各气体的分压分别为0.30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、0.11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和0.003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，问系统中NH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(s)能否分解？</w:t>
      </w:r>
    </w:p>
    <w:p>
      <w:pPr>
        <w:ind w:right="-379"/>
        <w:rPr>
          <w:rFonts w:hint="eastAsia" w:ascii="华文楷体" w:hAnsi="华文楷体" w:eastAsia="华文楷体" w:cs="华文楷体"/>
          <w:b/>
          <w:color w:val="000000"/>
          <w:sz w:val="28"/>
          <w:szCs w:val="28"/>
        </w:rPr>
      </w:pPr>
    </w:p>
    <w:p>
      <w:pPr>
        <w:numPr>
          <w:ilvl w:val="0"/>
          <w:numId w:val="115"/>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700℃时反应Fe(s)+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O(g)=FeO(s)+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 xml:space="preserve"> (g)的K</w:t>
      </w:r>
      <w:r>
        <w:rPr>
          <w:rFonts w:hint="eastAsia" w:ascii="华文楷体" w:hAnsi="华文楷体" w:eastAsia="华文楷体" w:cs="华文楷体"/>
          <w:color w:val="000000"/>
          <w:sz w:val="28"/>
          <w:szCs w:val="28"/>
          <w:vertAlign w:val="subscript"/>
        </w:rPr>
        <w:t>P</w:t>
      </w:r>
      <w:r>
        <w:rPr>
          <w:rFonts w:hint="eastAsia" w:ascii="华文楷体" w:hAnsi="华文楷体" w:eastAsia="华文楷体" w:cs="华文楷体"/>
          <w:color w:val="000000"/>
          <w:sz w:val="28"/>
          <w:szCs w:val="28"/>
        </w:rPr>
        <w:t>=2.35，在此温度下，用总压为1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的等摩尔H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O(g)与H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(g)的混合气处理FeO(s)，它会被还原为Fe(s)吗？如果和混合气体总压仍为1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，要使Fe(s)不被氧化，H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O(g)的分压最小应达多少？</w:t>
      </w:r>
    </w:p>
    <w:p>
      <w:pPr>
        <w:ind w:right="-379"/>
        <w:rPr>
          <w:rFonts w:hint="eastAsia" w:ascii="华文楷体" w:hAnsi="华文楷体" w:eastAsia="华文楷体" w:cs="华文楷体"/>
          <w:b/>
          <w:color w:val="000000"/>
          <w:sz w:val="28"/>
          <w:szCs w:val="28"/>
        </w:rPr>
      </w:pPr>
    </w:p>
    <w:p>
      <w:pPr>
        <w:numPr>
          <w:ilvl w:val="0"/>
          <w:numId w:val="115"/>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反应PCl</w:t>
      </w:r>
      <w:r>
        <w:rPr>
          <w:rFonts w:hint="eastAsia" w:ascii="华文楷体" w:hAnsi="华文楷体" w:eastAsia="华文楷体" w:cs="华文楷体"/>
          <w:color w:val="000000"/>
          <w:sz w:val="28"/>
          <w:szCs w:val="28"/>
          <w:vertAlign w:val="subscript"/>
        </w:rPr>
        <w:t>5</w:t>
      </w:r>
      <w:r>
        <w:rPr>
          <w:rFonts w:hint="eastAsia" w:ascii="华文楷体" w:hAnsi="华文楷体" w:eastAsia="华文楷体" w:cs="华文楷体"/>
          <w:color w:val="000000"/>
          <w:sz w:val="28"/>
          <w:szCs w:val="28"/>
        </w:rPr>
        <w:t>(g)=PCl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(g)在523.2K,101.325kPa下平衡后，测得PCl</w:t>
      </w:r>
      <w:r>
        <w:rPr>
          <w:rFonts w:hint="eastAsia" w:ascii="华文楷体" w:hAnsi="华文楷体" w:eastAsia="华文楷体" w:cs="华文楷体"/>
          <w:color w:val="000000"/>
          <w:sz w:val="28"/>
          <w:szCs w:val="28"/>
          <w:vertAlign w:val="subscript"/>
        </w:rPr>
        <w:t>5</w:t>
      </w:r>
      <w:r>
        <w:rPr>
          <w:rFonts w:hint="eastAsia" w:ascii="华文楷体" w:hAnsi="华文楷体" w:eastAsia="华文楷体" w:cs="华文楷体"/>
          <w:color w:val="000000"/>
          <w:sz w:val="28"/>
          <w:szCs w:val="28"/>
        </w:rPr>
        <w:t>(g)的离解度为8试（1）计算反应的K</w:t>
      </w:r>
      <w:r>
        <w:rPr>
          <w:rFonts w:hint="eastAsia" w:ascii="华文楷体" w:hAnsi="华文楷体" w:eastAsia="华文楷体" w:cs="华文楷体"/>
          <w:color w:val="000000"/>
          <w:sz w:val="28"/>
          <w:szCs w:val="28"/>
          <w:vertAlign w:val="subscript"/>
        </w:rPr>
        <w:t>P</w:t>
      </w:r>
      <w:r>
        <w:rPr>
          <w:rFonts w:hint="eastAsia" w:ascii="华文楷体" w:hAnsi="华文楷体" w:eastAsia="华文楷体" w:cs="华文楷体"/>
          <w:color w:val="000000"/>
          <w:sz w:val="28"/>
          <w:szCs w:val="28"/>
        </w:rPr>
        <w:t>,(2)反应的ΔG</w:t>
      </w:r>
      <w:r>
        <w:rPr>
          <w:rFonts w:hint="eastAsia" w:ascii="华文楷体" w:hAnsi="华文楷体" w:eastAsia="华文楷体" w:cs="华文楷体"/>
          <w:color w:val="000000"/>
          <w:sz w:val="28"/>
          <w:szCs w:val="28"/>
          <w:vertAlign w:val="subscript"/>
        </w:rPr>
        <w:t>m</w:t>
      </w:r>
    </w:p>
    <w:p>
      <w:pPr>
        <w:ind w:right="-379"/>
        <w:rPr>
          <w:rFonts w:hint="eastAsia" w:ascii="华文楷体" w:hAnsi="华文楷体" w:eastAsia="华文楷体" w:cs="华文楷体"/>
          <w:b/>
          <w:color w:val="000000"/>
          <w:sz w:val="28"/>
          <w:szCs w:val="28"/>
        </w:rPr>
      </w:pPr>
    </w:p>
    <w:p>
      <w:pPr>
        <w:numPr>
          <w:ilvl w:val="0"/>
          <w:numId w:val="115"/>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在真空容器内，放入固体NH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HS于298K下分解为NH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(g)和H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S(g)。容器内的压力为6.666kPa求(1)K</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和K</w:t>
      </w:r>
      <w:r>
        <w:rPr>
          <w:rFonts w:hint="eastAsia" w:ascii="华文楷体" w:hAnsi="华文楷体" w:eastAsia="华文楷体" w:cs="华文楷体"/>
          <w:color w:val="000000"/>
          <w:sz w:val="28"/>
          <w:szCs w:val="28"/>
          <w:vertAlign w:val="subscript"/>
        </w:rPr>
        <w:t>P</w:t>
      </w:r>
      <w:r>
        <w:rPr>
          <w:rFonts w:hint="eastAsia" w:ascii="华文楷体" w:hAnsi="华文楷体" w:eastAsia="华文楷体" w:cs="华文楷体"/>
          <w:color w:val="000000"/>
          <w:sz w:val="28"/>
          <w:szCs w:val="28"/>
        </w:rPr>
        <w:t>的值，(2)当放入固体NH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HS时容器内已有40kPa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S(g)求平衡时容器内的压力，(3)若容器内原有6.666kPa的 NH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(g)问需加多少压力的H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S(g)才能形成固体NH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HS（s）?</w:t>
      </w:r>
    </w:p>
    <w:p>
      <w:pPr>
        <w:ind w:right="-379"/>
        <w:rPr>
          <w:rFonts w:hint="eastAsia" w:ascii="华文楷体" w:hAnsi="华文楷体" w:eastAsia="华文楷体" w:cs="华文楷体"/>
          <w:b/>
          <w:color w:val="000000"/>
          <w:sz w:val="28"/>
          <w:szCs w:val="28"/>
        </w:rPr>
      </w:pPr>
    </w:p>
    <w:p>
      <w:pPr>
        <w:numPr>
          <w:ilvl w:val="0"/>
          <w:numId w:val="115"/>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900K时，乙烷气体通过脱氧催化剂后，发生分解反应：C</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sz w:val="28"/>
          <w:szCs w:val="28"/>
          <w:vertAlign w:val="subscript"/>
        </w:rPr>
        <w:t>6</w:t>
      </w:r>
      <w:r>
        <w:rPr>
          <w:rFonts w:hint="eastAsia" w:ascii="华文楷体" w:hAnsi="华文楷体" w:eastAsia="华文楷体" w:cs="华文楷体"/>
          <w:color w:val="000000"/>
          <w:sz w:val="28"/>
          <w:szCs w:val="28"/>
        </w:rPr>
        <w:t>(g)=C</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(g)+H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(g)，此反应的ΔG</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rPr>
        <w:t xml:space="preserve"> =22.25kJmol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若在该温度下维持总压为1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求分解达平衡时乙烷的离解度。</w:t>
      </w:r>
    </w:p>
    <w:p>
      <w:pPr>
        <w:numPr>
          <w:ilvl w:val="0"/>
          <w:numId w:val="115"/>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kern w:val="0"/>
          <w:sz w:val="28"/>
          <w:szCs w:val="28"/>
        </w:rPr>
        <w:t>在1500K、</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"http://nhjy.hzau.edu.cn/kech/wlhx/exercise/chap4.files/image141.gif"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66065"/>
            <wp:effectExtent l="0" t="0" r="0" b="635"/>
            <wp:docPr id="740" name="图片 1208" descr="image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图片 1208" descr="image141"/>
                    <pic:cNvPicPr>
                      <a:picLocks noChangeAspect="1"/>
                    </pic:cNvPicPr>
                  </pic:nvPicPr>
                  <pic:blipFill>
                    <a:blip r:embed="rId1747"/>
                    <a:stretch>
                      <a:fillRect/>
                    </a:stretch>
                  </pic:blipFill>
                  <pic:spPr>
                    <a:xfrm>
                      <a:off x="0" y="0"/>
                      <a:ext cx="227965" cy="2660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，反应</w:t>
      </w:r>
      <w:r>
        <w:rPr>
          <w:rFonts w:hint="eastAsia" w:ascii="华文楷体" w:hAnsi="华文楷体" w:eastAsia="华文楷体" w:cs="华文楷体"/>
          <w:color w:val="000000"/>
          <w:kern w:val="0"/>
          <w:sz w:val="28"/>
          <w:szCs w:val="28"/>
        </w:rPr>
        <w:sym w:font="Wingdings" w:char="0081"/>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52600" cy="389255"/>
            <wp:effectExtent l="0" t="0" r="0" b="11430"/>
            <wp:docPr id="737" name="图片 1209"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图片 1209" descr="image084"/>
                    <pic:cNvPicPr>
                      <a:picLocks noChangeAspect="1"/>
                    </pic:cNvPicPr>
                  </pic:nvPicPr>
                  <pic:blipFill>
                    <a:blip r:embed="rId1732"/>
                    <a:stretch>
                      <a:fillRect/>
                    </a:stretch>
                  </pic:blipFill>
                  <pic:spPr>
                    <a:xfrm>
                      <a:off x="0" y="0"/>
                      <a:ext cx="1752600"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，水蒸气的离解度为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"http://nhjy.hzau.edu.cn/kech/wlhx/exercise/chap4.files/image144.gif"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77545" cy="200025"/>
            <wp:effectExtent l="0" t="0" r="8255" b="8890"/>
            <wp:docPr id="738" name="图片 1210" descr="image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图片 1210" descr="image144"/>
                    <pic:cNvPicPr>
                      <a:picLocks noChangeAspect="1"/>
                    </pic:cNvPicPr>
                  </pic:nvPicPr>
                  <pic:blipFill>
                    <a:blip r:embed="rId1748"/>
                    <a:stretch>
                      <a:fillRect/>
                    </a:stretch>
                  </pic:blipFill>
                  <pic:spPr>
                    <a:xfrm>
                      <a:off x="0" y="0"/>
                      <a:ext cx="67754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；反应</w:t>
      </w:r>
      <w:r>
        <w:rPr>
          <w:rFonts w:hint="eastAsia" w:ascii="华文楷体" w:hAnsi="华文楷体" w:eastAsia="华文楷体" w:cs="华文楷体"/>
          <w:color w:val="000000"/>
          <w:kern w:val="0"/>
          <w:sz w:val="28"/>
          <w:szCs w:val="28"/>
        </w:rPr>
        <w:sym w:font="Wingdings" w:char="201A"/>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72285" cy="389255"/>
            <wp:effectExtent l="0" t="0" r="0" b="11430"/>
            <wp:docPr id="739" name="图片 1211" descr="image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图片 1211" descr="image088"/>
                    <pic:cNvPicPr>
                      <a:picLocks noChangeAspect="1"/>
                    </pic:cNvPicPr>
                  </pic:nvPicPr>
                  <pic:blipFill>
                    <a:blip r:embed="rId1734"/>
                    <a:stretch>
                      <a:fillRect/>
                    </a:stretch>
                  </pic:blipFill>
                  <pic:spPr>
                    <a:xfrm>
                      <a:off x="0" y="0"/>
                      <a:ext cx="1772285"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"http://nhjy.hzau.edu.cn/kech/wlhx/exercise/chap4.files/image147.gif"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15595" cy="219710"/>
            <wp:effectExtent l="0" t="0" r="8255" b="7620"/>
            <wp:docPr id="726" name="图片 1212" descr="image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图片 1212" descr="image147"/>
                    <pic:cNvPicPr>
                      <a:picLocks noChangeAspect="1"/>
                    </pic:cNvPicPr>
                  </pic:nvPicPr>
                  <pic:blipFill>
                    <a:blip r:embed="rId1749"/>
                    <a:stretch>
                      <a:fillRect/>
                    </a:stretch>
                  </pic:blipFill>
                  <pic:spPr>
                    <a:xfrm>
                      <a:off x="0" y="0"/>
                      <a:ext cx="31559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的离解度为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"http://nhjy.hzau.edu.cn/kech/wlhx/exercise/chap4.files/image149.gif"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08965" cy="200025"/>
            <wp:effectExtent l="0" t="0" r="635" b="8890"/>
            <wp:docPr id="720" name="图片 1213" descr="image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图片 1213" descr="image149"/>
                    <pic:cNvPicPr>
                      <a:picLocks noChangeAspect="1"/>
                    </pic:cNvPicPr>
                  </pic:nvPicPr>
                  <pic:blipFill>
                    <a:blip r:embed="rId1750"/>
                    <a:stretch>
                      <a:fillRect/>
                    </a:stretch>
                  </pic:blipFill>
                  <pic:spPr>
                    <a:xfrm>
                      <a:off x="0" y="0"/>
                      <a:ext cx="60896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。求反应</w:t>
      </w:r>
      <w:r>
        <w:rPr>
          <w:rFonts w:hint="eastAsia" w:ascii="华文楷体" w:hAnsi="华文楷体" w:eastAsia="华文楷体" w:cs="华文楷体"/>
          <w:color w:val="000000"/>
          <w:kern w:val="0"/>
          <w:sz w:val="28"/>
          <w:szCs w:val="28"/>
        </w:rPr>
        <w:sym w:font="Wingdings" w:char="0192"/>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"http://nhjy.hzau.edu.cn/kech/wlhx/exercise/chap4.files/image151.gif"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96160" cy="227965"/>
            <wp:effectExtent l="0" t="0" r="8890" b="635"/>
            <wp:docPr id="713" name="图片 1214" descr="image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图片 1214" descr="image151"/>
                    <pic:cNvPicPr>
                      <a:picLocks noChangeAspect="1"/>
                    </pic:cNvPicPr>
                  </pic:nvPicPr>
                  <pic:blipFill>
                    <a:blip r:embed="rId1751"/>
                    <a:stretch>
                      <a:fillRect/>
                    </a:stretch>
                  </pic:blipFill>
                  <pic:spPr>
                    <a:xfrm>
                      <a:off x="0" y="0"/>
                      <a:ext cx="229616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在该温度下的平衡常数。</w:t>
      </w:r>
    </w:p>
    <w:p>
      <w:pPr>
        <w:numPr>
          <w:ilvl w:val="0"/>
          <w:numId w:val="115"/>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kern w:val="0"/>
          <w:sz w:val="28"/>
          <w:szCs w:val="28"/>
        </w:rPr>
        <w:t>半导体工业为了获得氧含量不大于</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"http://nhjy.hzau.edu.cn/kech/wlhx/exercise/chap4.files/image153.gif"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66090" cy="200025"/>
            <wp:effectExtent l="0" t="0" r="10160" b="8890"/>
            <wp:docPr id="714" name="图片 1215" descr="image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图片 1215" descr="image153"/>
                    <pic:cNvPicPr>
                      <a:picLocks noChangeAspect="1"/>
                    </pic:cNvPicPr>
                  </pic:nvPicPr>
                  <pic:blipFill>
                    <a:blip r:embed="rId1752"/>
                    <a:stretch>
                      <a:fillRect/>
                    </a:stretch>
                  </pic:blipFill>
                  <pic:spPr>
                    <a:xfrm>
                      <a:off x="0" y="0"/>
                      <a:ext cx="46609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的高纯氢，在298K、</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"http://nhjy.hzau.edu.cn/kech/wlhx/exercise/chap4.files/image141.gif"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66065"/>
            <wp:effectExtent l="0" t="0" r="0" b="635"/>
            <wp:docPr id="727" name="图片 1216" descr="image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图片 1216" descr="image141"/>
                    <pic:cNvPicPr>
                      <a:picLocks noChangeAspect="1"/>
                    </pic:cNvPicPr>
                  </pic:nvPicPr>
                  <pic:blipFill>
                    <a:blip r:embed="rId1747"/>
                    <a:stretch>
                      <a:fillRect/>
                    </a:stretch>
                  </pic:blipFill>
                  <pic:spPr>
                    <a:xfrm>
                      <a:off x="0" y="0"/>
                      <a:ext cx="227965" cy="2660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下让电解水得到氢气（99.5%H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、0.5%O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）通过催化剂，因发生反应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"http://nhjy.hzau.edu.cn/kech/wlhx/exercise/chap4.files/image155.gif"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91335" cy="219710"/>
            <wp:effectExtent l="0" t="0" r="18415" b="7620"/>
            <wp:docPr id="730" name="图片 1217" descr="image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图片 1217" descr="image155"/>
                    <pic:cNvPicPr>
                      <a:picLocks noChangeAspect="1"/>
                    </pic:cNvPicPr>
                  </pic:nvPicPr>
                  <pic:blipFill>
                    <a:blip r:embed="rId1753"/>
                    <a:stretch>
                      <a:fillRect/>
                    </a:stretch>
                  </pic:blipFill>
                  <pic:spPr>
                    <a:xfrm>
                      <a:off x="0" y="0"/>
                      <a:ext cx="179133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而消除氧。已知气态水的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"http://nhjy.hzau.edu.cn/kech/wlhx/exercise/chap4.files/image157.gif"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77365" cy="274320"/>
            <wp:effectExtent l="0" t="0" r="13335" b="12065"/>
            <wp:docPr id="717" name="图片 1218" descr="image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图片 1218" descr="image157"/>
                    <pic:cNvPicPr>
                      <a:picLocks noChangeAspect="1"/>
                    </pic:cNvPicPr>
                  </pic:nvPicPr>
                  <pic:blipFill>
                    <a:blip r:embed="rId1754"/>
                    <a:stretch>
                      <a:fillRect/>
                    </a:stretch>
                  </pic:blipFill>
                  <pic:spPr>
                    <a:xfrm>
                      <a:off x="0" y="0"/>
                      <a:ext cx="1777365" cy="27432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问：反应后氢气的纯度能否达到要求？</w:t>
      </w:r>
    </w:p>
    <w:p>
      <w:pPr>
        <w:numPr>
          <w:ilvl w:val="0"/>
          <w:numId w:val="115"/>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kern w:val="0"/>
          <w:sz w:val="28"/>
          <w:szCs w:val="28"/>
        </w:rPr>
        <w:t>乙烯气体与水在塔内发生催化加成，生成乙醇水溶液，试求该反应的平衡常数。</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已知：反应方程式是</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"http://nhjy.hzau.edu.cn/kech/wlhx/exercise/chap4.files/image159.gif"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2020" cy="227965"/>
            <wp:effectExtent l="0" t="0" r="0" b="635"/>
            <wp:docPr id="716" name="图片 1219" descr="image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图片 1219" descr="image159"/>
                    <pic:cNvPicPr>
                      <a:picLocks noChangeAspect="1"/>
                    </pic:cNvPicPr>
                  </pic:nvPicPr>
                  <pic:blipFill>
                    <a:blip r:embed="rId1755"/>
                    <a:stretch>
                      <a:fillRect/>
                    </a:stretch>
                  </pic:blipFill>
                  <pic:spPr>
                    <a:xfrm>
                      <a:off x="0" y="0"/>
                      <a:ext cx="219202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25℃时，乙醇处于纯态的饱和蒸气压为7599 Pa，处于上述假想态时，平衡分压为533Pa。</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9、</w:t>
      </w:r>
      <w:r>
        <w:rPr>
          <w:rFonts w:hint="eastAsia" w:ascii="华文楷体" w:hAnsi="华文楷体" w:eastAsia="华文楷体" w:cs="华文楷体"/>
          <w:b/>
          <w:bCs/>
          <w:color w:val="000000"/>
          <w:kern w:val="0"/>
          <w:sz w:val="28"/>
          <w:szCs w:val="28"/>
        </w:rPr>
        <w:t xml:space="preserve"> </w:t>
      </w:r>
      <w:r>
        <w:rPr>
          <w:rFonts w:hint="eastAsia" w:ascii="华文楷体" w:hAnsi="华文楷体" w:eastAsia="华文楷体" w:cs="华文楷体"/>
          <w:color w:val="000000"/>
          <w:kern w:val="0"/>
          <w:sz w:val="28"/>
          <w:szCs w:val="28"/>
        </w:rPr>
        <w:t>将6%（物质的量分数）的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"http://nhjy.hzau.edu.cn/kech/wlhx/exercise/chap4.files/image161.gif"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15620" cy="219710"/>
            <wp:effectExtent l="0" t="0" r="17780" b="7620"/>
            <wp:docPr id="732" name="图片 1220" descr="image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图片 1220" descr="image161"/>
                    <pic:cNvPicPr>
                      <a:picLocks noChangeAspect="1"/>
                    </pic:cNvPicPr>
                  </pic:nvPicPr>
                  <pic:blipFill>
                    <a:blip r:embed="rId1756"/>
                    <a:stretch>
                      <a:fillRect/>
                    </a:stretch>
                  </pic:blipFill>
                  <pic:spPr>
                    <a:xfrm>
                      <a:off x="0" y="0"/>
                      <a:ext cx="51562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、12%的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"http://nhjy.hzau.edu.cn/kech/wlhx/exercise/chap4.files/image163.gif"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08280" cy="219710"/>
            <wp:effectExtent l="0" t="0" r="1270" b="7620"/>
            <wp:docPr id="715" name="图片 1221" descr="image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图片 1221" descr="image163"/>
                    <pic:cNvPicPr>
                      <a:picLocks noChangeAspect="1"/>
                    </pic:cNvPicPr>
                  </pic:nvPicPr>
                  <pic:blipFill>
                    <a:blip r:embed="rId1757"/>
                    <a:stretch>
                      <a:fillRect/>
                    </a:stretch>
                  </pic:blipFill>
                  <pic:spPr>
                    <a:xfrm>
                      <a:off x="0" y="0"/>
                      <a:ext cx="20828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与惰性气体混合，在100kPa下进行反应，试问在什么温度下，反应达到平衡时有80%的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"http://nhjy.hzau.edu.cn/kech/wlhx/exercise/chap4.files/image165.gif"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85115" cy="219710"/>
            <wp:effectExtent l="0" t="0" r="635" b="7620"/>
            <wp:docPr id="718" name="图片 1222" descr="image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图片 1222" descr="image165"/>
                    <pic:cNvPicPr>
                      <a:picLocks noChangeAspect="1"/>
                    </pic:cNvPicPr>
                  </pic:nvPicPr>
                  <pic:blipFill>
                    <a:blip r:embed="rId1758"/>
                    <a:stretch>
                      <a:fillRect/>
                    </a:stretch>
                  </pic:blipFill>
                  <pic:spPr>
                    <a:xfrm>
                      <a:off x="0" y="0"/>
                      <a:ext cx="28511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转变为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"http://nhjy.hzau.edu.cn/kech/wlhx/exercise/chap4.files/image167.gif"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85115" cy="227965"/>
            <wp:effectExtent l="0" t="0" r="635" b="635"/>
            <wp:docPr id="721" name="图片 1223" descr="image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图片 1223" descr="image167"/>
                    <pic:cNvPicPr>
                      <a:picLocks noChangeAspect="1"/>
                    </pic:cNvPicPr>
                  </pic:nvPicPr>
                  <pic:blipFill>
                    <a:blip r:embed="rId1759"/>
                    <a:stretch>
                      <a:fillRect/>
                    </a:stretch>
                  </pic:blipFill>
                  <pic:spPr>
                    <a:xfrm>
                      <a:off x="0" y="0"/>
                      <a:ext cx="28511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已知：298K时，</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"http://nhjy.hzau.edu.cn/kech/wlhx/exercise/chap4.files/image169.gif"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71625" cy="238760"/>
            <wp:effectExtent l="0" t="0" r="9525" b="8255"/>
            <wp:docPr id="723" name="图片 1224" descr="image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图片 1224" descr="image169"/>
                    <pic:cNvPicPr>
                      <a:picLocks noChangeAspect="1"/>
                    </pic:cNvPicPr>
                  </pic:nvPicPr>
                  <pic:blipFill>
                    <a:blip r:embed="rId1760"/>
                    <a:stretch>
                      <a:fillRect/>
                    </a:stretch>
                  </pic:blipFill>
                  <pic:spPr>
                    <a:xfrm>
                      <a:off x="0" y="0"/>
                      <a:ext cx="157162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"http://nhjy.hzau.edu.cn/kech/wlhx/exercise/chap4.files/image171.gif"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80540" cy="238760"/>
            <wp:effectExtent l="0" t="0" r="10160" b="8255"/>
            <wp:docPr id="724" name="图片 1225" descr="image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图片 1225" descr="image171"/>
                    <pic:cNvPicPr>
                      <a:picLocks noChangeAspect="1"/>
                    </pic:cNvPicPr>
                  </pic:nvPicPr>
                  <pic:blipFill>
                    <a:blip r:embed="rId1761"/>
                    <a:stretch>
                      <a:fillRect/>
                    </a:stretch>
                  </pic:blipFill>
                  <pic:spPr>
                    <a:xfrm>
                      <a:off x="0" y="0"/>
                      <a:ext cx="178054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p>
    <w:p>
      <w:pPr>
        <w:pStyle w:val="3"/>
        <w:spacing w:line="415" w:lineRule="auto"/>
        <w:jc w:val="center"/>
        <w:rPr>
          <w:rFonts w:hint="eastAsia" w:ascii="华文楷体" w:hAnsi="华文楷体" w:eastAsia="华文楷体" w:cs="华文楷体"/>
          <w:sz w:val="28"/>
          <w:szCs w:val="28"/>
        </w:rPr>
      </w:pPr>
      <w:bookmarkStart w:id="29" w:name="_Toc311882799"/>
      <w:r>
        <w:rPr>
          <w:rFonts w:hint="eastAsia" w:ascii="华文楷体" w:hAnsi="华文楷体" w:eastAsia="华文楷体" w:cs="华文楷体"/>
          <w:sz w:val="28"/>
          <w:szCs w:val="28"/>
        </w:rPr>
        <w:t>六 化学反应动力学</w:t>
      </w:r>
      <w:bookmarkEnd w:id="29"/>
    </w:p>
    <w:p>
      <w:pPr>
        <w:pStyle w:val="4"/>
        <w:rPr>
          <w:rFonts w:hint="eastAsia" w:ascii="华文楷体" w:hAnsi="华文楷体" w:eastAsia="华文楷体" w:cs="华文楷体"/>
          <w:sz w:val="28"/>
          <w:szCs w:val="28"/>
        </w:rPr>
      </w:pPr>
      <w:bookmarkStart w:id="30" w:name="_Toc311882800"/>
      <w:r>
        <w:rPr>
          <w:rFonts w:hint="eastAsia" w:ascii="华文楷体" w:hAnsi="华文楷体" w:eastAsia="华文楷体" w:cs="华文楷体"/>
          <w:sz w:val="28"/>
          <w:szCs w:val="28"/>
        </w:rPr>
        <w:t>6-1 判断题</w:t>
      </w:r>
      <w:bookmarkEnd w:id="30"/>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1．反应速率系数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A</w:t>
      </w:r>
      <w:r>
        <w:rPr>
          <w:rFonts w:hint="eastAsia" w:ascii="华文楷体" w:hAnsi="华文楷体" w:eastAsia="华文楷体" w:cs="华文楷体"/>
          <w:color w:val="000000"/>
          <w:sz w:val="28"/>
          <w:szCs w:val="28"/>
        </w:rPr>
        <w:t xml:space="preserve">与反应物A的浓度有关。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2．反应级数不可能为负值。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3．一级反应肯定是单分子反应。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4．对二级反应来说，反应物转化同一百分数时，若反应物的初始浓度愈低，则所需时间愈短。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g">
            <w:drawing>
              <wp:anchor distT="0" distB="0" distL="114300" distR="114300" simplePos="0" relativeHeight="251798528" behindDoc="0" locked="0" layoutInCell="1" allowOverlap="1">
                <wp:simplePos x="0" y="0"/>
                <wp:positionH relativeFrom="column">
                  <wp:posOffset>228600</wp:posOffset>
                </wp:positionH>
                <wp:positionV relativeFrom="paragraph">
                  <wp:posOffset>297180</wp:posOffset>
                </wp:positionV>
                <wp:extent cx="3771900" cy="422275"/>
                <wp:effectExtent l="0" t="0" r="0" b="0"/>
                <wp:wrapNone/>
                <wp:docPr id="521" name="组合 521"/>
                <wp:cNvGraphicFramePr/>
                <a:graphic xmlns:a="http://schemas.openxmlformats.org/drawingml/2006/main">
                  <a:graphicData uri="http://schemas.microsoft.com/office/word/2010/wordprocessingGroup">
                    <wpg:wgp>
                      <wpg:cNvGrpSpPr/>
                      <wpg:grpSpPr>
                        <a:xfrm>
                          <a:off x="0" y="0"/>
                          <a:ext cx="3771900" cy="422275"/>
                          <a:chOff x="576" y="1392"/>
                          <a:chExt cx="5376" cy="578"/>
                        </a:xfrm>
                      </wpg:grpSpPr>
                      <wps:wsp>
                        <wps:cNvPr id="519" name="文本框 519"/>
                        <wps:cNvSpPr txBox="1"/>
                        <wps:spPr>
                          <a:xfrm>
                            <a:off x="576" y="1510"/>
                            <a:ext cx="5376" cy="288"/>
                          </a:xfrm>
                          <a:prstGeom prst="rect">
                            <a:avLst/>
                          </a:prstGeom>
                          <a:noFill/>
                          <a:ln w="9525">
                            <a:noFill/>
                          </a:ln>
                        </wps:spPr>
                        <wps:txbx>
                          <w:txbxContent>
                            <w:p>
                              <w:pPr>
                                <w:autoSpaceDE w:val="0"/>
                                <w:autoSpaceDN w:val="0"/>
                                <w:adjustRightInd w:val="0"/>
                                <w:rPr>
                                  <w:rFonts w:hint="eastAsia"/>
                                  <w:color w:val="000000"/>
                                  <w:sz w:val="48"/>
                                  <w:szCs w:val="48"/>
                                  <w:lang w:val="zh-CN"/>
                                </w:rPr>
                              </w:pPr>
                              <w:r>
                                <w:rPr>
                                  <w:rFonts w:hint="eastAsia"/>
                                  <w:color w:val="000000"/>
                                  <w:sz w:val="48"/>
                                  <w:szCs w:val="48"/>
                                  <w:lang w:val="zh-CN"/>
                                </w:rPr>
                                <w:t xml:space="preserve"> </w:t>
                              </w:r>
                            </w:p>
                          </w:txbxContent>
                        </wps:txbx>
                        <wps:bodyPr upright="1"/>
                      </wps:wsp>
                      <pic:pic xmlns:pic="http://schemas.openxmlformats.org/drawingml/2006/picture">
                        <pic:nvPicPr>
                          <pic:cNvPr id="520" name="图片 229"/>
                          <pic:cNvPicPr>
                            <a:picLocks noChangeAspect="1"/>
                          </pic:cNvPicPr>
                        </pic:nvPicPr>
                        <pic:blipFill>
                          <a:blip r:embed="rId1762"/>
                          <a:stretch>
                            <a:fillRect/>
                          </a:stretch>
                        </pic:blipFill>
                        <pic:spPr>
                          <a:xfrm>
                            <a:off x="3264" y="1392"/>
                            <a:ext cx="1545" cy="578"/>
                          </a:xfrm>
                          <a:prstGeom prst="rect">
                            <a:avLst/>
                          </a:prstGeom>
                          <a:noFill/>
                          <a:ln w="9525">
                            <a:noFill/>
                          </a:ln>
                        </pic:spPr>
                      </pic:pic>
                    </wpg:wgp>
                  </a:graphicData>
                </a:graphic>
              </wp:anchor>
            </w:drawing>
          </mc:Choice>
          <mc:Fallback>
            <w:pict>
              <v:group id="_x0000_s1026" o:spid="_x0000_s1026" o:spt="203" style="position:absolute;left:0pt;margin-left:18pt;margin-top:23.4pt;height:33.25pt;width:297pt;z-index:251798528;mso-width-relative:page;mso-height-relative:page;" coordorigin="576,1392" coordsize="5376,578" o:gfxdata="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">
                <o:lock v:ext="edit" aspectratio="f"/>
                <v:shape id="_x0000_s1026" o:spid="_x0000_s1026" o:spt="202" type="#_x0000_t202" style="position:absolute;left:576;top:1510;height:288;width:5376;" filled="f" stroked="f" coordsize="21600,21600" o:gfxdata="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KLN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autoSpaceDE w:val="0"/>
                          <w:autoSpaceDN w:val="0"/>
                          <w:adjustRightInd w:val="0"/>
                          <w:rPr>
                            <w:rFonts w:hint="eastAsia"/>
                            <w:color w:val="000000"/>
                            <w:sz w:val="48"/>
                            <w:szCs w:val="48"/>
                            <w:lang w:val="zh-CN"/>
                          </w:rPr>
                        </w:pPr>
                        <w:r>
                          <w:rPr>
                            <w:rFonts w:hint="eastAsia"/>
                            <w:color w:val="000000"/>
                            <w:sz w:val="48"/>
                            <w:szCs w:val="48"/>
                            <w:lang w:val="zh-CN"/>
                          </w:rPr>
                          <w:t xml:space="preserve"> </w:t>
                        </w:r>
                      </w:p>
                    </w:txbxContent>
                  </v:textbox>
                </v:shape>
                <v:shape id="图片 229" o:spid="_x0000_s1026" o:spt="75" type="#_x0000_t75" style="position:absolute;left:3264;top:1392;height:578;width:1545;" filled="f" o:preferrelative="t" stroked="f" coordsize="21600,21600" o:gfxdata="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6hhPy5AAAA3AAA&#10;AA8AAAAAAAAAAQAgAAAAIgAAAGRycy9kb3ducmV2LnhtbFBLAQIUABQAAAAIAIdO4kAzLwWeOwAA&#10;ADkAAAAQAAAAAAAAAAEAIAAAAAgBAABkcnMvc2hhcGV4bWwueG1sUEsFBgAAAAAGAAYAWwEAALID&#10;AAAAAA==&#10;">
                  <v:fill on="f" focussize="0,0"/>
                  <v:stroke on="f"/>
                  <v:imagedata r:id="rId1762" o:title=""/>
                  <o:lock v:ext="edit" aspectratio="t"/>
                </v:shape>
              </v:group>
            </w:pict>
          </mc:Fallback>
        </mc:AlternateContent>
      </w:r>
      <w:r>
        <w:rPr>
          <w:rFonts w:hint="eastAsia" w:ascii="华文楷体" w:hAnsi="华文楷体" w:eastAsia="华文楷体" w:cs="华文楷体"/>
          <w:color w:val="000000"/>
          <w:sz w:val="28"/>
          <w:szCs w:val="28"/>
        </w:rPr>
        <w:t xml:space="preserve">5．对同一反应，活化能一定，则反应的起始温度愈低，反应的速率系数对温度的变化愈敏感。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6．Arrhenius活化能的定义是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7．对于元反应，反应速率系数总随温度的升高而增大。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8．设对行反应正方向是放热的，并假定正、逆都是元反应，则升高温度更利于增大正反应的速率系数                                                              。(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9．连串反应的速率由其中最慢的一步决定，应此速率控制步骤的级数就是总反应的速率系数。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10．鞍点是反应的最低能量途径上的最高点，但它不是势能面上的最高点，也不是势能面上的最低点。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11．过渡态理论中的活化络合物就是一般反应历程中的活化分子。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12.催化剂只能加快反应速率，而不能改变化学反应的标准平衡常数。              (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13.光化学的量子效率不可能大于一。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14. 质量作用定律仅能用于元反应。                                          （    ） </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15.复杂反应是由若干个基元反应组成的，所以复杂反应的分子数是基元反应分子数之和。</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16.当某反应对物质A的反应级数为负值时，该反应的速率随物质A的浓度升高而减小。</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17.破坏臭氧的反应机理，NO+O</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→NO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，NO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+O→NO+O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中，NO是反应的中间体。</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18.对于一个在定温、定压下，不做非膨胀功的化学反应来说，△G越负，反应速度越快，。</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19.某一反应A→B，A的半衰期为30分钟，那么该反应进行完全所需的时间为60分钟。</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20.已知反应2A→P为零级反应，A的半衰期为30分钟，由此可知，A消耗3/4所需的时间为45分钟。</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21.在任意条件中，任意一基元反应的活化能不会小于零，但对于非基元反应，活化能可以是正值，也可以是负值，甚至为零。</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22.凡是反应级数为分数的反应都是复杂反应，凡是反应的数为1，2和3的反应都是基元反应。</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23.催化剂加速反应到达平衡是由于它提高了正反应的速率，同时降低可逆反应的速率。</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24.某反应在一定的条件下的平衡转化率为48％，但在该条件下反应进行了较长时间，转化率只有8.5％，合适的催化剂可提高转化率，但不会超过48％。</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25.在常温常压下将氢气和氧气混合，数日后尚未检测有任何变。所以在该条件下，氢气和氧气的混合物在热力学上是稳定的。</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26.某化学反应是放热的，活化能较高，在没找到合适催化剂的情况下，要提高反应的效率，反应应该在较低的温度下进行。</w:t>
      </w:r>
    </w:p>
    <w:p>
      <w:pPr>
        <w:widowControl/>
        <w:jc w:val="left"/>
        <w:rPr>
          <w:rFonts w:hint="eastAsia" w:ascii="华文楷体" w:hAnsi="华文楷体" w:eastAsia="华文楷体" w:cs="华文楷体"/>
          <w:color w:val="000000"/>
          <w:kern w:val="0"/>
          <w:sz w:val="28"/>
          <w:szCs w:val="28"/>
        </w:rPr>
      </w:pPr>
    </w:p>
    <w:p>
      <w:pPr>
        <w:pStyle w:val="4"/>
        <w:rPr>
          <w:rFonts w:hint="eastAsia" w:ascii="华文楷体" w:hAnsi="华文楷体" w:eastAsia="华文楷体" w:cs="华文楷体"/>
          <w:sz w:val="28"/>
          <w:szCs w:val="28"/>
        </w:rPr>
      </w:pPr>
      <w:bookmarkStart w:id="31" w:name="_Toc311882801"/>
      <w:r>
        <w:rPr>
          <w:rFonts w:hint="eastAsia" w:ascii="华文楷体" w:hAnsi="华文楷体" w:eastAsia="华文楷体" w:cs="华文楷体"/>
          <w:sz w:val="28"/>
          <w:szCs w:val="28"/>
        </w:rPr>
        <w:t>6-2 填空题</w:t>
      </w:r>
      <w:bookmarkEnd w:id="31"/>
    </w:p>
    <w:p>
      <w:pPr>
        <w:widowControl/>
        <w:jc w:val="left"/>
        <w:rPr>
          <w:rFonts w:hint="eastAsia" w:ascii="华文楷体" w:hAnsi="华文楷体" w:eastAsia="华文楷体" w:cs="华文楷体"/>
          <w:color w:val="000000"/>
          <w:sz w:val="28"/>
          <w:szCs w:val="28"/>
        </w:rPr>
      </w:pPr>
    </w:p>
    <w:p>
      <w:pPr>
        <w:rPr>
          <w:rFonts w:hint="eastAsia" w:ascii="华文楷体" w:hAnsi="华文楷体" w:eastAsia="华文楷体" w:cs="华文楷体"/>
          <w:vanish/>
          <w:color w:val="000000"/>
          <w:sz w:val="28"/>
          <w:szCs w:val="28"/>
        </w:rPr>
      </w:pPr>
    </w:p>
    <w:p>
      <w:pPr>
        <w:rPr>
          <w:rFonts w:hint="eastAsia" w:ascii="华文楷体" w:hAnsi="华文楷体" w:eastAsia="华文楷体" w:cs="华文楷体"/>
          <w:b/>
          <w:vanish/>
          <w:color w:val="000000"/>
          <w:sz w:val="28"/>
          <w:szCs w:val="28"/>
        </w:rPr>
      </w:pPr>
      <w:r>
        <w:rPr>
          <w:rFonts w:hint="eastAsia" w:ascii="华文楷体" w:hAnsi="华文楷体" w:eastAsia="华文楷体" w:cs="华文楷体"/>
          <w:b/>
          <w:vanish/>
          <w:color w:val="000000"/>
          <w:sz w:val="28"/>
          <w:szCs w:val="28"/>
        </w:rPr>
        <w:t>二、填空题：</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1、某化学反应经证明是一级反应，它的速率系数在298K时是</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rPr>
        <w:t>=(2.303/3600)s</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vertAlign w:val="subscript"/>
        </w:rPr>
        <w:t>0</w:t>
      </w:r>
      <w:r>
        <w:rPr>
          <w:rFonts w:hint="eastAsia" w:ascii="华文楷体" w:hAnsi="华文楷体" w:eastAsia="华文楷体" w:cs="华文楷体"/>
          <w:color w:val="000000"/>
          <w:sz w:val="28"/>
          <w:szCs w:val="28"/>
        </w:rPr>
        <w:t>=1mol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(A)该反应初始速率</w:t>
      </w:r>
      <w:r>
        <w:rPr>
          <w:rFonts w:hint="eastAsia" w:ascii="华文楷体" w:hAnsi="华文楷体" w:eastAsia="华文楷体" w:cs="华文楷体"/>
          <w:i/>
          <w:iCs/>
          <w:color w:val="000000"/>
          <w:sz w:val="28"/>
          <w:szCs w:val="28"/>
        </w:rPr>
        <w:sym w:font="Symbol" w:char="0075"/>
      </w:r>
      <w:r>
        <w:rPr>
          <w:rFonts w:hint="eastAsia" w:ascii="华文楷体" w:hAnsi="华文楷体" w:eastAsia="华文楷体" w:cs="华文楷体"/>
          <w:color w:val="000000"/>
          <w:sz w:val="28"/>
          <w:szCs w:val="28"/>
          <w:vertAlign w:val="subscript"/>
        </w:rPr>
        <w:t>0</w:t>
      </w:r>
      <w:r>
        <w:rPr>
          <w:rFonts w:hint="eastAsia" w:ascii="华文楷体" w:hAnsi="华文楷体" w:eastAsia="华文楷体" w:cs="华文楷体"/>
          <w:color w:val="000000"/>
          <w:sz w:val="28"/>
          <w:szCs w:val="28"/>
        </w:rPr>
        <w:t>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(B)该反应的半衰期</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vertAlign w:val="subscript"/>
        </w:rPr>
        <w:t>1/2</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(C)设反应进行了1h，在这一时刻反应速率</w:t>
      </w:r>
      <w:r>
        <w:rPr>
          <w:rFonts w:hint="eastAsia" w:ascii="华文楷体" w:hAnsi="华文楷体" w:eastAsia="华文楷体" w:cs="华文楷体"/>
          <w:i/>
          <w:iCs/>
          <w:color w:val="000000"/>
          <w:sz w:val="28"/>
          <w:szCs w:val="28"/>
        </w:rPr>
        <w:sym w:font="Symbol" w:char="0075"/>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rPr>
        <w:t>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2、只有一种反应物的二级反应的半衰期与反应的初始浓度的关系为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3、若反应A+2B</w:t>
      </w:r>
      <w:r>
        <w:rPr>
          <w:rFonts w:hint="eastAsia" w:ascii="华文楷体" w:hAnsi="华文楷体" w:eastAsia="华文楷体" w:cs="华文楷体"/>
          <w:color w:val="000000"/>
          <w:sz w:val="28"/>
          <w:szCs w:val="28"/>
        </w:rPr>
        <w:sym w:font="Symbol" w:char="00AE"/>
      </w:r>
      <w:r>
        <w:rPr>
          <w:rFonts w:hint="eastAsia" w:ascii="华文楷体" w:hAnsi="华文楷体" w:eastAsia="华文楷体" w:cs="华文楷体"/>
          <w:color w:val="000000"/>
          <w:sz w:val="28"/>
          <w:szCs w:val="28"/>
        </w:rPr>
        <w:t>Y是元反应，则其反应的速率方程可以写成</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4、链反应的一般步骤是(i)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；(ii)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；(iii)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5、反应A</w:t>
      </w:r>
      <w:r>
        <w:rPr>
          <w:rFonts w:hint="eastAsia" w:ascii="华文楷体" w:hAnsi="华文楷体" w:eastAsia="华文楷体" w:cs="华文楷体"/>
          <w:color w:val="000000"/>
          <w:sz w:val="28"/>
          <w:szCs w:val="28"/>
        </w:rPr>
        <w:sym w:font="Symbol" w:char="00AE"/>
      </w:r>
      <w:r>
        <w:rPr>
          <w:rFonts w:hint="eastAsia" w:ascii="华文楷体" w:hAnsi="华文楷体" w:eastAsia="华文楷体" w:cs="华文楷体"/>
          <w:color w:val="000000"/>
          <w:sz w:val="28"/>
          <w:szCs w:val="28"/>
        </w:rPr>
        <w:t>Y+Z中，反应物A初始浓度</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vertAlign w:val="subscript"/>
        </w:rPr>
        <w:t>A,0</w:t>
      </w:r>
      <w:r>
        <w:rPr>
          <w:rFonts w:hint="eastAsia" w:ascii="华文楷体" w:hAnsi="华文楷体" w:eastAsia="华文楷体" w:cs="华文楷体"/>
          <w:color w:val="000000"/>
          <w:sz w:val="28"/>
          <w:szCs w:val="28"/>
        </w:rPr>
        <w:t>=1mol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，初始速率</w:t>
      </w:r>
      <w:r>
        <w:rPr>
          <w:rFonts w:hint="eastAsia" w:ascii="华文楷体" w:hAnsi="华文楷体" w:eastAsia="华文楷体" w:cs="华文楷体"/>
          <w:i/>
          <w:iCs/>
          <w:color w:val="000000"/>
          <w:sz w:val="28"/>
          <w:szCs w:val="28"/>
        </w:rPr>
        <w:sym w:font="Symbol" w:char="0075"/>
      </w:r>
      <w:r>
        <w:rPr>
          <w:rFonts w:hint="eastAsia" w:ascii="华文楷体" w:hAnsi="华文楷体" w:eastAsia="华文楷体" w:cs="华文楷体"/>
          <w:color w:val="000000"/>
          <w:sz w:val="28"/>
          <w:szCs w:val="28"/>
          <w:vertAlign w:val="subscript"/>
        </w:rPr>
        <w:t>A,0</w:t>
      </w:r>
      <w:r>
        <w:rPr>
          <w:rFonts w:hint="eastAsia" w:ascii="华文楷体" w:hAnsi="华文楷体" w:eastAsia="华文楷体" w:cs="华文楷体"/>
          <w:color w:val="000000"/>
          <w:sz w:val="28"/>
          <w:szCs w:val="28"/>
        </w:rPr>
        <w:t>=0.01mol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，假定该反应为二级，则其速度系数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bscript"/>
        </w:rPr>
        <w:t>A</w:t>
      </w:r>
      <w:r>
        <w:rPr>
          <w:rFonts w:hint="eastAsia" w:ascii="华文楷体" w:hAnsi="华文楷体" w:eastAsia="华文楷体" w:cs="华文楷体"/>
          <w:color w:val="000000"/>
          <w:sz w:val="28"/>
          <w:szCs w:val="28"/>
        </w:rPr>
        <w:t>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，半衰期</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vertAlign w:val="subscript"/>
        </w:rPr>
        <w:t>1/2</w:t>
      </w:r>
      <w:r>
        <w:rPr>
          <w:rFonts w:hint="eastAsia" w:ascii="华文楷体" w:hAnsi="华文楷体" w:eastAsia="华文楷体" w:cs="华文楷体"/>
          <w:color w:val="000000"/>
          <w:sz w:val="28"/>
          <w:szCs w:val="28"/>
        </w:rPr>
        <w:t xml:space="preserve">为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6、某反应的速率系数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rPr>
        <w:t>=4.62</w:t>
      </w:r>
      <w:r>
        <w:rPr>
          <w:rFonts w:hint="eastAsia" w:ascii="华文楷体" w:hAnsi="华文楷体" w:eastAsia="华文楷体" w:cs="华文楷体"/>
          <w:color w:val="000000"/>
          <w:sz w:val="28"/>
          <w:szCs w:val="28"/>
        </w:rPr>
        <w:sym w:font="Symbol" w:char="00B4"/>
      </w:r>
      <w:r>
        <w:rPr>
          <w:rFonts w:hint="eastAsia" w:ascii="华文楷体" w:hAnsi="华文楷体" w:eastAsia="华文楷体" w:cs="华文楷体"/>
          <w:color w:val="000000"/>
          <w:sz w:val="28"/>
          <w:szCs w:val="28"/>
        </w:rPr>
        <w:t>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min</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，则反应的半衰期为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7、反应活化能</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rPr>
        <w:t>a=250kJ</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，反应温度从300K升高到310K时，速率系数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rPr>
        <w:t>增加</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倍。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8、催化剂的共同特征是(i)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ind w:firstLine="3080" w:firstLineChars="11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(ii)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ind w:firstLine="2940" w:firstLineChars="10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(iii)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9、固体催化剂一般由(i)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；(ii)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；(iii)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等部分组成。</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10、某反应A+B </w:t>
      </w:r>
      <w:r>
        <w:rPr>
          <w:rFonts w:hint="eastAsia" w:ascii="华文楷体" w:hAnsi="华文楷体" w:eastAsia="华文楷体" w:cs="华文楷体"/>
          <w:color w:val="000000"/>
          <w:sz w:val="28"/>
          <w:szCs w:val="28"/>
        </w:rPr>
        <w:sym w:font="Symbol" w:char="00AE"/>
      </w:r>
      <w:r>
        <w:rPr>
          <w:rFonts w:hint="eastAsia" w:ascii="华文楷体" w:hAnsi="华文楷体" w:eastAsia="华文楷体" w:cs="华文楷体"/>
          <w:color w:val="000000"/>
          <w:sz w:val="28"/>
          <w:szCs w:val="28"/>
        </w:rPr>
        <w:t xml:space="preserve"> Y+Z，加催化剂后正反应速率系数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与不加催化剂时正反应速率系数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rPr>
        <w:t xml:space="preserve">比值 </w:t>
      </w:r>
      <w:r>
        <w:rPr>
          <w:rFonts w:hint="eastAsia" w:ascii="华文楷体" w:hAnsi="华文楷体" w:eastAsia="华文楷体" w:cs="华文楷体"/>
          <w:color w:val="000000"/>
          <w:position w:val="-30"/>
          <w:sz w:val="28"/>
          <w:szCs w:val="28"/>
        </w:rPr>
        <w:object>
          <v:shape id="_x0000_i1714" o:spt="75" type="#_x0000_t75" style="height:36pt;width:42pt;" o:ole="t" filled="f" stroked="f" coordsize="21600,21600">
            <v:path/>
            <v:fill on="f" focussize="0,0"/>
            <v:stroke on="f"/>
            <v:imagedata r:id="rId1764" o:title=""/>
            <o:lock v:ext="edit" aspectratio="t"/>
            <w10:wrap type="none"/>
            <w10:anchorlock/>
          </v:shape>
          <o:OLEObject Type="Embed" ProgID="Equation.3" ShapeID="_x0000_i1714" DrawAspect="Content" ObjectID="_1468076474" r:id="rId1763">
            <o:LockedField>false</o:LockedField>
          </o:OLEObject>
        </w:object>
      </w:r>
      <w:r>
        <w:rPr>
          <w:rFonts w:hint="eastAsia" w:ascii="华文楷体" w:hAnsi="华文楷体" w:eastAsia="华文楷体" w:cs="华文楷体"/>
          <w:color w:val="000000"/>
          <w:sz w:val="28"/>
          <w:szCs w:val="28"/>
        </w:rPr>
        <w:t xml:space="preserve">，则逆反应速率系数比值 </w:t>
      </w:r>
      <w:r>
        <w:rPr>
          <w:rFonts w:hint="eastAsia" w:ascii="华文楷体" w:hAnsi="华文楷体" w:eastAsia="华文楷体" w:cs="华文楷体"/>
          <w:color w:val="000000"/>
          <w:position w:val="-30"/>
          <w:sz w:val="28"/>
          <w:szCs w:val="28"/>
        </w:rPr>
        <w:object>
          <v:shape id="_x0000_i1715" o:spt="75" type="#_x0000_t75" style="height:36pt;width:19pt;" o:ole="t" filled="f" stroked="f" coordsize="21600,21600">
            <v:path/>
            <v:fill on="f" focussize="0,0"/>
            <v:stroke on="f"/>
            <v:imagedata r:id="rId1766" o:title=""/>
            <o:lock v:ext="edit" aspectratio="t"/>
            <w10:wrap type="none"/>
            <w10:anchorlock/>
          </v:shape>
          <o:OLEObject Type="Embed" ProgID="Equation.3" ShapeID="_x0000_i1715" DrawAspect="Content" ObjectID="_1468076475" r:id="rId1765">
            <o:LockedField>false</o:LockedField>
          </o:OLEObject>
        </w:objec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11、反应A</w:t>
      </w:r>
      <w:r>
        <w:rPr>
          <w:rFonts w:hint="eastAsia" w:ascii="华文楷体" w:hAnsi="华文楷体" w:eastAsia="华文楷体" w:cs="华文楷体"/>
          <w:color w:val="000000"/>
          <w:sz w:val="28"/>
          <w:szCs w:val="28"/>
        </w:rPr>
        <w:sym w:font="Symbol" w:char="00AE"/>
      </w:r>
      <w:r>
        <w:rPr>
          <w:rFonts w:hint="eastAsia" w:ascii="华文楷体" w:hAnsi="华文楷体" w:eastAsia="华文楷体" w:cs="华文楷体"/>
          <w:color w:val="000000"/>
          <w:sz w:val="28"/>
          <w:szCs w:val="28"/>
        </w:rPr>
        <w:t>Y+Z中，反应物A初始浓度</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vertAlign w:val="subscript"/>
        </w:rPr>
        <w:t>A,0</w:t>
      </w:r>
      <w:r>
        <w:rPr>
          <w:rFonts w:hint="eastAsia" w:ascii="华文楷体" w:hAnsi="华文楷体" w:eastAsia="华文楷体" w:cs="华文楷体"/>
          <w:color w:val="000000"/>
          <w:sz w:val="28"/>
          <w:szCs w:val="28"/>
        </w:rPr>
        <w:t>=1mol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，初始速率</w:t>
      </w:r>
      <w:r>
        <w:rPr>
          <w:rFonts w:hint="eastAsia" w:ascii="华文楷体" w:hAnsi="华文楷体" w:eastAsia="华文楷体" w:cs="华文楷体"/>
          <w:i/>
          <w:iCs/>
          <w:color w:val="000000"/>
          <w:sz w:val="28"/>
          <w:szCs w:val="28"/>
        </w:rPr>
        <w:sym w:font="Symbol" w:char="0075"/>
      </w:r>
      <w:r>
        <w:rPr>
          <w:rFonts w:hint="eastAsia" w:ascii="华文楷体" w:hAnsi="华文楷体" w:eastAsia="华文楷体" w:cs="华文楷体"/>
          <w:color w:val="000000"/>
          <w:sz w:val="28"/>
          <w:szCs w:val="28"/>
          <w:vertAlign w:val="subscript"/>
        </w:rPr>
        <w:t>A,0</w:t>
      </w:r>
      <w:r>
        <w:rPr>
          <w:rFonts w:hint="eastAsia" w:ascii="华文楷体" w:hAnsi="华文楷体" w:eastAsia="华文楷体" w:cs="华文楷体"/>
          <w:color w:val="000000"/>
          <w:sz w:val="28"/>
          <w:szCs w:val="28"/>
        </w:rPr>
        <w:t>=0.01mol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，假定该反应为二级，则其速度常数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bscript"/>
        </w:rPr>
        <w:t>A</w:t>
      </w:r>
      <w:r>
        <w:rPr>
          <w:rFonts w:hint="eastAsia" w:ascii="华文楷体" w:hAnsi="华文楷体" w:eastAsia="华文楷体" w:cs="华文楷体"/>
          <w:color w:val="000000"/>
          <w:sz w:val="28"/>
          <w:szCs w:val="28"/>
        </w:rPr>
        <w:t>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，半衰期</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vertAlign w:val="subscript"/>
        </w:rPr>
        <w:t>1/2</w:t>
      </w:r>
      <w:r>
        <w:rPr>
          <w:rFonts w:hint="eastAsia" w:ascii="华文楷体" w:hAnsi="华文楷体" w:eastAsia="华文楷体" w:cs="华文楷体"/>
          <w:color w:val="000000"/>
          <w:sz w:val="28"/>
          <w:szCs w:val="28"/>
        </w:rPr>
        <w:t xml:space="preserve">为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12.某反应的速率常数k=4.20×10</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S</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，初始浓度为0.10mol·dm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，则该反应的半衰期</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"http://nhjy.hzau.edu.cn/kech/wlhx/exercise/chap8.files/image002.gif"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728" name="图片 122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图片 1228" descr="image002"/>
                    <pic:cNvPicPr>
                      <a:picLocks noChangeAspect="1"/>
                    </pic:cNvPicPr>
                  </pic:nvPicPr>
                  <pic:blipFill>
                    <a:blip r:embed="rId1767"/>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13.对于基元反应A+B→P，当A的浓度远远大于B的浓度时，该反应为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级，速率方程式为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14.某放射性同位素的蜕变为一级反应，已知某半衰期</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"http://nhjy.hzau.edu.cn/kech/wlhx/exercise/chap8.files/image002.gif"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729" name="图片 1229"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图片 1229" descr="image002"/>
                    <pic:cNvPicPr>
                      <a:picLocks noChangeAspect="1"/>
                    </pic:cNvPicPr>
                  </pic:nvPicPr>
                  <pic:blipFill>
                    <a:blip r:embed="rId1767"/>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=6d（天），经过16d后，该同位素的衰变率为_____。</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15.2A→B为双分子基元反应，该反应的级数为___。 </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16.对峙反应A      B，K</w:t>
      </w:r>
      <w:r>
        <w:rPr>
          <w:rFonts w:hint="eastAsia" w:ascii="华文楷体" w:hAnsi="华文楷体" w:eastAsia="华文楷体" w:cs="华文楷体"/>
          <w:color w:val="000000"/>
          <w:kern w:val="0"/>
          <w:sz w:val="28"/>
          <w:szCs w:val="28"/>
          <w:vertAlign w:val="subscript"/>
        </w:rPr>
        <w:t>+</w:t>
      </w:r>
      <w:r>
        <w:rPr>
          <w:rFonts w:hint="eastAsia" w:ascii="华文楷体" w:hAnsi="华文楷体" w:eastAsia="华文楷体" w:cs="华文楷体"/>
          <w:color w:val="000000"/>
          <w:kern w:val="0"/>
          <w:sz w:val="28"/>
          <w:szCs w:val="28"/>
        </w:rPr>
        <w:t>=0.06min</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，K</w:t>
      </w:r>
      <w:r>
        <w:rPr>
          <w:rFonts w:hint="eastAsia" w:ascii="华文楷体" w:hAnsi="华文楷体" w:eastAsia="华文楷体" w:cs="华文楷体"/>
          <w:color w:val="000000"/>
          <w:kern w:val="0"/>
          <w:sz w:val="28"/>
          <w:szCs w:val="28"/>
          <w:vertAlign w:val="subscript"/>
        </w:rPr>
        <w:t>-</w:t>
      </w:r>
      <w:r>
        <w:rPr>
          <w:rFonts w:hint="eastAsia" w:ascii="华文楷体" w:hAnsi="华文楷体" w:eastAsia="华文楷体" w:cs="华文楷体"/>
          <w:color w:val="000000"/>
          <w:kern w:val="0"/>
          <w:sz w:val="28"/>
          <w:szCs w:val="28"/>
        </w:rPr>
        <w:t>=0.002min</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，反应的半衰期为________。</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17.在下列反应历程中，A+B→C，C→A+B，C→ P，k</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＞＞k</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，产物P生成的速率方程是________。</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18.某化学反应中，反应物消耗7/8所需的时间是它耗掉3/4所需时间的1.5倍，该反应的级数为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级。</w:t>
      </w:r>
    </w:p>
    <w:p>
      <w:pPr>
        <w:pStyle w:val="4"/>
        <w:rPr>
          <w:rFonts w:hint="eastAsia" w:ascii="华文楷体" w:hAnsi="华文楷体" w:eastAsia="华文楷体" w:cs="华文楷体"/>
          <w:sz w:val="28"/>
          <w:szCs w:val="28"/>
        </w:rPr>
      </w:pPr>
      <w:bookmarkStart w:id="32" w:name="_Toc311882802"/>
      <w:r>
        <w:rPr>
          <w:rFonts w:hint="eastAsia" w:ascii="华文楷体" w:hAnsi="华文楷体" w:eastAsia="华文楷体" w:cs="华文楷体"/>
          <w:sz w:val="28"/>
          <w:szCs w:val="28"/>
        </w:rPr>
        <w:t>6-3 选择题</w:t>
      </w:r>
      <w:bookmarkEnd w:id="32"/>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drawing>
          <wp:anchor distT="0" distB="0" distL="114300" distR="114300" simplePos="0" relativeHeight="251800576" behindDoc="0" locked="0" layoutInCell="1" allowOverlap="1">
            <wp:simplePos x="0" y="0"/>
            <wp:positionH relativeFrom="column">
              <wp:posOffset>0</wp:posOffset>
            </wp:positionH>
            <wp:positionV relativeFrom="paragraph">
              <wp:posOffset>189230</wp:posOffset>
            </wp:positionV>
            <wp:extent cx="1043940" cy="359410"/>
            <wp:effectExtent l="0" t="0" r="0" b="2540"/>
            <wp:wrapNone/>
            <wp:docPr id="733"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图片 230"/>
                    <pic:cNvPicPr>
                      <a:picLocks noChangeAspect="1"/>
                    </pic:cNvPicPr>
                  </pic:nvPicPr>
                  <pic:blipFill>
                    <a:blip r:embed="rId1768"/>
                    <a:stretch>
                      <a:fillRect/>
                    </a:stretch>
                  </pic:blipFill>
                  <pic:spPr>
                    <a:xfrm>
                      <a:off x="0" y="0"/>
                      <a:ext cx="1043940" cy="359410"/>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w:t>1．对元反应A+2B→C，若将其反应速率方程写为下列形式，</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drawing>
          <wp:anchor distT="0" distB="0" distL="114300" distR="114300" simplePos="0" relativeHeight="251799552" behindDoc="0" locked="0" layoutInCell="1" allowOverlap="1">
            <wp:simplePos x="0" y="0"/>
            <wp:positionH relativeFrom="column">
              <wp:posOffset>1371600</wp:posOffset>
            </wp:positionH>
            <wp:positionV relativeFrom="paragraph">
              <wp:posOffset>0</wp:posOffset>
            </wp:positionV>
            <wp:extent cx="1151890" cy="397510"/>
            <wp:effectExtent l="0" t="0" r="0" b="2540"/>
            <wp:wrapNone/>
            <wp:docPr id="734"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图片 231"/>
                    <pic:cNvPicPr>
                      <a:picLocks noChangeAspect="1"/>
                    </pic:cNvPicPr>
                  </pic:nvPicPr>
                  <pic:blipFill>
                    <a:blip r:embed="rId1769"/>
                    <a:stretch>
                      <a:fillRect/>
                    </a:stretch>
                  </pic:blipFill>
                  <pic:spPr>
                    <a:xfrm>
                      <a:off x="0" y="0"/>
                      <a:ext cx="1151890" cy="397510"/>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w:drawing>
          <wp:anchor distT="0" distB="0" distL="114300" distR="114300" simplePos="0" relativeHeight="251801600" behindDoc="0" locked="0" layoutInCell="1" allowOverlap="1">
            <wp:simplePos x="0" y="0"/>
            <wp:positionH relativeFrom="column">
              <wp:posOffset>2857500</wp:posOffset>
            </wp:positionH>
            <wp:positionV relativeFrom="paragraph">
              <wp:posOffset>0</wp:posOffset>
            </wp:positionV>
            <wp:extent cx="1002665" cy="391160"/>
            <wp:effectExtent l="0" t="0" r="0" b="8255"/>
            <wp:wrapNone/>
            <wp:docPr id="735"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图片 232"/>
                    <pic:cNvPicPr>
                      <a:picLocks noChangeAspect="1"/>
                    </pic:cNvPicPr>
                  </pic:nvPicPr>
                  <pic:blipFill>
                    <a:blip r:embed="rId1770"/>
                    <a:stretch>
                      <a:fillRect/>
                    </a:stretch>
                  </pic:blipFill>
                  <pic:spPr>
                    <a:xfrm>
                      <a:off x="0" y="0"/>
                      <a:ext cx="1002665" cy="391160"/>
                    </a:xfrm>
                    <a:prstGeom prst="rect">
                      <a:avLst/>
                    </a:prstGeom>
                    <a:noFill/>
                    <a:ln w="9525">
                      <a:noFill/>
                    </a:ln>
                  </pic:spPr>
                </pic:pic>
              </a:graphicData>
            </a:graphic>
          </wp:anchor>
        </w:drawing>
      </w:r>
    </w:p>
    <w:p>
      <w:pPr>
        <w:rPr>
          <w:rFonts w:hint="eastAsia" w:ascii="华文楷体" w:hAnsi="华文楷体" w:eastAsia="华文楷体" w:cs="华文楷体"/>
          <w:color w:val="000000"/>
          <w:sz w:val="28"/>
          <w:szCs w:val="28"/>
        </w:rPr>
      </w:pP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则</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B</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C</w:t>
      </w:r>
      <w:r>
        <w:rPr>
          <w:rFonts w:hint="eastAsia" w:ascii="华文楷体" w:hAnsi="华文楷体" w:eastAsia="华文楷体" w:cs="华文楷体"/>
          <w:color w:val="000000"/>
          <w:sz w:val="28"/>
          <w:szCs w:val="28"/>
        </w:rPr>
        <w:t>间的关系应为：(  )</w:t>
      </w:r>
    </w:p>
    <w:p>
      <w:pPr>
        <w:ind w:firstLine="280" w:firstLineChars="1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 xml:space="preserve"> k</w:t>
      </w:r>
      <w:r>
        <w:rPr>
          <w:rFonts w:hint="eastAsia" w:ascii="华文楷体" w:hAnsi="华文楷体" w:eastAsia="华文楷体" w:cs="华文楷体"/>
          <w:color w:val="000000"/>
          <w:position w:val="-5"/>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 xml:space="preserve"> k</w:t>
      </w:r>
      <w:r>
        <w:rPr>
          <w:rFonts w:hint="eastAsia" w:ascii="华文楷体" w:hAnsi="华文楷体" w:eastAsia="华文楷体" w:cs="华文楷体"/>
          <w:color w:val="000000"/>
          <w:position w:val="-5"/>
          <w:sz w:val="28"/>
          <w:szCs w:val="28"/>
        </w:rPr>
        <w:t>C</w:t>
      </w:r>
      <w:r>
        <w:rPr>
          <w:rFonts w:hint="eastAsia" w:ascii="华文楷体" w:hAnsi="华文楷体" w:eastAsia="华文楷体" w:cs="华文楷体"/>
          <w:color w:val="000000"/>
          <w:sz w:val="28"/>
          <w:szCs w:val="28"/>
        </w:rPr>
        <w:t xml:space="preserve">  (B)</w:t>
      </w:r>
      <w:r>
        <w:rPr>
          <w:rFonts w:hint="eastAsia" w:ascii="华文楷体" w:hAnsi="华文楷体" w:eastAsia="华文楷体" w:cs="华文楷体"/>
          <w:i/>
          <w:iCs/>
          <w:color w:val="000000"/>
          <w:sz w:val="28"/>
          <w:szCs w:val="28"/>
        </w:rPr>
        <w:t xml:space="preserve"> k</w:t>
      </w:r>
      <w:r>
        <w:rPr>
          <w:rFonts w:hint="eastAsia" w:ascii="华文楷体" w:hAnsi="华文楷体" w:eastAsia="华文楷体" w:cs="华文楷体"/>
          <w:color w:val="000000"/>
          <w:position w:val="-5"/>
          <w:sz w:val="28"/>
          <w:szCs w:val="28"/>
        </w:rPr>
        <w:t>A</w:t>
      </w:r>
      <w:r>
        <w:rPr>
          <w:rFonts w:hint="eastAsia" w:ascii="华文楷体" w:hAnsi="华文楷体" w:eastAsia="华文楷体" w:cs="华文楷体"/>
          <w:color w:val="000000"/>
          <w:sz w:val="28"/>
          <w:szCs w:val="28"/>
        </w:rPr>
        <w:t xml:space="preserve"> =2</w:t>
      </w:r>
      <w:r>
        <w:rPr>
          <w:rFonts w:hint="eastAsia" w:ascii="华文楷体" w:hAnsi="华文楷体" w:eastAsia="华文楷体" w:cs="华文楷体"/>
          <w:i/>
          <w:iCs/>
          <w:color w:val="000000"/>
          <w:sz w:val="28"/>
          <w:szCs w:val="28"/>
        </w:rPr>
        <w:t xml:space="preserve"> k</w:t>
      </w:r>
      <w:r>
        <w:rPr>
          <w:rFonts w:hint="eastAsia" w:ascii="华文楷体" w:hAnsi="华文楷体" w:eastAsia="华文楷体" w:cs="华文楷体"/>
          <w:color w:val="000000"/>
          <w:position w:val="-5"/>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 xml:space="preserve"> k</w:t>
      </w:r>
      <w:r>
        <w:rPr>
          <w:rFonts w:hint="eastAsia" w:ascii="华文楷体" w:hAnsi="华文楷体" w:eastAsia="华文楷体" w:cs="华文楷体"/>
          <w:color w:val="000000"/>
          <w:position w:val="-5"/>
          <w:sz w:val="28"/>
          <w:szCs w:val="28"/>
        </w:rPr>
        <w:t>C</w:t>
      </w:r>
      <w:r>
        <w:rPr>
          <w:rFonts w:hint="eastAsia" w:ascii="华文楷体" w:hAnsi="华文楷体" w:eastAsia="华文楷体" w:cs="华文楷体"/>
          <w:color w:val="000000"/>
          <w:sz w:val="28"/>
          <w:szCs w:val="28"/>
        </w:rPr>
        <w:t xml:space="preserve">  （C）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A</w:t>
      </w:r>
      <w:r>
        <w:rPr>
          <w:rFonts w:hint="eastAsia" w:ascii="华文楷体" w:hAnsi="华文楷体" w:eastAsia="华文楷体" w:cs="华文楷体"/>
          <w:color w:val="000000"/>
          <w:sz w:val="28"/>
          <w:szCs w:val="28"/>
        </w:rPr>
        <w:t xml:space="preserve"> =1/2</w:t>
      </w:r>
      <w:r>
        <w:rPr>
          <w:rFonts w:hint="eastAsia" w:ascii="华文楷体" w:hAnsi="华文楷体" w:eastAsia="华文楷体" w:cs="华文楷体"/>
          <w:i/>
          <w:iCs/>
          <w:color w:val="000000"/>
          <w:sz w:val="28"/>
          <w:szCs w:val="28"/>
        </w:rPr>
        <w:t xml:space="preserve"> k</w:t>
      </w:r>
      <w:r>
        <w:rPr>
          <w:rFonts w:hint="eastAsia" w:ascii="华文楷体" w:hAnsi="华文楷体" w:eastAsia="华文楷体" w:cs="华文楷体"/>
          <w:color w:val="000000"/>
          <w:position w:val="-5"/>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 xml:space="preserve"> k</w:t>
      </w:r>
      <w:r>
        <w:rPr>
          <w:rFonts w:hint="eastAsia" w:ascii="华文楷体" w:hAnsi="华文楷体" w:eastAsia="华文楷体" w:cs="华文楷体"/>
          <w:color w:val="000000"/>
          <w:position w:val="-5"/>
          <w:sz w:val="28"/>
          <w:szCs w:val="28"/>
        </w:rPr>
        <w:t>C</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2．某反应，A→Y，其速率系数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A</w:t>
      </w:r>
      <w:r>
        <w:rPr>
          <w:rFonts w:hint="eastAsia" w:ascii="华文楷体" w:hAnsi="华文楷体" w:eastAsia="华文楷体" w:cs="华文楷体"/>
          <w:color w:val="000000"/>
          <w:sz w:val="28"/>
          <w:szCs w:val="28"/>
        </w:rPr>
        <w:t>=6.93min</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，则该反应物A的浓度从1.0mol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变到0.5 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所需时间是(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(A)0.2min        (B)0.1min       (C)1min。 </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  某反应，A→Y，如果反应物A的浓度减少一半，它的半衰期也缩短一半，则该反应的级数为(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(A)零级       (B)一级         (C)二级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4．元反应：H+Cl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→HCl+Cl的反应分子数是(  )</w:t>
      </w:r>
    </w:p>
    <w:p>
      <w:pPr>
        <w:widowControl/>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(A)单分子反应    (B)双分子反应 (C)四分子反应  </w:t>
      </w:r>
    </w:p>
    <w:p>
      <w:pPr>
        <w:widowControl/>
        <w:jc w:val="left"/>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5. 下列双分子反应：</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(i)Br + Br→Br</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(ii)CH</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OH + CH</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COOH → CH</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COOCH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(iii)CH</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 xml:space="preserve"> +Br</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Br + HBr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碰撞理论中的概率因子</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的大小顺序为(  )</w:t>
      </w:r>
    </w:p>
    <w:p>
      <w:pPr>
        <w:ind w:firstLine="560" w:firstLineChars="20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(i)&gt;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(iii)&gt;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(ii)             (B)</w:t>
      </w:r>
      <w:r>
        <w:rPr>
          <w:rFonts w:hint="eastAsia" w:ascii="华文楷体" w:hAnsi="华文楷体" w:eastAsia="华文楷体" w:cs="华文楷体"/>
          <w:i/>
          <w:iCs/>
          <w:color w:val="000000"/>
          <w:sz w:val="28"/>
          <w:szCs w:val="28"/>
        </w:rPr>
        <w:t xml:space="preserve"> P</w:t>
      </w:r>
      <w:r>
        <w:rPr>
          <w:rFonts w:hint="eastAsia" w:ascii="华文楷体" w:hAnsi="华文楷体" w:eastAsia="华文楷体" w:cs="华文楷体"/>
          <w:color w:val="000000"/>
          <w:sz w:val="28"/>
          <w:szCs w:val="28"/>
        </w:rPr>
        <w:t>(i)&lt;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(iii)&lt;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 xml:space="preserve">(ii)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w:t>
      </w:r>
      <w:r>
        <w:rPr>
          <w:rFonts w:hint="eastAsia" w:ascii="华文楷体" w:hAnsi="华文楷体" w:eastAsia="华文楷体" w:cs="华文楷体"/>
          <w:i/>
          <w:iCs/>
          <w:color w:val="000000"/>
          <w:sz w:val="28"/>
          <w:szCs w:val="28"/>
        </w:rPr>
        <w:t xml:space="preserve"> P</w:t>
      </w:r>
      <w:r>
        <w:rPr>
          <w:rFonts w:hint="eastAsia" w:ascii="华文楷体" w:hAnsi="华文楷体" w:eastAsia="华文楷体" w:cs="华文楷体"/>
          <w:color w:val="000000"/>
          <w:sz w:val="28"/>
          <w:szCs w:val="28"/>
        </w:rPr>
        <w:t>(iii)</w:t>
      </w:r>
      <w:r>
        <w:rPr>
          <w:rFonts w:hint="eastAsia" w:ascii="华文楷体" w:hAnsi="华文楷体" w:eastAsia="华文楷体" w:cs="华文楷体"/>
          <w:i/>
          <w:iCs/>
          <w:color w:val="000000"/>
          <w:sz w:val="28"/>
          <w:szCs w:val="28"/>
        </w:rPr>
        <w:t xml:space="preserve"> &lt;P</w:t>
      </w:r>
      <w:r>
        <w:rPr>
          <w:rFonts w:hint="eastAsia" w:ascii="华文楷体" w:hAnsi="华文楷体" w:eastAsia="华文楷体" w:cs="华文楷体"/>
          <w:color w:val="000000"/>
          <w:sz w:val="28"/>
          <w:szCs w:val="28"/>
        </w:rPr>
        <w:t xml:space="preserve">(i) 和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(iii)&lt;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 xml:space="preserve">(ii)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drawing>
          <wp:anchor distT="0" distB="0" distL="114300" distR="114300" simplePos="0" relativeHeight="251803648" behindDoc="0" locked="0" layoutInCell="1" allowOverlap="1">
            <wp:simplePos x="0" y="0"/>
            <wp:positionH relativeFrom="column">
              <wp:posOffset>2857500</wp:posOffset>
            </wp:positionH>
            <wp:positionV relativeFrom="paragraph">
              <wp:posOffset>0</wp:posOffset>
            </wp:positionV>
            <wp:extent cx="819150" cy="557530"/>
            <wp:effectExtent l="0" t="0" r="0" b="14605"/>
            <wp:wrapNone/>
            <wp:docPr id="74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图片 233"/>
                    <pic:cNvPicPr>
                      <a:picLocks noChangeAspect="1"/>
                    </pic:cNvPicPr>
                  </pic:nvPicPr>
                  <pic:blipFill>
                    <a:blip r:embed="rId1771"/>
                    <a:stretch>
                      <a:fillRect/>
                    </a:stretch>
                  </pic:blipFill>
                  <pic:spPr>
                    <a:xfrm>
                      <a:off x="0" y="0"/>
                      <a:ext cx="819150" cy="557530"/>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mc:AlternateContent>
          <mc:Choice Requires="wps">
            <w:drawing>
              <wp:anchor distT="0" distB="0" distL="114300" distR="114300" simplePos="0" relativeHeight="251802624" behindDoc="0" locked="0" layoutInCell="1" allowOverlap="1">
                <wp:simplePos x="0" y="0"/>
                <wp:positionH relativeFrom="column">
                  <wp:posOffset>-609600</wp:posOffset>
                </wp:positionH>
                <wp:positionV relativeFrom="paragraph">
                  <wp:posOffset>108585</wp:posOffset>
                </wp:positionV>
                <wp:extent cx="5715000" cy="1407160"/>
                <wp:effectExtent l="0" t="0" r="0" b="0"/>
                <wp:wrapNone/>
                <wp:docPr id="752" name="文本框 752"/>
                <wp:cNvGraphicFramePr/>
                <a:graphic xmlns:a="http://schemas.openxmlformats.org/drawingml/2006/main">
                  <a:graphicData uri="http://schemas.microsoft.com/office/word/2010/wordprocessingShape">
                    <wps:wsp>
                      <wps:cNvSpPr txBox="1"/>
                      <wps:spPr>
                        <a:xfrm>
                          <a:off x="0" y="0"/>
                          <a:ext cx="5715000" cy="1407160"/>
                        </a:xfrm>
                        <a:prstGeom prst="rect">
                          <a:avLst/>
                        </a:prstGeom>
                        <a:noFill/>
                        <a:ln w="9525">
                          <a:noFill/>
                        </a:ln>
                      </wps:spPr>
                      <wps:txbx>
                        <w:txbxContent>
                          <w:p>
                            <w:pPr>
                              <w:autoSpaceDE w:val="0"/>
                              <w:autoSpaceDN w:val="0"/>
                              <w:adjustRightInd w:val="0"/>
                              <w:ind w:left="720" w:hanging="720"/>
                              <w:rPr>
                                <w:color w:val="000000"/>
                                <w:sz w:val="48"/>
                                <w:szCs w:val="48"/>
                              </w:rPr>
                            </w:pPr>
                            <w:r>
                              <w:rPr>
                                <w:color w:val="000000"/>
                                <w:sz w:val="48"/>
                                <w:szCs w:val="48"/>
                              </w:rPr>
                              <w:t xml:space="preserve"> </w:t>
                            </w:r>
                          </w:p>
                        </w:txbxContent>
                      </wps:txbx>
                      <wps:bodyPr upright="1"/>
                    </wps:wsp>
                  </a:graphicData>
                </a:graphic>
              </wp:anchor>
            </w:drawing>
          </mc:Choice>
          <mc:Fallback>
            <w:pict>
              <v:shape id="_x0000_s1026" o:spid="_x0000_s1026" o:spt="202" type="#_x0000_t202" style="position:absolute;left:0pt;margin-left:-48pt;margin-top:8.55pt;height:110.8pt;width:450pt;z-index:251802624;mso-width-relative:page;mso-height-relative:page;" filled="f" stroked="f" coordsize="21600,21600" o:gfxdata="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jOhnj2AAAAAoBAAAPAAAAAAAAAAEA&#10;IAAAACIAAABkcnMvZG93bnJldi54bWxQSwECFAAUAAAACACHTuJAooYX4p0BAAAOAwAADgAAAAAA&#10;AAABACAAAAAnAQAAZHJzL2Uyb0RvYy54bWxQSwUGAAAAAAYABgBZAQAANgUAAAAA&#10;">
                <v:fill on="f" focussize="0,0"/>
                <v:stroke on="f"/>
                <v:imagedata o:title=""/>
                <o:lock v:ext="edit" aspectratio="f"/>
                <v:textbox>
                  <w:txbxContent>
                    <w:p>
                      <w:pPr>
                        <w:autoSpaceDE w:val="0"/>
                        <w:autoSpaceDN w:val="0"/>
                        <w:adjustRightInd w:val="0"/>
                        <w:ind w:left="720" w:hanging="720"/>
                        <w:rPr>
                          <w:color w:val="000000"/>
                          <w:sz w:val="48"/>
                          <w:szCs w:val="48"/>
                        </w:rPr>
                      </w:pPr>
                      <w:r>
                        <w:rPr>
                          <w:color w:val="000000"/>
                          <w:sz w:val="48"/>
                          <w:szCs w:val="48"/>
                        </w:rPr>
                        <w:t xml:space="preserve"> </w:t>
                      </w:r>
                    </w:p>
                  </w:txbxContent>
                </v:textbox>
              </v:shape>
            </w:pict>
          </mc:Fallback>
        </mc:AlternateConten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pict>
          <v:shape id="_x0000_s1092" o:spid="_x0000_s1092" o:spt="75" type="#_x0000_t75" style="position:absolute;left:0pt;margin-left:18pt;margin-top:23.4pt;height:29.6pt;width:63pt;z-index:251804672;mso-width-relative:page;mso-height-relative:page;" o:ole="t" filled="f" stroked="f" coordsize="21600,21600">
            <v:path/>
            <v:fill on="f" focussize="0,0"/>
            <v:stroke on="f"/>
            <v:imagedata r:id="rId1773" o:title=""/>
            <o:lock v:ext="edit" aspectratio="t"/>
          </v:shape>
          <o:OLEObject Type="Embed" ProgID="Equation.3" ShapeID="_x0000_s1092" DrawAspect="Content" ObjectID="_1468076476" r:id="rId1772">
            <o:LockedField>false</o:LockedField>
          </o:OLEObject>
        </w:pict>
      </w:r>
      <w:r>
        <w:rPr>
          <w:rFonts w:hint="eastAsia" w:ascii="华文楷体" w:hAnsi="华文楷体" w:eastAsia="华文楷体" w:cs="华文楷体"/>
          <w:color w:val="000000"/>
          <w:sz w:val="28"/>
          <w:szCs w:val="28"/>
        </w:rPr>
        <w:t>6.某反应速率系数与各元反应速率系数的关系为                      ， 则该反应的表观活化能与各元反应活化能的关系是(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093" o:spid="_x0000_s1093" o:spt="75" type="#_x0000_t75" style="position:absolute;left:0pt;margin-left:18pt;margin-top:7.8pt;height:29.6pt;width:63pt;z-index:251805696;mso-width-relative:page;mso-height-relative:page;" o:ole="t" filled="f" stroked="f" coordsize="21600,21600">
            <v:path/>
            <v:fill on="f" focussize="0,0"/>
            <v:stroke on="f"/>
            <v:imagedata r:id="rId1773" o:title=""/>
            <o:lock v:ext="edit" aspectratio="t"/>
          </v:shape>
          <o:OLEObject Type="Embed" ProgID="Equation.3" ShapeID="_x0000_s1093" DrawAspect="Content" ObjectID="_1468076477" r:id="rId1774">
            <o:LockedField>false</o:LockedField>
          </o:OLEObject>
        </w:pic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w:t>
      </w:r>
    </w:p>
    <w:p>
      <w:pPr>
        <w:rPr>
          <w:rFonts w:hint="eastAsia" w:ascii="华文楷体" w:hAnsi="华文楷体" w:eastAsia="华文楷体" w:cs="华文楷体"/>
          <w:color w:val="000000"/>
          <w:sz w:val="28"/>
          <w:szCs w:val="28"/>
        </w:rPr>
      </w:pP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1/2</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s">
            <w:drawing>
              <wp:anchor distT="0" distB="0" distL="114300" distR="114300" simplePos="0" relativeHeight="251811840" behindDoc="0" locked="0" layoutInCell="1" allowOverlap="1">
                <wp:simplePos x="0" y="0"/>
                <wp:positionH relativeFrom="column">
                  <wp:posOffset>2971800</wp:posOffset>
                </wp:positionH>
                <wp:positionV relativeFrom="paragraph">
                  <wp:posOffset>0</wp:posOffset>
                </wp:positionV>
                <wp:extent cx="187960" cy="381000"/>
                <wp:effectExtent l="0" t="0" r="0" b="0"/>
                <wp:wrapNone/>
                <wp:docPr id="746" name="矩形 746"/>
                <wp:cNvGraphicFramePr/>
                <a:graphic xmlns:a="http://schemas.openxmlformats.org/drawingml/2006/main">
                  <a:graphicData uri="http://schemas.microsoft.com/office/word/2010/wordprocessingShape">
                    <wps:wsp>
                      <wps:cNvSpPr/>
                      <wps:spPr>
                        <a:xfrm>
                          <a:off x="0" y="0"/>
                          <a:ext cx="187960" cy="381000"/>
                        </a:xfrm>
                        <a:prstGeom prst="rect">
                          <a:avLst/>
                        </a:prstGeom>
                        <a:noFill/>
                        <a:ln w="9525">
                          <a:noFill/>
                        </a:ln>
                      </wps:spPr>
                      <wps:txbx>
                        <w:txbxContent>
                          <w:p>
                            <w:pPr>
                              <w:autoSpaceDE w:val="0"/>
                              <w:autoSpaceDN w:val="0"/>
                              <w:adjustRightInd w:val="0"/>
                              <w:rPr>
                                <w:color w:val="000000"/>
                                <w:sz w:val="28"/>
                                <w:szCs w:val="28"/>
                              </w:rPr>
                            </w:pPr>
                            <w:r>
                              <w:rPr>
                                <w:color w:val="000000"/>
                                <w:sz w:val="28"/>
                                <w:szCs w:val="28"/>
                              </w:rPr>
                              <w:t>Y</w:t>
                            </w:r>
                          </w:p>
                        </w:txbxContent>
                      </wps:txbx>
                      <wps:bodyPr lIns="0" tIns="0" rIns="0" bIns="0" upright="1"/>
                    </wps:wsp>
                  </a:graphicData>
                </a:graphic>
              </wp:anchor>
            </w:drawing>
          </mc:Choice>
          <mc:Fallback>
            <w:pict>
              <v:rect id="_x0000_s1026" o:spid="_x0000_s1026" o:spt="1" style="position:absolute;left:0pt;margin-left:234pt;margin-top:0pt;height:30pt;width:14.8pt;z-index:251811840;mso-width-relative:page;mso-height-relative:page;" filled="f" stroked="f" coordsize="21600,21600" o:gfxdata="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aqml72AAAAAcBAAAPAAAAAAAA&#10;AAEAIAAAACIAAABkcnMvZG93bnJldi54bWxQSwECFAAUAAAACACHTuJAQlgoCqABAAAjAwAADgAA&#10;AAAAAAABACAAAAAnAQAAZHJzL2Uyb0RvYy54bWxQSwUGAAAAAAYABgBZAQAAOQUAAAAA&#10;">
                <v:fill on="f" focussize="0,0"/>
                <v:stroke on="f"/>
                <v:imagedata o:title=""/>
                <o:lock v:ext="edit" aspectratio="f"/>
                <v:textbox inset="0mm,0mm,0mm,0mm">
                  <w:txbxContent>
                    <w:p>
                      <w:pPr>
                        <w:autoSpaceDE w:val="0"/>
                        <w:autoSpaceDN w:val="0"/>
                        <w:adjustRightInd w:val="0"/>
                        <w:rPr>
                          <w:color w:val="000000"/>
                          <w:sz w:val="28"/>
                          <w:szCs w:val="28"/>
                        </w:rPr>
                      </w:pPr>
                      <w:r>
                        <w:rPr>
                          <w:color w:val="000000"/>
                          <w:sz w:val="28"/>
                          <w:szCs w:val="28"/>
                        </w:rPr>
                        <w:t>Y</w:t>
                      </w:r>
                    </w:p>
                  </w:txbxContent>
                </v:textbox>
              </v:rect>
            </w:pict>
          </mc:Fallback>
        </mc:AlternateContent>
      </w:r>
      <w:r>
        <w:rPr>
          <w:rFonts w:hint="eastAsia" w:ascii="华文楷体" w:hAnsi="华文楷体" w:eastAsia="华文楷体" w:cs="华文楷体"/>
          <w:color w:val="000000"/>
          <w:sz w:val="28"/>
          <w:szCs w:val="28"/>
        </w:rPr>
        <mc:AlternateContent>
          <mc:Choice Requires="wps">
            <w:drawing>
              <wp:anchor distT="0" distB="0" distL="114300" distR="114300" simplePos="0" relativeHeight="251814912" behindDoc="0" locked="0" layoutInCell="1" allowOverlap="1">
                <wp:simplePos x="0" y="0"/>
                <wp:positionH relativeFrom="column">
                  <wp:posOffset>2628900</wp:posOffset>
                </wp:positionH>
                <wp:positionV relativeFrom="paragraph">
                  <wp:posOffset>99060</wp:posOffset>
                </wp:positionV>
                <wp:extent cx="97155" cy="286385"/>
                <wp:effectExtent l="0" t="0" r="0" b="0"/>
                <wp:wrapNone/>
                <wp:docPr id="744" name="矩形 744"/>
                <wp:cNvGraphicFramePr/>
                <a:graphic xmlns:a="http://schemas.openxmlformats.org/drawingml/2006/main">
                  <a:graphicData uri="http://schemas.microsoft.com/office/word/2010/wordprocessingShape">
                    <wps:wsp>
                      <wps:cNvSpPr/>
                      <wps:spPr>
                        <a:xfrm>
                          <a:off x="0" y="0"/>
                          <a:ext cx="97155" cy="286385"/>
                        </a:xfrm>
                        <a:prstGeom prst="rect">
                          <a:avLst/>
                        </a:prstGeom>
                        <a:noFill/>
                        <a:ln w="9525">
                          <a:noFill/>
                        </a:ln>
                      </wps:spPr>
                      <wps:txbx>
                        <w:txbxContent>
                          <w:p>
                            <w:pPr>
                              <w:autoSpaceDE w:val="0"/>
                              <w:autoSpaceDN w:val="0"/>
                              <w:adjustRightInd w:val="0"/>
                              <w:rPr>
                                <w:color w:val="000000"/>
                                <w:sz w:val="28"/>
                                <w:szCs w:val="28"/>
                                <w:vertAlign w:val="subscript"/>
                                <w:lang w:val="zh-CN"/>
                              </w:rPr>
                            </w:pPr>
                            <w:r>
                              <w:rPr>
                                <w:color w:val="000000"/>
                                <w:sz w:val="28"/>
                                <w:szCs w:val="28"/>
                                <w:vertAlign w:val="subscript"/>
                                <w:lang w:val="zh-CN"/>
                              </w:rPr>
                              <w:t>1</w:t>
                            </w:r>
                          </w:p>
                        </w:txbxContent>
                      </wps:txbx>
                      <wps:bodyPr lIns="0" tIns="0" rIns="0" bIns="0" upright="1"/>
                    </wps:wsp>
                  </a:graphicData>
                </a:graphic>
              </wp:anchor>
            </w:drawing>
          </mc:Choice>
          <mc:Fallback>
            <w:pict>
              <v:rect id="_x0000_s1026" o:spid="_x0000_s1026" o:spt="1" style="position:absolute;left:0pt;margin-left:207pt;margin-top:7.8pt;height:22.55pt;width:7.65pt;z-index:251814912;mso-width-relative:page;mso-height-relative:page;" filled="f" stroked="f" coordsize="21600,21600" o:gfxdata="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rwcr92gAAAAkBAAAPAAAAAAAAAAEA&#10;IAAAACIAAABkcnMvZG93bnJldi54bWxQSwECFAAUAAAACACHTuJA6Y15wJsBAAAiAwAADgAAAAAA&#10;AAABACAAAAApAQAAZHJzL2Uyb0RvYy54bWxQSwUGAAAAAAYABgBZAQAANgUAAAAA&#10;">
                <v:fill on="f" focussize="0,0"/>
                <v:stroke on="f"/>
                <v:imagedata o:title=""/>
                <o:lock v:ext="edit" aspectratio="f"/>
                <v:textbox inset="0mm,0mm,0mm,0mm">
                  <w:txbxContent>
                    <w:p>
                      <w:pPr>
                        <w:autoSpaceDE w:val="0"/>
                        <w:autoSpaceDN w:val="0"/>
                        <w:adjustRightInd w:val="0"/>
                        <w:rPr>
                          <w:color w:val="000000"/>
                          <w:sz w:val="28"/>
                          <w:szCs w:val="28"/>
                          <w:vertAlign w:val="subscript"/>
                          <w:lang w:val="zh-CN"/>
                        </w:rPr>
                      </w:pPr>
                      <w:r>
                        <w:rPr>
                          <w:color w:val="000000"/>
                          <w:sz w:val="28"/>
                          <w:szCs w:val="28"/>
                          <w:vertAlign w:val="subscript"/>
                          <w:lang w:val="zh-CN"/>
                        </w:rPr>
                        <w:t>1</w:t>
                      </w:r>
                    </w:p>
                  </w:txbxContent>
                </v:textbox>
              </v:rect>
            </w:pict>
          </mc:Fallback>
        </mc:AlternateContent>
      </w:r>
      <w:r>
        <w:rPr>
          <w:rFonts w:hint="eastAsia" w:ascii="华文楷体" w:hAnsi="华文楷体" w:eastAsia="华文楷体" w:cs="华文楷体"/>
          <w:color w:val="000000"/>
          <w:sz w:val="28"/>
          <w:szCs w:val="28"/>
        </w:rPr>
        <mc:AlternateContent>
          <mc:Choice Requires="wps">
            <w:drawing>
              <wp:anchor distT="0" distB="0" distL="114300" distR="114300" simplePos="0" relativeHeight="251813888" behindDoc="0" locked="0" layoutInCell="1" allowOverlap="1">
                <wp:simplePos x="0" y="0"/>
                <wp:positionH relativeFrom="column">
                  <wp:posOffset>2514600</wp:posOffset>
                </wp:positionH>
                <wp:positionV relativeFrom="paragraph">
                  <wp:posOffset>99060</wp:posOffset>
                </wp:positionV>
                <wp:extent cx="129540" cy="429260"/>
                <wp:effectExtent l="0" t="0" r="0" b="0"/>
                <wp:wrapNone/>
                <wp:docPr id="745" name="矩形 745"/>
                <wp:cNvGraphicFramePr/>
                <a:graphic xmlns:a="http://schemas.openxmlformats.org/drawingml/2006/main">
                  <a:graphicData uri="http://schemas.microsoft.com/office/word/2010/wordprocessingShape">
                    <wps:wsp>
                      <wps:cNvSpPr/>
                      <wps:spPr>
                        <a:xfrm>
                          <a:off x="0" y="0"/>
                          <a:ext cx="129540" cy="429260"/>
                        </a:xfrm>
                        <a:prstGeom prst="rect">
                          <a:avLst/>
                        </a:prstGeom>
                        <a:noFill/>
                        <a:ln w="9525">
                          <a:noFill/>
                        </a:ln>
                      </wps:spPr>
                      <wps:txbx>
                        <w:txbxContent>
                          <w:p>
                            <w:pPr>
                              <w:autoSpaceDE w:val="0"/>
                              <w:autoSpaceDN w:val="0"/>
                              <w:adjustRightInd w:val="0"/>
                              <w:rPr>
                                <w:color w:val="000000"/>
                                <w:sz w:val="28"/>
                                <w:szCs w:val="28"/>
                              </w:rPr>
                            </w:pPr>
                            <w:r>
                              <w:rPr>
                                <w:i/>
                                <w:iCs/>
                                <w:color w:val="000000"/>
                                <w:sz w:val="28"/>
                                <w:szCs w:val="28"/>
                              </w:rPr>
                              <w:t>k</w:t>
                            </w:r>
                          </w:p>
                        </w:txbxContent>
                      </wps:txbx>
                      <wps:bodyPr lIns="0" tIns="0" rIns="0" bIns="0" upright="1"/>
                    </wps:wsp>
                  </a:graphicData>
                </a:graphic>
              </wp:anchor>
            </w:drawing>
          </mc:Choice>
          <mc:Fallback>
            <w:pict>
              <v:rect id="_x0000_s1026" o:spid="_x0000_s1026" o:spt="1" style="position:absolute;left:0pt;margin-left:198pt;margin-top:7.8pt;height:33.8pt;width:10.2pt;z-index:251813888;mso-width-relative:page;mso-height-relative:page;" filled="f" stroked="f" coordsize="21600,21600" o:gfxdata="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Di7DQ2gAAAAkBAAAPAAAAAAAAAAEA&#10;IAAAACIAAABkcnMvZG93bnJldi54bWxQSwECFAAUAAAACACHTuJA0eOTM5sBAAAjAwAADgAAAAAA&#10;AAABACAAAAApAQAAZHJzL2Uyb0RvYy54bWxQSwUGAAAAAAYABgBZAQAANgUAAAAA&#10;">
                <v:fill on="f" focussize="0,0"/>
                <v:stroke on="f"/>
                <v:imagedata o:title=""/>
                <o:lock v:ext="edit" aspectratio="f"/>
                <v:textbox inset="0mm,0mm,0mm,0mm">
                  <w:txbxContent>
                    <w:p>
                      <w:pPr>
                        <w:autoSpaceDE w:val="0"/>
                        <w:autoSpaceDN w:val="0"/>
                        <w:adjustRightInd w:val="0"/>
                        <w:rPr>
                          <w:color w:val="000000"/>
                          <w:sz w:val="28"/>
                          <w:szCs w:val="28"/>
                        </w:rPr>
                      </w:pPr>
                      <w:r>
                        <w:rPr>
                          <w:i/>
                          <w:iCs/>
                          <w:color w:val="000000"/>
                          <w:sz w:val="28"/>
                          <w:szCs w:val="28"/>
                        </w:rPr>
                        <w:t>k</w:t>
                      </w:r>
                    </w:p>
                  </w:txbxContent>
                </v:textbox>
              </v:rect>
            </w:pict>
          </mc:Fallback>
        </mc:AlternateConten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g">
            <w:drawing>
              <wp:anchor distT="0" distB="0" distL="114300" distR="114300" simplePos="0" relativeHeight="251809792" behindDoc="0" locked="0" layoutInCell="1" allowOverlap="1">
                <wp:simplePos x="0" y="0"/>
                <wp:positionH relativeFrom="column">
                  <wp:posOffset>2400300</wp:posOffset>
                </wp:positionH>
                <wp:positionV relativeFrom="paragraph">
                  <wp:posOffset>0</wp:posOffset>
                </wp:positionV>
                <wp:extent cx="574675" cy="353060"/>
                <wp:effectExtent l="24765" t="0" r="29210" b="0"/>
                <wp:wrapNone/>
                <wp:docPr id="562" name="组合 562"/>
                <wp:cNvGraphicFramePr/>
                <a:graphic xmlns:a="http://schemas.openxmlformats.org/drawingml/2006/main">
                  <a:graphicData uri="http://schemas.microsoft.com/office/word/2010/wordprocessingGroup">
                    <wpg:wgp>
                      <wpg:cNvGrpSpPr/>
                      <wpg:grpSpPr>
                        <a:xfrm rot="508920">
                          <a:off x="0" y="0"/>
                          <a:ext cx="574675" cy="353060"/>
                          <a:chOff x="3467" y="225"/>
                          <a:chExt cx="425" cy="213"/>
                        </a:xfrm>
                      </wpg:grpSpPr>
                      <wps:wsp>
                        <wps:cNvPr id="560" name="直接连接符 560"/>
                        <wps:cNvCnPr/>
                        <wps:spPr>
                          <a:xfrm flipV="1">
                            <a:off x="3467" y="254"/>
                            <a:ext cx="367" cy="184"/>
                          </a:xfrm>
                          <a:prstGeom prst="line">
                            <a:avLst/>
                          </a:prstGeom>
                          <a:ln w="11113" cap="flat" cmpd="sng">
                            <a:solidFill>
                              <a:srgbClr val="000000"/>
                            </a:solidFill>
                            <a:prstDash val="solid"/>
                            <a:headEnd type="none" w="med" len="med"/>
                            <a:tailEnd type="none" w="med" len="med"/>
                          </a:ln>
                        </wps:spPr>
                        <wps:bodyPr upright="1"/>
                      </wps:wsp>
                      <wps:wsp>
                        <wps:cNvPr id="561" name="任意多边形 561"/>
                        <wps:cNvSpPr/>
                        <wps:spPr>
                          <a:xfrm>
                            <a:off x="3816" y="225"/>
                            <a:ext cx="76" cy="63"/>
                          </a:xfrm>
                          <a:custGeom>
                            <a:avLst/>
                            <a:gdLst/>
                            <a:ahLst/>
                            <a:cxnLst/>
                            <a:pathLst>
                              <a:path w="76" h="63">
                                <a:moveTo>
                                  <a:pt x="31" y="63"/>
                                </a:moveTo>
                                <a:lnTo>
                                  <a:pt x="76" y="0"/>
                                </a:lnTo>
                                <a:lnTo>
                                  <a:pt x="0" y="1"/>
                                </a:lnTo>
                                <a:lnTo>
                                  <a:pt x="31" y="63"/>
                                </a:lnTo>
                                <a:close/>
                              </a:path>
                            </a:pathLst>
                          </a:custGeom>
                          <a:solidFill>
                            <a:srgbClr val="000000"/>
                          </a:solidFill>
                          <a:ln w="9525">
                            <a:noFill/>
                          </a:ln>
                        </wps:spPr>
                        <wps:bodyPr upright="1"/>
                      </wps:wsp>
                    </wpg:wgp>
                  </a:graphicData>
                </a:graphic>
              </wp:anchor>
            </w:drawing>
          </mc:Choice>
          <mc:Fallback>
            <w:pict>
              <v:group id="_x0000_s1026" o:spid="_x0000_s1026" o:spt="203" style="position:absolute;left:0pt;margin-left:189pt;margin-top:0pt;height:27.8pt;width:45.25pt;rotation:555876f;z-index:251809792;mso-width-relative:page;mso-height-relative:page;" coordorigin="3467,225" coordsize="425,213" o:gfxdata="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">
                <o:lock v:ext="edit" aspectratio="f"/>
                <v:line id="_x0000_s1026" o:spid="_x0000_s1026" o:spt="20" style="position:absolute;left:3467;top:254;flip:y;height:184;width:367;" filled="f" stroked="t" coordsize="21600,21600" o:gfxdata="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5lZ4ugAAANwA&#10;AAAPAAAAAAAAAAEAIAAAACIAAABkcnMvZG93bnJldi54bWxQSwECFAAUAAAACACHTuJAMy8FnjsA&#10;AAA5AAAAEAAAAAAAAAABACAAAAAJAQAAZHJzL3NoYXBleG1sLnhtbFBLBQYAAAAABgAGAFsBAACz&#10;AwAAAAA=&#10;">
                  <v:fill on="f" focussize="0,0"/>
                  <v:stroke weight="0.87503937007874pt" color="#000000" joinstyle="round"/>
                  <v:imagedata o:title=""/>
                  <o:lock v:ext="edit" aspectratio="f"/>
                </v:line>
                <v:shape id="_x0000_s1026" o:spid="_x0000_s1026" o:spt="100" style="position:absolute;left:3816;top:225;height:63;width:76;" fillcolor="#000000" filled="t" stroked="f" coordsize="76,63" o:gfxdata="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vQ2OvQAA&#10;ANwAAAAPAAAAAAAAAAEAIAAAACIAAABkcnMvZG93bnJldi54bWxQSwECFAAUAAAACACHTuJAMy8F&#10;njsAAAA5AAAAEAAAAAAAAAABACAAAAAMAQAAZHJzL3NoYXBleG1sLnhtbFBLBQYAAAAABgAGAFsB&#10;AAC2AwAAAAA=&#10;" path="m31,63l76,0,0,1,31,63xe">
                  <v:fill on="t" focussize="0,0"/>
                  <v:stroke on="f"/>
                  <v:imagedata o:title=""/>
                  <o:lock v:ext="edit" aspectratio="f"/>
                </v:shape>
              </v:group>
            </w:pict>
          </mc:Fallback>
        </mc:AlternateContent>
      </w:r>
      <w:r>
        <w:rPr>
          <w:rFonts w:hint="eastAsia" w:ascii="华文楷体" w:hAnsi="华文楷体" w:eastAsia="华文楷体" w:cs="华文楷体"/>
          <w:color w:val="000000"/>
          <w:sz w:val="28"/>
          <w:szCs w:val="28"/>
        </w:rPr>
        <mc:AlternateContent>
          <mc:Choice Requires="wps">
            <w:drawing>
              <wp:anchor distT="0" distB="0" distL="114300" distR="114300" simplePos="0" relativeHeight="251807744" behindDoc="0" locked="0" layoutInCell="1" allowOverlap="1">
                <wp:simplePos x="0" y="0"/>
                <wp:positionH relativeFrom="column">
                  <wp:posOffset>1800860</wp:posOffset>
                </wp:positionH>
                <wp:positionV relativeFrom="paragraph">
                  <wp:posOffset>122555</wp:posOffset>
                </wp:positionV>
                <wp:extent cx="365125" cy="429260"/>
                <wp:effectExtent l="0" t="0" r="0" b="0"/>
                <wp:wrapNone/>
                <wp:docPr id="750" name="矩形 750"/>
                <wp:cNvGraphicFramePr/>
                <a:graphic xmlns:a="http://schemas.openxmlformats.org/drawingml/2006/main">
                  <a:graphicData uri="http://schemas.microsoft.com/office/word/2010/wordprocessingShape">
                    <wps:wsp>
                      <wps:cNvSpPr/>
                      <wps:spPr>
                        <a:xfrm>
                          <a:off x="0" y="0"/>
                          <a:ext cx="365125" cy="429260"/>
                        </a:xfrm>
                        <a:prstGeom prst="rect">
                          <a:avLst/>
                        </a:prstGeom>
                        <a:noFill/>
                        <a:ln w="9525">
                          <a:noFill/>
                        </a:ln>
                      </wps:spPr>
                      <wps:txbx>
                        <w:txbxContent>
                          <w:p>
                            <w:pPr>
                              <w:autoSpaceDE w:val="0"/>
                              <w:autoSpaceDN w:val="0"/>
                              <w:adjustRightInd w:val="0"/>
                              <w:rPr>
                                <w:color w:val="000000"/>
                                <w:sz w:val="48"/>
                                <w:szCs w:val="48"/>
                                <w:lang w:val="zh-CN"/>
                              </w:rPr>
                            </w:pPr>
                          </w:p>
                        </w:txbxContent>
                      </wps:txbx>
                      <wps:bodyPr lIns="0" tIns="0" rIns="0" bIns="0" upright="1"/>
                    </wps:wsp>
                  </a:graphicData>
                </a:graphic>
              </wp:anchor>
            </w:drawing>
          </mc:Choice>
          <mc:Fallback>
            <w:pict>
              <v:rect id="_x0000_s1026" o:spid="_x0000_s1026" o:spt="1" style="position:absolute;left:0pt;margin-left:141.8pt;margin-top:9.65pt;height:33.8pt;width:28.75pt;z-index:251807744;mso-width-relative:page;mso-height-relative:page;" filled="f" stroked="f" coordsize="21600,21600" o:gfxdata="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bKSKbtkAAAAJAQAADwAAAAAAAAABACAA&#10;AAAiAAAAZHJzL2Rvd25yZXYueG1sUEsBAhQAFAAAAAgAh07iQBLTscyaAQAAIwMAAA4AAAAAAAAA&#10;AQAgAAAAKAEAAGRycy9lMm9Eb2MueG1sUEsFBgAAAAAGAAYAWQEAADQFAAAAAA==&#10;">
                <v:fill on="f" focussize="0,0"/>
                <v:stroke on="f"/>
                <v:imagedata o:title=""/>
                <o:lock v:ext="edit" aspectratio="f"/>
                <v:textbox inset="0mm,0mm,0mm,0mm">
                  <w:txbxContent>
                    <w:p>
                      <w:pPr>
                        <w:autoSpaceDE w:val="0"/>
                        <w:autoSpaceDN w:val="0"/>
                        <w:adjustRightInd w:val="0"/>
                        <w:rPr>
                          <w:color w:val="000000"/>
                          <w:sz w:val="48"/>
                          <w:szCs w:val="48"/>
                          <w:lang w:val="zh-CN"/>
                        </w:rPr>
                      </w:pPr>
                    </w:p>
                  </w:txbxContent>
                </v:textbox>
              </v:rect>
            </w:pict>
          </mc:Fallback>
        </mc:AlternateContent>
      </w:r>
      <w:r>
        <w:rPr>
          <w:rFonts w:hint="eastAsia" w:ascii="华文楷体" w:hAnsi="华文楷体" w:eastAsia="华文楷体" w:cs="华文楷体"/>
          <w:color w:val="000000"/>
          <w:sz w:val="28"/>
          <w:szCs w:val="28"/>
        </w:rPr>
        <mc:AlternateContent>
          <mc:Choice Requires="wps">
            <w:drawing>
              <wp:anchor distT="0" distB="0" distL="114300" distR="114300" simplePos="0" relativeHeight="251806720" behindDoc="0" locked="0" layoutInCell="1" allowOverlap="1">
                <wp:simplePos x="0" y="0"/>
                <wp:positionH relativeFrom="column">
                  <wp:posOffset>1714500</wp:posOffset>
                </wp:positionH>
                <wp:positionV relativeFrom="paragraph">
                  <wp:posOffset>44450</wp:posOffset>
                </wp:positionV>
                <wp:extent cx="1080135" cy="532130"/>
                <wp:effectExtent l="0" t="0" r="0" b="0"/>
                <wp:wrapNone/>
                <wp:docPr id="748" name="矩形 748"/>
                <wp:cNvGraphicFramePr/>
                <a:graphic xmlns:a="http://schemas.openxmlformats.org/drawingml/2006/main">
                  <a:graphicData uri="http://schemas.microsoft.com/office/word/2010/wordprocessingShape">
                    <wps:wsp>
                      <wps:cNvSpPr/>
                      <wps:spPr>
                        <a:xfrm>
                          <a:off x="0" y="0"/>
                          <a:ext cx="1080135" cy="532130"/>
                        </a:xfrm>
                        <a:prstGeom prst="rect">
                          <a:avLst/>
                        </a:prstGeom>
                        <a:noFill/>
                        <a:ln w="9525">
                          <a:noFill/>
                        </a:ln>
                      </wps:spPr>
                      <wps:bodyPr upright="1"/>
                    </wps:wsp>
                  </a:graphicData>
                </a:graphic>
              </wp:anchor>
            </w:drawing>
          </mc:Choice>
          <mc:Fallback>
            <w:pict>
              <v:rect id="_x0000_s1026" o:spid="_x0000_s1026" o:spt="1" style="position:absolute;left:0pt;margin-left:135pt;margin-top:3.5pt;height:41.9pt;width:85.05pt;z-index:251806720;mso-width-relative:page;mso-height-relative:page;" filled="f" stroked="f" coordsize="21600,21600" o:gfxdata="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5AtbaAAAACAEAAA8AAAAAAAAAAQAgAAAAIgAAAGRycy9kb3ducmV2&#10;LnhtbFBLAQIUABQAAAAIAIdO4kBp6PJ1iAEAAPUCAAAOAAAAAAAAAAEAIAAAACkBAABkcnMvZTJv&#10;RG9jLnhtbFBLBQYAAAAABgAGAFkBAAAjBQAAAAA=&#10;">
                <v:fill on="f" focussize="0,0"/>
                <v:stroke on="f"/>
                <v:imagedata o:title=""/>
                <o:lock v:ext="edit" aspectratio="f"/>
              </v:rect>
            </w:pict>
          </mc:Fallback>
        </mc:AlternateConten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kern w:val="0"/>
          <w:sz w:val="28"/>
          <w:szCs w:val="28"/>
        </w:rPr>
        <mc:AlternateContent>
          <mc:Choice Requires="wps">
            <w:drawing>
              <wp:anchor distT="0" distB="0" distL="114300" distR="114300" simplePos="0" relativeHeight="251816960" behindDoc="0" locked="0" layoutInCell="1" allowOverlap="1">
                <wp:simplePos x="0" y="0"/>
                <wp:positionH relativeFrom="column">
                  <wp:posOffset>2628900</wp:posOffset>
                </wp:positionH>
                <wp:positionV relativeFrom="paragraph">
                  <wp:posOffset>99060</wp:posOffset>
                </wp:positionV>
                <wp:extent cx="97155" cy="287020"/>
                <wp:effectExtent l="0" t="0" r="0" b="0"/>
                <wp:wrapNone/>
                <wp:docPr id="749" name="矩形 749"/>
                <wp:cNvGraphicFramePr/>
                <a:graphic xmlns:a="http://schemas.openxmlformats.org/drawingml/2006/main">
                  <a:graphicData uri="http://schemas.microsoft.com/office/word/2010/wordprocessingShape">
                    <wps:wsp>
                      <wps:cNvSpPr/>
                      <wps:spPr>
                        <a:xfrm>
                          <a:off x="0" y="0"/>
                          <a:ext cx="97155" cy="287020"/>
                        </a:xfrm>
                        <a:prstGeom prst="rect">
                          <a:avLst/>
                        </a:prstGeom>
                        <a:noFill/>
                        <a:ln w="9525">
                          <a:noFill/>
                        </a:ln>
                      </wps:spPr>
                      <wps:txbx>
                        <w:txbxContent>
                          <w:p>
                            <w:pPr>
                              <w:autoSpaceDE w:val="0"/>
                              <w:autoSpaceDN w:val="0"/>
                              <w:adjustRightInd w:val="0"/>
                              <w:rPr>
                                <w:color w:val="000000"/>
                                <w:sz w:val="28"/>
                                <w:szCs w:val="28"/>
                                <w:vertAlign w:val="subscript"/>
                                <w:lang w:val="zh-CN"/>
                              </w:rPr>
                            </w:pPr>
                            <w:r>
                              <w:rPr>
                                <w:color w:val="000000"/>
                                <w:sz w:val="28"/>
                                <w:szCs w:val="28"/>
                                <w:vertAlign w:val="subscript"/>
                                <w:lang w:val="zh-CN"/>
                              </w:rPr>
                              <w:t>2</w:t>
                            </w:r>
                          </w:p>
                        </w:txbxContent>
                      </wps:txbx>
                      <wps:bodyPr lIns="0" tIns="0" rIns="0" bIns="0" upright="1"/>
                    </wps:wsp>
                  </a:graphicData>
                </a:graphic>
              </wp:anchor>
            </w:drawing>
          </mc:Choice>
          <mc:Fallback>
            <w:pict>
              <v:rect id="_x0000_s1026" o:spid="_x0000_s1026" o:spt="1" style="position:absolute;left:0pt;margin-left:207pt;margin-top:7.8pt;height:22.6pt;width:7.65pt;z-index:251816960;mso-width-relative:page;mso-height-relative:page;" filled="f" stroked="f" coordsize="21600,21600" o:gfxdata="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OVXVb7aAAAACQEAAA8AAAAAAAAAAQAg&#10;AAAAIgAAAGRycy9kb3ducmV2LnhtbFBLAQIUABQAAAAIAIdO4kB17uHFmgEAACIDAAAOAAAAAAAA&#10;AAEAIAAAACkBAABkcnMvZTJvRG9jLnhtbFBLBQYAAAAABgAGAFkBAAA1BQAAAAA=&#10;">
                <v:fill on="f" focussize="0,0"/>
                <v:stroke on="f"/>
                <v:imagedata o:title=""/>
                <o:lock v:ext="edit" aspectratio="f"/>
                <v:textbox inset="0mm,0mm,0mm,0mm">
                  <w:txbxContent>
                    <w:p>
                      <w:pPr>
                        <w:autoSpaceDE w:val="0"/>
                        <w:autoSpaceDN w:val="0"/>
                        <w:adjustRightInd w:val="0"/>
                        <w:rPr>
                          <w:color w:val="000000"/>
                          <w:sz w:val="28"/>
                          <w:szCs w:val="28"/>
                          <w:vertAlign w:val="subscript"/>
                          <w:lang w:val="zh-CN"/>
                        </w:rPr>
                      </w:pPr>
                      <w:r>
                        <w:rPr>
                          <w:color w:val="000000"/>
                          <w:sz w:val="28"/>
                          <w:szCs w:val="28"/>
                          <w:vertAlign w:val="subscript"/>
                          <w:lang w:val="zh-CN"/>
                        </w:rPr>
                        <w:t>2</w:t>
                      </w:r>
                    </w:p>
                  </w:txbxContent>
                </v:textbox>
              </v:rect>
            </w:pict>
          </mc:Fallback>
        </mc:AlternateContent>
      </w:r>
      <w:r>
        <w:rPr>
          <w:rFonts w:hint="eastAsia" w:ascii="华文楷体" w:hAnsi="华文楷体" w:eastAsia="华文楷体" w:cs="华文楷体"/>
          <w:color w:val="000000"/>
          <w:kern w:val="0"/>
          <w:sz w:val="28"/>
          <w:szCs w:val="28"/>
        </w:rPr>
        <mc:AlternateContent>
          <mc:Choice Requires="wps">
            <w:drawing>
              <wp:anchor distT="0" distB="0" distL="114300" distR="114300" simplePos="0" relativeHeight="251812864" behindDoc="0" locked="0" layoutInCell="1" allowOverlap="1">
                <wp:simplePos x="0" y="0"/>
                <wp:positionH relativeFrom="column">
                  <wp:posOffset>3086100</wp:posOffset>
                </wp:positionH>
                <wp:positionV relativeFrom="paragraph">
                  <wp:posOffset>99060</wp:posOffset>
                </wp:positionV>
                <wp:extent cx="178435" cy="429260"/>
                <wp:effectExtent l="0" t="0" r="0" b="0"/>
                <wp:wrapNone/>
                <wp:docPr id="751" name="矩形 751"/>
                <wp:cNvGraphicFramePr/>
                <a:graphic xmlns:a="http://schemas.openxmlformats.org/drawingml/2006/main">
                  <a:graphicData uri="http://schemas.microsoft.com/office/word/2010/wordprocessingShape">
                    <wps:wsp>
                      <wps:cNvSpPr/>
                      <wps:spPr>
                        <a:xfrm>
                          <a:off x="0" y="0"/>
                          <a:ext cx="178435" cy="429260"/>
                        </a:xfrm>
                        <a:prstGeom prst="rect">
                          <a:avLst/>
                        </a:prstGeom>
                        <a:noFill/>
                        <a:ln w="9525">
                          <a:noFill/>
                        </a:ln>
                      </wps:spPr>
                      <wps:txbx>
                        <w:txbxContent>
                          <w:p>
                            <w:pPr>
                              <w:autoSpaceDE w:val="0"/>
                              <w:autoSpaceDN w:val="0"/>
                              <w:adjustRightInd w:val="0"/>
                              <w:rPr>
                                <w:color w:val="000000"/>
                                <w:sz w:val="28"/>
                                <w:szCs w:val="28"/>
                              </w:rPr>
                            </w:pPr>
                            <w:r>
                              <w:rPr>
                                <w:color w:val="000000"/>
                                <w:sz w:val="28"/>
                                <w:szCs w:val="28"/>
                              </w:rPr>
                              <w:t>Z</w:t>
                            </w:r>
                          </w:p>
                        </w:txbxContent>
                      </wps:txbx>
                      <wps:bodyPr lIns="0" tIns="0" rIns="0" bIns="0" upright="1"/>
                    </wps:wsp>
                  </a:graphicData>
                </a:graphic>
              </wp:anchor>
            </w:drawing>
          </mc:Choice>
          <mc:Fallback>
            <w:pict>
              <v:rect id="_x0000_s1026" o:spid="_x0000_s1026" o:spt="1" style="position:absolute;left:0pt;margin-left:243pt;margin-top:7.8pt;height:33.8pt;width:14.05pt;z-index:251812864;mso-width-relative:page;mso-height-relative:page;" filled="f" stroked="f" coordsize="21600,21600" o:gfxdata="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3E+hWtoAAAAJAQAADwAAAAAAAAAB&#10;ACAAAAAiAAAAZHJzL2Rvd25yZXYueG1sUEsBAhQAFAAAAAgAh07iQPr298acAQAAIwMAAA4AAAAA&#10;AAAAAQAgAAAAKQEAAGRycy9lMm9Eb2MueG1sUEsFBgAAAAAGAAYAWQEAADcFAAAAAA==&#10;">
                <v:fill on="f" focussize="0,0"/>
                <v:stroke on="f"/>
                <v:imagedata o:title=""/>
                <o:lock v:ext="edit" aspectratio="f"/>
                <v:textbox inset="0mm,0mm,0mm,0mm">
                  <w:txbxContent>
                    <w:p>
                      <w:pPr>
                        <w:autoSpaceDE w:val="0"/>
                        <w:autoSpaceDN w:val="0"/>
                        <w:adjustRightInd w:val="0"/>
                        <w:rPr>
                          <w:color w:val="000000"/>
                          <w:sz w:val="28"/>
                          <w:szCs w:val="28"/>
                        </w:rPr>
                      </w:pPr>
                      <w:r>
                        <w:rPr>
                          <w:color w:val="000000"/>
                          <w:sz w:val="28"/>
                          <w:szCs w:val="28"/>
                        </w:rPr>
                        <w:t>Z</w:t>
                      </w:r>
                    </w:p>
                  </w:txbxContent>
                </v:textbox>
              </v:rect>
            </w:pict>
          </mc:Fallback>
        </mc:AlternateContent>
      </w:r>
      <w:r>
        <w:rPr>
          <w:rFonts w:hint="eastAsia" w:ascii="华文楷体" w:hAnsi="华文楷体" w:eastAsia="华文楷体" w:cs="华文楷体"/>
          <w:color w:val="000000"/>
          <w:sz w:val="28"/>
          <w:szCs w:val="28"/>
        </w:rPr>
        <mc:AlternateContent>
          <mc:Choice Requires="wps">
            <w:drawing>
              <wp:anchor distT="0" distB="0" distL="114300" distR="114300" simplePos="0" relativeHeight="251815936" behindDoc="0" locked="0" layoutInCell="1" allowOverlap="1">
                <wp:simplePos x="0" y="0"/>
                <wp:positionH relativeFrom="column">
                  <wp:posOffset>2514600</wp:posOffset>
                </wp:positionH>
                <wp:positionV relativeFrom="paragraph">
                  <wp:posOffset>99060</wp:posOffset>
                </wp:positionV>
                <wp:extent cx="129540" cy="429260"/>
                <wp:effectExtent l="0" t="0" r="0" b="0"/>
                <wp:wrapNone/>
                <wp:docPr id="741" name="矩形 741"/>
                <wp:cNvGraphicFramePr/>
                <a:graphic xmlns:a="http://schemas.openxmlformats.org/drawingml/2006/main">
                  <a:graphicData uri="http://schemas.microsoft.com/office/word/2010/wordprocessingShape">
                    <wps:wsp>
                      <wps:cNvSpPr/>
                      <wps:spPr>
                        <a:xfrm>
                          <a:off x="0" y="0"/>
                          <a:ext cx="129540" cy="429260"/>
                        </a:xfrm>
                        <a:prstGeom prst="rect">
                          <a:avLst/>
                        </a:prstGeom>
                        <a:noFill/>
                        <a:ln w="9525">
                          <a:noFill/>
                        </a:ln>
                      </wps:spPr>
                      <wps:txbx>
                        <w:txbxContent>
                          <w:p>
                            <w:pPr>
                              <w:autoSpaceDE w:val="0"/>
                              <w:autoSpaceDN w:val="0"/>
                              <w:adjustRightInd w:val="0"/>
                              <w:rPr>
                                <w:color w:val="000000"/>
                                <w:sz w:val="28"/>
                                <w:szCs w:val="28"/>
                              </w:rPr>
                            </w:pPr>
                            <w:r>
                              <w:rPr>
                                <w:i/>
                                <w:iCs/>
                                <w:color w:val="000000"/>
                                <w:sz w:val="28"/>
                                <w:szCs w:val="28"/>
                              </w:rPr>
                              <w:t>k</w:t>
                            </w:r>
                          </w:p>
                        </w:txbxContent>
                      </wps:txbx>
                      <wps:bodyPr lIns="0" tIns="0" rIns="0" bIns="0" upright="1"/>
                    </wps:wsp>
                  </a:graphicData>
                </a:graphic>
              </wp:anchor>
            </w:drawing>
          </mc:Choice>
          <mc:Fallback>
            <w:pict>
              <v:rect id="_x0000_s1026" o:spid="_x0000_s1026" o:spt="1" style="position:absolute;left:0pt;margin-left:198pt;margin-top:7.8pt;height:33.8pt;width:10.2pt;z-index:251815936;mso-width-relative:page;mso-height-relative:page;" filled="f" stroked="f" coordsize="21600,21600" o:gfxdata="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Di7DQ2gAAAAkBAAAPAAAAAAAAAAEA&#10;IAAAACIAAABkcnMvZG93bnJldi54bWxQSwECFAAUAAAACACHTuJADlrgYpsBAAAjAwAADgAAAAAA&#10;AAABACAAAAApAQAAZHJzL2Uyb0RvYy54bWxQSwUGAAAAAAYABgBZAQAANgUAAAAA&#10;">
                <v:fill on="f" focussize="0,0"/>
                <v:stroke on="f"/>
                <v:imagedata o:title=""/>
                <o:lock v:ext="edit" aspectratio="f"/>
                <v:textbox inset="0mm,0mm,0mm,0mm">
                  <w:txbxContent>
                    <w:p>
                      <w:pPr>
                        <w:autoSpaceDE w:val="0"/>
                        <w:autoSpaceDN w:val="0"/>
                        <w:adjustRightInd w:val="0"/>
                        <w:rPr>
                          <w:color w:val="000000"/>
                          <w:sz w:val="28"/>
                          <w:szCs w:val="28"/>
                        </w:rPr>
                      </w:pPr>
                      <w:r>
                        <w:rPr>
                          <w:i/>
                          <w:iCs/>
                          <w:color w:val="000000"/>
                          <w:sz w:val="28"/>
                          <w:szCs w:val="28"/>
                        </w:rPr>
                        <w:t>k</w:t>
                      </w:r>
                    </w:p>
                  </w:txbxContent>
                </v:textbox>
              </v:rect>
            </w:pict>
          </mc:Fallback>
        </mc:AlternateContent>
      </w:r>
      <w:r>
        <w:rPr>
          <w:rFonts w:hint="eastAsia" w:ascii="华文楷体" w:hAnsi="华文楷体" w:eastAsia="华文楷体" w:cs="华文楷体"/>
          <w:color w:val="000000"/>
          <w:sz w:val="28"/>
          <w:szCs w:val="28"/>
        </w:rPr>
        <mc:AlternateContent>
          <mc:Choice Requires="wpg">
            <w:drawing>
              <wp:anchor distT="0" distB="0" distL="114300" distR="114300" simplePos="0" relativeHeight="251810816" behindDoc="0" locked="0" layoutInCell="1" allowOverlap="1">
                <wp:simplePos x="0" y="0"/>
                <wp:positionH relativeFrom="column">
                  <wp:posOffset>2400300</wp:posOffset>
                </wp:positionH>
                <wp:positionV relativeFrom="paragraph">
                  <wp:posOffset>99060</wp:posOffset>
                </wp:positionV>
                <wp:extent cx="647700" cy="210820"/>
                <wp:effectExtent l="8890" t="0" r="10160" b="0"/>
                <wp:wrapNone/>
                <wp:docPr id="556" name="组合 556"/>
                <wp:cNvGraphicFramePr/>
                <a:graphic xmlns:a="http://schemas.openxmlformats.org/drawingml/2006/main">
                  <a:graphicData uri="http://schemas.microsoft.com/office/word/2010/wordprocessingGroup">
                    <wpg:wgp>
                      <wpg:cNvGrpSpPr/>
                      <wpg:grpSpPr>
                        <a:xfrm rot="-309798">
                          <a:off x="0" y="0"/>
                          <a:ext cx="647700" cy="210820"/>
                          <a:chOff x="3467" y="438"/>
                          <a:chExt cx="479" cy="127"/>
                        </a:xfrm>
                      </wpg:grpSpPr>
                      <wps:wsp>
                        <wps:cNvPr id="554" name="直接连接符 554"/>
                        <wps:cNvCnPr/>
                        <wps:spPr>
                          <a:xfrm>
                            <a:off x="3467" y="438"/>
                            <a:ext cx="413" cy="92"/>
                          </a:xfrm>
                          <a:prstGeom prst="line">
                            <a:avLst/>
                          </a:prstGeom>
                          <a:ln w="11113" cap="flat" cmpd="sng">
                            <a:solidFill>
                              <a:srgbClr val="000000"/>
                            </a:solidFill>
                            <a:prstDash val="solid"/>
                            <a:headEnd type="none" w="med" len="med"/>
                            <a:tailEnd type="none" w="med" len="med"/>
                          </a:ln>
                        </wps:spPr>
                        <wps:bodyPr upright="1"/>
                      </wps:wsp>
                      <wps:wsp>
                        <wps:cNvPr id="555" name="任意多边形 555"/>
                        <wps:cNvSpPr/>
                        <wps:spPr>
                          <a:xfrm>
                            <a:off x="3871" y="497"/>
                            <a:ext cx="75" cy="68"/>
                          </a:xfrm>
                          <a:custGeom>
                            <a:avLst/>
                            <a:gdLst/>
                            <a:ahLst/>
                            <a:cxnLst/>
                            <a:pathLst>
                              <a:path w="75" h="68">
                                <a:moveTo>
                                  <a:pt x="0" y="68"/>
                                </a:moveTo>
                                <a:lnTo>
                                  <a:pt x="75" y="48"/>
                                </a:lnTo>
                                <a:lnTo>
                                  <a:pt x="15" y="0"/>
                                </a:lnTo>
                                <a:lnTo>
                                  <a:pt x="0" y="68"/>
                                </a:lnTo>
                                <a:close/>
                              </a:path>
                            </a:pathLst>
                          </a:custGeom>
                          <a:solidFill>
                            <a:srgbClr val="000000"/>
                          </a:solidFill>
                          <a:ln w="9525">
                            <a:noFill/>
                          </a:ln>
                        </wps:spPr>
                        <wps:bodyPr upright="1"/>
                      </wps:wsp>
                    </wpg:wgp>
                  </a:graphicData>
                </a:graphic>
              </wp:anchor>
            </w:drawing>
          </mc:Choice>
          <mc:Fallback>
            <w:pict>
              <v:group id="_x0000_s1026" o:spid="_x0000_s1026" o:spt="203" style="position:absolute;left:0pt;margin-left:189pt;margin-top:7.8pt;height:16.6pt;width:51pt;rotation:-338382f;z-index:251810816;mso-width-relative:page;mso-height-relative:page;" coordorigin="3467,438" coordsize="479,127" o:gfxdata="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">
                <o:lock v:ext="edit" aspectratio="f"/>
                <v:line id="_x0000_s1026" o:spid="_x0000_s1026" o:spt="20" style="position:absolute;left:3467;top:438;height:92;width:413;" filled="f" stroked="t" coordsize="21600,21600" o:gfxdata="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MIgpvQAA&#10;ANwAAAAPAAAAAAAAAAEAIAAAACIAAABkcnMvZG93bnJldi54bWxQSwECFAAUAAAACACHTuJAMy8F&#10;njsAAAA5AAAAEAAAAAAAAAABACAAAAAMAQAAZHJzL3NoYXBleG1sLnhtbFBLBQYAAAAABgAGAFsB&#10;AAC2AwAAAAA=&#10;">
                  <v:fill on="f" focussize="0,0"/>
                  <v:stroke weight="0.87503937007874pt" color="#000000" joinstyle="round"/>
                  <v:imagedata o:title=""/>
                  <o:lock v:ext="edit" aspectratio="f"/>
                </v:line>
                <v:shape id="_x0000_s1026" o:spid="_x0000_s1026" o:spt="100" style="position:absolute;left:3871;top:497;height:68;width:75;" fillcolor="#000000" filled="t" stroked="f" coordsize="75,68" o:gfxdata="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i7eCvQAA&#10;ANwAAAAPAAAAAAAAAAEAIAAAACIAAABkcnMvZG93bnJldi54bWxQSwECFAAUAAAACACHTuJAMy8F&#10;njsAAAA5AAAAEAAAAAAAAAABACAAAAAMAQAAZHJzL3NoYXBleG1sLnhtbFBLBQYAAAAABgAGAFsB&#10;AAC2AwAAAAA=&#10;" path="m0,68l75,48,15,0,0,68xe">
                  <v:fill on="t" focussize="0,0"/>
                  <v:stroke on="f"/>
                  <v:imagedata o:title=""/>
                  <o:lock v:ext="edit" aspectratio="f"/>
                </v:shape>
              </v:group>
            </w:pict>
          </mc:Fallback>
        </mc:AlternateContent>
      </w:r>
      <w:r>
        <w:rPr>
          <w:rFonts w:hint="eastAsia" w:ascii="华文楷体" w:hAnsi="华文楷体" w:eastAsia="华文楷体" w:cs="华文楷体"/>
          <w:color w:val="000000"/>
          <w:sz w:val="28"/>
          <w:szCs w:val="28"/>
        </w:rPr>
        <mc:AlternateContent>
          <mc:Choice Requires="wps">
            <w:drawing>
              <wp:anchor distT="0" distB="0" distL="114300" distR="114300" simplePos="0" relativeHeight="251808768" behindDoc="0" locked="0" layoutInCell="1" allowOverlap="1">
                <wp:simplePos x="0" y="0"/>
                <wp:positionH relativeFrom="column">
                  <wp:posOffset>2057400</wp:posOffset>
                </wp:positionH>
                <wp:positionV relativeFrom="paragraph">
                  <wp:posOffset>0</wp:posOffset>
                </wp:positionV>
                <wp:extent cx="210820" cy="429260"/>
                <wp:effectExtent l="0" t="0" r="0" b="0"/>
                <wp:wrapNone/>
                <wp:docPr id="747" name="矩形 747"/>
                <wp:cNvGraphicFramePr/>
                <a:graphic xmlns:a="http://schemas.openxmlformats.org/drawingml/2006/main">
                  <a:graphicData uri="http://schemas.microsoft.com/office/word/2010/wordprocessingShape">
                    <wps:wsp>
                      <wps:cNvSpPr/>
                      <wps:spPr>
                        <a:xfrm>
                          <a:off x="0" y="0"/>
                          <a:ext cx="210820" cy="429260"/>
                        </a:xfrm>
                        <a:prstGeom prst="rect">
                          <a:avLst/>
                        </a:prstGeom>
                        <a:noFill/>
                        <a:ln w="9525">
                          <a:noFill/>
                        </a:ln>
                      </wps:spPr>
                      <wps:txbx>
                        <w:txbxContent>
                          <w:p>
                            <w:pPr>
                              <w:autoSpaceDE w:val="0"/>
                              <w:autoSpaceDN w:val="0"/>
                              <w:adjustRightInd w:val="0"/>
                              <w:rPr>
                                <w:b/>
                                <w:color w:val="000000"/>
                                <w:sz w:val="24"/>
                              </w:rPr>
                            </w:pPr>
                            <w:r>
                              <w:rPr>
                                <w:b/>
                                <w:color w:val="000000"/>
                                <w:sz w:val="24"/>
                              </w:rPr>
                              <w:t>A</w:t>
                            </w:r>
                          </w:p>
                        </w:txbxContent>
                      </wps:txbx>
                      <wps:bodyPr lIns="0" tIns="0" rIns="0" bIns="0" upright="1"/>
                    </wps:wsp>
                  </a:graphicData>
                </a:graphic>
              </wp:anchor>
            </w:drawing>
          </mc:Choice>
          <mc:Fallback>
            <w:pict>
              <v:rect id="_x0000_s1026" o:spid="_x0000_s1026" o:spt="1" style="position:absolute;left:0pt;margin-left:162pt;margin-top:0pt;height:33.8pt;width:16.6pt;z-index:251808768;mso-width-relative:page;mso-height-relative:page;" filled="f" stroked="f" coordsize="21600,21600" o:gfxdata="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MNrLM2gAAAAcBAAAPAAAAAAAAAAEA&#10;IAAAACIAAABkcnMvZG93bnJldi54bWxQSwECFAAUAAAACACHTuJAK05oa5sBAAAjAwAADgAAAAAA&#10;AAABACAAAAApAQAAZHJzL2Uyb0RvYy54bWxQSwUGAAAAAAYABgBZAQAANgUAAAAA&#10;">
                <v:fill on="f" focussize="0,0"/>
                <v:stroke on="f"/>
                <v:imagedata o:title=""/>
                <o:lock v:ext="edit" aspectratio="f"/>
                <v:textbox inset="0mm,0mm,0mm,0mm">
                  <w:txbxContent>
                    <w:p>
                      <w:pPr>
                        <w:autoSpaceDE w:val="0"/>
                        <w:autoSpaceDN w:val="0"/>
                        <w:adjustRightInd w:val="0"/>
                        <w:rPr>
                          <w:b/>
                          <w:color w:val="000000"/>
                          <w:sz w:val="24"/>
                        </w:rPr>
                      </w:pPr>
                      <w:r>
                        <w:rPr>
                          <w:b/>
                          <w:color w:val="000000"/>
                          <w:sz w:val="24"/>
                        </w:rPr>
                        <w:t>A</w:t>
                      </w:r>
                    </w:p>
                  </w:txbxContent>
                </v:textbox>
              </v:rect>
            </w:pict>
          </mc:Fallback>
        </mc:AlternateContent>
      </w:r>
      <w:r>
        <w:rPr>
          <w:rFonts w:hint="eastAsia" w:ascii="华文楷体" w:hAnsi="华文楷体" w:eastAsia="华文楷体" w:cs="华文楷体"/>
          <w:color w:val="000000"/>
          <w:sz w:val="28"/>
          <w:szCs w:val="28"/>
        </w:rPr>
        <w:t>7.有两个都是一级的平行反应</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br w:type="textWrapping"/>
      </w:r>
      <w:r>
        <w:rPr>
          <w:rFonts w:hint="eastAsia" w:ascii="华文楷体" w:hAnsi="华文楷体" w:eastAsia="华文楷体" w:cs="华文楷体"/>
          <w:color w:val="000000"/>
          <w:sz w:val="28"/>
          <w:szCs w:val="28"/>
        </w:rPr>
        <w:t>下列哪个关系式是错误的？</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drawing>
          <wp:anchor distT="0" distB="0" distL="114300" distR="114300" simplePos="0" relativeHeight="251819008" behindDoc="0" locked="0" layoutInCell="1" allowOverlap="1">
            <wp:simplePos x="0" y="0"/>
            <wp:positionH relativeFrom="column">
              <wp:posOffset>3429000</wp:posOffset>
            </wp:positionH>
            <wp:positionV relativeFrom="paragraph">
              <wp:posOffset>0</wp:posOffset>
            </wp:positionV>
            <wp:extent cx="1028700" cy="547370"/>
            <wp:effectExtent l="0" t="0" r="0" b="4445"/>
            <wp:wrapNone/>
            <wp:docPr id="74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图片 252"/>
                    <pic:cNvPicPr>
                      <a:picLocks noChangeAspect="1"/>
                    </pic:cNvPicPr>
                  </pic:nvPicPr>
                  <pic:blipFill>
                    <a:blip r:embed="rId1775"/>
                    <a:stretch>
                      <a:fillRect/>
                    </a:stretch>
                  </pic:blipFill>
                  <pic:spPr>
                    <a:xfrm>
                      <a:off x="0" y="0"/>
                      <a:ext cx="1028700" cy="547370"/>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w:pict>
          <v:shape id="_x0000_s1094" o:spid="_x0000_s1094" o:spt="75" type="#_x0000_t75" style="position:absolute;left:0pt;margin-left:180pt;margin-top:7.8pt;height:35.15pt;width:45pt;z-index:251817984;mso-width-relative:page;mso-height-relative:page;" o:ole="t" fillcolor="#6D6D6D" filled="f" o:preferrelative="t" stroked="f" coordsize="21600,21600">
            <v:path/>
            <v:fill on="f" focussize="0,0"/>
            <v:stroke on="f"/>
            <v:imagedata r:id="rId1777" o:title=""/>
            <o:lock v:ext="edit" aspectratio="t"/>
          </v:shape>
          <o:OLEObject Type="Embed" ProgID="Equation.3" ShapeID="_x0000_s1094" DrawAspect="Content" ObjectID="_1468076478" r:id="rId1776">
            <o:LockedField>false</o:LockedField>
          </o:OLEObject>
        </w:pic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总</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(B)</w:t>
      </w:r>
      <w:r>
        <w:rPr>
          <w:rFonts w:hint="eastAsia" w:ascii="华文楷体" w:hAnsi="华文楷体" w:eastAsia="华文楷体" w:cs="华文楷体"/>
          <w:i/>
          <w:iCs/>
          <w:color w:val="000000"/>
          <w:sz w:val="28"/>
          <w:szCs w:val="28"/>
        </w:rPr>
        <w:t xml:space="preserve"> E</w:t>
      </w:r>
      <w:r>
        <w:rPr>
          <w:rFonts w:hint="eastAsia" w:ascii="华文楷体" w:hAnsi="华文楷体" w:eastAsia="华文楷体" w:cs="华文楷体"/>
          <w:color w:val="000000"/>
          <w:position w:val="-5"/>
          <w:sz w:val="28"/>
          <w:szCs w:val="28"/>
        </w:rPr>
        <w:t>总</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(C)              (D)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g">
            <w:drawing>
              <wp:anchor distT="0" distB="0" distL="114300" distR="114300" simplePos="0" relativeHeight="251820032" behindDoc="0" locked="0" layoutInCell="1" allowOverlap="1">
                <wp:simplePos x="0" y="0"/>
                <wp:positionH relativeFrom="column">
                  <wp:posOffset>-2171700</wp:posOffset>
                </wp:positionH>
                <wp:positionV relativeFrom="paragraph">
                  <wp:posOffset>0</wp:posOffset>
                </wp:positionV>
                <wp:extent cx="8686800" cy="1684020"/>
                <wp:effectExtent l="0" t="0" r="0" b="0"/>
                <wp:wrapNone/>
                <wp:docPr id="550" name="组合 550"/>
                <wp:cNvGraphicFramePr/>
                <a:graphic xmlns:a="http://schemas.openxmlformats.org/drawingml/2006/main">
                  <a:graphicData uri="http://schemas.microsoft.com/office/word/2010/wordprocessingGroup">
                    <wpg:wgp>
                      <wpg:cNvGrpSpPr/>
                      <wpg:grpSpPr>
                        <a:xfrm>
                          <a:off x="0" y="0"/>
                          <a:ext cx="8686800" cy="1684020"/>
                          <a:chOff x="192" y="273"/>
                          <a:chExt cx="5376" cy="2647"/>
                        </a:xfrm>
                      </wpg:grpSpPr>
                      <wps:wsp>
                        <wps:cNvPr id="522" name="文本框 522"/>
                        <wps:cNvSpPr txBox="1"/>
                        <wps:spPr>
                          <a:xfrm>
                            <a:off x="192" y="447"/>
                            <a:ext cx="5376" cy="2473"/>
                          </a:xfrm>
                          <a:prstGeom prst="rect">
                            <a:avLst/>
                          </a:prstGeom>
                          <a:noFill/>
                          <a:ln w="9525">
                            <a:noFill/>
                          </a:ln>
                        </wps:spPr>
                        <wps:txbx>
                          <w:txbxContent>
                            <w:p>
                              <w:pPr>
                                <w:autoSpaceDE w:val="0"/>
                                <w:autoSpaceDN w:val="0"/>
                                <w:adjustRightInd w:val="0"/>
                                <w:rPr>
                                  <w:color w:val="000000"/>
                                  <w:sz w:val="48"/>
                                  <w:szCs w:val="48"/>
                                  <w:lang w:val="zh-CN"/>
                                </w:rPr>
                              </w:pPr>
                              <w:r>
                                <w:rPr>
                                  <w:color w:val="000000"/>
                                  <w:sz w:val="48"/>
                                  <w:szCs w:val="48"/>
                                  <w:lang w:val="zh-CN"/>
                                </w:rPr>
                                <w:t xml:space="preserve"> </w:t>
                              </w:r>
                            </w:p>
                          </w:txbxContent>
                        </wps:txbx>
                        <wps:bodyPr upright="1"/>
                      </wps:wsp>
                      <wpg:grpSp>
                        <wpg:cNvPr id="549" name="组合 549"/>
                        <wpg:cNvGrpSpPr/>
                        <wpg:grpSpPr>
                          <a:xfrm>
                            <a:off x="1971" y="273"/>
                            <a:ext cx="2685" cy="1023"/>
                            <a:chOff x="1971" y="94"/>
                            <a:chExt cx="2685" cy="1023"/>
                          </a:xfrm>
                        </wpg:grpSpPr>
                        <wps:wsp>
                          <wps:cNvPr id="523" name="矩形 523"/>
                          <wps:cNvSpPr/>
                          <wps:spPr>
                            <a:xfrm>
                              <a:off x="1971" y="419"/>
                              <a:ext cx="279" cy="279"/>
                            </a:xfrm>
                            <a:prstGeom prst="rect">
                              <a:avLst/>
                            </a:prstGeom>
                            <a:noFill/>
                            <a:ln w="9525">
                              <a:noFill/>
                            </a:ln>
                          </wps:spPr>
                          <wps:bodyPr upright="1"/>
                        </wps:wsp>
                        <wps:wsp>
                          <wps:cNvPr id="524" name="矩形 524"/>
                          <wps:cNvSpPr/>
                          <wps:spPr>
                            <a:xfrm>
                              <a:off x="2027" y="436"/>
                              <a:ext cx="133" cy="332"/>
                            </a:xfrm>
                            <a:prstGeom prst="rect">
                              <a:avLst/>
                            </a:prstGeom>
                            <a:noFill/>
                            <a:ln w="9525">
                              <a:noFill/>
                            </a:ln>
                          </wps:spPr>
                          <wps:txbx>
                            <w:txbxContent>
                              <w:p>
                                <w:pPr>
                                  <w:autoSpaceDE w:val="0"/>
                                  <w:autoSpaceDN w:val="0"/>
                                  <w:adjustRightInd w:val="0"/>
                                  <w:rPr>
                                    <w:color w:val="000000"/>
                                    <w:sz w:val="48"/>
                                    <w:szCs w:val="48"/>
                                  </w:rPr>
                                </w:pPr>
                                <w:r>
                                  <w:rPr>
                                    <w:color w:val="000000"/>
                                    <w:szCs w:val="46"/>
                                    <w:lang w:val="zh-CN"/>
                                  </w:rPr>
                                  <w:t>A</w:t>
                                </w:r>
                              </w:p>
                            </w:txbxContent>
                          </wps:txbx>
                          <wps:bodyPr lIns="0" tIns="0" rIns="0" bIns="0" upright="1"/>
                        </wps:wsp>
                        <wps:wsp>
                          <wps:cNvPr id="525" name="直接连接符 525"/>
                          <wps:cNvCnPr/>
                          <wps:spPr>
                            <a:xfrm>
                              <a:off x="2063" y="432"/>
                              <a:ext cx="1" cy="139"/>
                            </a:xfrm>
                            <a:prstGeom prst="line">
                              <a:avLst/>
                            </a:prstGeom>
                            <a:ln w="9525" cap="flat" cmpd="sng">
                              <a:solidFill>
                                <a:srgbClr val="000000"/>
                              </a:solidFill>
                              <a:prstDash val="solid"/>
                              <a:headEnd type="none" w="med" len="med"/>
                              <a:tailEnd type="none" w="med" len="med"/>
                            </a:ln>
                          </wps:spPr>
                          <wps:bodyPr upright="1"/>
                        </wps:wsp>
                        <wps:wsp>
                          <wps:cNvPr id="526" name="直接连接符 526"/>
                          <wps:cNvCnPr/>
                          <wps:spPr>
                            <a:xfrm>
                              <a:off x="2063" y="742"/>
                              <a:ext cx="1" cy="139"/>
                            </a:xfrm>
                            <a:prstGeom prst="line">
                              <a:avLst/>
                            </a:prstGeom>
                            <a:ln w="9525" cap="flat" cmpd="sng">
                              <a:solidFill>
                                <a:srgbClr val="000000"/>
                              </a:solidFill>
                              <a:prstDash val="solid"/>
                              <a:headEnd type="none" w="med" len="med"/>
                              <a:tailEnd type="none" w="med" len="med"/>
                            </a:ln>
                          </wps:spPr>
                          <wps:bodyPr upright="1"/>
                        </wps:wsp>
                        <wpg:grpSp>
                          <wpg:cNvPr id="529" name="组合 529"/>
                          <wpg:cNvGrpSpPr/>
                          <wpg:grpSpPr>
                            <a:xfrm>
                              <a:off x="2063" y="384"/>
                              <a:ext cx="417" cy="61"/>
                              <a:chOff x="1678" y="2021"/>
                              <a:chExt cx="417" cy="61"/>
                            </a:xfrm>
                          </wpg:grpSpPr>
                          <wps:wsp>
                            <wps:cNvPr id="527" name="直接连接符 527"/>
                            <wps:cNvCnPr/>
                            <wps:spPr>
                              <a:xfrm>
                                <a:off x="1678" y="2051"/>
                                <a:ext cx="359" cy="1"/>
                              </a:xfrm>
                              <a:prstGeom prst="line">
                                <a:avLst/>
                              </a:prstGeom>
                              <a:ln w="9525" cap="flat" cmpd="sng">
                                <a:solidFill>
                                  <a:srgbClr val="000000"/>
                                </a:solidFill>
                                <a:prstDash val="solid"/>
                                <a:headEnd type="none" w="med" len="med"/>
                                <a:tailEnd type="none" w="med" len="med"/>
                              </a:ln>
                            </wps:spPr>
                            <wps:bodyPr upright="1"/>
                          </wps:wsp>
                          <wps:wsp>
                            <wps:cNvPr id="528" name="任意多边形 528"/>
                            <wps:cNvSpPr/>
                            <wps:spPr>
                              <a:xfrm>
                                <a:off x="2035" y="2021"/>
                                <a:ext cx="60" cy="61"/>
                              </a:xfrm>
                              <a:custGeom>
                                <a:avLst/>
                                <a:gdLst/>
                                <a:ahLst/>
                                <a:cxnLst/>
                                <a:pathLst>
                                  <a:path w="120" h="122">
                                    <a:moveTo>
                                      <a:pt x="0" y="122"/>
                                    </a:moveTo>
                                    <a:lnTo>
                                      <a:pt x="120" y="60"/>
                                    </a:lnTo>
                                    <a:lnTo>
                                      <a:pt x="0" y="0"/>
                                    </a:lnTo>
                                    <a:lnTo>
                                      <a:pt x="0" y="122"/>
                                    </a:lnTo>
                                    <a:close/>
                                  </a:path>
                                </a:pathLst>
                              </a:custGeom>
                              <a:solidFill>
                                <a:srgbClr val="000000"/>
                              </a:solidFill>
                              <a:ln w="9525">
                                <a:noFill/>
                              </a:ln>
                            </wps:spPr>
                            <wps:bodyPr upright="1"/>
                          </wps:wsp>
                        </wpg:grpSp>
                        <wpg:grpSp>
                          <wpg:cNvPr id="532" name="组合 532"/>
                          <wpg:cNvGrpSpPr/>
                          <wpg:grpSpPr>
                            <a:xfrm>
                              <a:off x="2063" y="851"/>
                              <a:ext cx="417" cy="61"/>
                              <a:chOff x="1678" y="2484"/>
                              <a:chExt cx="417" cy="61"/>
                            </a:xfrm>
                          </wpg:grpSpPr>
                          <wps:wsp>
                            <wps:cNvPr id="530" name="直接连接符 530"/>
                            <wps:cNvCnPr/>
                            <wps:spPr>
                              <a:xfrm>
                                <a:off x="1678" y="2514"/>
                                <a:ext cx="359" cy="1"/>
                              </a:xfrm>
                              <a:prstGeom prst="line">
                                <a:avLst/>
                              </a:prstGeom>
                              <a:ln w="9525" cap="flat" cmpd="sng">
                                <a:solidFill>
                                  <a:srgbClr val="000000"/>
                                </a:solidFill>
                                <a:prstDash val="solid"/>
                                <a:headEnd type="none" w="med" len="med"/>
                                <a:tailEnd type="none" w="med" len="med"/>
                              </a:ln>
                            </wps:spPr>
                            <wps:bodyPr upright="1"/>
                          </wps:wsp>
                          <wps:wsp>
                            <wps:cNvPr id="531" name="任意多边形 531"/>
                            <wps:cNvSpPr/>
                            <wps:spPr>
                              <a:xfrm>
                                <a:off x="2035" y="2484"/>
                                <a:ext cx="60" cy="61"/>
                              </a:xfrm>
                              <a:custGeom>
                                <a:avLst/>
                                <a:gdLst/>
                                <a:ahLst/>
                                <a:cxnLst/>
                                <a:pathLst>
                                  <a:path w="120" h="122">
                                    <a:moveTo>
                                      <a:pt x="0" y="122"/>
                                    </a:moveTo>
                                    <a:lnTo>
                                      <a:pt x="120" y="60"/>
                                    </a:lnTo>
                                    <a:lnTo>
                                      <a:pt x="0" y="0"/>
                                    </a:lnTo>
                                    <a:lnTo>
                                      <a:pt x="0" y="122"/>
                                    </a:lnTo>
                                    <a:close/>
                                  </a:path>
                                </a:pathLst>
                              </a:custGeom>
                              <a:solidFill>
                                <a:srgbClr val="000000"/>
                              </a:solidFill>
                              <a:ln w="9525">
                                <a:noFill/>
                              </a:ln>
                            </wps:spPr>
                            <wps:bodyPr upright="1"/>
                          </wps:wsp>
                        </wpg:grpSp>
                        <wps:wsp>
                          <wps:cNvPr id="533" name="矩形 533"/>
                          <wps:cNvSpPr/>
                          <wps:spPr>
                            <a:xfrm>
                              <a:off x="2110" y="201"/>
                              <a:ext cx="325" cy="279"/>
                            </a:xfrm>
                            <a:prstGeom prst="rect">
                              <a:avLst/>
                            </a:prstGeom>
                            <a:noFill/>
                            <a:ln w="9525">
                              <a:noFill/>
                            </a:ln>
                          </wps:spPr>
                          <wps:bodyPr upright="1"/>
                        </wps:wsp>
                        <wps:wsp>
                          <wps:cNvPr id="534" name="矩形 534"/>
                          <wps:cNvSpPr/>
                          <wps:spPr>
                            <a:xfrm>
                              <a:off x="2166" y="100"/>
                              <a:ext cx="82" cy="332"/>
                            </a:xfrm>
                            <a:prstGeom prst="rect">
                              <a:avLst/>
                            </a:prstGeom>
                            <a:noFill/>
                            <a:ln w="9525">
                              <a:noFill/>
                            </a:ln>
                          </wps:spPr>
                          <wps:txbx>
                            <w:txbxContent>
                              <w:p>
                                <w:pPr>
                                  <w:autoSpaceDE w:val="0"/>
                                  <w:autoSpaceDN w:val="0"/>
                                  <w:adjustRightInd w:val="0"/>
                                  <w:rPr>
                                    <w:rFonts w:ascii="宋体"/>
                                    <w:color w:val="000000"/>
                                    <w:sz w:val="28"/>
                                    <w:szCs w:val="46"/>
                                    <w:lang w:val="zh-CN"/>
                                  </w:rPr>
                                </w:pPr>
                                <w:r>
                                  <w:rPr>
                                    <w:color w:val="000000"/>
                                    <w:szCs w:val="46"/>
                                    <w:lang w:val="zh-CN"/>
                                  </w:rPr>
                                  <w:t>k</w:t>
                                </w:r>
                              </w:p>
                            </w:txbxContent>
                          </wps:txbx>
                          <wps:bodyPr lIns="0" tIns="0" rIns="0" bIns="0" upright="1"/>
                        </wps:wsp>
                        <wps:wsp>
                          <wps:cNvPr id="535" name="矩形 535"/>
                          <wps:cNvSpPr/>
                          <wps:spPr>
                            <a:xfrm>
                              <a:off x="2248" y="201"/>
                              <a:ext cx="64" cy="231"/>
                            </a:xfrm>
                            <a:prstGeom prst="rect">
                              <a:avLst/>
                            </a:prstGeom>
                            <a:noFill/>
                            <a:ln w="9525">
                              <a:noFill/>
                            </a:ln>
                          </wps:spPr>
                          <wps:txbx>
                            <w:txbxContent>
                              <w:p>
                                <w:pPr>
                                  <w:autoSpaceDE w:val="0"/>
                                  <w:autoSpaceDN w:val="0"/>
                                  <w:adjustRightInd w:val="0"/>
                                  <w:rPr>
                                    <w:color w:val="000000"/>
                                    <w:sz w:val="18"/>
                                    <w:szCs w:val="48"/>
                                    <w:lang w:val="zh-CN"/>
                                  </w:rPr>
                                </w:pPr>
                                <w:r>
                                  <w:rPr>
                                    <w:color w:val="000000"/>
                                    <w:szCs w:val="46"/>
                                    <w:lang w:val="zh-CN"/>
                                  </w:rPr>
                                  <w:t>1</w:t>
                                </w:r>
                              </w:p>
                            </w:txbxContent>
                          </wps:txbx>
                          <wps:bodyPr lIns="0" tIns="0" rIns="0" bIns="0" upright="1"/>
                        </wps:wsp>
                        <wps:wsp>
                          <wps:cNvPr id="536" name="矩形 536"/>
                          <wps:cNvSpPr/>
                          <wps:spPr>
                            <a:xfrm>
                              <a:off x="2110" y="743"/>
                              <a:ext cx="325" cy="279"/>
                            </a:xfrm>
                            <a:prstGeom prst="rect">
                              <a:avLst/>
                            </a:prstGeom>
                            <a:noFill/>
                            <a:ln w="9525">
                              <a:noFill/>
                            </a:ln>
                          </wps:spPr>
                          <wps:bodyPr upright="1"/>
                        </wps:wsp>
                        <wps:wsp>
                          <wps:cNvPr id="537" name="矩形 537"/>
                          <wps:cNvSpPr/>
                          <wps:spPr>
                            <a:xfrm>
                              <a:off x="2166" y="784"/>
                              <a:ext cx="82" cy="332"/>
                            </a:xfrm>
                            <a:prstGeom prst="rect">
                              <a:avLst/>
                            </a:prstGeom>
                            <a:noFill/>
                            <a:ln w="9525">
                              <a:noFill/>
                            </a:ln>
                          </wps:spPr>
                          <wps:txbx>
                            <w:txbxContent>
                              <w:p>
                                <w:pPr>
                                  <w:autoSpaceDE w:val="0"/>
                                  <w:autoSpaceDN w:val="0"/>
                                  <w:adjustRightInd w:val="0"/>
                                  <w:rPr>
                                    <w:rFonts w:ascii="宋体"/>
                                    <w:color w:val="000000"/>
                                    <w:sz w:val="28"/>
                                    <w:szCs w:val="46"/>
                                    <w:lang w:val="zh-CN"/>
                                  </w:rPr>
                                </w:pPr>
                                <w:r>
                                  <w:rPr>
                                    <w:color w:val="000000"/>
                                    <w:szCs w:val="46"/>
                                    <w:lang w:val="zh-CN"/>
                                  </w:rPr>
                                  <w:t>k</w:t>
                                </w:r>
                              </w:p>
                            </w:txbxContent>
                          </wps:txbx>
                          <wps:bodyPr lIns="0" tIns="0" rIns="0" bIns="0" upright="1"/>
                        </wps:wsp>
                        <wps:wsp>
                          <wps:cNvPr id="538" name="矩形 538"/>
                          <wps:cNvSpPr/>
                          <wps:spPr>
                            <a:xfrm>
                              <a:off x="2248" y="886"/>
                              <a:ext cx="64" cy="231"/>
                            </a:xfrm>
                            <a:prstGeom prst="rect">
                              <a:avLst/>
                            </a:prstGeom>
                            <a:noFill/>
                            <a:ln w="9525">
                              <a:noFill/>
                            </a:ln>
                          </wps:spPr>
                          <wps:txbx>
                            <w:txbxContent>
                              <w:p>
                                <w:pPr>
                                  <w:autoSpaceDE w:val="0"/>
                                  <w:autoSpaceDN w:val="0"/>
                                  <w:adjustRightInd w:val="0"/>
                                  <w:rPr>
                                    <w:color w:val="000000"/>
                                    <w:sz w:val="48"/>
                                    <w:szCs w:val="48"/>
                                    <w:lang w:val="zh-CN"/>
                                  </w:rPr>
                                </w:pPr>
                                <w:r>
                                  <w:rPr>
                                    <w:color w:val="000000"/>
                                    <w:szCs w:val="46"/>
                                    <w:lang w:val="zh-CN"/>
                                  </w:rPr>
                                  <w:t>2</w:t>
                                </w:r>
                              </w:p>
                            </w:txbxContent>
                          </wps:txbx>
                          <wps:bodyPr lIns="0" tIns="0" rIns="0" bIns="0" upright="1"/>
                        </wps:wsp>
                        <wps:wsp>
                          <wps:cNvPr id="539" name="矩形 539"/>
                          <wps:cNvSpPr/>
                          <wps:spPr>
                            <a:xfrm>
                              <a:off x="2480" y="187"/>
                              <a:ext cx="1389" cy="279"/>
                            </a:xfrm>
                            <a:prstGeom prst="rect">
                              <a:avLst/>
                            </a:prstGeom>
                            <a:noFill/>
                            <a:ln w="9525">
                              <a:noFill/>
                            </a:ln>
                          </wps:spPr>
                          <wps:bodyPr upright="1"/>
                        </wps:wsp>
                        <wps:wsp>
                          <wps:cNvPr id="540" name="矩形 540"/>
                          <wps:cNvSpPr/>
                          <wps:spPr>
                            <a:xfrm>
                              <a:off x="2536" y="228"/>
                              <a:ext cx="378" cy="332"/>
                            </a:xfrm>
                            <a:prstGeom prst="rect">
                              <a:avLst/>
                            </a:prstGeom>
                            <a:noFill/>
                            <a:ln w="9525">
                              <a:noFill/>
                            </a:ln>
                          </wps:spPr>
                          <wps:txbx>
                            <w:txbxContent>
                              <w:p>
                                <w:pPr>
                                  <w:autoSpaceDE w:val="0"/>
                                  <w:autoSpaceDN w:val="0"/>
                                  <w:adjustRightInd w:val="0"/>
                                  <w:rPr>
                                    <w:color w:val="000000"/>
                                    <w:sz w:val="48"/>
                                    <w:szCs w:val="48"/>
                                  </w:rPr>
                                </w:pPr>
                                <w:r>
                                  <w:rPr>
                                    <w:color w:val="000000"/>
                                    <w:szCs w:val="46"/>
                                    <w:lang w:val="zh-CN"/>
                                  </w:rPr>
                                  <w:t>Y</w:t>
                                </w:r>
                                <w:r>
                                  <w:rPr>
                                    <w:rFonts w:ascii="宋体"/>
                                    <w:color w:val="000000"/>
                                    <w:sz w:val="28"/>
                                    <w:szCs w:val="46"/>
                                    <w:lang w:val="zh-CN"/>
                                  </w:rPr>
                                  <w:t xml:space="preserve">    </w:t>
                                </w:r>
                                <w:r>
                                  <w:rPr>
                                    <w:color w:val="000000"/>
                                    <w:szCs w:val="46"/>
                                    <w:lang w:val="zh-CN"/>
                                  </w:rPr>
                                  <w:t>(</w:t>
                                </w:r>
                              </w:p>
                            </w:txbxContent>
                          </wps:txbx>
                          <wps:bodyPr lIns="0" tIns="0" rIns="0" bIns="0" upright="1"/>
                        </wps:wsp>
                        <wps:wsp>
                          <wps:cNvPr id="541" name="矩形 541"/>
                          <wps:cNvSpPr/>
                          <wps:spPr>
                            <a:xfrm>
                              <a:off x="2906" y="235"/>
                              <a:ext cx="736" cy="332"/>
                            </a:xfrm>
                            <a:prstGeom prst="rect">
                              <a:avLst/>
                            </a:prstGeom>
                            <a:noFill/>
                            <a:ln w="9525">
                              <a:noFill/>
                            </a:ln>
                          </wps:spPr>
                          <wps:txbx>
                            <w:txbxContent>
                              <w:p>
                                <w:pPr>
                                  <w:autoSpaceDE w:val="0"/>
                                  <w:autoSpaceDN w:val="0"/>
                                  <w:adjustRightInd w:val="0"/>
                                  <w:rPr>
                                    <w:rFonts w:ascii="宋体"/>
                                    <w:color w:val="000000"/>
                                    <w:sz w:val="28"/>
                                    <w:szCs w:val="46"/>
                                    <w:lang w:val="zh-CN"/>
                                  </w:rPr>
                                </w:pPr>
                                <w:r>
                                  <w:rPr>
                                    <w:rFonts w:hint="eastAsia" w:ascii="宋体"/>
                                    <w:color w:val="000000"/>
                                    <w:szCs w:val="46"/>
                                    <w:lang w:val="zh-CN"/>
                                  </w:rPr>
                                  <w:t>所需产物</w:t>
                                </w:r>
                              </w:p>
                            </w:txbxContent>
                          </wps:txbx>
                          <wps:bodyPr lIns="0" tIns="0" rIns="0" bIns="0" upright="1"/>
                        </wps:wsp>
                        <wps:wsp>
                          <wps:cNvPr id="542" name="矩形 542"/>
                          <wps:cNvSpPr/>
                          <wps:spPr>
                            <a:xfrm>
                              <a:off x="3647" y="228"/>
                              <a:ext cx="61" cy="332"/>
                            </a:xfrm>
                            <a:prstGeom prst="rect">
                              <a:avLst/>
                            </a:prstGeom>
                            <a:noFill/>
                            <a:ln w="9525">
                              <a:noFill/>
                            </a:ln>
                          </wps:spPr>
                          <wps:txbx>
                            <w:txbxContent>
                              <w:p>
                                <w:pPr>
                                  <w:autoSpaceDE w:val="0"/>
                                  <w:autoSpaceDN w:val="0"/>
                                  <w:adjustRightInd w:val="0"/>
                                  <w:rPr>
                                    <w:color w:val="000000"/>
                                    <w:szCs w:val="48"/>
                                    <w:lang w:val="zh-CN"/>
                                  </w:rPr>
                                </w:pPr>
                                <w:r>
                                  <w:rPr>
                                    <w:color w:val="000000"/>
                                    <w:szCs w:val="46"/>
                                    <w:lang w:val="zh-CN"/>
                                  </w:rPr>
                                  <w:t>)</w:t>
                                </w:r>
                              </w:p>
                            </w:txbxContent>
                          </wps:txbx>
                          <wps:bodyPr lIns="0" tIns="0" rIns="0" bIns="0" upright="1"/>
                        </wps:wsp>
                        <wps:wsp>
                          <wps:cNvPr id="543" name="矩形 543"/>
                          <wps:cNvSpPr/>
                          <wps:spPr>
                            <a:xfrm>
                              <a:off x="2526" y="604"/>
                              <a:ext cx="371" cy="279"/>
                            </a:xfrm>
                            <a:prstGeom prst="rect">
                              <a:avLst/>
                            </a:prstGeom>
                            <a:noFill/>
                            <a:ln w="9525">
                              <a:noFill/>
                            </a:ln>
                          </wps:spPr>
                          <wps:bodyPr upright="1"/>
                        </wps:wsp>
                        <wps:wsp>
                          <wps:cNvPr id="544" name="矩形 544"/>
                          <wps:cNvSpPr/>
                          <wps:spPr>
                            <a:xfrm>
                              <a:off x="2582" y="645"/>
                              <a:ext cx="112" cy="332"/>
                            </a:xfrm>
                            <a:prstGeom prst="rect">
                              <a:avLst/>
                            </a:prstGeom>
                            <a:noFill/>
                            <a:ln w="9525">
                              <a:noFill/>
                            </a:ln>
                          </wps:spPr>
                          <wps:txbx>
                            <w:txbxContent>
                              <w:p>
                                <w:pPr>
                                  <w:autoSpaceDE w:val="0"/>
                                  <w:autoSpaceDN w:val="0"/>
                                  <w:adjustRightInd w:val="0"/>
                                  <w:rPr>
                                    <w:color w:val="000000"/>
                                    <w:sz w:val="48"/>
                                    <w:szCs w:val="48"/>
                                  </w:rPr>
                                </w:pPr>
                                <w:r>
                                  <w:rPr>
                                    <w:color w:val="000000"/>
                                    <w:szCs w:val="46"/>
                                    <w:lang w:val="zh-CN"/>
                                  </w:rPr>
                                  <w:t>Z</w:t>
                                </w:r>
                              </w:p>
                            </w:txbxContent>
                          </wps:txbx>
                          <wps:bodyPr lIns="0" tIns="0" rIns="0" bIns="0" upright="1"/>
                        </wps:wsp>
                        <wps:wsp>
                          <wps:cNvPr id="545" name="矩形 545"/>
                          <wps:cNvSpPr/>
                          <wps:spPr>
                            <a:xfrm>
                              <a:off x="3822" y="94"/>
                              <a:ext cx="834" cy="279"/>
                            </a:xfrm>
                            <a:prstGeom prst="rect">
                              <a:avLst/>
                            </a:prstGeom>
                            <a:noFill/>
                            <a:ln w="9525">
                              <a:noFill/>
                            </a:ln>
                          </wps:spPr>
                          <wps:bodyPr upright="1"/>
                        </wps:wsp>
                        <wps:wsp>
                          <wps:cNvPr id="546" name="矩形 546"/>
                          <wps:cNvSpPr/>
                          <wps:spPr>
                            <a:xfrm>
                              <a:off x="3878" y="192"/>
                              <a:ext cx="552" cy="332"/>
                            </a:xfrm>
                            <a:prstGeom prst="rect">
                              <a:avLst/>
                            </a:prstGeom>
                            <a:noFill/>
                            <a:ln w="9525">
                              <a:noFill/>
                            </a:ln>
                          </wps:spPr>
                          <wps:txbx>
                            <w:txbxContent>
                              <w:p>
                                <w:pPr>
                                  <w:autoSpaceDE w:val="0"/>
                                  <w:autoSpaceDN w:val="0"/>
                                  <w:adjustRightInd w:val="0"/>
                                  <w:rPr>
                                    <w:color w:val="000000"/>
                                    <w:szCs w:val="48"/>
                                    <w:lang w:val="zh-CN"/>
                                  </w:rPr>
                                </w:pPr>
                                <w:r>
                                  <w:rPr>
                                    <w:rFonts w:hint="eastAsia" w:ascii="宋体"/>
                                    <w:color w:val="000000"/>
                                    <w:szCs w:val="46"/>
                                    <w:lang w:val="zh-CN"/>
                                  </w:rPr>
                                  <w:t>反应①</w:t>
                                </w:r>
                              </w:p>
                            </w:txbxContent>
                          </wps:txbx>
                          <wps:bodyPr lIns="0" tIns="0" rIns="0" bIns="0" upright="1"/>
                        </wps:wsp>
                        <wps:wsp>
                          <wps:cNvPr id="547" name="矩形 547"/>
                          <wps:cNvSpPr/>
                          <wps:spPr>
                            <a:xfrm>
                              <a:off x="3822" y="642"/>
                              <a:ext cx="834" cy="279"/>
                            </a:xfrm>
                            <a:prstGeom prst="rect">
                              <a:avLst/>
                            </a:prstGeom>
                            <a:noFill/>
                            <a:ln w="9525">
                              <a:noFill/>
                            </a:ln>
                          </wps:spPr>
                          <wps:bodyPr upright="1"/>
                        </wps:wsp>
                        <wps:wsp>
                          <wps:cNvPr id="548" name="矩形 548"/>
                          <wps:cNvSpPr/>
                          <wps:spPr>
                            <a:xfrm>
                              <a:off x="3878" y="702"/>
                              <a:ext cx="552" cy="332"/>
                            </a:xfrm>
                            <a:prstGeom prst="rect">
                              <a:avLst/>
                            </a:prstGeom>
                            <a:noFill/>
                            <a:ln w="9525">
                              <a:noFill/>
                            </a:ln>
                          </wps:spPr>
                          <wps:txbx>
                            <w:txbxContent>
                              <w:p>
                                <w:pPr>
                                  <w:autoSpaceDE w:val="0"/>
                                  <w:autoSpaceDN w:val="0"/>
                                  <w:adjustRightInd w:val="0"/>
                                  <w:rPr>
                                    <w:rFonts w:ascii="宋体"/>
                                    <w:color w:val="000000"/>
                                    <w:sz w:val="28"/>
                                    <w:szCs w:val="46"/>
                                    <w:lang w:val="zh-CN"/>
                                  </w:rPr>
                                </w:pPr>
                                <w:r>
                                  <w:rPr>
                                    <w:rFonts w:hint="eastAsia" w:ascii="宋体"/>
                                    <w:color w:val="000000"/>
                                    <w:szCs w:val="46"/>
                                    <w:lang w:val="zh-CN"/>
                                  </w:rPr>
                                  <w:t>反应②</w:t>
                                </w:r>
                              </w:p>
                            </w:txbxContent>
                          </wps:txbx>
                          <wps:bodyPr lIns="0" tIns="0" rIns="0" bIns="0" upright="1"/>
                        </wps:wsp>
                      </wpg:grpSp>
                    </wpg:wgp>
                  </a:graphicData>
                </a:graphic>
              </wp:anchor>
            </w:drawing>
          </mc:Choice>
          <mc:Fallback>
            <w:pict>
              <v:group id="_x0000_s1026" o:spid="_x0000_s1026" o:spt="203" style="position:absolute;left:0pt;margin-left:-171pt;margin-top:0pt;height:132.6pt;width:684pt;z-index:251820032;mso-width-relative:page;mso-height-relative:page;" coordorigin="192,273" coordsize="5376,2647" o:gfxdata="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">
                <o:lock v:ext="edit" aspectratio="f"/>
                <v:shape id="_x0000_s1026" o:spid="_x0000_s1026" o:spt="202" type="#_x0000_t202" style="position:absolute;left:192;top:447;height:2473;width:5376;" filled="f" stroked="f" coordsize="21600,21600" o:gfxdata="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q0/i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autoSpaceDE w:val="0"/>
                          <w:autoSpaceDN w:val="0"/>
                          <w:adjustRightInd w:val="0"/>
                          <w:rPr>
                            <w:color w:val="000000"/>
                            <w:sz w:val="48"/>
                            <w:szCs w:val="48"/>
                            <w:lang w:val="zh-CN"/>
                          </w:rPr>
                        </w:pPr>
                        <w:r>
                          <w:rPr>
                            <w:color w:val="000000"/>
                            <w:sz w:val="48"/>
                            <w:szCs w:val="48"/>
                            <w:lang w:val="zh-CN"/>
                          </w:rPr>
                          <w:t xml:space="preserve"> </w:t>
                        </w:r>
                      </w:p>
                    </w:txbxContent>
                  </v:textbox>
                </v:shape>
                <v:group id="_x0000_s1026" o:spid="_x0000_s1026" o:spt="203" style="position:absolute;left:1971;top:273;height:1023;width:2685;" coordorigin="1971,94" coordsize="2685,1023" o:gfxdata="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UUhlcAAAADcAAAADwAAAAAAAAABACAAAAAiAAAAZHJzL2Rvd25yZXYu&#10;eG1sUEsBAhQAFAAAAAgAh07iQDMvBZ47AAAAOQAAABUAAAAAAAAAAQAgAAAADwEAAGRycy9ncm91&#10;cHNoYXBleG1sLnhtbFBLBQYAAAAABgAGAGABAADMAwAAAAA=&#10;">
                  <o:lock v:ext="edit" aspectratio="f"/>
                  <v:rect id="_x0000_s1026" o:spid="_x0000_s1026" o:spt="1" style="position:absolute;left:1971;top:419;height:279;width:279;" filled="f" stroked="f" coordsize="21600,21600" o:gfxdata="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MTykb4A&#10;AADcAAAADwAAAAAAAAABACAAAAAiAAAAZHJzL2Rvd25yZXYueG1sUEsBAhQAFAAAAAgAh07iQDMv&#10;BZ47AAAAOQAAABAAAAAAAAAAAQAgAAAADQEAAGRycy9zaGFwZXhtbC54bWxQSwUGAAAAAAYABgBb&#10;AQAAtwMAAAAA&#10;">
                    <v:fill on="f" focussize="0,0"/>
                    <v:stroke on="f"/>
                    <v:imagedata o:title=""/>
                    <o:lock v:ext="edit" aspectratio="f"/>
                  </v:rect>
                  <v:rect id="_x0000_s1026" o:spid="_x0000_s1026" o:spt="1" style="position:absolute;left:2027;top:436;height:332;width:133;" filled="f" stroked="f" coordsize="21600,21600" o:gfxdata="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Qdv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utoSpaceDE w:val="0"/>
                            <w:autoSpaceDN w:val="0"/>
                            <w:adjustRightInd w:val="0"/>
                            <w:rPr>
                              <w:color w:val="000000"/>
                              <w:sz w:val="48"/>
                              <w:szCs w:val="48"/>
                            </w:rPr>
                          </w:pPr>
                          <w:r>
                            <w:rPr>
                              <w:color w:val="000000"/>
                              <w:szCs w:val="46"/>
                              <w:lang w:val="zh-CN"/>
                            </w:rPr>
                            <w:t>A</w:t>
                          </w:r>
                        </w:p>
                      </w:txbxContent>
                    </v:textbox>
                  </v:rect>
                  <v:line id="_x0000_s1026" o:spid="_x0000_s1026" o:spt="20" style="position:absolute;left:2063;top:432;height:139;width:1;" filled="f" stroked="t" coordsize="21600,21600" o:gfxdata="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sMr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063;top:742;height:139;width:1;" filled="f" stroked="t" coordsize="21600,21600" o:gfxdata="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JUs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id="_x0000_s1026" o:spid="_x0000_s1026" o:spt="203" style="position:absolute;left:2063;top:384;height:61;width:417;" coordorigin="1678,2021" coordsize="417,61" o:gfxdata="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yaxDW+AAAA3AAAAA8AAAAAAAAAAQAgAAAAIgAAAGRycy9kb3ducmV2Lnht&#10;bFBLAQIUABQAAAAIAIdO4kAzLwWeOwAAADkAAAAVAAAAAAAAAAEAIAAAAA0BAABkcnMvZ3JvdXBz&#10;aGFwZXhtbC54bWxQSwUGAAAAAAYABgBgAQAAygMAAAAA&#10;">
                    <o:lock v:ext="edit" aspectratio="f"/>
                    <v:line id="_x0000_s1026" o:spid="_x0000_s1026" o:spt="20" style="position:absolute;left:1678;top:2051;height:1;width:359;" filled="f" stroked="t" coordsize="21600,21600" o:gfxdata="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u8S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_x0000_s1026" o:spid="_x0000_s1026" o:spt="100" style="position:absolute;left:2035;top:2021;height:61;width:60;" fillcolor="#000000" filled="t" stroked="f" coordsize="120,122" o:gfxdata="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aGibsAAADc&#10;AAAADwAAAAAAAAABACAAAAAiAAAAZHJzL2Rvd25yZXYueG1sUEsBAhQAFAAAAAgAh07iQDMvBZ47&#10;AAAAOQAAABAAAAAAAAAAAQAgAAAACgEAAGRycy9zaGFwZXhtbC54bWxQSwUGAAAAAAYABgBbAQAA&#10;tAMAAAAA&#10;" path="m0,122l120,60,0,0,0,122xe">
                      <v:fill on="t" focussize="0,0"/>
                      <v:stroke on="f"/>
                      <v:imagedata o:title=""/>
                      <o:lock v:ext="edit" aspectratio="f"/>
                    </v:shape>
                  </v:group>
                  <v:group id="_x0000_s1026" o:spid="_x0000_s1026" o:spt="203" style="position:absolute;left:2063;top:851;height:61;width:417;" coordorigin="1678,2484" coordsize="417,61" o:gfxdata="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H58CZ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1678;top:2514;height:1;width:359;" filled="f" stroked="t" coordsize="21600,21600" o:gfxdata="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e/4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_x0000_s1026" o:spid="_x0000_s1026" o:spt="100" style="position:absolute;left:2035;top:2484;height:61;width:60;" fillcolor="#000000" filled="t" stroked="f" coordsize="120,122" o:gfxdata="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kW5yb4A&#10;AADcAAAADwAAAAAAAAABACAAAAAiAAAAZHJzL2Rvd25yZXYueG1sUEsBAhQAFAAAAAgAh07iQDMv&#10;BZ47AAAAOQAAABAAAAAAAAAAAQAgAAAADQEAAGRycy9zaGFwZXhtbC54bWxQSwUGAAAAAAYABgBb&#10;AQAAtwMAAAAA&#10;" path="m0,122l120,60,0,0,0,122xe">
                      <v:fill on="t" focussize="0,0"/>
                      <v:stroke on="f"/>
                      <v:imagedata o:title=""/>
                      <o:lock v:ext="edit" aspectratio="f"/>
                    </v:shape>
                  </v:group>
                  <v:rect id="_x0000_s1026" o:spid="_x0000_s1026" o:spt="1" style="position:absolute;left:2110;top:201;height:279;width:325;" filled="f" stroked="f" coordsize="21600,21600" o:gfxdata="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0dZEy/&#10;AAAA3AAAAA8AAAAAAAAAAQAgAAAAIgAAAGRycy9kb3ducmV2LnhtbFBLAQIUABQAAAAIAIdO4kAz&#10;LwWeOwAAADkAAAAQAAAAAAAAAAEAIAAAAA4BAABkcnMvc2hhcGV4bWwueG1sUEsFBgAAAAAGAAYA&#10;WwEAALgDAAAAAA==&#10;">
                    <v:fill on="f" focussize="0,0"/>
                    <v:stroke on="f"/>
                    <v:imagedata o:title=""/>
                    <o:lock v:ext="edit" aspectratio="f"/>
                  </v:rect>
                  <v:rect id="_x0000_s1026" o:spid="_x0000_s1026" o:spt="1" style="position:absolute;left:2166;top:100;height:332;width:82;" filled="f" stroked="f" coordsize="21600,21600" o:gfxdata="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vYtg&#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autoSpaceDE w:val="0"/>
                            <w:autoSpaceDN w:val="0"/>
                            <w:adjustRightInd w:val="0"/>
                            <w:rPr>
                              <w:rFonts w:ascii="宋体"/>
                              <w:color w:val="000000"/>
                              <w:sz w:val="28"/>
                              <w:szCs w:val="46"/>
                              <w:lang w:val="zh-CN"/>
                            </w:rPr>
                          </w:pPr>
                          <w:r>
                            <w:rPr>
                              <w:color w:val="000000"/>
                              <w:szCs w:val="46"/>
                              <w:lang w:val="zh-CN"/>
                            </w:rPr>
                            <w:t>k</w:t>
                          </w:r>
                        </w:p>
                      </w:txbxContent>
                    </v:textbox>
                  </v:rect>
                  <v:rect id="_x0000_s1026" o:spid="_x0000_s1026" o:spt="1" style="position:absolute;left:2248;top:201;height:231;width:64;" filled="f" stroked="f" coordsize="21600,21600" o:gfxdata="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xLv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rPr>
                              <w:color w:val="000000"/>
                              <w:sz w:val="18"/>
                              <w:szCs w:val="48"/>
                              <w:lang w:val="zh-CN"/>
                            </w:rPr>
                          </w:pPr>
                          <w:r>
                            <w:rPr>
                              <w:color w:val="000000"/>
                              <w:szCs w:val="46"/>
                              <w:lang w:val="zh-CN"/>
                            </w:rPr>
                            <w:t>1</w:t>
                          </w:r>
                        </w:p>
                      </w:txbxContent>
                    </v:textbox>
                  </v:rect>
                  <v:rect id="_x0000_s1026" o:spid="_x0000_s1026" o:spt="1" style="position:absolute;left:2110;top:743;height:279;width:325;" filled="f" stroked="f" coordsize="21600,21600" o:gfxdata="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WrH1L4A&#10;AADcAAAADwAAAAAAAAABACAAAAAiAAAAZHJzL2Rvd25yZXYueG1sUEsBAhQAFAAAAAgAh07iQDMv&#10;BZ47AAAAOQAAABAAAAAAAAAAAQAgAAAADQEAAGRycy9zaGFwZXhtbC54bWxQSwUGAAAAAAYABgBb&#10;AQAAtwMAAAAA&#10;">
                    <v:fill on="f" focussize="0,0"/>
                    <v:stroke on="f"/>
                    <v:imagedata o:title=""/>
                    <o:lock v:ext="edit" aspectratio="f"/>
                  </v:rect>
                  <v:rect id="_x0000_s1026" o:spid="_x0000_s1026" o:spt="1" style="position:absolute;left:2166;top:784;height:332;width:82;" filled="f" stroked="f" coordsize="21600,21600" o:gfxdata="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bxUX&#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autoSpaceDE w:val="0"/>
                            <w:autoSpaceDN w:val="0"/>
                            <w:adjustRightInd w:val="0"/>
                            <w:rPr>
                              <w:rFonts w:ascii="宋体"/>
                              <w:color w:val="000000"/>
                              <w:sz w:val="28"/>
                              <w:szCs w:val="46"/>
                              <w:lang w:val="zh-CN"/>
                            </w:rPr>
                          </w:pPr>
                          <w:r>
                            <w:rPr>
                              <w:color w:val="000000"/>
                              <w:szCs w:val="46"/>
                              <w:lang w:val="zh-CN"/>
                            </w:rPr>
                            <w:t>k</w:t>
                          </w:r>
                        </w:p>
                      </w:txbxContent>
                    </v:textbox>
                  </v:rect>
                  <v:rect id="_x0000_s1026" o:spid="_x0000_s1026" o:spt="1" style="position:absolute;left:2248;top:886;height:231;width:64;" filled="f" stroked="f" coordsize="21600,21600" o:gfxdata="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vCBZ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autoSpaceDE w:val="0"/>
                            <w:autoSpaceDN w:val="0"/>
                            <w:adjustRightInd w:val="0"/>
                            <w:rPr>
                              <w:color w:val="000000"/>
                              <w:sz w:val="48"/>
                              <w:szCs w:val="48"/>
                              <w:lang w:val="zh-CN"/>
                            </w:rPr>
                          </w:pPr>
                          <w:r>
                            <w:rPr>
                              <w:color w:val="000000"/>
                              <w:szCs w:val="46"/>
                              <w:lang w:val="zh-CN"/>
                            </w:rPr>
                            <w:t>2</w:t>
                          </w:r>
                        </w:p>
                      </w:txbxContent>
                    </v:textbox>
                  </v:rect>
                  <v:rect id="_x0000_s1026" o:spid="_x0000_s1026" o:spt="1" style="position:absolute;left:2480;top:187;height:279;width:1389;" filled="f" stroked="f" coordsize="21600,21600" o:gfxdata="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1U6a/&#10;AAAA3AAAAA8AAAAAAAAAAQAgAAAAIgAAAGRycy9kb3ducmV2LnhtbFBLAQIUABQAAAAIAIdO4kAz&#10;LwWeOwAAADkAAAAQAAAAAAAAAAEAIAAAAA4BAABkcnMvc2hhcGV4bWwueG1sUEsFBgAAAAAGAAYA&#10;WwEAALgDAAAAAA==&#10;">
                    <v:fill on="f" focussize="0,0"/>
                    <v:stroke on="f"/>
                    <v:imagedata o:title=""/>
                    <o:lock v:ext="edit" aspectratio="f"/>
                  </v:rect>
                  <v:rect id="_x0000_s1026" o:spid="_x0000_s1026" o:spt="1" style="position:absolute;left:2536;top:228;height:332;width:378;" filled="f" stroked="f" coordsize="21600,21600" o:gfxdata="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ID+H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autoSpaceDE w:val="0"/>
                            <w:autoSpaceDN w:val="0"/>
                            <w:adjustRightInd w:val="0"/>
                            <w:rPr>
                              <w:color w:val="000000"/>
                              <w:sz w:val="48"/>
                              <w:szCs w:val="48"/>
                            </w:rPr>
                          </w:pPr>
                          <w:r>
                            <w:rPr>
                              <w:color w:val="000000"/>
                              <w:szCs w:val="46"/>
                              <w:lang w:val="zh-CN"/>
                            </w:rPr>
                            <w:t>Y</w:t>
                          </w:r>
                          <w:r>
                            <w:rPr>
                              <w:rFonts w:ascii="宋体"/>
                              <w:color w:val="000000"/>
                              <w:sz w:val="28"/>
                              <w:szCs w:val="46"/>
                              <w:lang w:val="zh-CN"/>
                            </w:rPr>
                            <w:t xml:space="preserve">    </w:t>
                          </w:r>
                          <w:r>
                            <w:rPr>
                              <w:color w:val="000000"/>
                              <w:szCs w:val="46"/>
                              <w:lang w:val="zh-CN"/>
                            </w:rPr>
                            <w:t>(</w:t>
                          </w:r>
                        </w:p>
                      </w:txbxContent>
                    </v:textbox>
                  </v:rect>
                  <v:rect id="_x0000_s1026" o:spid="_x0000_s1026" o:spt="1" style="position:absolute;left:2906;top:235;height:332;width:736;" filled="f" stroked="f" coordsize="21600,21600" o:gfxdata="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vMW4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rPr>
                              <w:rFonts w:ascii="宋体"/>
                              <w:color w:val="000000"/>
                              <w:sz w:val="28"/>
                              <w:szCs w:val="46"/>
                              <w:lang w:val="zh-CN"/>
                            </w:rPr>
                          </w:pPr>
                          <w:r>
                            <w:rPr>
                              <w:rFonts w:hint="eastAsia" w:ascii="宋体"/>
                              <w:color w:val="000000"/>
                              <w:szCs w:val="46"/>
                              <w:lang w:val="zh-CN"/>
                            </w:rPr>
                            <w:t>所需产物</w:t>
                          </w:r>
                        </w:p>
                      </w:txbxContent>
                    </v:textbox>
                  </v:rect>
                  <v:rect id="_x0000_s1026" o:spid="_x0000_s1026" o:spt="1" style="position:absolute;left:3647;top:228;height:332;width:61;" filled="f" stroked="f" coordsize="21600,21600" o:gfxdata="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7F8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utoSpaceDE w:val="0"/>
                            <w:autoSpaceDN w:val="0"/>
                            <w:adjustRightInd w:val="0"/>
                            <w:rPr>
                              <w:color w:val="000000"/>
                              <w:szCs w:val="48"/>
                              <w:lang w:val="zh-CN"/>
                            </w:rPr>
                          </w:pPr>
                          <w:r>
                            <w:rPr>
                              <w:color w:val="000000"/>
                              <w:szCs w:val="46"/>
                              <w:lang w:val="zh-CN"/>
                            </w:rPr>
                            <w:t>)</w:t>
                          </w:r>
                        </w:p>
                      </w:txbxContent>
                    </v:textbox>
                  </v:rect>
                  <v:rect id="_x0000_s1026" o:spid="_x0000_s1026" o:spt="1" style="position:absolute;left:2526;top:604;height:279;width:371;" filled="f" stroked="f" coordsize="21600,21600" o:gfxdata="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bFzG/&#10;AAAA3AAAAA8AAAAAAAAAAQAgAAAAIgAAAGRycy9kb3ducmV2LnhtbFBLAQIUABQAAAAIAIdO4kAz&#10;LwWeOwAAADkAAAAQAAAAAAAAAAEAIAAAAA4BAABkcnMvc2hhcGV4bWwueG1sUEsFBgAAAAAGAAYA&#10;WwEAALgDAAAAAA==&#10;">
                    <v:fill on="f" focussize="0,0"/>
                    <v:stroke on="f"/>
                    <v:imagedata o:title=""/>
                    <o:lock v:ext="edit" aspectratio="f"/>
                  </v:rect>
                  <v:rect id="_x0000_s1026" o:spid="_x0000_s1026" o:spt="1" style="position:absolute;left:2582;top:645;height:332;width:112;" filled="f" stroked="f" coordsize="21600,21600" o:gfxdata="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v4H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utoSpaceDE w:val="0"/>
                            <w:autoSpaceDN w:val="0"/>
                            <w:adjustRightInd w:val="0"/>
                            <w:rPr>
                              <w:color w:val="000000"/>
                              <w:sz w:val="48"/>
                              <w:szCs w:val="48"/>
                            </w:rPr>
                          </w:pPr>
                          <w:r>
                            <w:rPr>
                              <w:color w:val="000000"/>
                              <w:szCs w:val="46"/>
                              <w:lang w:val="zh-CN"/>
                            </w:rPr>
                            <w:t>Z</w:t>
                          </w:r>
                        </w:p>
                      </w:txbxContent>
                    </v:textbox>
                  </v:rect>
                  <v:rect id="_x0000_s1026" o:spid="_x0000_s1026" o:spt="1" style="position:absolute;left:3822;top:94;height:279;width:834;" filled="f" stroked="f" coordsize="21600,21600" o:gfxdata="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vire&#10;wAAAANwAAAAPAAAAAAAAAAEAIAAAACIAAABkcnMvZG93bnJldi54bWxQSwECFAAUAAAACACHTuJA&#10;My8FnjsAAAA5AAAAEAAAAAAAAAABACAAAAAPAQAAZHJzL3NoYXBleG1sLnhtbFBLBQYAAAAABgAG&#10;AFsBAAC5AwAAAAA=&#10;">
                    <v:fill on="f" focussize="0,0"/>
                    <v:stroke on="f"/>
                    <v:imagedata o:title=""/>
                    <o:lock v:ext="edit" aspectratio="f"/>
                  </v:rect>
                  <v:rect id="_x0000_s1026" o:spid="_x0000_s1026" o:spt="1" style="position:absolute;left:3878;top:192;height:332;width:552;" filled="f" stroked="f" coordsize="21600,21600" o:gfxdata="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lw/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rPr>
                              <w:color w:val="000000"/>
                              <w:szCs w:val="48"/>
                              <w:lang w:val="zh-CN"/>
                            </w:rPr>
                          </w:pPr>
                          <w:r>
                            <w:rPr>
                              <w:rFonts w:hint="eastAsia" w:ascii="宋体"/>
                              <w:color w:val="000000"/>
                              <w:szCs w:val="46"/>
                              <w:lang w:val="zh-CN"/>
                            </w:rPr>
                            <w:t>反应①</w:t>
                          </w:r>
                        </w:p>
                      </w:txbxContent>
                    </v:textbox>
                  </v:rect>
                  <v:rect id="_x0000_s1026" o:spid="_x0000_s1026" o:spt="1" style="position:absolute;left:3822;top:642;height:279;width:834;" filled="f" stroked="f" coordsize="21600,21600" o:gfxdata="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gETK/&#10;AAAA3AAAAA8AAAAAAAAAAQAgAAAAIgAAAGRycy9kb3ducmV2LnhtbFBLAQIUABQAAAAIAIdO4kAz&#10;LwWeOwAAADkAAAAQAAAAAAAAAAEAIAAAAA4BAABkcnMvc2hhcGV4bWwueG1sUEsFBgAAAAAGAAYA&#10;WwEAALgDAAAAAA==&#10;">
                    <v:fill on="f" focussize="0,0"/>
                    <v:stroke on="f"/>
                    <v:imagedata o:title=""/>
                    <o:lock v:ext="edit" aspectratio="f"/>
                  </v:rect>
                  <v:rect id="_x0000_s1026" o:spid="_x0000_s1026" o:spt="1" style="position:absolute;left:3878;top:702;height:332;width:552;" filled="f" stroked="f" coordsize="21600,21600" o:gfxdata="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vbyG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autoSpaceDE w:val="0"/>
                            <w:autoSpaceDN w:val="0"/>
                            <w:adjustRightInd w:val="0"/>
                            <w:rPr>
                              <w:rFonts w:ascii="宋体"/>
                              <w:color w:val="000000"/>
                              <w:sz w:val="28"/>
                              <w:szCs w:val="46"/>
                              <w:lang w:val="zh-CN"/>
                            </w:rPr>
                          </w:pPr>
                          <w:r>
                            <w:rPr>
                              <w:rFonts w:hint="eastAsia" w:ascii="宋体"/>
                              <w:color w:val="000000"/>
                              <w:szCs w:val="46"/>
                              <w:lang w:val="zh-CN"/>
                            </w:rPr>
                            <w:t>反应②</w:t>
                          </w:r>
                        </w:p>
                      </w:txbxContent>
                    </v:textbox>
                  </v:rect>
                </v:group>
              </v:group>
            </w:pict>
          </mc:Fallback>
        </mc:AlternateContent>
      </w:r>
    </w:p>
    <w:p>
      <w:pPr>
        <w:widowControl/>
        <w:jc w:val="left"/>
        <w:rPr>
          <w:rFonts w:hint="eastAsia" w:ascii="华文楷体" w:hAnsi="华文楷体" w:eastAsia="华文楷体" w:cs="华文楷体"/>
          <w:vanish/>
          <w:color w:val="000000"/>
          <w:kern w:val="0"/>
          <w:sz w:val="28"/>
          <w:szCs w:val="28"/>
        </w:rPr>
      </w:pPr>
      <w:r>
        <w:rPr>
          <w:rFonts w:hint="eastAsia" w:ascii="华文楷体" w:hAnsi="华文楷体" w:eastAsia="华文楷体" w:cs="华文楷体"/>
          <w:color w:val="000000"/>
          <w:sz w:val="28"/>
          <w:szCs w:val="28"/>
        </w:rPr>
        <w:t xml:space="preserve"> 8.平行反应</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br w:type="textWrapping"/>
      </w:r>
      <w:r>
        <w:rPr>
          <w:rFonts w:hint="eastAsia" w:ascii="华文楷体" w:hAnsi="华文楷体" w:eastAsia="华文楷体" w:cs="华文楷体"/>
          <w:color w:val="000000"/>
          <w:sz w:val="28"/>
          <w:szCs w:val="28"/>
        </w:rPr>
        <w:t>若指前参量</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0,1</w:t>
      </w:r>
      <w:r>
        <w:rPr>
          <w:rFonts w:hint="eastAsia" w:ascii="华文楷体" w:hAnsi="华文楷体" w:eastAsia="华文楷体" w:cs="华文楷体"/>
          <w:color w:val="000000"/>
          <w:sz w:val="28"/>
          <w:szCs w:val="28"/>
        </w:rPr>
        <w:sym w:font="Times New Roman" w:char="00BB"/>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0,2</w:t>
      </w:r>
      <w:r>
        <w:rPr>
          <w:rFonts w:hint="eastAsia" w:ascii="华文楷体" w:hAnsi="华文楷体" w:eastAsia="华文楷体" w:cs="华文楷体"/>
          <w:color w:val="000000"/>
          <w:sz w:val="28"/>
          <w:szCs w:val="28"/>
        </w:rPr>
        <w:t>，且</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&gt;</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，当升高反应温度时，对提高Z的产率有利。请指出，下述解释中何者正确：(  )</w:t>
      </w:r>
    </w:p>
    <w:p>
      <w:pPr>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t>(A) 升高温度，可使</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&gt;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 xml:space="preserve">2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(B) 升高温度可使反应①加快， 使反应②减慢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(C)升高温度，可使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增加。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9. 光气热分解的总反应为COCl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 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，该反应分为三步完成:</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g">
            <w:drawing>
              <wp:anchor distT="0" distB="0" distL="114300" distR="114300" simplePos="0" relativeHeight="251821056" behindDoc="0" locked="0" layoutInCell="1" allowOverlap="1">
                <wp:simplePos x="0" y="0"/>
                <wp:positionH relativeFrom="column">
                  <wp:posOffset>914400</wp:posOffset>
                </wp:positionH>
                <wp:positionV relativeFrom="paragraph">
                  <wp:posOffset>99060</wp:posOffset>
                </wp:positionV>
                <wp:extent cx="531495" cy="71120"/>
                <wp:effectExtent l="0" t="38100" r="1905" b="43180"/>
                <wp:wrapNone/>
                <wp:docPr id="553" name="组合 553"/>
                <wp:cNvGraphicFramePr/>
                <a:graphic xmlns:a="http://schemas.openxmlformats.org/drawingml/2006/main">
                  <a:graphicData uri="http://schemas.microsoft.com/office/word/2010/wordprocessingGroup">
                    <wpg:wgp>
                      <wpg:cNvGrpSpPr/>
                      <wpg:grpSpPr>
                        <a:xfrm>
                          <a:off x="0" y="0"/>
                          <a:ext cx="531495" cy="71120"/>
                          <a:chOff x="1200" y="1152"/>
                          <a:chExt cx="432" cy="75"/>
                        </a:xfrm>
                      </wpg:grpSpPr>
                      <wps:wsp>
                        <wps:cNvPr id="551" name="直接连接符 551"/>
                        <wps:cNvCnPr/>
                        <wps:spPr>
                          <a:xfrm>
                            <a:off x="1200" y="1152"/>
                            <a:ext cx="432" cy="0"/>
                          </a:xfrm>
                          <a:prstGeom prst="line">
                            <a:avLst/>
                          </a:prstGeom>
                          <a:ln w="9525" cap="flat" cmpd="sng">
                            <a:solidFill>
                              <a:srgbClr val="000000"/>
                            </a:solidFill>
                            <a:prstDash val="solid"/>
                            <a:headEnd type="none" w="med" len="med"/>
                            <a:tailEnd type="triangle" w="med" len="med"/>
                          </a:ln>
                        </wps:spPr>
                        <wps:bodyPr upright="1"/>
                      </wps:wsp>
                      <wps:wsp>
                        <wps:cNvPr id="552" name="直接连接符 552"/>
                        <wps:cNvCnPr/>
                        <wps:spPr>
                          <a:xfrm flipH="1">
                            <a:off x="1200" y="1227"/>
                            <a:ext cx="432" cy="0"/>
                          </a:xfrm>
                          <a:prstGeom prst="line">
                            <a:avLst/>
                          </a:prstGeom>
                          <a:ln w="9525" cap="flat" cmpd="sng">
                            <a:solidFill>
                              <a:srgbClr val="000000"/>
                            </a:solidFill>
                            <a:prstDash val="solid"/>
                            <a:headEnd type="none" w="med" len="med"/>
                            <a:tailEnd type="triangle" w="med" len="med"/>
                          </a:ln>
                        </wps:spPr>
                        <wps:bodyPr upright="1"/>
                      </wps:wsp>
                    </wpg:wgp>
                  </a:graphicData>
                </a:graphic>
              </wp:anchor>
            </w:drawing>
          </mc:Choice>
          <mc:Fallback>
            <w:pict>
              <v:group id="_x0000_s1026" o:spid="_x0000_s1026" o:spt="203" style="position:absolute;left:0pt;margin-left:72pt;margin-top:7.8pt;height:5.6pt;width:41.85pt;z-index:251821056;mso-width-relative:page;mso-height-relative:page;" coordorigin="1200,1152" coordsize="432,75" o:gfxdata="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v8P8q2AAAAAkBAAAPAAAAAAAAAAEA&#10;IAAAACIAAABkcnMvZG93bnJldi54bWxQSwECFAAUAAAACACHTuJAkI5ggIECAADpBgAADgAAAAAA&#10;AAABACAAAAAnAQAAZHJzL2Uyb0RvYy54bWxQSwUGAAAAAAYABgBZAQAAGgYAAAAA&#10;">
                <o:lock v:ext="edit" aspectratio="f"/>
                <v:line id="_x0000_s1026" o:spid="_x0000_s1026" o:spt="20" style="position:absolute;left:1200;top:1152;height:0;width:432;" filled="f" stroked="t" coordsize="21600,21600" o:gfxdata="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HN2C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_x0000_s1026" o:spid="_x0000_s1026" o:spt="20" style="position:absolute;left:1200;top:1227;flip:x;height:0;width:432;" filled="f" stroked="t" coordsize="21600,21600" o:gfxdata="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oUru&#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w:pict>
          </mc:Fallback>
        </mc:AlternateContent>
      </w:r>
      <w:r>
        <w:rPr>
          <w:rFonts w:hint="eastAsia" w:ascii="华文楷体" w:hAnsi="华文楷体" w:eastAsia="华文楷体" w:cs="华文楷体"/>
          <w:color w:val="000000"/>
          <w:sz w:val="28"/>
          <w:szCs w:val="28"/>
        </w:rPr>
        <w:t>（i）COCl</w:t>
      </w:r>
      <w:r>
        <w:rPr>
          <w:rFonts w:hint="eastAsia" w:ascii="华文楷体" w:hAnsi="华文楷体" w:eastAsia="华文楷体" w:cs="华文楷体"/>
          <w:color w:val="000000"/>
          <w:position w:val="-4"/>
          <w:sz w:val="28"/>
          <w:szCs w:val="28"/>
        </w:rPr>
        <w:t xml:space="preserve">2                  </w:t>
      </w:r>
      <w:r>
        <w:rPr>
          <w:rFonts w:hint="eastAsia" w:ascii="华文楷体" w:hAnsi="华文楷体" w:eastAsia="华文楷体" w:cs="华文楷体"/>
          <w:color w:val="000000"/>
          <w:sz w:val="28"/>
          <w:szCs w:val="28"/>
        </w:rPr>
        <w:t>2Cl+CO     快速可逆</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（ii）Cl+COCl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CO + 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慢</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g">
            <w:drawing>
              <wp:anchor distT="0" distB="0" distL="114300" distR="114300" simplePos="0" relativeHeight="251822080" behindDoc="0" locked="0" layoutInCell="1" allowOverlap="1">
                <wp:simplePos x="0" y="0"/>
                <wp:positionH relativeFrom="column">
                  <wp:posOffset>800100</wp:posOffset>
                </wp:positionH>
                <wp:positionV relativeFrom="paragraph">
                  <wp:posOffset>99060</wp:posOffset>
                </wp:positionV>
                <wp:extent cx="531495" cy="70485"/>
                <wp:effectExtent l="0" t="38100" r="1905" b="43815"/>
                <wp:wrapNone/>
                <wp:docPr id="559" name="组合 559"/>
                <wp:cNvGraphicFramePr/>
                <a:graphic xmlns:a="http://schemas.openxmlformats.org/drawingml/2006/main">
                  <a:graphicData uri="http://schemas.microsoft.com/office/word/2010/wordprocessingGroup">
                    <wpg:wgp>
                      <wpg:cNvGrpSpPr/>
                      <wpg:grpSpPr>
                        <a:xfrm>
                          <a:off x="0" y="0"/>
                          <a:ext cx="531495" cy="70485"/>
                          <a:chOff x="1200" y="1152"/>
                          <a:chExt cx="432" cy="75"/>
                        </a:xfrm>
                      </wpg:grpSpPr>
                      <wps:wsp>
                        <wps:cNvPr id="557" name="直接连接符 557"/>
                        <wps:cNvCnPr/>
                        <wps:spPr>
                          <a:xfrm>
                            <a:off x="1200" y="1152"/>
                            <a:ext cx="432" cy="0"/>
                          </a:xfrm>
                          <a:prstGeom prst="line">
                            <a:avLst/>
                          </a:prstGeom>
                          <a:ln w="9525" cap="flat" cmpd="sng">
                            <a:solidFill>
                              <a:srgbClr val="000000"/>
                            </a:solidFill>
                            <a:prstDash val="solid"/>
                            <a:headEnd type="none" w="med" len="med"/>
                            <a:tailEnd type="triangle" w="med" len="med"/>
                          </a:ln>
                        </wps:spPr>
                        <wps:bodyPr upright="1"/>
                      </wps:wsp>
                      <wps:wsp>
                        <wps:cNvPr id="558" name="直接连接符 558"/>
                        <wps:cNvCnPr/>
                        <wps:spPr>
                          <a:xfrm flipH="1">
                            <a:off x="1200" y="1227"/>
                            <a:ext cx="432" cy="0"/>
                          </a:xfrm>
                          <a:prstGeom prst="line">
                            <a:avLst/>
                          </a:prstGeom>
                          <a:ln w="9525" cap="flat" cmpd="sng">
                            <a:solidFill>
                              <a:srgbClr val="000000"/>
                            </a:solidFill>
                            <a:prstDash val="solid"/>
                            <a:headEnd type="none" w="med" len="med"/>
                            <a:tailEnd type="triangle" w="med" len="med"/>
                          </a:ln>
                        </wps:spPr>
                        <wps:bodyPr upright="1"/>
                      </wps:wsp>
                    </wpg:wgp>
                  </a:graphicData>
                </a:graphic>
              </wp:anchor>
            </w:drawing>
          </mc:Choice>
          <mc:Fallback>
            <w:pict>
              <v:group id="_x0000_s1026" o:spid="_x0000_s1026" o:spt="203" style="position:absolute;left:0pt;margin-left:63pt;margin-top:7.8pt;height:5.55pt;width:41.85pt;z-index:251822080;mso-width-relative:page;mso-height-relative:page;" coordorigin="1200,1152" coordsize="432,75" o:gfxdata="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9O+Xg2AAAAAkBAAAPAAAAAAAA&#10;AAEAIAAAACIAAABkcnMvZG93bnJldi54bWxQSwECFAAUAAAACACHTuJAqy4WioQCAADpBgAADgAA&#10;AAAAAAABACAAAAAnAQAAZHJzL2Uyb0RvYy54bWxQSwUGAAAAAAYABgBZAQAAHQYAAAAA&#10;">
                <o:lock v:ext="edit" aspectratio="f"/>
                <v:line id="_x0000_s1026" o:spid="_x0000_s1026" o:spt="20" style="position:absolute;left:1200;top:1152;height:0;width:432;" filled="f" stroked="t" coordsize="21600,21600" o:gfxdata="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o5ca/&#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_x0000_s1026" o:spid="_x0000_s1026" o:spt="20" style="position:absolute;left:1200;top:1227;flip:x;height:0;width:432;" filled="f" stroked="t" coordsize="21600,21600" o:gfxdata="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JfQS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group>
            </w:pict>
          </mc:Fallback>
        </mc:AlternateContent>
      </w:r>
      <w:r>
        <w:rPr>
          <w:rFonts w:hint="eastAsia" w:ascii="华文楷体" w:hAnsi="华文楷体" w:eastAsia="华文楷体" w:cs="华文楷体"/>
          <w:color w:val="000000"/>
          <w:sz w:val="28"/>
          <w:szCs w:val="28"/>
        </w:rPr>
        <w:t>（iii）Cl</w:t>
      </w:r>
      <w:r>
        <w:rPr>
          <w:rFonts w:hint="eastAsia" w:ascii="华文楷体" w:hAnsi="华文楷体" w:eastAsia="华文楷体" w:cs="华文楷体"/>
          <w:color w:val="000000"/>
          <w:position w:val="-4"/>
          <w:sz w:val="28"/>
          <w:szCs w:val="28"/>
        </w:rPr>
        <w:t xml:space="preserve">3                      </w:t>
      </w:r>
      <w:r>
        <w:rPr>
          <w:rFonts w:hint="eastAsia" w:ascii="华文楷体" w:hAnsi="华文楷体" w:eastAsia="华文楷体" w:cs="华文楷体"/>
          <w:color w:val="000000"/>
          <w:sz w:val="28"/>
          <w:szCs w:val="28"/>
        </w:rPr>
        <w:t>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+Cl         快速可逆</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095" o:spid="_x0000_s1095" o:spt="75" type="#_x0000_t75" style="position:absolute;left:0pt;margin-left:72pt;margin-top:0pt;height:32.1pt;width:117pt;z-index:251823104;mso-width-relative:page;mso-height-relative:page;" o:ole="t" filled="f" stroked="f" coordsize="21600,21600">
            <v:path/>
            <v:fill on="f" focussize="0,0"/>
            <v:stroke on="f"/>
            <v:imagedata r:id="rId1779" o:title=""/>
            <o:lock v:ext="edit" aspectratio="t"/>
          </v:shape>
          <o:OLEObject Type="Embed" ProgID="Equation.3" ShapeID="_x0000_s1095" DrawAspect="Content" ObjectID="_1468076479" r:id="rId1778">
            <o:LockedField>false</o:LockedField>
          </o:OLEObject>
        </w:pic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总反应速率方程                      ，则此总反应为（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（A）1.5级，双分子反应 （B） 1.5级，不存在反应分子数 </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（C）不存在反应级数与分子数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 光化学反应的初级反应A +</w:t>
      </w:r>
      <w:r>
        <w:rPr>
          <w:rFonts w:hint="eastAsia" w:ascii="华文楷体" w:hAnsi="华文楷体" w:eastAsia="华文楷体" w:cs="华文楷体"/>
          <w:i/>
          <w:iCs/>
          <w:color w:val="000000"/>
          <w:sz w:val="28"/>
          <w:szCs w:val="28"/>
        </w:rPr>
        <w:t>hv</w:t>
      </w:r>
      <w:r>
        <w:rPr>
          <w:rFonts w:hint="eastAsia" w:ascii="华文楷体" w:hAnsi="华文楷体" w:eastAsia="华文楷体" w:cs="华文楷体"/>
          <w:color w:val="000000"/>
          <w:sz w:val="28"/>
          <w:szCs w:val="28"/>
        </w:rPr>
        <w:t>=产物，其反应速率应当（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（A）与反应物A浓度无关    （B）与反应物A浓度有关 </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（C）与反应物A浓度和 </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i/>
          <w:iCs/>
          <w:color w:val="000000"/>
          <w:sz w:val="28"/>
          <w:szCs w:val="28"/>
        </w:rPr>
        <w:sym w:font="Times New Roman" w:char="006E"/>
      </w:r>
      <w:r>
        <w:rPr>
          <w:rFonts w:hint="eastAsia" w:ascii="华文楷体" w:hAnsi="华文楷体" w:eastAsia="华文楷体" w:cs="华文楷体"/>
          <w:color w:val="000000"/>
          <w:sz w:val="28"/>
          <w:szCs w:val="28"/>
        </w:rPr>
        <w:t xml:space="preserve">有关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11.催化剂的中毒是指催化剂(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(A)对生物体有毒 (B)活性减少 (C)选择性消失 (D)活性或选择性减少或消失。 </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12.某化学反应的速率常数为2.0mol·l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·s</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，该化学反应的级数为</w:t>
      </w:r>
      <w:r>
        <w:rPr>
          <w:rFonts w:hint="eastAsia" w:ascii="华文楷体" w:hAnsi="华文楷体" w:eastAsia="华文楷体" w:cs="华文楷体"/>
          <w:color w:val="000000"/>
          <w:kern w:val="0"/>
          <w:sz w:val="28"/>
          <w:szCs w:val="28"/>
          <w:u w:val="single"/>
        </w:rPr>
        <w:t xml:space="preserve">          </w:t>
      </w:r>
    </w:p>
    <w:p>
      <w:pPr>
        <w:widowControl/>
        <w:tabs>
          <w:tab w:val="left" w:pos="360"/>
        </w:tabs>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A.1         B.2        C..0         D-1</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13.放射性Pb</w:t>
      </w:r>
      <w:r>
        <w:rPr>
          <w:rFonts w:hint="eastAsia" w:ascii="华文楷体" w:hAnsi="华文楷体" w:eastAsia="华文楷体" w:cs="华文楷体"/>
          <w:color w:val="000000"/>
          <w:kern w:val="0"/>
          <w:sz w:val="28"/>
          <w:szCs w:val="28"/>
          <w:vertAlign w:val="superscript"/>
        </w:rPr>
        <w:t>201</w:t>
      </w:r>
      <w:r>
        <w:rPr>
          <w:rFonts w:hint="eastAsia" w:ascii="华文楷体" w:hAnsi="华文楷体" w:eastAsia="华文楷体" w:cs="华文楷体"/>
          <w:color w:val="000000"/>
          <w:kern w:val="0"/>
          <w:sz w:val="28"/>
          <w:szCs w:val="28"/>
        </w:rPr>
        <w:t>的半衰期为8小时，1克放射性Pb</w:t>
      </w:r>
      <w:r>
        <w:rPr>
          <w:rFonts w:hint="eastAsia" w:ascii="华文楷体" w:hAnsi="华文楷体" w:eastAsia="华文楷体" w:cs="华文楷体"/>
          <w:color w:val="000000"/>
          <w:kern w:val="0"/>
          <w:sz w:val="28"/>
          <w:szCs w:val="28"/>
          <w:vertAlign w:val="superscript"/>
        </w:rPr>
        <w:t>201</w:t>
      </w:r>
      <w:r>
        <w:rPr>
          <w:rFonts w:hint="eastAsia" w:ascii="华文楷体" w:hAnsi="华文楷体" w:eastAsia="华文楷体" w:cs="华文楷体"/>
          <w:color w:val="000000"/>
          <w:kern w:val="0"/>
          <w:sz w:val="28"/>
          <w:szCs w:val="28"/>
        </w:rPr>
        <w:t>经24小时衰变后还剩</w:t>
      </w:r>
      <w:r>
        <w:rPr>
          <w:rFonts w:hint="eastAsia" w:ascii="华文楷体" w:hAnsi="华文楷体" w:eastAsia="华文楷体" w:cs="华文楷体"/>
          <w:color w:val="000000"/>
          <w:kern w:val="0"/>
          <w:sz w:val="28"/>
          <w:szCs w:val="28"/>
          <w:u w:val="single"/>
        </w:rPr>
        <w:t xml:space="preserve">          </w:t>
      </w:r>
    </w:p>
    <w:p>
      <w:pPr>
        <w:widowControl/>
        <w:tabs>
          <w:tab w:val="left" w:pos="360"/>
        </w:tabs>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A.1/3g        B.1/4g       C.1/8g       D.0g</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14.对于一个反应，下列说法正确的是</w:t>
      </w:r>
      <w:r>
        <w:rPr>
          <w:rFonts w:hint="eastAsia" w:ascii="华文楷体" w:hAnsi="华文楷体" w:eastAsia="华文楷体" w:cs="华文楷体"/>
          <w:color w:val="000000"/>
          <w:kern w:val="0"/>
          <w:sz w:val="28"/>
          <w:szCs w:val="28"/>
          <w:u w:val="single"/>
        </w:rPr>
        <w:t xml:space="preserve">          </w:t>
      </w:r>
    </w:p>
    <w:p>
      <w:pPr>
        <w:widowControl/>
        <w:tabs>
          <w:tab w:val="left" w:pos="360"/>
        </w:tabs>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A.ΔS越负，反应速度越快         B.ΔH越负，反应速度越快</w:t>
      </w:r>
    </w:p>
    <w:p>
      <w:pPr>
        <w:widowControl/>
        <w:tabs>
          <w:tab w:val="left" w:pos="360"/>
        </w:tabs>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C活化能越大，反应速度越快       D.活化能越小，反应速率越快</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pacing w:val="-6"/>
          <w:kern w:val="0"/>
          <w:sz w:val="28"/>
          <w:szCs w:val="28"/>
        </w:rPr>
        <w:t>15.某反应在一定条件下平衡的转率为25％，当有催化剂存在时，其转化率应当</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spacing w:val="-6"/>
          <w:kern w:val="0"/>
          <w:sz w:val="28"/>
          <w:szCs w:val="28"/>
        </w:rPr>
        <w:t xml:space="preserve"> 25％</w:t>
      </w:r>
    </w:p>
    <w:p>
      <w:pPr>
        <w:widowControl/>
        <w:tabs>
          <w:tab w:val="left" w:pos="360"/>
        </w:tabs>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A.大于        B.小于        C.等于         D.大于或小于</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16.某反应A+B=P，实验确定速率方程为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"http://nhjy.hzau.edu.cn/kech/wlhx/exercise/chap8.files/image015.gif"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66800" cy="408940"/>
            <wp:effectExtent l="0" t="0" r="0" b="10795"/>
            <wp:docPr id="764" name="图片 1230"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图片 1230" descr="image015"/>
                    <pic:cNvPicPr>
                      <a:picLocks noChangeAspect="1"/>
                    </pic:cNvPicPr>
                  </pic:nvPicPr>
                  <pic:blipFill>
                    <a:blip r:embed="rId1780"/>
                    <a:stretch>
                      <a:fillRect/>
                    </a:stretch>
                  </pic:blipFill>
                  <pic:spPr>
                    <a:xfrm>
                      <a:off x="0" y="0"/>
                      <a:ext cx="1066800" cy="40894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，该反应</w:t>
      </w:r>
      <w:r>
        <w:rPr>
          <w:rFonts w:hint="eastAsia" w:ascii="华文楷体" w:hAnsi="华文楷体" w:eastAsia="华文楷体" w:cs="华文楷体"/>
          <w:color w:val="000000"/>
          <w:kern w:val="0"/>
          <w:sz w:val="28"/>
          <w:szCs w:val="28"/>
          <w:u w:val="single"/>
        </w:rPr>
        <w:t xml:space="preserve">          </w:t>
      </w:r>
    </w:p>
    <w:p>
      <w:pPr>
        <w:widowControl/>
        <w:tabs>
          <w:tab w:val="left" w:pos="360"/>
        </w:tabs>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A.一定是基元反应            B.一定不是基元反应</w:t>
      </w:r>
    </w:p>
    <w:p>
      <w:pPr>
        <w:widowControl/>
        <w:tabs>
          <w:tab w:val="left" w:pos="360"/>
        </w:tabs>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C.不一定是基元反应          D.以上说法都不对</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17.任一基元反应，反应分子数与反应级数的关系是</w:t>
      </w:r>
      <w:r>
        <w:rPr>
          <w:rFonts w:hint="eastAsia" w:ascii="华文楷体" w:hAnsi="华文楷体" w:eastAsia="华文楷体" w:cs="华文楷体"/>
          <w:color w:val="000000"/>
          <w:kern w:val="0"/>
          <w:sz w:val="28"/>
          <w:szCs w:val="28"/>
          <w:u w:val="single"/>
        </w:rPr>
        <w:t xml:space="preserve">          </w:t>
      </w:r>
    </w:p>
    <w:p>
      <w:pPr>
        <w:widowControl/>
        <w:tabs>
          <w:tab w:val="left" w:pos="360"/>
        </w:tabs>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A.反应级数等于反应分子数    B.反应级数小于反应分子数</w:t>
      </w:r>
    </w:p>
    <w:p>
      <w:pPr>
        <w:widowControl/>
        <w:tabs>
          <w:tab w:val="left" w:pos="360"/>
        </w:tabs>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C.反应级数大于反应分子数    D.反应级数大于或等于反应分子数</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18.对于任一反应，反应级数</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tabs>
          <w:tab w:val="left" w:pos="360"/>
        </w:tabs>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A.只能是正整数   B.只能是正数   C.只能是整数  D.可以是负分数</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19.一级反应的半衰期与反应物的初始浓度（   ）</w:t>
      </w:r>
    </w:p>
    <w:p>
      <w:pPr>
        <w:widowControl/>
        <w:tabs>
          <w:tab w:val="left" w:pos="360"/>
        </w:tabs>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A.无关         B.成正比        C.成反比       D.二次方成正比</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20.在一定温度下，反应A+B→2D的反应速率可表示为-dC</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/dt=k</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，也可表示为dC</w:t>
      </w:r>
      <w:r>
        <w:rPr>
          <w:rFonts w:hint="eastAsia" w:ascii="华文楷体" w:hAnsi="华文楷体" w:eastAsia="华文楷体" w:cs="华文楷体"/>
          <w:color w:val="000000"/>
          <w:kern w:val="0"/>
          <w:sz w:val="28"/>
          <w:szCs w:val="28"/>
          <w:vertAlign w:val="subscript"/>
        </w:rPr>
        <w:t>D</w:t>
      </w:r>
      <w:r>
        <w:rPr>
          <w:rFonts w:hint="eastAsia" w:ascii="华文楷体" w:hAnsi="华文楷体" w:eastAsia="华文楷体" w:cs="华文楷体"/>
          <w:color w:val="000000"/>
          <w:kern w:val="0"/>
          <w:sz w:val="28"/>
          <w:szCs w:val="28"/>
        </w:rPr>
        <w:t>/dt =k</w:t>
      </w:r>
      <w:r>
        <w:rPr>
          <w:rFonts w:hint="eastAsia" w:ascii="华文楷体" w:hAnsi="华文楷体" w:eastAsia="华文楷体" w:cs="华文楷体"/>
          <w:color w:val="000000"/>
          <w:kern w:val="0"/>
          <w:sz w:val="28"/>
          <w:szCs w:val="28"/>
          <w:vertAlign w:val="subscript"/>
        </w:rPr>
        <w:t>D</w:t>
      </w: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，速率常k</w:t>
      </w:r>
      <w:r>
        <w:rPr>
          <w:rFonts w:hint="eastAsia" w:ascii="华文楷体" w:hAnsi="华文楷体" w:eastAsia="华文楷体" w:cs="华文楷体"/>
          <w:color w:val="000000"/>
          <w:kern w:val="0"/>
          <w:sz w:val="28"/>
          <w:szCs w:val="28"/>
          <w:vertAlign w:val="subscript"/>
        </w:rPr>
        <w:t>D</w:t>
      </w:r>
      <w:r>
        <w:rPr>
          <w:rFonts w:hint="eastAsia" w:ascii="华文楷体" w:hAnsi="华文楷体" w:eastAsia="华文楷体" w:cs="华文楷体"/>
          <w:color w:val="000000"/>
          <w:kern w:val="0"/>
          <w:sz w:val="28"/>
          <w:szCs w:val="28"/>
        </w:rPr>
        <w:t>和k</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的关系为</w:t>
      </w:r>
      <w:r>
        <w:rPr>
          <w:rFonts w:hint="eastAsia" w:ascii="华文楷体" w:hAnsi="华文楷体" w:eastAsia="华文楷体" w:cs="华文楷体"/>
          <w:color w:val="000000"/>
          <w:kern w:val="0"/>
          <w:sz w:val="28"/>
          <w:szCs w:val="28"/>
          <w:u w:val="single"/>
        </w:rPr>
        <w:t xml:space="preserve">          </w:t>
      </w:r>
    </w:p>
    <w:p>
      <w:pPr>
        <w:widowControl/>
        <w:tabs>
          <w:tab w:val="left" w:pos="360"/>
        </w:tabs>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A.k</w:t>
      </w:r>
      <w:r>
        <w:rPr>
          <w:rFonts w:hint="eastAsia" w:ascii="华文楷体" w:hAnsi="华文楷体" w:eastAsia="华文楷体" w:cs="华文楷体"/>
          <w:caps/>
          <w:color w:val="000000"/>
          <w:kern w:val="0"/>
          <w:sz w:val="28"/>
          <w:szCs w:val="28"/>
          <w:vertAlign w:val="subscript"/>
        </w:rPr>
        <w:t>D</w:t>
      </w:r>
      <w:r>
        <w:rPr>
          <w:rFonts w:hint="eastAsia" w:ascii="华文楷体" w:hAnsi="华文楷体" w:eastAsia="华文楷体" w:cs="华文楷体"/>
          <w:color w:val="000000"/>
          <w:kern w:val="0"/>
          <w:sz w:val="28"/>
          <w:szCs w:val="28"/>
        </w:rPr>
        <w:t>=k</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 xml:space="preserve">            B.k</w:t>
      </w:r>
      <w:r>
        <w:rPr>
          <w:rFonts w:hint="eastAsia" w:ascii="华文楷体" w:hAnsi="华文楷体" w:eastAsia="华文楷体" w:cs="华文楷体"/>
          <w:color w:val="000000"/>
          <w:kern w:val="0"/>
          <w:sz w:val="28"/>
          <w:szCs w:val="28"/>
          <w:vertAlign w:val="subscript"/>
        </w:rPr>
        <w:t>D</w:t>
      </w:r>
      <w:r>
        <w:rPr>
          <w:rFonts w:hint="eastAsia" w:ascii="华文楷体" w:hAnsi="华文楷体" w:eastAsia="华文楷体" w:cs="华文楷体"/>
          <w:color w:val="000000"/>
          <w:kern w:val="0"/>
          <w:sz w:val="28"/>
          <w:szCs w:val="28"/>
        </w:rPr>
        <w:t>=2k</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 xml:space="preserve">           C.2k</w:t>
      </w:r>
      <w:r>
        <w:rPr>
          <w:rFonts w:hint="eastAsia" w:ascii="华文楷体" w:hAnsi="华文楷体" w:eastAsia="华文楷体" w:cs="华文楷体"/>
          <w:color w:val="000000"/>
          <w:kern w:val="0"/>
          <w:sz w:val="28"/>
          <w:szCs w:val="28"/>
          <w:vertAlign w:val="subscript"/>
        </w:rPr>
        <w:t>D</w:t>
      </w:r>
      <w:r>
        <w:rPr>
          <w:rFonts w:hint="eastAsia" w:ascii="华文楷体" w:hAnsi="华文楷体" w:eastAsia="华文楷体" w:cs="华文楷体"/>
          <w:color w:val="000000"/>
          <w:kern w:val="0"/>
          <w:sz w:val="28"/>
          <w:szCs w:val="28"/>
        </w:rPr>
        <w:t>=k</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 xml:space="preserve">          D.无关</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21.下列对于催化剂特征的描述中，不正确的是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tabs>
          <w:tab w:val="left" w:pos="360"/>
        </w:tabs>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A.催化剂只能改变反应到达平衡的时间，对已经达到平衡的反应无影响</w:t>
      </w:r>
    </w:p>
    <w:p>
      <w:pPr>
        <w:widowControl/>
        <w:tabs>
          <w:tab w:val="left" w:pos="360"/>
        </w:tabs>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B.催化剂在反应前后自身的化学性质和物理性均不变</w:t>
      </w:r>
    </w:p>
    <w:p>
      <w:pPr>
        <w:widowControl/>
        <w:tabs>
          <w:tab w:val="left" w:pos="360"/>
        </w:tabs>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C.催化剂不影响平衡常数</w:t>
      </w:r>
    </w:p>
    <w:p>
      <w:pPr>
        <w:widowControl/>
        <w:tabs>
          <w:tab w:val="left" w:pos="360"/>
        </w:tabs>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D.催化剂不能实现热力学上不能发生的反应。</w:t>
      </w:r>
    </w:p>
    <w:p>
      <w:pPr>
        <w:widowControl/>
        <w:snapToGrid w:val="0"/>
        <w:spacing w:line="400" w:lineRule="exact"/>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22、只有_______，才能有效地引发光化学反应。</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照射到反应体系上的光          B. 被反应体系吸收的光</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通过反应体系的光              D. 被反应体系反射的光</w:t>
      </w:r>
    </w:p>
    <w:p>
      <w:pPr>
        <w:widowControl/>
        <w:snapToGrid w:val="0"/>
        <w:spacing w:line="40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23、下列变化中_______不是光化学反应。</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光合作用        B. 摄影照像</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洛杉矶烟雾      D. 温室效应</w:t>
      </w:r>
    </w:p>
    <w:p>
      <w:pPr>
        <w:widowControl/>
        <w:snapToGrid w:val="0"/>
        <w:spacing w:line="40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24、在光敏反应中，吸收光量子的物质是__________。</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光敏物质，反应中的能量给体</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B. 光敏物质，反应中的能量受体</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非光敏物质，反应中的能量受体</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D. 非光敏物质，反应中的能量给体</w:t>
      </w:r>
    </w:p>
    <w:p>
      <w:pPr>
        <w:widowControl/>
        <w:snapToGrid w:val="0"/>
        <w:spacing w:line="40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25、光化学反应的量子效率_______。</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一定等于1          B. 一定大于1</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一定小于1          D. 上述三条都不对</w:t>
      </w:r>
    </w:p>
    <w:p>
      <w:pPr>
        <w:widowControl/>
        <w:jc w:val="left"/>
        <w:rPr>
          <w:rFonts w:hint="eastAsia" w:ascii="华文楷体" w:hAnsi="华文楷体" w:eastAsia="华文楷体" w:cs="华文楷体"/>
          <w:color w:val="000000"/>
          <w:sz w:val="28"/>
          <w:szCs w:val="28"/>
        </w:rPr>
      </w:pPr>
    </w:p>
    <w:p>
      <w:pPr>
        <w:pStyle w:val="4"/>
        <w:rPr>
          <w:rFonts w:hint="eastAsia" w:ascii="华文楷体" w:hAnsi="华文楷体" w:eastAsia="华文楷体" w:cs="华文楷体"/>
          <w:color w:val="000000"/>
          <w:sz w:val="28"/>
          <w:szCs w:val="28"/>
        </w:rPr>
      </w:pPr>
      <w:bookmarkStart w:id="33" w:name="_Toc311882803"/>
      <w:r>
        <w:rPr>
          <w:rFonts w:hint="eastAsia" w:ascii="华文楷体" w:hAnsi="华文楷体" w:eastAsia="华文楷体" w:cs="华文楷体"/>
          <w:sz w:val="28"/>
          <w:szCs w:val="28"/>
        </w:rPr>
        <w:t>6-4 计算题</w:t>
      </w:r>
      <w:r>
        <w:rPr>
          <w:rFonts w:hint="eastAsia" w:ascii="华文楷体" w:hAnsi="华文楷体" w:eastAsia="华文楷体" w:cs="华文楷体"/>
          <w:color w:val="000000"/>
          <w:sz w:val="28"/>
          <w:szCs w:val="28"/>
        </w:rPr>
        <w:t>：</w:t>
      </w:r>
      <w:bookmarkEnd w:id="33"/>
    </w:p>
    <w:p>
      <w:pPr>
        <w:ind w:left="-105" w:leftChars="-50" w:right="-379"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1．反应CH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NNCH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(g) → C</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sz w:val="28"/>
          <w:szCs w:val="28"/>
          <w:vertAlign w:val="subscript"/>
        </w:rPr>
        <w:t>6</w:t>
      </w:r>
      <w:r>
        <w:rPr>
          <w:rFonts w:hint="eastAsia" w:ascii="华文楷体" w:hAnsi="华文楷体" w:eastAsia="华文楷体" w:cs="华文楷体"/>
          <w:color w:val="000000"/>
          <w:sz w:val="28"/>
          <w:szCs w:val="28"/>
        </w:rPr>
        <w:t>(g)+N</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(g)为一级反应时，560.1K时，一密闭器中CH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NNCH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(g)原来</w:t>
      </w:r>
    </w:p>
    <w:p>
      <w:pPr>
        <w:ind w:left="-105" w:leftChars="-50" w:right="-379"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的压力为2332Pa，1000s后总压力为22732Pa，求k和t</w:t>
      </w:r>
      <w:r>
        <w:rPr>
          <w:rFonts w:hint="eastAsia" w:ascii="华文楷体" w:hAnsi="华文楷体" w:eastAsia="华文楷体" w:cs="华文楷体"/>
          <w:color w:val="000000"/>
          <w:sz w:val="28"/>
          <w:szCs w:val="28"/>
          <w:vertAlign w:val="subscript"/>
        </w:rPr>
        <w:t>1/2</w:t>
      </w:r>
      <w:r>
        <w:rPr>
          <w:rFonts w:hint="eastAsia" w:ascii="华文楷体" w:hAnsi="华文楷体" w:eastAsia="华文楷体" w:cs="华文楷体"/>
          <w:color w:val="000000"/>
          <w:sz w:val="28"/>
          <w:szCs w:val="28"/>
        </w:rPr>
        <w:t>。</w:t>
      </w:r>
    </w:p>
    <w:p>
      <w:pPr>
        <w:ind w:left="-420" w:leftChars="-200" w:right="-379" w:firstLine="560" w:firstLineChars="200"/>
        <w:rPr>
          <w:rFonts w:hint="eastAsia" w:ascii="华文楷体" w:hAnsi="华文楷体" w:eastAsia="华文楷体" w:cs="华文楷体"/>
          <w:color w:val="000000"/>
          <w:sz w:val="28"/>
          <w:szCs w:val="28"/>
        </w:rPr>
      </w:pPr>
    </w:p>
    <w:p>
      <w:pPr>
        <w:ind w:left="-420" w:leftChars="-200" w:right="-379" w:firstLine="560" w:firstLineChars="200"/>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2．某一级反应进行10min后，反应物消耗了30%，问反应掉50%需多少时间？</w:t>
      </w:r>
    </w:p>
    <w:p>
      <w:pPr>
        <w:ind w:left="-105" w:leftChars="-50" w:right="-379" w:firstLine="140" w:firstLineChars="50"/>
        <w:rPr>
          <w:rFonts w:hint="eastAsia" w:ascii="华文楷体" w:hAnsi="华文楷体" w:eastAsia="华文楷体" w:cs="华文楷体"/>
          <w:color w:val="000000"/>
          <w:sz w:val="28"/>
          <w:szCs w:val="28"/>
        </w:rPr>
      </w:pPr>
    </w:p>
    <w:p>
      <w:pPr>
        <w:ind w:left="-105" w:leftChars="-50" w:right="-379"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3．338K时，A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气体的分解反应速率常数为4.866×10</w:t>
      </w:r>
      <w:r>
        <w:rPr>
          <w:rFonts w:hint="eastAsia" w:ascii="华文楷体" w:hAnsi="华文楷体" w:eastAsia="华文楷体" w:cs="华文楷体"/>
          <w:color w:val="000000"/>
          <w:sz w:val="28"/>
          <w:szCs w:val="28"/>
          <w:vertAlign w:val="superscript"/>
        </w:rPr>
        <w:t>5</w:t>
      </w:r>
      <w:r>
        <w:rPr>
          <w:rFonts w:hint="eastAsia" w:ascii="华文楷体" w:hAnsi="华文楷体" w:eastAsia="华文楷体" w:cs="华文楷体"/>
          <w:color w:val="000000"/>
          <w:sz w:val="28"/>
          <w:szCs w:val="28"/>
        </w:rPr>
        <w:t>Pa</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，反应的活化能是103.3kJmol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该</w:t>
      </w:r>
    </w:p>
    <w:p>
      <w:pPr>
        <w:ind w:left="-105" w:leftChars="-50" w:right="-379" w:firstLine="140" w:firstLineChars="50"/>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气体的初始压力为P(A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)=50Pa求353K时的速率常数k和半衰期t</w:t>
      </w:r>
      <w:r>
        <w:rPr>
          <w:rFonts w:hint="eastAsia" w:ascii="华文楷体" w:hAnsi="华文楷体" w:eastAsia="华文楷体" w:cs="华文楷体"/>
          <w:color w:val="000000"/>
          <w:sz w:val="28"/>
          <w:szCs w:val="28"/>
          <w:vertAlign w:val="subscript"/>
        </w:rPr>
        <w:t>1/2</w:t>
      </w:r>
      <w:r>
        <w:rPr>
          <w:rFonts w:hint="eastAsia" w:ascii="华文楷体" w:hAnsi="华文楷体" w:eastAsia="华文楷体" w:cs="华文楷体"/>
          <w:color w:val="000000"/>
          <w:sz w:val="28"/>
          <w:szCs w:val="28"/>
        </w:rPr>
        <w:t>.</w:t>
      </w:r>
    </w:p>
    <w:p>
      <w:pPr>
        <w:ind w:left="-105" w:leftChars="-50" w:right="-379" w:firstLine="140" w:firstLineChars="50"/>
        <w:rPr>
          <w:rFonts w:hint="eastAsia" w:ascii="华文楷体" w:hAnsi="华文楷体" w:eastAsia="华文楷体" w:cs="华文楷体"/>
          <w:color w:val="000000"/>
          <w:sz w:val="28"/>
          <w:szCs w:val="28"/>
        </w:rPr>
      </w:pPr>
    </w:p>
    <w:p>
      <w:pPr>
        <w:ind w:left="-105" w:leftChars="-50" w:right="-379"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 环氧乙烷的热分解是一级反应，在615K时，此反应的速率常数为1.89×10</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min</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反应的活</w:t>
      </w:r>
    </w:p>
    <w:p>
      <w:pPr>
        <w:ind w:left="-105" w:leftChars="-50" w:right="-379" w:firstLine="140" w:firstLineChars="50"/>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化能是219.2kJ/mol求环氧乙烷在723K分解75%所需的时间。</w:t>
      </w:r>
    </w:p>
    <w:p>
      <w:pPr>
        <w:ind w:left="-105" w:leftChars="-50" w:right="-379" w:firstLine="140" w:firstLineChars="50"/>
        <w:rPr>
          <w:rFonts w:hint="eastAsia" w:ascii="华文楷体" w:hAnsi="华文楷体" w:eastAsia="华文楷体" w:cs="华文楷体"/>
          <w:color w:val="000000"/>
          <w:sz w:val="28"/>
          <w:szCs w:val="28"/>
        </w:rPr>
      </w:pPr>
    </w:p>
    <w:p>
      <w:pPr>
        <w:ind w:left="-105" w:leftChars="-50" w:right="-379"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5.338.15K时，N</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w:t>
      </w:r>
      <w:r>
        <w:rPr>
          <w:rFonts w:hint="eastAsia" w:ascii="华文楷体" w:hAnsi="华文楷体" w:eastAsia="华文楷体" w:cs="华文楷体"/>
          <w:color w:val="000000"/>
          <w:sz w:val="28"/>
          <w:szCs w:val="28"/>
          <w:vertAlign w:val="subscript"/>
        </w:rPr>
        <w:t>5</w:t>
      </w:r>
      <w:r>
        <w:rPr>
          <w:rFonts w:hint="eastAsia" w:ascii="华文楷体" w:hAnsi="华文楷体" w:eastAsia="华文楷体" w:cs="华文楷体"/>
          <w:color w:val="000000"/>
          <w:sz w:val="28"/>
          <w:szCs w:val="28"/>
        </w:rPr>
        <w:t>气相分解的速率常数为0.292min</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，活化能是103.3kJ/mol求的353.15K时</w:t>
      </w:r>
    </w:p>
    <w:p>
      <w:pPr>
        <w:ind w:left="-105" w:leftChars="-50" w:right="-379"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的速率常数k和半衰期t</w:t>
      </w:r>
      <w:r>
        <w:rPr>
          <w:rFonts w:hint="eastAsia" w:ascii="华文楷体" w:hAnsi="华文楷体" w:eastAsia="华文楷体" w:cs="华文楷体"/>
          <w:color w:val="000000"/>
          <w:sz w:val="28"/>
          <w:szCs w:val="28"/>
          <w:vertAlign w:val="subscript"/>
        </w:rPr>
        <w:t>1/2</w:t>
      </w:r>
      <w:r>
        <w:rPr>
          <w:rFonts w:hint="eastAsia" w:ascii="华文楷体" w:hAnsi="华文楷体" w:eastAsia="华文楷体" w:cs="华文楷体"/>
          <w:color w:val="000000"/>
          <w:sz w:val="28"/>
          <w:szCs w:val="28"/>
        </w:rPr>
        <w:t>。</w:t>
      </w:r>
    </w:p>
    <w:p>
      <w:pPr>
        <w:ind w:left="-105" w:leftChars="-50" w:right="-379" w:firstLine="140" w:firstLineChars="50"/>
        <w:rPr>
          <w:rFonts w:hint="eastAsia" w:ascii="华文楷体" w:hAnsi="华文楷体" w:eastAsia="华文楷体" w:cs="华文楷体"/>
          <w:color w:val="000000"/>
          <w:sz w:val="28"/>
          <w:szCs w:val="28"/>
        </w:rPr>
      </w:pPr>
    </w:p>
    <w:p>
      <w:pPr>
        <w:ind w:left="-105" w:leftChars="-50" w:right="-379"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6.乙烯热分解反应CH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 → C</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(g)为一级反应，在1073K时经10小时有50%乙烯分</w:t>
      </w:r>
    </w:p>
    <w:p>
      <w:pPr>
        <w:ind w:left="-105" w:leftChars="-50" w:right="-379"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解，已知该反应的活化能是250.8kJ/mol，求反应在1573K下进行乙烯分解80%需多少时间？</w:t>
      </w:r>
    </w:p>
    <w:p>
      <w:pPr>
        <w:ind w:left="-420" w:leftChars="-200" w:right="-379" w:firstLine="560" w:firstLineChars="200"/>
        <w:rPr>
          <w:rFonts w:hint="eastAsia" w:ascii="华文楷体" w:hAnsi="华文楷体" w:eastAsia="华文楷体" w:cs="华文楷体"/>
          <w:color w:val="000000"/>
          <w:sz w:val="28"/>
          <w:szCs w:val="28"/>
        </w:rPr>
      </w:pPr>
    </w:p>
    <w:p>
      <w:pPr>
        <w:ind w:left="-420" w:leftChars="-200" w:right="-379" w:firstLine="560" w:firstLineChars="200"/>
        <w:rPr>
          <w:rFonts w:hint="eastAsia" w:ascii="华文楷体" w:hAnsi="华文楷体" w:eastAsia="华文楷体" w:cs="华文楷体"/>
          <w:color w:val="000000"/>
          <w:sz w:val="28"/>
          <w:szCs w:val="28"/>
          <w:vertAlign w:val="superscript"/>
        </w:rPr>
      </w:pPr>
      <w:r>
        <w:rPr>
          <w:rFonts w:hint="eastAsia" w:ascii="华文楷体" w:hAnsi="华文楷体" w:eastAsia="华文楷体" w:cs="华文楷体"/>
          <w:color w:val="000000"/>
          <w:sz w:val="28"/>
          <w:szCs w:val="28"/>
        </w:rPr>
        <w:t>7.已知CO(CH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COOH)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在水溶液中反应的速率常数在333.15K和283.15K时分别为5.484×10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perscript"/>
        </w:rPr>
        <w:t>-1</w:t>
      </w:r>
    </w:p>
    <w:p>
      <w:pPr>
        <w:ind w:left="-420" w:leftChars="-200" w:right="-379"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和1.080×10</w:t>
      </w:r>
      <w:r>
        <w:rPr>
          <w:rFonts w:hint="eastAsia" w:ascii="华文楷体" w:hAnsi="华文楷体" w:eastAsia="华文楷体" w:cs="华文楷体"/>
          <w:color w:val="000000"/>
          <w:sz w:val="28"/>
          <w:szCs w:val="28"/>
          <w:vertAlign w:val="superscript"/>
        </w:rPr>
        <w:t>- 4</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,求反应的活化能.</w:t>
      </w:r>
    </w:p>
    <w:p>
      <w:pPr>
        <w:ind w:left="-420" w:leftChars="-200" w:right="-379" w:firstLine="560" w:firstLineChars="200"/>
        <w:rPr>
          <w:rFonts w:hint="eastAsia" w:ascii="华文楷体" w:hAnsi="华文楷体" w:eastAsia="华文楷体" w:cs="华文楷体"/>
          <w:color w:val="000000"/>
          <w:sz w:val="28"/>
          <w:szCs w:val="28"/>
        </w:rPr>
      </w:pPr>
    </w:p>
    <w:p>
      <w:pPr>
        <w:ind w:left="-420" w:leftChars="-200" w:right="-379"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8.某反应的正、逆反应速率常数在298K时分别为0.20s-1和3.9477×10</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MPa</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在343K时二</w:t>
      </w:r>
    </w:p>
    <w:p>
      <w:pPr>
        <w:ind w:left="-420" w:leftChars="-200" w:right="-379"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者皆增为2倍求(1)298K时的平衡常数(2)正逆反应的活化能(3)反应热</w:t>
      </w:r>
    </w:p>
    <w:p>
      <w:pPr>
        <w:ind w:left="-420" w:leftChars="-200" w:right="-379" w:firstLine="560" w:firstLineChars="200"/>
        <w:rPr>
          <w:rFonts w:hint="eastAsia" w:ascii="华文楷体" w:hAnsi="华文楷体" w:eastAsia="华文楷体" w:cs="华文楷体"/>
          <w:color w:val="000000"/>
          <w:kern w:val="0"/>
          <w:sz w:val="28"/>
          <w:szCs w:val="28"/>
        </w:rPr>
      </w:pPr>
    </w:p>
    <w:p>
      <w:pPr>
        <w:ind w:left="-420" w:leftChars="-200" w:right="-379" w:firstLine="560" w:firstLineChars="20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9.硝基氨NH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NO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ab/>
      </w:r>
      <w:r>
        <w:rPr>
          <w:rFonts w:hint="eastAsia" w:ascii="华文楷体" w:hAnsi="华文楷体" w:eastAsia="华文楷体" w:cs="华文楷体"/>
          <w:color w:val="000000"/>
          <w:kern w:val="0"/>
          <w:sz w:val="28"/>
          <w:szCs w:val="28"/>
        </w:rPr>
        <w:t>当有碱存在时，分解为N</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O和水，该反应为一级，当把50毫升硝基氨加到保</w:t>
      </w:r>
    </w:p>
    <w:p>
      <w:pPr>
        <w:ind w:left="-420" w:leftChars="-200" w:right="-379" w:firstLine="420" w:firstLineChars="15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持75℃的醋酸盐缓冲溶液中时，经70分钟后在同温101.325kPa下有6.19毫升干燥气体放出，</w:t>
      </w:r>
    </w:p>
    <w:p>
      <w:pPr>
        <w:ind w:left="-420" w:leftChars="-200" w:right="-379"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kern w:val="0"/>
          <w:sz w:val="28"/>
          <w:szCs w:val="28"/>
        </w:rPr>
        <w:t>试求在15℃时，该溶液中硝基铵的半衰期。</w:t>
      </w:r>
    </w:p>
    <w:p>
      <w:pPr>
        <w:ind w:left="-420" w:leftChars="-200" w:right="-379" w:firstLine="420" w:firstLineChars="150"/>
        <w:rPr>
          <w:rFonts w:hint="eastAsia" w:ascii="华文楷体" w:hAnsi="华文楷体" w:eastAsia="华文楷体" w:cs="华文楷体"/>
          <w:color w:val="000000"/>
          <w:sz w:val="28"/>
          <w:szCs w:val="28"/>
        </w:rPr>
      </w:pPr>
    </w:p>
    <w:p>
      <w:pPr>
        <w:ind w:left="-420" w:leftChars="-200" w:right="-379" w:firstLine="420" w:firstLineChars="15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w:t>
      </w:r>
      <w:r>
        <w:rPr>
          <w:rFonts w:hint="eastAsia" w:ascii="华文楷体" w:hAnsi="华文楷体" w:eastAsia="华文楷体" w:cs="华文楷体"/>
          <w:color w:val="000000"/>
          <w:kern w:val="0"/>
          <w:sz w:val="28"/>
          <w:szCs w:val="28"/>
        </w:rPr>
        <w:t>设有物质A与等量物质B混合，反应至1000秒时，A消耗掉一半，问反应至2000秒时，A还</w:t>
      </w:r>
    </w:p>
    <w:p>
      <w:pPr>
        <w:ind w:left="-420" w:leftChars="-200" w:right="-379" w:firstLine="420" w:firstLineChars="150"/>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kern w:val="0"/>
          <w:sz w:val="28"/>
          <w:szCs w:val="28"/>
        </w:rPr>
        <w:t>剩百分之几？</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（1）假定该反应为A的一级反应；</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（2）假定该反应为一分子A与一分子B的二级反应；</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（3）假定该反应为零级。</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11.某药物溶液分解30％便失去疗效，实验测得该药物在323K，333K，343K温度下反应的速率常数分别为7.08×10</w:t>
      </w:r>
      <w:r>
        <w:rPr>
          <w:rFonts w:hint="eastAsia" w:ascii="华文楷体" w:hAnsi="华文楷体" w:eastAsia="华文楷体" w:cs="华文楷体"/>
          <w:color w:val="000000"/>
          <w:kern w:val="0"/>
          <w:sz w:val="28"/>
          <w:szCs w:val="28"/>
          <w:vertAlign w:val="superscript"/>
        </w:rPr>
        <w:t>-4</w:t>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、1.70×10</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和3.55×10</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，计算该药物分解反应的活化能及在298K温度下保存该药物的有效期限</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12.配制每毫升400单位的某种药物溶液，十一个月后，经分析每毫升含有300单位，若此药物溶液的分解服从一级反应，问：（1）配制40天后其含量为多少？（2）药物分解一半，需多少天？</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13、  在253.7nm的紫外光照射下，HI发生分解，2HI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INCLUDEPICTURE "http://nhjy.hzau.edu.cn/kech/wlhx/exercise/chap9.files/image001.gif" \* MERGEFORMATINET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drawing>
          <wp:inline distT="0" distB="0" distL="114300" distR="114300">
            <wp:extent cx="457835" cy="76835"/>
            <wp:effectExtent l="0" t="0" r="18415" b="18415"/>
            <wp:docPr id="758" name="图片 123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图片 1231" descr="image001"/>
                    <pic:cNvPicPr>
                      <a:picLocks noChangeAspect="1"/>
                    </pic:cNvPicPr>
                  </pic:nvPicPr>
                  <pic:blipFill>
                    <a:blip r:embed="rId1781"/>
                    <a:stretch>
                      <a:fillRect/>
                    </a:stretch>
                  </pic:blipFill>
                  <pic:spPr>
                    <a:xfrm>
                      <a:off x="0" y="0"/>
                      <a:ext cx="457835" cy="768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color w:val="000000"/>
          <w:kern w:val="0"/>
          <w:sz w:val="28"/>
          <w:szCs w:val="28"/>
        </w:rPr>
        <w:t xml:space="preserve">    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当吸收光能300J时，HI分解了1.27×10</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mol，求该反应的量子效率。</w:t>
      </w:r>
    </w:p>
    <w:p>
      <w:pPr>
        <w:widowControl/>
        <w:snapToGrid w:val="0"/>
        <w:spacing w:line="400" w:lineRule="exact"/>
        <w:jc w:val="left"/>
        <w:rPr>
          <w:rFonts w:hint="eastAsia" w:ascii="华文楷体" w:hAnsi="华文楷体" w:eastAsia="华文楷体" w:cs="华文楷体"/>
          <w:color w:val="000000"/>
          <w:kern w:val="0"/>
          <w:sz w:val="28"/>
          <w:szCs w:val="28"/>
        </w:rPr>
      </w:pPr>
    </w:p>
    <w:p>
      <w:pPr>
        <w:widowControl/>
        <w:snapToGrid w:val="0"/>
        <w:spacing w:line="40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14、 反应池内盛有10.00cm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浓度为0.0500mol.dm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的草酸溶液，其中含光敏物质硫酸双氧铀UO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 SO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。用波长254.0nm的光照射反应池，吸收88.10J光能后，草酸浓度降低为0.0388mol.dm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。求反应的量子效率。</w:t>
      </w:r>
    </w:p>
    <w:p>
      <w:pPr>
        <w:widowControl/>
        <w:snapToGrid w:val="0"/>
        <w:spacing w:line="400" w:lineRule="exact"/>
        <w:jc w:val="left"/>
        <w:rPr>
          <w:rFonts w:hint="eastAsia" w:ascii="华文楷体" w:hAnsi="华文楷体" w:eastAsia="华文楷体" w:cs="华文楷体"/>
          <w:color w:val="000000"/>
          <w:kern w:val="0"/>
          <w:sz w:val="28"/>
          <w:szCs w:val="28"/>
        </w:rPr>
      </w:pPr>
    </w:p>
    <w:p>
      <w:pPr>
        <w:widowControl/>
        <w:snapToGrid w:val="0"/>
        <w:spacing w:line="40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  在480nm光照下C1</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与H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反应生成HCl，量子效率约为1×10</w:t>
      </w:r>
      <w:r>
        <w:rPr>
          <w:rFonts w:hint="eastAsia" w:ascii="华文楷体" w:hAnsi="华文楷体" w:eastAsia="华文楷体" w:cs="华文楷体"/>
          <w:color w:val="000000"/>
          <w:kern w:val="0"/>
          <w:sz w:val="28"/>
          <w:szCs w:val="28"/>
          <w:vertAlign w:val="superscript"/>
        </w:rPr>
        <w:t>6</w:t>
      </w:r>
      <w:r>
        <w:rPr>
          <w:rFonts w:hint="eastAsia" w:ascii="华文楷体" w:hAnsi="华文楷体" w:eastAsia="华文楷体" w:cs="华文楷体"/>
          <w:color w:val="000000"/>
          <w:kern w:val="0"/>
          <w:sz w:val="28"/>
          <w:szCs w:val="28"/>
        </w:rPr>
        <w:t>。每吸收1J光能可生成多少HCl？</w:t>
      </w:r>
    </w:p>
    <w:p>
      <w:pPr>
        <w:widowControl/>
        <w:snapToGrid w:val="0"/>
        <w:spacing w:line="400" w:lineRule="exact"/>
        <w:jc w:val="left"/>
        <w:rPr>
          <w:rFonts w:hint="eastAsia" w:ascii="华文楷体" w:hAnsi="华文楷体" w:eastAsia="华文楷体" w:cs="华文楷体"/>
          <w:color w:val="000000"/>
          <w:kern w:val="0"/>
          <w:sz w:val="28"/>
          <w:szCs w:val="28"/>
        </w:rPr>
      </w:pPr>
    </w:p>
    <w:p>
      <w:pPr>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rPr>
        <w:t>16、  在313.0nm光照下（CH</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CO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INCLUDEPICTURE "http://nhjy.hzau.edu.cn/kech/wlhx/exercise/chap9.files/image001.gif" \* MERGEFORMATINET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drawing>
          <wp:inline distT="0" distB="0" distL="114300" distR="114300">
            <wp:extent cx="457835" cy="76835"/>
            <wp:effectExtent l="0" t="0" r="18415" b="18415"/>
            <wp:docPr id="759" name="图片 123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图片 1232" descr="image001"/>
                    <pic:cNvPicPr>
                      <a:picLocks noChangeAspect="1"/>
                    </pic:cNvPicPr>
                  </pic:nvPicPr>
                  <pic:blipFill>
                    <a:blip r:embed="rId1781"/>
                    <a:stretch>
                      <a:fillRect/>
                    </a:stretch>
                  </pic:blipFill>
                  <pic:spPr>
                    <a:xfrm>
                      <a:off x="0" y="0"/>
                      <a:ext cx="457835" cy="768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6</w:t>
      </w:r>
      <w:r>
        <w:rPr>
          <w:rFonts w:hint="eastAsia" w:ascii="华文楷体" w:hAnsi="华文楷体" w:eastAsia="华文楷体" w:cs="华文楷体"/>
          <w:color w:val="000000"/>
          <w:kern w:val="0"/>
          <w:sz w:val="28"/>
          <w:szCs w:val="28"/>
        </w:rPr>
        <w:t>+CO若反应池容积为0.059dm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，温度为56.7℃，入射光强度为4.81×10</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J.S时，丙酮蒸气的透光率为70%，照射3.5hr后反应池的压力从102.16KPa升高到104.42KPa，求该反应的量子效率。</w:t>
      </w:r>
    </w:p>
    <w:p>
      <w:pPr>
        <w:pStyle w:val="3"/>
        <w:spacing w:line="415" w:lineRule="auto"/>
        <w:jc w:val="center"/>
        <w:rPr>
          <w:rFonts w:hint="eastAsia" w:ascii="华文楷体" w:hAnsi="华文楷体" w:eastAsia="华文楷体" w:cs="华文楷体"/>
          <w:sz w:val="28"/>
          <w:szCs w:val="28"/>
        </w:rPr>
      </w:pPr>
      <w:bookmarkStart w:id="34" w:name="_Toc311882804"/>
      <w:r>
        <w:rPr>
          <w:rFonts w:hint="eastAsia" w:ascii="华文楷体" w:hAnsi="华文楷体" w:eastAsia="华文楷体" w:cs="华文楷体"/>
          <w:sz w:val="28"/>
          <w:szCs w:val="28"/>
        </w:rPr>
        <w:br w:type="page"/>
      </w:r>
      <w:r>
        <w:rPr>
          <w:rFonts w:hint="eastAsia" w:ascii="华文楷体" w:hAnsi="华文楷体" w:eastAsia="华文楷体" w:cs="华文楷体"/>
          <w:sz w:val="28"/>
          <w:szCs w:val="28"/>
        </w:rPr>
        <w:t>七 胶体化学</w:t>
      </w:r>
      <w:bookmarkEnd w:id="34"/>
    </w:p>
    <w:p>
      <w:pPr>
        <w:rPr>
          <w:rFonts w:hint="eastAsia" w:ascii="华文楷体" w:hAnsi="华文楷体" w:eastAsia="华文楷体" w:cs="华文楷体"/>
          <w:sz w:val="28"/>
          <w:szCs w:val="28"/>
        </w:rPr>
      </w:pPr>
    </w:p>
    <w:p>
      <w:pPr>
        <w:pStyle w:val="4"/>
        <w:rPr>
          <w:rFonts w:hint="eastAsia" w:ascii="华文楷体" w:hAnsi="华文楷体" w:eastAsia="华文楷体" w:cs="华文楷体"/>
          <w:color w:val="000000"/>
          <w:sz w:val="28"/>
          <w:szCs w:val="28"/>
        </w:rPr>
      </w:pPr>
      <w:bookmarkStart w:id="35" w:name="_Toc311882805"/>
      <w:r>
        <w:rPr>
          <w:rFonts w:hint="eastAsia" w:ascii="华文楷体" w:hAnsi="华文楷体" w:eastAsia="华文楷体" w:cs="华文楷体"/>
          <w:sz w:val="28"/>
          <w:szCs w:val="28"/>
        </w:rPr>
        <w:t>7-1 判断题</w:t>
      </w:r>
      <w:bookmarkEnd w:id="35"/>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1、溶胶是均相系统， 在热力学上是稳定的。                               （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2、长时间渗析，有利于溶胶的净化与稳定。                                （  ）</w:t>
      </w:r>
    </w:p>
    <w:p>
      <w:pPr>
        <w:widowControl/>
        <w:jc w:val="left"/>
        <w:rPr>
          <w:rFonts w:hint="eastAsia" w:ascii="华文楷体" w:hAnsi="华文楷体" w:eastAsia="华文楷体" w:cs="华文楷体"/>
          <w:vanish/>
          <w:color w:val="000000"/>
          <w:kern w:val="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3、有无丁达尔效应是溶胶和分子分散系统的主要区别之一。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4、亲液胶体的丁达尔效应应比憎液胶体强。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5、在外加直流电场中，AgI正溶胶向负电极移动，而其扩散层向正电极移动。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6、新生成的Fe(OH)</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沉淀中加入少量稀FeCl</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 xml:space="preserve">溶液，会溶解。再加入一定量的硫酸盐溶液则又会沉淀。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7、丁达尔效应是溶胶粒子对入射光的折射作用引起的。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8、胶束溶液是高度分散的均相的热力学稳定系统。                          （  ） </w:t>
      </w:r>
    </w:p>
    <w:p>
      <w:pPr>
        <w:pStyle w:val="4"/>
        <w:rPr>
          <w:rFonts w:hint="eastAsia" w:ascii="华文楷体" w:hAnsi="华文楷体" w:eastAsia="华文楷体" w:cs="华文楷体"/>
          <w:color w:val="000000"/>
          <w:sz w:val="28"/>
          <w:szCs w:val="28"/>
        </w:rPr>
      </w:pPr>
      <w:bookmarkStart w:id="36" w:name="_Toc311882806"/>
      <w:r>
        <w:rPr>
          <w:rFonts w:hint="eastAsia" w:ascii="华文楷体" w:hAnsi="华文楷体" w:eastAsia="华文楷体" w:cs="华文楷体"/>
          <w:sz w:val="28"/>
          <w:szCs w:val="28"/>
        </w:rPr>
        <w:t>7-2 填空题</w:t>
      </w:r>
      <w:bookmarkEnd w:id="36"/>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1、溶胶（憎液胶体）的主要特征是：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，大分子溶液（亲液胶体）的主要特征是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2、氢氧化铁溶胶显红色。由于胶体粒子吸附正电荷，当把直流电源的两极插入该溶胶时，在</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极附近颜色逐渐变深，这是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现象的结果。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w:t>
      </w:r>
      <w:r>
        <w:rPr>
          <w:rFonts w:hint="eastAsia" w:ascii="华文楷体" w:hAnsi="华文楷体" w:eastAsia="华文楷体" w:cs="华文楷体"/>
          <w:i/>
          <w:iCs/>
          <w:color w:val="000000"/>
          <w:sz w:val="28"/>
          <w:szCs w:val="28"/>
        </w:rPr>
        <w:t>ζ</w:t>
      </w:r>
      <w:r>
        <w:rPr>
          <w:rFonts w:hint="eastAsia" w:ascii="华文楷体" w:hAnsi="华文楷体" w:eastAsia="华文楷体" w:cs="华文楷体"/>
          <w:color w:val="000000"/>
          <w:sz w:val="28"/>
          <w:szCs w:val="28"/>
        </w:rPr>
        <w:t>电势在量值上</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于热力学电势 </w:t>
      </w:r>
      <w:r>
        <w:rPr>
          <w:rFonts w:hint="eastAsia" w:ascii="华文楷体" w:hAnsi="华文楷体" w:eastAsia="华文楷体" w:cs="华文楷体"/>
          <w:i/>
          <w:iCs/>
          <w:color w:val="000000"/>
          <w:sz w:val="28"/>
          <w:szCs w:val="28"/>
        </w:rPr>
        <w:sym w:font="Symbol" w:char="006A"/>
      </w:r>
      <w:r>
        <w:rPr>
          <w:rFonts w:hint="eastAsia" w:ascii="华文楷体" w:hAnsi="华文楷体" w:eastAsia="华文楷体" w:cs="华文楷体"/>
          <w:color w:val="000000"/>
          <w:sz w:val="28"/>
          <w:szCs w:val="28"/>
          <w:vertAlign w:val="subscript"/>
        </w:rPr>
        <w:t xml:space="preserve">0 </w:t>
      </w:r>
      <w:r>
        <w:rPr>
          <w:rFonts w:hint="eastAsia" w:ascii="华文楷体" w:hAnsi="华文楷体" w:eastAsia="华文楷体" w:cs="华文楷体"/>
          <w:color w:val="000000"/>
          <w:sz w:val="28"/>
          <w:szCs w:val="28"/>
        </w:rPr>
        <w:t>当外加电解质浓度增加时，</w:t>
      </w:r>
      <w:r>
        <w:rPr>
          <w:rFonts w:hint="eastAsia" w:ascii="华文楷体" w:hAnsi="华文楷体" w:eastAsia="华文楷体" w:cs="华文楷体"/>
          <w:i/>
          <w:iCs/>
          <w:color w:val="000000"/>
          <w:sz w:val="28"/>
          <w:szCs w:val="28"/>
        </w:rPr>
        <w:t>ζ</w:t>
      </w:r>
      <w:r>
        <w:rPr>
          <w:rFonts w:hint="eastAsia" w:ascii="华文楷体" w:hAnsi="华文楷体" w:eastAsia="华文楷体" w:cs="华文楷体"/>
          <w:color w:val="000000"/>
          <w:sz w:val="28"/>
          <w:szCs w:val="28"/>
        </w:rPr>
        <w:t>电势在量值上变</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。（填“大”，“小”或“相等”）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4、一定量的高聚物加入溶胶中可使溶胶聚沉，其聚沉作用主要是（i）</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（ii）</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（iii）</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5、电解质使溶胶发生聚沉时，起作用的是与胶体粒子带电符号相</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的离子。离子价数越高，其聚沉能力越</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，聚沉值越</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离子价数相同时，对于正离子，离子半径越小，聚沉值越</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，负离子的情形，与正离子相</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w:t>
      </w:r>
    </w:p>
    <w:p>
      <w:pPr>
        <w:ind w:firstLine="6160" w:firstLineChars="2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（填“同”或“反”  “小”或“大”）</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6、泡沫是以</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为分散相的分散系统。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7、可作为乳状液的稳定剂的物质有</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和</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8、下列各电解质对某溶胶的聚沉值分别为：[NaCl]=0.512mol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 xml:space="preserve">-3  </w:t>
      </w:r>
      <w:r>
        <w:rPr>
          <w:rFonts w:hint="eastAsia" w:ascii="华文楷体" w:hAnsi="华文楷体" w:eastAsia="华文楷体" w:cs="华文楷体"/>
          <w:color w:val="000000"/>
          <w:sz w:val="28"/>
          <w:szCs w:val="28"/>
        </w:rPr>
        <w:t>[Na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]=4.31</w:t>
      </w:r>
      <w:r>
        <w:rPr>
          <w:rFonts w:hint="eastAsia" w:ascii="华文楷体" w:hAnsi="华文楷体" w:eastAsia="华文楷体" w:cs="华文楷体"/>
          <w:color w:val="000000"/>
          <w:sz w:val="28"/>
          <w:szCs w:val="28"/>
        </w:rPr>
        <w:sym w:font="Symbol" w:char="00B4"/>
      </w:r>
      <w:r>
        <w:rPr>
          <w:rFonts w:hint="eastAsia" w:ascii="华文楷体" w:hAnsi="华文楷体" w:eastAsia="华文楷体" w:cs="华文楷体"/>
          <w:color w:val="000000"/>
          <w:sz w:val="28"/>
          <w:szCs w:val="28"/>
        </w:rPr>
        <w:t>10</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 xml:space="preserve">  [Na</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PO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]=8.91</w:t>
      </w:r>
      <w:r>
        <w:rPr>
          <w:rFonts w:hint="eastAsia" w:ascii="华文楷体" w:hAnsi="华文楷体" w:eastAsia="华文楷体" w:cs="华文楷体"/>
          <w:color w:val="000000"/>
          <w:sz w:val="28"/>
          <w:szCs w:val="28"/>
        </w:rPr>
        <w:sym w:font="Symbol" w:char="00B4"/>
      </w:r>
      <w:r>
        <w:rPr>
          <w:rFonts w:hint="eastAsia" w:ascii="华文楷体" w:hAnsi="华文楷体" w:eastAsia="华文楷体" w:cs="华文楷体"/>
          <w:color w:val="000000"/>
          <w:sz w:val="28"/>
          <w:szCs w:val="28"/>
        </w:rPr>
        <w:t>10</w:t>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 xml:space="preserve"> 。若用该溶胶做电泳试验时，胶粒的电泳方向是</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9．由稀AgNO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和KI溶液混合制备AgI溶胶，当AgNO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过量时，胶团的结构为__________；当KI过量时，胶团的结构为_____</w:t>
      </w:r>
      <w:r>
        <w:rPr>
          <w:rFonts w:hint="eastAsia" w:ascii="华文楷体" w:hAnsi="华文楷体" w:eastAsia="华文楷体" w:cs="华文楷体"/>
          <w:color w:val="000000"/>
          <w:sz w:val="28"/>
          <w:szCs w:val="28"/>
          <w:u w:val="single"/>
        </w:rPr>
        <w:t xml:space="preserve">                   _</w:t>
      </w:r>
      <w:r>
        <w:rPr>
          <w:rFonts w:hint="eastAsia" w:ascii="华文楷体" w:hAnsi="华文楷体" w:eastAsia="华文楷体" w:cs="华文楷体"/>
          <w:color w:val="000000"/>
          <w:sz w:val="28"/>
          <w:szCs w:val="28"/>
        </w:rPr>
        <w:t>____。</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10．溶胶产生Tyndall效应的原因是____</w:t>
      </w:r>
      <w:r>
        <w:rPr>
          <w:rFonts w:hint="eastAsia" w:ascii="华文楷体" w:hAnsi="华文楷体" w:eastAsia="华文楷体" w:cs="华文楷体"/>
          <w:color w:val="000000"/>
          <w:sz w:val="28"/>
          <w:szCs w:val="28"/>
          <w:u w:val="single"/>
        </w:rPr>
        <w:t>_          ___</w:t>
      </w:r>
      <w:r>
        <w:rPr>
          <w:rFonts w:hint="eastAsia" w:ascii="华文楷体" w:hAnsi="华文楷体" w:eastAsia="华文楷体" w:cs="华文楷体"/>
          <w:color w:val="000000"/>
          <w:sz w:val="28"/>
          <w:szCs w:val="28"/>
        </w:rPr>
        <w:t>__。</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11．溶胶中胶体粒子产生Brown运动的原因是____</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______。</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12．胶体在超离心力场中达到沉降平衡时，粒子所受__________力=__________力。</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13．使溶胶能相对稳定存在的主要原因是___</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_______。</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14．两种溶胶相互完全聚沉时，所需满足的条件是__________、__________。</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15．溶胶聚沉时的外观标志有__________、__________、__________。</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16．外加电解质主要是通过__________、__________或__________作用方式来影响胶粒表面双电层的结构，从而影响溶胶的稳定性的。</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17．混合电解质对溶胶的聚沉作用较为复杂，通常有三种情况，即__________作用、__________作用和__________作用。</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18．非牛顿液体的特点是液体的黏度随外加切力的增加而变化。若体系的黏度随切力的增加而变大，称为__________；若体系的黏度随切力的增加而变小，称为__________。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19．乳状液通常可分为两种类型，即_________型和_________型，常用的类型鉴别方法有_________、_________、_________。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20．乳化剂在乳状液的制备中起着重要作用，这种乳化作用主要表现在两个方面：_________、_________。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21．HLB值较大的乳化剂常用于制备_________型乳状液，相反，HLB值较小的乳化剂用于制备_________型乳状液。</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22．起泡剂之所以能使泡沫稳定，主要是由于_________。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23. 某高分子化合物用渗透压法测得其均相对分子质量为5.0×10</w:t>
      </w:r>
      <w:r>
        <w:rPr>
          <w:rFonts w:hint="eastAsia" w:ascii="华文楷体" w:hAnsi="华文楷体" w:eastAsia="华文楷体" w:cs="华文楷体"/>
          <w:color w:val="000000"/>
          <w:kern w:val="0"/>
          <w:sz w:val="28"/>
          <w:szCs w:val="28"/>
          <w:vertAlign w:val="superscript"/>
        </w:rPr>
        <w:t>4</w:t>
      </w:r>
      <w:r>
        <w:rPr>
          <w:rFonts w:hint="eastAsia" w:ascii="华文楷体" w:hAnsi="华文楷体" w:eastAsia="华文楷体" w:cs="华文楷体"/>
          <w:color w:val="000000"/>
          <w:kern w:val="0"/>
          <w:sz w:val="28"/>
          <w:szCs w:val="28"/>
        </w:rPr>
        <w:t>，用粘度法测得其均相对分子质量为6.0×10</w:t>
      </w:r>
      <w:r>
        <w:rPr>
          <w:rFonts w:hint="eastAsia" w:ascii="华文楷体" w:hAnsi="华文楷体" w:eastAsia="华文楷体" w:cs="华文楷体"/>
          <w:color w:val="000000"/>
          <w:kern w:val="0"/>
          <w:sz w:val="28"/>
          <w:szCs w:val="28"/>
          <w:vertAlign w:val="superscript"/>
        </w:rPr>
        <w:t>4</w:t>
      </w:r>
      <w:r>
        <w:rPr>
          <w:rFonts w:hint="eastAsia" w:ascii="华文楷体" w:hAnsi="华文楷体" w:eastAsia="华文楷体" w:cs="华文楷体"/>
          <w:color w:val="000000"/>
          <w:kern w:val="0"/>
          <w:sz w:val="28"/>
          <w:szCs w:val="28"/>
        </w:rPr>
        <w:t>，用光散射法测得其均相对分子质量为8.0×10</w:t>
      </w:r>
      <w:r>
        <w:rPr>
          <w:rFonts w:hint="eastAsia" w:ascii="华文楷体" w:hAnsi="华文楷体" w:eastAsia="华文楷体" w:cs="华文楷体"/>
          <w:color w:val="000000"/>
          <w:kern w:val="0"/>
          <w:sz w:val="28"/>
          <w:szCs w:val="28"/>
          <w:vertAlign w:val="superscript"/>
        </w:rPr>
        <w:t>4</w:t>
      </w:r>
      <w:r>
        <w:rPr>
          <w:rFonts w:hint="eastAsia" w:ascii="华文楷体" w:hAnsi="华文楷体" w:eastAsia="华文楷体" w:cs="华文楷体"/>
          <w:color w:val="000000"/>
          <w:kern w:val="0"/>
          <w:sz w:val="28"/>
          <w:szCs w:val="28"/>
        </w:rPr>
        <w:t>，其分离宽度指数</w:t>
      </w:r>
      <w:r>
        <w:rPr>
          <w:rFonts w:hint="eastAsia" w:ascii="华文楷体" w:hAnsi="华文楷体" w:eastAsia="华文楷体" w:cs="华文楷体"/>
          <w:i/>
          <w:iCs/>
          <w:color w:val="000000"/>
          <w:kern w:val="0"/>
          <w:sz w:val="28"/>
          <w:szCs w:val="28"/>
        </w:rPr>
        <w:t>D</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 高分子的溶解过程分</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两个阶段。</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25. 高分子溶液与溶胶的主要差异是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26. 在</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"http://nhjy.hzau.edu.cn/kech/wlhx/exercise/chap14.files/image027.gif"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23190" cy="180975"/>
            <wp:effectExtent l="0" t="0" r="10160" b="7620"/>
            <wp:docPr id="762" name="图片 1233" descr="image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图片 1233" descr="image027"/>
                    <pic:cNvPicPr>
                      <a:picLocks noChangeAspect="1"/>
                    </pic:cNvPicPr>
                  </pic:nvPicPr>
                  <pic:blipFill>
                    <a:blip r:embed="rId1543" r:link="rId1521"/>
                    <a:stretch>
                      <a:fillRect/>
                    </a:stretch>
                  </pic:blipFill>
                  <pic:spPr>
                    <a:xfrm>
                      <a:off x="0" y="0"/>
                      <a:ext cx="123190" cy="1809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溶剂条件下，溶液中高分子的形态处于“无干忧”的理想状态，此时的第二Virial系数</w:t>
      </w:r>
      <w:r>
        <w:rPr>
          <w:rFonts w:hint="eastAsia" w:ascii="华文楷体" w:hAnsi="华文楷体" w:eastAsia="华文楷体" w:cs="华文楷体"/>
          <w:i/>
          <w:iCs/>
          <w:color w:val="000000"/>
          <w:kern w:val="0"/>
          <w:sz w:val="28"/>
          <w:szCs w:val="28"/>
        </w:rPr>
        <w:t>A</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27. 高分子对溶胶的空间稳定作用包括</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两种效应。</w:t>
      </w:r>
    </w:p>
    <w:p>
      <w:pPr>
        <w:rPr>
          <w:rFonts w:hint="eastAsia" w:ascii="华文楷体" w:hAnsi="华文楷体" w:eastAsia="华文楷体" w:cs="华文楷体"/>
          <w:color w:val="000000"/>
          <w:sz w:val="28"/>
          <w:szCs w:val="28"/>
        </w:rPr>
      </w:pPr>
    </w:p>
    <w:p>
      <w:pPr>
        <w:pStyle w:val="4"/>
        <w:rPr>
          <w:rFonts w:hint="eastAsia" w:ascii="华文楷体" w:hAnsi="华文楷体" w:eastAsia="华文楷体" w:cs="华文楷体"/>
          <w:sz w:val="28"/>
          <w:szCs w:val="28"/>
        </w:rPr>
      </w:pPr>
      <w:bookmarkStart w:id="37" w:name="_Toc311882807"/>
      <w:r>
        <w:rPr>
          <w:rFonts w:hint="eastAsia" w:ascii="华文楷体" w:hAnsi="华文楷体" w:eastAsia="华文楷体" w:cs="华文楷体"/>
          <w:sz w:val="28"/>
          <w:szCs w:val="28"/>
        </w:rPr>
        <w:t>7-3 选择题</w:t>
      </w:r>
      <w:bookmarkEnd w:id="37"/>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1．大分子溶液分散质粒子的线尺寸为：（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color w:val="000000"/>
          <w:sz w:val="28"/>
          <w:szCs w:val="28"/>
        </w:rPr>
        <w:t xml:space="preserve"> 1</w:t>
      </w:r>
      <w:r>
        <w:rPr>
          <w:rFonts w:hint="eastAsia" w:ascii="华文楷体" w:hAnsi="华文楷体" w:eastAsia="华文楷体" w:cs="华文楷体"/>
          <w:color w:val="000000"/>
          <w:sz w:val="28"/>
          <w:szCs w:val="28"/>
        </w:rPr>
        <w:sym w:font="Times New Roman" w:char="006D"/>
      </w:r>
      <w:r>
        <w:rPr>
          <w:rFonts w:hint="eastAsia" w:ascii="华文楷体" w:hAnsi="华文楷体" w:eastAsia="华文楷体" w:cs="华文楷体"/>
          <w:color w:val="000000"/>
          <w:sz w:val="28"/>
          <w:szCs w:val="28"/>
        </w:rPr>
        <w:t xml:space="preserve">m    (B) </w:t>
      </w:r>
      <w:r>
        <w:rPr>
          <w:rFonts w:hint="eastAsia" w:ascii="华文楷体" w:hAnsi="华文楷体" w:eastAsia="华文楷体" w:cs="华文楷体"/>
          <w:color w:val="000000"/>
          <w:sz w:val="28"/>
          <w:szCs w:val="28"/>
        </w:rPr>
        <w:sym w:font="Times New Roman" w:char="003C"/>
      </w:r>
      <w:r>
        <w:rPr>
          <w:rFonts w:hint="eastAsia" w:ascii="华文楷体" w:hAnsi="华文楷体" w:eastAsia="华文楷体" w:cs="华文楷体"/>
          <w:color w:val="000000"/>
          <w:sz w:val="28"/>
          <w:szCs w:val="28"/>
        </w:rPr>
        <w:t xml:space="preserve"> 1nm    (C)1 nm～1 </w:t>
      </w:r>
      <w:r>
        <w:rPr>
          <w:rFonts w:hint="eastAsia" w:ascii="华文楷体" w:hAnsi="华文楷体" w:eastAsia="华文楷体" w:cs="华文楷体"/>
          <w:color w:val="000000"/>
          <w:sz w:val="28"/>
          <w:szCs w:val="28"/>
        </w:rPr>
        <w:sym w:font="Times New Roman" w:char="006D"/>
      </w:r>
      <w:r>
        <w:rPr>
          <w:rFonts w:hint="eastAsia" w:ascii="华文楷体" w:hAnsi="华文楷体" w:eastAsia="华文楷体" w:cs="华文楷体"/>
          <w:color w:val="000000"/>
          <w:sz w:val="28"/>
          <w:szCs w:val="28"/>
        </w:rPr>
        <w:t xml:space="preserve">m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2．溶胶和大分子溶液：（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（A）都是单相多组分系统    （B）都是多相多组分系统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（C）大分子溶液是单相多组分系统，溶胶是多相多组分系统 </w:t>
      </w:r>
    </w:p>
    <w:p>
      <w:pPr>
        <w:ind w:firstLine="420" w:firstLineChars="1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（D）大分子溶液是多相多组分系统，溶液是单相多组分系统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3.下列分散系统中丁达尔效应最强的是（     ），其次是（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（A）空气             （B）蔗糖水溶液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（C）大分子溶液 （D）硅胶溶胶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4．向碘化银正溶胶中滴加过量的KI溶液，则所生成的新溶胶在外加直流电场中的移动方向为（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（A）向正极移动 （B）向负极移动 （C）不移动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5.电动现象直接与（    ）有关。</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（A）固体表面热力学电势 </w:t>
      </w:r>
      <w:r>
        <w:rPr>
          <w:rFonts w:hint="eastAsia" w:ascii="华文楷体" w:hAnsi="华文楷体" w:eastAsia="华文楷体" w:cs="华文楷体"/>
          <w:i/>
          <w:iCs/>
          <w:color w:val="000000"/>
          <w:sz w:val="28"/>
          <w:szCs w:val="28"/>
        </w:rPr>
        <w:sym w:font="Times New Roman" w:char="006A"/>
      </w:r>
      <w:r>
        <w:rPr>
          <w:rFonts w:hint="eastAsia" w:ascii="华文楷体" w:hAnsi="华文楷体" w:eastAsia="华文楷体" w:cs="华文楷体"/>
          <w:color w:val="000000"/>
          <w:position w:val="-5"/>
          <w:sz w:val="28"/>
          <w:szCs w:val="28"/>
        </w:rPr>
        <w:t>e</w:t>
      </w:r>
      <w:r>
        <w:rPr>
          <w:rFonts w:hint="eastAsia" w:ascii="华文楷体" w:hAnsi="华文楷体" w:eastAsia="华文楷体" w:cs="华文楷体"/>
          <w:color w:val="000000"/>
          <w:sz w:val="28"/>
          <w:szCs w:val="28"/>
        </w:rPr>
        <w:t xml:space="preserve">  （B）斯特恩电势</w:t>
      </w:r>
      <w:r>
        <w:rPr>
          <w:rFonts w:hint="eastAsia" w:ascii="华文楷体" w:hAnsi="华文楷体" w:eastAsia="华文楷体" w:cs="华文楷体"/>
          <w:i/>
          <w:iCs/>
          <w:color w:val="000000"/>
          <w:sz w:val="28"/>
          <w:szCs w:val="28"/>
        </w:rPr>
        <w:sym w:font="Times New Roman" w:char="006A"/>
      </w:r>
      <w:r>
        <w:rPr>
          <w:rFonts w:hint="eastAsia" w:ascii="华文楷体" w:hAnsi="华文楷体" w:eastAsia="华文楷体" w:cs="华文楷体"/>
          <w:color w:val="000000"/>
          <w:position w:val="-5"/>
          <w:sz w:val="28"/>
          <w:szCs w:val="28"/>
        </w:rPr>
        <w:sym w:font="Times New Roman" w:char="0064"/>
      </w:r>
      <w:r>
        <w:rPr>
          <w:rFonts w:hint="eastAsia" w:ascii="华文楷体" w:hAnsi="华文楷体" w:eastAsia="华文楷体" w:cs="华文楷体"/>
          <w:color w:val="000000"/>
          <w:sz w:val="28"/>
          <w:szCs w:val="28"/>
        </w:rPr>
        <w:t xml:space="preserve">   </w:t>
      </w:r>
    </w:p>
    <w:p>
      <w:pPr>
        <w:ind w:firstLine="140" w:firstLineChars="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（C）动电电势</w:t>
      </w:r>
      <w:r>
        <w:rPr>
          <w:rFonts w:hint="eastAsia" w:ascii="华文楷体" w:hAnsi="华文楷体" w:eastAsia="华文楷体" w:cs="华文楷体"/>
          <w:i/>
          <w:iCs/>
          <w:color w:val="000000"/>
          <w:sz w:val="28"/>
          <w:szCs w:val="28"/>
        </w:rPr>
        <w:t>ζ</w:t>
      </w:r>
      <w:r>
        <w:rPr>
          <w:rFonts w:hint="eastAsia" w:ascii="华文楷体" w:hAnsi="华文楷体" w:eastAsia="华文楷体" w:cs="华文楷体"/>
          <w:color w:val="000000"/>
          <w:sz w:val="28"/>
          <w:szCs w:val="28"/>
        </w:rPr>
        <w:t xml:space="preserve">             （D）表面电荷密度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6. 在两个充满0.001mol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AgNO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溶液的容器中间是一个由固体制成的多孔塞，塞中细孔充满AgNO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溶液。在两管口中插入电极，充以直流电，容器中液体（ ）移动。当以0.1mol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AgNO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来代替0.001mol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AgNO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时，加以相同电压后，液体的流动（ ） 如果以KCl溶液来代替AgNO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溶液时，液体的流动（ ）移动。</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（A）向正极      （B）向负极        （C）不发生</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（D）变快        （E）变慢          （F）不变</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7.用0.08 mol·dm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的KI和0.1 mol·dm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的AgNO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溶液以等体积混合作成的水溶胶，电解质CaCl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，Na</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，MgSO</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对它的聚沉能力为（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（A）Na</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color w:val="000000"/>
          <w:sz w:val="28"/>
          <w:szCs w:val="28"/>
        </w:rPr>
        <w:t xml:space="preserve"> CaCl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color w:val="000000"/>
          <w:sz w:val="28"/>
          <w:szCs w:val="28"/>
        </w:rPr>
        <w:t xml:space="preserve"> MgSO</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 xml:space="preserve">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（B）MgSO</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color w:val="000000"/>
          <w:sz w:val="28"/>
          <w:szCs w:val="28"/>
        </w:rPr>
        <w:t xml:space="preserve"> Na</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color w:val="000000"/>
          <w:sz w:val="28"/>
          <w:szCs w:val="28"/>
        </w:rPr>
        <w:t xml:space="preserve"> CaCl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（C）Na</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color w:val="000000"/>
          <w:sz w:val="28"/>
          <w:szCs w:val="28"/>
        </w:rPr>
        <w:t xml:space="preserve"> MgSO</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color w:val="000000"/>
          <w:sz w:val="28"/>
          <w:szCs w:val="28"/>
        </w:rPr>
        <w:t xml:space="preserve"> CaCl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8.下面属于水包油型乳状液（O/W型）基本性质之一的是（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（A）易于分散在油中 （B）有导电性  （C）无导电性 </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9、溶胶的基本特征可归纳为</w:t>
      </w:r>
    </w:p>
    <w:p>
      <w:pPr>
        <w:pStyle w:val="5"/>
        <w:snapToGrid w:val="0"/>
        <w:spacing w:before="0" w:beforeAutospacing="0" w:after="0" w:afterAutospacing="0"/>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高度分散和聚结不稳定性     B 多相性和聚结不稳定性</w:t>
      </w:r>
    </w:p>
    <w:p>
      <w:pPr>
        <w:pStyle w:val="5"/>
        <w:snapToGrid w:val="0"/>
        <w:spacing w:before="0" w:beforeAutospacing="0" w:after="0" w:afterAutospacing="0"/>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不均匀性和热力学不稳定性   D 高度分散，多相性和聚结不稳定性</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10、对溶胶的描述中，下列不正确的是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均相体系                  B 多相体系  </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热力学上属不稳定体系      D 动力学上属稳定体系</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11、下列性质中既不属于溶胶动力学性质又不属于电动现象的是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电导 B  电泳  C  Brown运动  D  沉降平衡</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12、在Tyndall效应中，关于散射光强度的描述，下列说法中不正确的是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随入射光波长的增大而增大    B  随入射光波长的减小而增大</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随入射光强度的增大而增大    D  随粒子浓度的增大而增大</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13、当光照射溶胶时，所显示Tyndall效应的光波称作</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乳光  B  反射光  C  折射光  D  透射光</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14、有关超显微镜的下列说法中，不正确的是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可以观察粒子的Brown运动       </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  可以直接确切地看到粒子的形态和大小</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  可以配合电泳仪，测定粒子的电泳速度  </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  观察到的仅是粒子对光散射的亮点</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15、所谓溶胶的沉降平衡是指</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各处浓度均匀一致        B 粒子匀速下沉  </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粒子分布达平衡          D  粒子所受重力=阻力</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16、为了将不同的蛋白质分子分离，通常采用的方法是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电泳     B 电渗     C 沉降      D 扩散</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17、对As</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水溶胶，当以H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S为稳定剂时，下列电解质中聚沉能力最强的是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KCl      B  NaCl    C CaCl</w:t>
      </w:r>
      <w:r>
        <w:rPr>
          <w:rFonts w:hint="eastAsia" w:ascii="华文楷体" w:hAnsi="华文楷体" w:eastAsia="华文楷体" w:cs="华文楷体"/>
          <w:color w:val="000000"/>
          <w:sz w:val="28"/>
          <w:szCs w:val="28"/>
          <w:vertAlign w:val="subscript"/>
        </w:rPr>
        <w:t xml:space="preserve">2     </w:t>
      </w:r>
      <w:r>
        <w:rPr>
          <w:rFonts w:hint="eastAsia" w:ascii="华文楷体" w:hAnsi="华文楷体" w:eastAsia="华文楷体" w:cs="华文楷体"/>
          <w:color w:val="000000"/>
          <w:sz w:val="28"/>
          <w:szCs w:val="28"/>
        </w:rPr>
        <w:t xml:space="preserve">  D AlCl</w:t>
      </w:r>
      <w:r>
        <w:rPr>
          <w:rFonts w:hint="eastAsia" w:ascii="华文楷体" w:hAnsi="华文楷体" w:eastAsia="华文楷体" w:cs="华文楷体"/>
          <w:color w:val="000000"/>
          <w:sz w:val="28"/>
          <w:szCs w:val="28"/>
          <w:vertAlign w:val="subscript"/>
        </w:rPr>
        <w:t>3</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18、用等体积的0.05mol·m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AgNO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溶液和0.1mol·dm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KI溶液混合制备的AgI 溶胶，在电泳仪中胶粒向</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正极移动    B 负极移动    C 不移动    D 不能确定</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19、对一胶粒带正电的溶胶，使用下列电解质聚沉时，聚沉值最小的是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KCl    B KNO</w:t>
      </w:r>
      <w:r>
        <w:rPr>
          <w:rFonts w:hint="eastAsia" w:ascii="华文楷体" w:hAnsi="华文楷体" w:eastAsia="华文楷体" w:cs="华文楷体"/>
          <w:color w:val="000000"/>
          <w:sz w:val="28"/>
          <w:szCs w:val="28"/>
          <w:vertAlign w:val="subscript"/>
        </w:rPr>
        <w:t xml:space="preserve">3     </w:t>
      </w:r>
      <w:r>
        <w:rPr>
          <w:rFonts w:hint="eastAsia" w:ascii="华文楷体" w:hAnsi="华文楷体" w:eastAsia="华文楷体" w:cs="华文楷体"/>
          <w:color w:val="000000"/>
          <w:sz w:val="28"/>
          <w:szCs w:val="28"/>
        </w:rPr>
        <w:t>C K</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w:t>
      </w:r>
      <w:r>
        <w:rPr>
          <w:rFonts w:hint="eastAsia" w:ascii="华文楷体" w:hAnsi="华文楷体" w:eastAsia="华文楷体" w:cs="华文楷体"/>
          <w:color w:val="000000"/>
          <w:sz w:val="28"/>
          <w:szCs w:val="28"/>
          <w:vertAlign w:val="subscript"/>
        </w:rPr>
        <w:t xml:space="preserve">4       </w:t>
      </w:r>
      <w:r>
        <w:rPr>
          <w:rFonts w:hint="eastAsia" w:ascii="华文楷体" w:hAnsi="华文楷体" w:eastAsia="华文楷体" w:cs="华文楷体"/>
          <w:color w:val="000000"/>
          <w:sz w:val="28"/>
          <w:szCs w:val="28"/>
        </w:rPr>
        <w:t>D K</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[Fe(CN)</w:t>
      </w:r>
      <w:r>
        <w:rPr>
          <w:rFonts w:hint="eastAsia" w:ascii="华文楷体" w:hAnsi="华文楷体" w:eastAsia="华文楷体" w:cs="华文楷体"/>
          <w:color w:val="000000"/>
          <w:sz w:val="28"/>
          <w:szCs w:val="28"/>
          <w:vertAlign w:val="subscript"/>
        </w:rPr>
        <w:t>6</w:t>
      </w:r>
      <w:r>
        <w:rPr>
          <w:rFonts w:hint="eastAsia" w:ascii="华文楷体" w:hAnsi="华文楷体" w:eastAsia="华文楷体" w:cs="华文楷体"/>
          <w:color w:val="000000"/>
          <w:sz w:val="28"/>
          <w:szCs w:val="28"/>
        </w:rPr>
        <w:t>]</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20、对于Fe(OH)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溶胶，当分别加入KCl、KNO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、KSCN三种电解质聚沉时，其聚集沉力的大小顺序为</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KCl＞KNO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＞KSCN        B  KCl＜KNO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＜KSCN</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KSCN＞ KCl＞KNO</w:t>
      </w:r>
      <w:r>
        <w:rPr>
          <w:rFonts w:hint="eastAsia" w:ascii="华文楷体" w:hAnsi="华文楷体" w:eastAsia="华文楷体" w:cs="华文楷体"/>
          <w:color w:val="000000"/>
          <w:sz w:val="28"/>
          <w:szCs w:val="28"/>
          <w:vertAlign w:val="subscript"/>
        </w:rPr>
        <w:t xml:space="preserve">3          </w:t>
      </w:r>
      <w:r>
        <w:rPr>
          <w:rFonts w:hint="eastAsia" w:ascii="华文楷体" w:hAnsi="华文楷体" w:eastAsia="华文楷体" w:cs="华文楷体"/>
          <w:color w:val="000000"/>
          <w:sz w:val="28"/>
          <w:szCs w:val="28"/>
        </w:rPr>
        <w:t>D  KNO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＞KCl＞ KSCN</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21、电动电势ζ是指</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固体表面与滑移面的电势差  B  固体表面与溶液本体的电势差</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滑移面与溶液本体的电势差  D  紧密层与扩散层分界处与溶液本体的电势差</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22、外加电解质可以使溶胶聚沉，直接原因是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降低了胶粒表面的热力学电势</w:t>
      </w:r>
      <w:r>
        <w:rPr>
          <w:rFonts w:hint="eastAsia" w:ascii="华文楷体" w:hAnsi="华文楷体" w:eastAsia="华文楷体" w:cs="华文楷体"/>
          <w:i/>
          <w:color w:val="000000"/>
          <w:sz w:val="28"/>
          <w:szCs w:val="28"/>
          <w:vertAlign w:val="subscript"/>
        </w:rPr>
        <w:t xml:space="preserve"> </w:t>
      </w:r>
      <w:r>
        <w:rPr>
          <w:rFonts w:hint="eastAsia" w:ascii="华文楷体" w:hAnsi="华文楷体" w:eastAsia="华文楷体" w:cs="华文楷体"/>
          <w:i/>
          <w:color w:val="000000"/>
          <w:sz w:val="28"/>
          <w:szCs w:val="28"/>
          <w:vertAlign w:val="subscript"/>
        </w:rPr>
        <w:fldChar w:fldCharType="begin"/>
      </w:r>
      <w:r>
        <w:rPr>
          <w:rFonts w:hint="eastAsia" w:ascii="华文楷体" w:hAnsi="华文楷体" w:eastAsia="华文楷体" w:cs="华文楷体"/>
          <w:i/>
          <w:color w:val="000000"/>
          <w:sz w:val="28"/>
          <w:szCs w:val="28"/>
          <w:vertAlign w:val="subscript"/>
        </w:rPr>
        <w:instrText xml:space="preserve"> INCLUDEPICTURE "http://nhjy.hzau.edu.cn/kech/wlhx/exercise/chap12.files/image002.gif" \* MERGEFORMATINET </w:instrText>
      </w:r>
      <w:r>
        <w:rPr>
          <w:rFonts w:hint="eastAsia" w:ascii="华文楷体" w:hAnsi="华文楷体" w:eastAsia="华文楷体" w:cs="华文楷体"/>
          <w:i/>
          <w:color w:val="000000"/>
          <w:sz w:val="28"/>
          <w:szCs w:val="28"/>
          <w:vertAlign w:val="subscript"/>
        </w:rPr>
        <w:fldChar w:fldCharType="separate"/>
      </w:r>
      <w:r>
        <w:rPr>
          <w:rFonts w:hint="eastAsia" w:ascii="华文楷体" w:hAnsi="华文楷体" w:eastAsia="华文楷体" w:cs="华文楷体"/>
          <w:i/>
          <w:color w:val="000000"/>
          <w:sz w:val="28"/>
          <w:szCs w:val="28"/>
          <w:vertAlign w:val="subscript"/>
        </w:rPr>
        <w:drawing>
          <wp:inline distT="0" distB="0" distL="114300" distR="114300">
            <wp:extent cx="142875" cy="161925"/>
            <wp:effectExtent l="0" t="0" r="9525" b="8255"/>
            <wp:docPr id="760" name="图片 123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1234" descr="image002"/>
                    <pic:cNvPicPr>
                      <a:picLocks noChangeAspect="1"/>
                    </pic:cNvPicPr>
                  </pic:nvPicPr>
                  <pic:blipFill>
                    <a:blip r:embed="rId1782"/>
                    <a:stretch>
                      <a:fillRect/>
                    </a:stretch>
                  </pic:blipFill>
                  <pic:spPr>
                    <a:xfrm>
                      <a:off x="0" y="0"/>
                      <a:ext cx="142875" cy="161925"/>
                    </a:xfrm>
                    <a:prstGeom prst="rect">
                      <a:avLst/>
                    </a:prstGeom>
                    <a:noFill/>
                    <a:ln w="9525">
                      <a:noFill/>
                    </a:ln>
                  </pic:spPr>
                </pic:pic>
              </a:graphicData>
            </a:graphic>
          </wp:inline>
        </w:drawing>
      </w:r>
      <w:r>
        <w:rPr>
          <w:rFonts w:hint="eastAsia" w:ascii="华文楷体" w:hAnsi="华文楷体" w:eastAsia="华文楷体" w:cs="华文楷体"/>
          <w:i/>
          <w:color w:val="000000"/>
          <w:sz w:val="28"/>
          <w:szCs w:val="28"/>
          <w:vertAlign w:val="subscript"/>
        </w:rPr>
        <w:fldChar w:fldCharType="end"/>
      </w:r>
      <w:r>
        <w:rPr>
          <w:rFonts w:hint="eastAsia" w:ascii="华文楷体" w:hAnsi="华文楷体" w:eastAsia="华文楷体" w:cs="华文楷体"/>
          <w:iCs/>
          <w:color w:val="000000"/>
          <w:sz w:val="28"/>
          <w:szCs w:val="28"/>
          <w:vertAlign w:val="subscript"/>
        </w:rPr>
        <w:t>0</w:t>
      </w:r>
      <w:r>
        <w:rPr>
          <w:rFonts w:hint="eastAsia" w:ascii="华文楷体" w:hAnsi="华文楷体" w:eastAsia="华文楷体" w:cs="华文楷体"/>
          <w:color w:val="000000"/>
          <w:sz w:val="28"/>
          <w:szCs w:val="28"/>
        </w:rPr>
        <w:t xml:space="preserve">  B  降低了胶粒的电动电势ζ</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同时降低了</w:t>
      </w:r>
      <w:r>
        <w:rPr>
          <w:rFonts w:hint="eastAsia" w:ascii="华文楷体" w:hAnsi="华文楷体" w:eastAsia="华文楷体" w:cs="华文楷体"/>
          <w:i/>
          <w:color w:val="000000"/>
          <w:sz w:val="28"/>
          <w:szCs w:val="28"/>
          <w:vertAlign w:val="subscript"/>
        </w:rPr>
        <w:t xml:space="preserve"> </w:t>
      </w:r>
      <w:r>
        <w:rPr>
          <w:rFonts w:hint="eastAsia" w:ascii="华文楷体" w:hAnsi="华文楷体" w:eastAsia="华文楷体" w:cs="华文楷体"/>
          <w:i/>
          <w:color w:val="000000"/>
          <w:sz w:val="28"/>
          <w:szCs w:val="28"/>
          <w:vertAlign w:val="subscript"/>
        </w:rPr>
        <w:fldChar w:fldCharType="begin"/>
      </w:r>
      <w:r>
        <w:rPr>
          <w:rFonts w:hint="eastAsia" w:ascii="华文楷体" w:hAnsi="华文楷体" w:eastAsia="华文楷体" w:cs="华文楷体"/>
          <w:i/>
          <w:color w:val="000000"/>
          <w:sz w:val="28"/>
          <w:szCs w:val="28"/>
          <w:vertAlign w:val="subscript"/>
        </w:rPr>
        <w:instrText xml:space="preserve"> INCLUDEPICTURE "http://nhjy.hzau.edu.cn/kech/wlhx/exercise/chap12.files/image002.gif" \* MERGEFORMATINET </w:instrText>
      </w:r>
      <w:r>
        <w:rPr>
          <w:rFonts w:hint="eastAsia" w:ascii="华文楷体" w:hAnsi="华文楷体" w:eastAsia="华文楷体" w:cs="华文楷体"/>
          <w:i/>
          <w:color w:val="000000"/>
          <w:sz w:val="28"/>
          <w:szCs w:val="28"/>
          <w:vertAlign w:val="subscript"/>
        </w:rPr>
        <w:fldChar w:fldCharType="separate"/>
      </w:r>
      <w:r>
        <w:rPr>
          <w:rFonts w:hint="eastAsia" w:ascii="华文楷体" w:hAnsi="华文楷体" w:eastAsia="华文楷体" w:cs="华文楷体"/>
          <w:i/>
          <w:color w:val="000000"/>
          <w:sz w:val="28"/>
          <w:szCs w:val="28"/>
          <w:vertAlign w:val="subscript"/>
        </w:rPr>
        <w:drawing>
          <wp:inline distT="0" distB="0" distL="114300" distR="114300">
            <wp:extent cx="142875" cy="161925"/>
            <wp:effectExtent l="0" t="0" r="9525" b="8255"/>
            <wp:docPr id="754" name="图片 123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图片 1235" descr="image002"/>
                    <pic:cNvPicPr>
                      <a:picLocks noChangeAspect="1"/>
                    </pic:cNvPicPr>
                  </pic:nvPicPr>
                  <pic:blipFill>
                    <a:blip r:embed="rId1782"/>
                    <a:stretch>
                      <a:fillRect/>
                    </a:stretch>
                  </pic:blipFill>
                  <pic:spPr>
                    <a:xfrm>
                      <a:off x="0" y="0"/>
                      <a:ext cx="142875" cy="161925"/>
                    </a:xfrm>
                    <a:prstGeom prst="rect">
                      <a:avLst/>
                    </a:prstGeom>
                    <a:noFill/>
                    <a:ln w="9525">
                      <a:noFill/>
                    </a:ln>
                  </pic:spPr>
                </pic:pic>
              </a:graphicData>
            </a:graphic>
          </wp:inline>
        </w:drawing>
      </w:r>
      <w:r>
        <w:rPr>
          <w:rFonts w:hint="eastAsia" w:ascii="华文楷体" w:hAnsi="华文楷体" w:eastAsia="华文楷体" w:cs="华文楷体"/>
          <w:i/>
          <w:color w:val="000000"/>
          <w:sz w:val="28"/>
          <w:szCs w:val="28"/>
          <w:vertAlign w:val="subscript"/>
        </w:rPr>
        <w:fldChar w:fldCharType="end"/>
      </w:r>
      <w:r>
        <w:rPr>
          <w:rFonts w:hint="eastAsia" w:ascii="华文楷体" w:hAnsi="华文楷体" w:eastAsia="华文楷体" w:cs="华文楷体"/>
          <w:iCs/>
          <w:color w:val="000000"/>
          <w:sz w:val="28"/>
          <w:szCs w:val="28"/>
          <w:vertAlign w:val="subscript"/>
        </w:rPr>
        <w:t>0</w:t>
      </w:r>
      <w:r>
        <w:rPr>
          <w:rFonts w:hint="eastAsia" w:ascii="华文楷体" w:hAnsi="华文楷体" w:eastAsia="华文楷体" w:cs="华文楷体"/>
          <w:color w:val="000000"/>
          <w:sz w:val="28"/>
          <w:szCs w:val="28"/>
        </w:rPr>
        <w:t>和ζ              D  降低了|</w:t>
      </w:r>
      <w:r>
        <w:rPr>
          <w:rFonts w:hint="eastAsia" w:ascii="华文楷体" w:hAnsi="华文楷体" w:eastAsia="华文楷体" w:cs="华文楷体"/>
          <w:i/>
          <w:color w:val="000000"/>
          <w:sz w:val="28"/>
          <w:szCs w:val="28"/>
          <w:vertAlign w:val="subscript"/>
        </w:rPr>
        <w:t xml:space="preserve"> </w:t>
      </w:r>
      <w:r>
        <w:rPr>
          <w:rFonts w:hint="eastAsia" w:ascii="华文楷体" w:hAnsi="华文楷体" w:eastAsia="华文楷体" w:cs="华文楷体"/>
          <w:i/>
          <w:color w:val="000000"/>
          <w:sz w:val="28"/>
          <w:szCs w:val="28"/>
          <w:vertAlign w:val="subscript"/>
        </w:rPr>
        <w:fldChar w:fldCharType="begin"/>
      </w:r>
      <w:r>
        <w:rPr>
          <w:rFonts w:hint="eastAsia" w:ascii="华文楷体" w:hAnsi="华文楷体" w:eastAsia="华文楷体" w:cs="华文楷体"/>
          <w:i/>
          <w:color w:val="000000"/>
          <w:sz w:val="28"/>
          <w:szCs w:val="28"/>
          <w:vertAlign w:val="subscript"/>
        </w:rPr>
        <w:instrText xml:space="preserve"> INCLUDEPICTURE "http://nhjy.hzau.edu.cn/kech/wlhx/exercise/chap12.files/image002.gif" \* MERGEFORMATINET </w:instrText>
      </w:r>
      <w:r>
        <w:rPr>
          <w:rFonts w:hint="eastAsia" w:ascii="华文楷体" w:hAnsi="华文楷体" w:eastAsia="华文楷体" w:cs="华文楷体"/>
          <w:i/>
          <w:color w:val="000000"/>
          <w:sz w:val="28"/>
          <w:szCs w:val="28"/>
          <w:vertAlign w:val="subscript"/>
        </w:rPr>
        <w:fldChar w:fldCharType="separate"/>
      </w:r>
      <w:r>
        <w:rPr>
          <w:rFonts w:hint="eastAsia" w:ascii="华文楷体" w:hAnsi="华文楷体" w:eastAsia="华文楷体" w:cs="华文楷体"/>
          <w:i/>
          <w:color w:val="000000"/>
          <w:sz w:val="28"/>
          <w:szCs w:val="28"/>
          <w:vertAlign w:val="subscript"/>
        </w:rPr>
        <w:drawing>
          <wp:inline distT="0" distB="0" distL="114300" distR="114300">
            <wp:extent cx="142875" cy="161925"/>
            <wp:effectExtent l="0" t="0" r="9525" b="8255"/>
            <wp:docPr id="761" name="图片 123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1236" descr="image002"/>
                    <pic:cNvPicPr>
                      <a:picLocks noChangeAspect="1"/>
                    </pic:cNvPicPr>
                  </pic:nvPicPr>
                  <pic:blipFill>
                    <a:blip r:embed="rId1782"/>
                    <a:stretch>
                      <a:fillRect/>
                    </a:stretch>
                  </pic:blipFill>
                  <pic:spPr>
                    <a:xfrm>
                      <a:off x="0" y="0"/>
                      <a:ext cx="142875" cy="161925"/>
                    </a:xfrm>
                    <a:prstGeom prst="rect">
                      <a:avLst/>
                    </a:prstGeom>
                    <a:noFill/>
                    <a:ln w="9525">
                      <a:noFill/>
                    </a:ln>
                  </pic:spPr>
                </pic:pic>
              </a:graphicData>
            </a:graphic>
          </wp:inline>
        </w:drawing>
      </w:r>
      <w:r>
        <w:rPr>
          <w:rFonts w:hint="eastAsia" w:ascii="华文楷体" w:hAnsi="华文楷体" w:eastAsia="华文楷体" w:cs="华文楷体"/>
          <w:i/>
          <w:color w:val="000000"/>
          <w:sz w:val="28"/>
          <w:szCs w:val="28"/>
          <w:vertAlign w:val="subscript"/>
        </w:rPr>
        <w:fldChar w:fldCharType="end"/>
      </w:r>
      <w:r>
        <w:rPr>
          <w:rFonts w:hint="eastAsia" w:ascii="华文楷体" w:hAnsi="华文楷体" w:eastAsia="华文楷体" w:cs="华文楷体"/>
          <w:iCs/>
          <w:color w:val="000000"/>
          <w:sz w:val="28"/>
          <w:szCs w:val="28"/>
          <w:vertAlign w:val="subscript"/>
        </w:rPr>
        <w:t>0</w:t>
      </w:r>
      <w:r>
        <w:rPr>
          <w:rFonts w:hint="eastAsia" w:ascii="华文楷体" w:hAnsi="华文楷体" w:eastAsia="华文楷体" w:cs="华文楷体"/>
          <w:color w:val="000000"/>
          <w:sz w:val="28"/>
          <w:szCs w:val="28"/>
        </w:rPr>
        <w:t xml:space="preserve"> |和|ζ|的差值</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23、溶胶的稳定性与温度的关系是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随温度升高而增加         B  随温度升高而降低  </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不能稳定                 D  与温度无关</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24．乳状液与泡沫作为胶体化学的研究内容是因其具有溶胶所特有的</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分散度  B  多相性及聚结不稳定性  C  多相性及分散度  D  全部性质</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25．所谓乳状液是指</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油、水互溶所形成的二组分体系</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  油分散在水中而不是水分散在油中所成的分散体系</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水分散在油中而不是油分散在水中所成的分散体系</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  油分散在水中或水分散在油中所成的分散体系</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26．乳状液的类型主要取决于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分散相的多少  B  分散介质的多少  C  分散介质的性质  D  乳化剂的性质</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27．下列关于乳化作用的描述中，不正确的是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降低界面张力      B  形成坚固的界面保护膜      </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形成双电层</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  与分散相液滴发生化学反应改变了分散相的分子形态</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28．下列关于乳状液的描述中，正确的是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乳状液属于胶体分散体系  </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  乳状液的类型取决于水、油两相的体积</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O/W型乳状液不能转型为W/O型乳状液</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  能被水稀释的乳状液属于O/W型乳状液</w:t>
      </w:r>
    </w:p>
    <w:p>
      <w:pPr>
        <w:widowControl/>
        <w:snapToGrid w:val="0"/>
        <w:ind w:left="420" w:hanging="560" w:hangingChars="200"/>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29. 某多分散的高分子化合物，用渗透压法测得其均相对分子的质量为M</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，用光散射法测得其均相对分子质量为</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。其结果是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          C. </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 xml:space="preserve">      D. 因方法误差，</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2</w:t>
      </w:r>
    </w:p>
    <w:p>
      <w:pPr>
        <w:widowControl/>
        <w:snapToGrid w:val="0"/>
        <w:ind w:left="420" w:hanging="560" w:hangingChars="200"/>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30. 某高分子化合物的相对分子质量约在10</w:t>
      </w:r>
      <w:r>
        <w:rPr>
          <w:rFonts w:hint="eastAsia" w:ascii="华文楷体" w:hAnsi="华文楷体" w:eastAsia="华文楷体" w:cs="华文楷体"/>
          <w:color w:val="000000"/>
          <w:kern w:val="0"/>
          <w:sz w:val="28"/>
          <w:szCs w:val="28"/>
          <w:vertAlign w:val="superscript"/>
        </w:rPr>
        <w:t>5</w:t>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perscript"/>
        </w:rPr>
        <w:t>6</w:t>
      </w:r>
      <w:r>
        <w:rPr>
          <w:rFonts w:hint="eastAsia" w:ascii="华文楷体" w:hAnsi="华文楷体" w:eastAsia="华文楷体" w:cs="华文楷体"/>
          <w:color w:val="000000"/>
          <w:kern w:val="0"/>
          <w:sz w:val="28"/>
          <w:szCs w:val="28"/>
        </w:rPr>
        <w:t>之间，欲准确测其均相对分子质量，下述实验方法不能采用的是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1139" w:firstLineChars="4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渗透压法    B. 光散射法     C.粘度法     D.凝固点降低法</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31. 可利用胶体化学手段来研究高分子溶液的主要原因是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tabs>
          <w:tab w:val="left" w:pos="1200"/>
        </w:tabs>
        <w:snapToGrid w:val="0"/>
        <w:ind w:left="1200" w:hanging="36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A.高分子溶液为热力学稳定体系  </w:t>
      </w:r>
    </w:p>
    <w:p>
      <w:pPr>
        <w:widowControl/>
        <w:tabs>
          <w:tab w:val="left" w:pos="1200"/>
        </w:tabs>
        <w:snapToGrid w:val="0"/>
        <w:ind w:left="1200" w:hanging="36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B.高分子溶液中的溶质分子与胶体中的分散相粒子大小相当  </w:t>
      </w:r>
    </w:p>
    <w:p>
      <w:pPr>
        <w:widowControl/>
        <w:tabs>
          <w:tab w:val="left" w:pos="1200"/>
        </w:tabs>
        <w:snapToGrid w:val="0"/>
        <w:ind w:left="1200" w:hanging="36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C.高分子溶液中的溶质分子与溶胶中的分散相粒子的扩散速度都比较慢   </w:t>
      </w:r>
    </w:p>
    <w:p>
      <w:pPr>
        <w:widowControl/>
        <w:tabs>
          <w:tab w:val="left" w:pos="1200"/>
        </w:tabs>
        <w:snapToGrid w:val="0"/>
        <w:ind w:left="1200" w:hanging="36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D.高分子溶液溶质的相对分子质量与溶胶中分散相粒子的相对粒子质量不均一</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32. 分离不同蛋白质最简便的方法是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纸电泳      B. 离心沉降     C. 等电聚焦     D. 渗透压</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33. 向溶胶中加入少量高分子能使溶胶发生絮凝，是由于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tabs>
          <w:tab w:val="left" w:pos="1200"/>
        </w:tabs>
        <w:snapToGrid w:val="0"/>
        <w:ind w:left="1200" w:hanging="36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A.高分子使溶胶的热力学稳定性降低</w:t>
      </w:r>
    </w:p>
    <w:p>
      <w:pPr>
        <w:widowControl/>
        <w:tabs>
          <w:tab w:val="left" w:pos="1200"/>
        </w:tabs>
        <w:snapToGrid w:val="0"/>
        <w:ind w:left="1200" w:hanging="36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B.高分子能降低溶胶的电动电势</w:t>
      </w:r>
    </w:p>
    <w:p>
      <w:pPr>
        <w:widowControl/>
        <w:tabs>
          <w:tab w:val="left" w:pos="1200"/>
        </w:tabs>
        <w:snapToGrid w:val="0"/>
        <w:ind w:left="1200" w:hanging="36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C.高分子在胶粒间桥联使其失去动力学稳定性</w:t>
      </w:r>
    </w:p>
    <w:p>
      <w:pPr>
        <w:widowControl/>
        <w:tabs>
          <w:tab w:val="left" w:pos="1200"/>
        </w:tabs>
        <w:snapToGrid w:val="0"/>
        <w:ind w:left="1200" w:hanging="36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D.高分子能破坏溶胶双电层。</w:t>
      </w:r>
    </w:p>
    <w:p>
      <w:pPr>
        <w:pStyle w:val="4"/>
        <w:rPr>
          <w:rFonts w:hint="eastAsia" w:ascii="华文楷体" w:hAnsi="华文楷体" w:eastAsia="华文楷体" w:cs="华文楷体"/>
          <w:sz w:val="28"/>
          <w:szCs w:val="28"/>
        </w:rPr>
      </w:pPr>
      <w:bookmarkStart w:id="38" w:name="_Toc311882808"/>
      <w:r>
        <w:rPr>
          <w:rFonts w:hint="eastAsia" w:ascii="华文楷体" w:hAnsi="华文楷体" w:eastAsia="华文楷体" w:cs="华文楷体"/>
          <w:sz w:val="28"/>
          <w:szCs w:val="28"/>
        </w:rPr>
        <w:t>7-4 计算题</w:t>
      </w:r>
      <w:bookmarkEnd w:id="38"/>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1．某溶胶粒子的半径为2.12×10</w:t>
      </w:r>
      <w:r>
        <w:rPr>
          <w:rFonts w:hint="eastAsia" w:ascii="华文楷体" w:hAnsi="华文楷体" w:eastAsia="华文楷体" w:cs="华文楷体"/>
          <w:color w:val="000000"/>
          <w:sz w:val="28"/>
          <w:szCs w:val="28"/>
          <w:vertAlign w:val="superscript"/>
        </w:rPr>
        <w:t>-7</w:t>
      </w:r>
      <w:r>
        <w:rPr>
          <w:rFonts w:hint="eastAsia" w:ascii="华文楷体" w:hAnsi="华文楷体" w:eastAsia="华文楷体" w:cs="华文楷体"/>
          <w:color w:val="000000"/>
          <w:sz w:val="28"/>
          <w:szCs w:val="28"/>
        </w:rPr>
        <w:t>m，观察其Brown运动，经若干次实验后，测得粒子</w:t>
      </w:r>
    </w:p>
    <w:p>
      <w:pPr>
        <w:pStyle w:val="5"/>
        <w:snapToGrid w:val="0"/>
        <w:spacing w:before="0" w:beforeAutospacing="0" w:after="0" w:afterAutospacing="0"/>
        <w:ind w:left="435" w:leftChars="207"/>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的平均位移</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 xml:space="preserve"> = 1.004×10</w:t>
      </w:r>
      <w:r>
        <w:rPr>
          <w:rFonts w:hint="eastAsia" w:ascii="华文楷体" w:hAnsi="华文楷体" w:eastAsia="华文楷体" w:cs="华文楷体"/>
          <w:color w:val="000000"/>
          <w:sz w:val="28"/>
          <w:szCs w:val="28"/>
          <w:vertAlign w:val="superscript"/>
        </w:rPr>
        <w:t>-5</w:t>
      </w:r>
      <w:r>
        <w:rPr>
          <w:rFonts w:hint="eastAsia" w:ascii="华文楷体" w:hAnsi="华文楷体" w:eastAsia="华文楷体" w:cs="华文楷体"/>
          <w:color w:val="000000"/>
          <w:sz w:val="28"/>
          <w:szCs w:val="28"/>
        </w:rPr>
        <w:t>m，平均观察间隔时间为60秒，实验温度为290.2K，介质的粘度为1.10×10</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Pa·s。求Avogadro 常数</w:t>
      </w:r>
      <w:r>
        <w:rPr>
          <w:rFonts w:hint="eastAsia" w:ascii="华文楷体" w:hAnsi="华文楷体" w:eastAsia="华文楷体" w:cs="华文楷体"/>
          <w:i/>
          <w:iCs/>
          <w:color w:val="000000"/>
          <w:sz w:val="28"/>
          <w:szCs w:val="28"/>
        </w:rPr>
        <w:t>L</w:t>
      </w:r>
      <w:r>
        <w:rPr>
          <w:rFonts w:hint="eastAsia" w:ascii="华文楷体" w:hAnsi="华文楷体" w:eastAsia="华文楷体" w:cs="华文楷体"/>
          <w:color w:val="000000"/>
          <w:sz w:val="28"/>
          <w:szCs w:val="28"/>
        </w:rPr>
        <w:t>。</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2．298K测得胶粒（球形）半径为2.0×10</w:t>
      </w:r>
      <w:r>
        <w:rPr>
          <w:rFonts w:hint="eastAsia" w:ascii="华文楷体" w:hAnsi="华文楷体" w:eastAsia="华文楷体" w:cs="华文楷体"/>
          <w:color w:val="000000"/>
          <w:sz w:val="28"/>
          <w:szCs w:val="28"/>
          <w:vertAlign w:val="superscript"/>
        </w:rPr>
        <w:t>-9</w:t>
      </w:r>
      <w:r>
        <w:rPr>
          <w:rFonts w:hint="eastAsia" w:ascii="华文楷体" w:hAnsi="华文楷体" w:eastAsia="华文楷体" w:cs="华文楷体"/>
          <w:color w:val="000000"/>
          <w:sz w:val="28"/>
          <w:szCs w:val="28"/>
        </w:rPr>
        <w:t>m的某溶胶在两极相距0.1m，所施加的电</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压为100V的电场中胶粒向正极的移动速率为2.0×10</w:t>
      </w:r>
      <w:r>
        <w:rPr>
          <w:rFonts w:hint="eastAsia" w:ascii="华文楷体" w:hAnsi="华文楷体" w:eastAsia="华文楷体" w:cs="华文楷体"/>
          <w:color w:val="000000"/>
          <w:sz w:val="28"/>
          <w:szCs w:val="28"/>
          <w:vertAlign w:val="superscript"/>
        </w:rPr>
        <w:t>-5</w:t>
      </w:r>
      <w:r>
        <w:rPr>
          <w:rFonts w:hint="eastAsia" w:ascii="华文楷体" w:hAnsi="华文楷体" w:eastAsia="华文楷体" w:cs="华文楷体"/>
          <w:color w:val="000000"/>
          <w:sz w:val="28"/>
          <w:szCs w:val="28"/>
        </w:rPr>
        <w:t>m·s</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，已知该溶胶分散介质的</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介电常数ε=81.1，黏度</w:t>
      </w:r>
      <w:r>
        <w:rPr>
          <w:rFonts w:hint="eastAsia" w:ascii="华文楷体" w:hAnsi="华文楷体" w:eastAsia="华文楷体" w:cs="华文楷体"/>
          <w:i/>
          <w:iCs/>
          <w:color w:val="000000"/>
          <w:sz w:val="28"/>
          <w:szCs w:val="28"/>
        </w:rPr>
        <w:t>η</w:t>
      </w:r>
      <w:r>
        <w:rPr>
          <w:rFonts w:hint="eastAsia" w:ascii="华文楷体" w:hAnsi="华文楷体" w:eastAsia="华文楷体" w:cs="华文楷体"/>
          <w:color w:val="000000"/>
          <w:sz w:val="28"/>
          <w:szCs w:val="28"/>
        </w:rPr>
        <w:t>=1.00×10</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Pa·s，求该溶胶的</w:t>
      </w:r>
      <w:r>
        <w:rPr>
          <w:rFonts w:hint="eastAsia" w:ascii="华文楷体" w:hAnsi="华文楷体" w:eastAsia="华文楷体" w:cs="华文楷体"/>
          <w:i/>
          <w:iCs/>
          <w:color w:val="000000"/>
          <w:sz w:val="28"/>
          <w:szCs w:val="28"/>
        </w:rPr>
        <w:t>ζ</w:t>
      </w:r>
      <w:r>
        <w:rPr>
          <w:rFonts w:hint="eastAsia" w:ascii="华文楷体" w:hAnsi="华文楷体" w:eastAsia="华文楷体" w:cs="华文楷体"/>
          <w:color w:val="000000"/>
          <w:sz w:val="28"/>
          <w:szCs w:val="28"/>
        </w:rPr>
        <w:t>电势。</w:t>
      </w:r>
    </w:p>
    <w:p>
      <w:pPr>
        <w:pStyle w:val="5"/>
        <w:snapToGrid w:val="0"/>
        <w:spacing w:before="0" w:beforeAutospacing="0" w:after="0" w:afterAutospacing="0"/>
        <w:ind w:firstLine="579" w:firstLineChars="207"/>
        <w:rPr>
          <w:rFonts w:hint="eastAsia" w:ascii="华文楷体" w:hAnsi="华文楷体" w:eastAsia="华文楷体" w:cs="华文楷体"/>
          <w:color w:val="000000"/>
          <w:sz w:val="28"/>
          <w:szCs w:val="28"/>
        </w:rPr>
      </w:pPr>
    </w:p>
    <w:p>
      <w:pPr>
        <w:pStyle w:val="5"/>
        <w:snapToGrid w:val="0"/>
        <w:spacing w:before="0" w:beforeAutospacing="0" w:after="0" w:afterAutospacing="0"/>
        <w:ind w:firstLine="579" w:firstLineChars="207"/>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3．有一金溶胶，胶粒半径 </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 xml:space="preserve"> = 2.0×10</w:t>
      </w:r>
      <w:r>
        <w:rPr>
          <w:rFonts w:hint="eastAsia" w:ascii="华文楷体" w:hAnsi="华文楷体" w:eastAsia="华文楷体" w:cs="华文楷体"/>
          <w:color w:val="000000"/>
          <w:sz w:val="28"/>
          <w:szCs w:val="28"/>
          <w:vertAlign w:val="superscript"/>
        </w:rPr>
        <w:t>-7</w:t>
      </w:r>
      <w:r>
        <w:rPr>
          <w:rFonts w:hint="eastAsia" w:ascii="华文楷体" w:hAnsi="华文楷体" w:eastAsia="华文楷体" w:cs="华文楷体"/>
          <w:color w:val="000000"/>
          <w:sz w:val="28"/>
          <w:szCs w:val="28"/>
        </w:rPr>
        <w:t>m，分散介质的黏度</w:t>
      </w:r>
      <w:r>
        <w:rPr>
          <w:rFonts w:hint="eastAsia" w:ascii="华文楷体" w:hAnsi="华文楷体" w:eastAsia="华文楷体" w:cs="华文楷体"/>
          <w:i/>
          <w:iCs/>
          <w:color w:val="000000"/>
          <w:sz w:val="28"/>
          <w:szCs w:val="28"/>
        </w:rPr>
        <w:t xml:space="preserve">η </w:t>
      </w:r>
      <w:r>
        <w:rPr>
          <w:rFonts w:hint="eastAsia" w:ascii="华文楷体" w:hAnsi="华文楷体" w:eastAsia="华文楷体" w:cs="华文楷体"/>
          <w:color w:val="000000"/>
          <w:sz w:val="28"/>
          <w:szCs w:val="28"/>
        </w:rPr>
        <w:t>= 1×10</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Pa·s，计算</w:t>
      </w:r>
    </w:p>
    <w:p>
      <w:pPr>
        <w:pStyle w:val="5"/>
        <w:snapToGrid w:val="0"/>
        <w:spacing w:before="0" w:beforeAutospacing="0" w:after="0" w:afterAutospacing="0"/>
        <w:ind w:firstLine="579" w:firstLineChars="207"/>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胶粒下沉1×10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m所需时间（只考虑在重力场中的沉降）。已知胶粒密度为</w:t>
      </w:r>
    </w:p>
    <w:p>
      <w:pPr>
        <w:pStyle w:val="5"/>
        <w:snapToGrid w:val="0"/>
        <w:spacing w:before="0" w:beforeAutospacing="0" w:after="0" w:afterAutospacing="0"/>
        <w:ind w:firstLine="579" w:firstLineChars="207"/>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1.93×10</w:t>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kg·m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，分散介质密度为1.0×10</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kg·m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4．在H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AsO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的稀溶液中，通入H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S气体可生成As</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溶胶。已知过量的H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S在水溶液中</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电离成H</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和HS</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。在四个烧杯中分别盛2.00×10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As</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 xml:space="preserve"> 溶胶，分别加入NaCl、MgCl</w:t>
      </w:r>
      <w:r>
        <w:rPr>
          <w:rFonts w:hint="eastAsia" w:ascii="华文楷体" w:hAnsi="华文楷体" w:eastAsia="华文楷体" w:cs="华文楷体"/>
          <w:color w:val="000000"/>
          <w:sz w:val="28"/>
          <w:szCs w:val="28"/>
          <w:vertAlign w:val="subscript"/>
        </w:rPr>
        <w:t xml:space="preserve">2 </w:t>
      </w:r>
      <w:r>
        <w:rPr>
          <w:rFonts w:hint="eastAsia" w:ascii="华文楷体" w:hAnsi="华文楷体" w:eastAsia="华文楷体" w:cs="华文楷体"/>
          <w:color w:val="000000"/>
          <w:sz w:val="28"/>
          <w:szCs w:val="28"/>
        </w:rPr>
        <w:t>、</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MgSO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、Al(NO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溶液使其聚沉，最少需加入电解质的量为：0.1mol·dm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NaCl 溶液</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2.08×10</w:t>
      </w:r>
      <w:r>
        <w:rPr>
          <w:rFonts w:hint="eastAsia" w:ascii="华文楷体" w:hAnsi="华文楷体" w:eastAsia="华文楷体" w:cs="华文楷体"/>
          <w:color w:val="000000"/>
          <w:sz w:val="28"/>
          <w:szCs w:val="28"/>
          <w:vertAlign w:val="superscript"/>
        </w:rPr>
        <w:t>-5</w:t>
      </w:r>
      <w:r>
        <w:rPr>
          <w:rFonts w:hint="eastAsia" w:ascii="华文楷体" w:hAnsi="华文楷体" w:eastAsia="华文楷体" w:cs="华文楷体"/>
          <w:color w:val="000000"/>
          <w:sz w:val="28"/>
          <w:szCs w:val="28"/>
        </w:rPr>
        <w:t>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；0.01mol·dm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MgCl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溶液 1.55×10</w:t>
      </w:r>
      <w:r>
        <w:rPr>
          <w:rFonts w:hint="eastAsia" w:ascii="华文楷体" w:hAnsi="华文楷体" w:eastAsia="华文楷体" w:cs="华文楷体"/>
          <w:color w:val="000000"/>
          <w:sz w:val="28"/>
          <w:szCs w:val="28"/>
          <w:vertAlign w:val="superscript"/>
        </w:rPr>
        <w:t>-6</w:t>
      </w:r>
      <w:r>
        <w:rPr>
          <w:rFonts w:hint="eastAsia" w:ascii="华文楷体" w:hAnsi="华文楷体" w:eastAsia="华文楷体" w:cs="华文楷体"/>
          <w:color w:val="000000"/>
          <w:sz w:val="28"/>
          <w:szCs w:val="28"/>
        </w:rPr>
        <w:t>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 0.01mol·dm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 xml:space="preserve"> MgSO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溶液</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1.77×10</w:t>
      </w:r>
      <w:r>
        <w:rPr>
          <w:rFonts w:hint="eastAsia" w:ascii="华文楷体" w:hAnsi="华文楷体" w:eastAsia="华文楷体" w:cs="华文楷体"/>
          <w:color w:val="000000"/>
          <w:sz w:val="28"/>
          <w:szCs w:val="28"/>
          <w:vertAlign w:val="superscript"/>
        </w:rPr>
        <w:t>-6</w:t>
      </w:r>
      <w:r>
        <w:rPr>
          <w:rFonts w:hint="eastAsia" w:ascii="华文楷体" w:hAnsi="华文楷体" w:eastAsia="华文楷体" w:cs="华文楷体"/>
          <w:color w:val="000000"/>
          <w:sz w:val="28"/>
          <w:szCs w:val="28"/>
        </w:rPr>
        <w:t>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；0.001mol·dm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 xml:space="preserve"> AlCl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溶液2.10×10</w:t>
      </w:r>
      <w:r>
        <w:rPr>
          <w:rFonts w:hint="eastAsia" w:ascii="华文楷体" w:hAnsi="华文楷体" w:eastAsia="华文楷体" w:cs="华文楷体"/>
          <w:color w:val="000000"/>
          <w:sz w:val="28"/>
          <w:szCs w:val="28"/>
          <w:vertAlign w:val="superscript"/>
        </w:rPr>
        <w:t>-6</w:t>
      </w:r>
      <w:r>
        <w:rPr>
          <w:rFonts w:hint="eastAsia" w:ascii="华文楷体" w:hAnsi="华文楷体" w:eastAsia="华文楷体" w:cs="华文楷体"/>
          <w:color w:val="000000"/>
          <w:sz w:val="28"/>
          <w:szCs w:val="28"/>
        </w:rPr>
        <w:t>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。计算上述各电解质的聚沉值，</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写出聚沉能力大小的排列顺序，并解释MgCl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和 MgSO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的聚沉能力为何不同？</w:t>
      </w:r>
    </w:p>
    <w:p>
      <w:pPr>
        <w:widowControl/>
        <w:snapToGrid w:val="0"/>
        <w:ind w:firstLine="560" w:firstLineChars="200"/>
        <w:jc w:val="left"/>
        <w:rPr>
          <w:rFonts w:hint="eastAsia" w:ascii="华文楷体" w:hAnsi="华文楷体" w:eastAsia="华文楷体" w:cs="华文楷体"/>
          <w:color w:val="000000"/>
          <w:kern w:val="0"/>
          <w:sz w:val="28"/>
          <w:szCs w:val="28"/>
        </w:rPr>
      </w:pP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 将4.0mol相对分子质量为5.0×10</w:t>
      </w:r>
      <w:r>
        <w:rPr>
          <w:rFonts w:hint="eastAsia" w:ascii="华文楷体" w:hAnsi="华文楷体" w:eastAsia="华文楷体" w:cs="华文楷体"/>
          <w:vanish/>
          <w:color w:val="000000"/>
          <w:kern w:val="0"/>
          <w:sz w:val="28"/>
          <w:szCs w:val="28"/>
          <w:vertAlign w:val="superscript"/>
        </w:rPr>
        <w:t xml:space="preserve">4444444 </w:t>
      </w:r>
      <w:r>
        <w:rPr>
          <w:rFonts w:hint="eastAsia" w:ascii="华文楷体" w:hAnsi="华文楷体" w:eastAsia="华文楷体" w:cs="华文楷体"/>
          <w:color w:val="000000"/>
          <w:kern w:val="0"/>
          <w:sz w:val="28"/>
          <w:szCs w:val="28"/>
          <w:vertAlign w:val="superscript"/>
        </w:rPr>
        <w:t>4</w:t>
      </w:r>
      <w:r>
        <w:rPr>
          <w:rFonts w:hint="eastAsia" w:ascii="华文楷体" w:hAnsi="华文楷体" w:eastAsia="华文楷体" w:cs="华文楷体"/>
          <w:color w:val="000000"/>
          <w:kern w:val="0"/>
          <w:sz w:val="28"/>
          <w:szCs w:val="28"/>
        </w:rPr>
        <w:t>的聚苯乙烯与6.0mol相对分子质量为</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1.0×10</w:t>
      </w:r>
      <w:r>
        <w:rPr>
          <w:rFonts w:hint="eastAsia" w:ascii="华文楷体" w:hAnsi="华文楷体" w:eastAsia="华文楷体" w:cs="华文楷体"/>
          <w:color w:val="000000"/>
          <w:kern w:val="0"/>
          <w:sz w:val="28"/>
          <w:szCs w:val="28"/>
          <w:vertAlign w:val="superscript"/>
        </w:rPr>
        <w:t>5</w:t>
      </w:r>
      <w:r>
        <w:rPr>
          <w:rFonts w:hint="eastAsia" w:ascii="华文楷体" w:hAnsi="华文楷体" w:eastAsia="华文楷体" w:cs="华文楷体"/>
          <w:color w:val="000000"/>
          <w:kern w:val="0"/>
          <w:sz w:val="28"/>
          <w:szCs w:val="28"/>
        </w:rPr>
        <w:t>的聚苯乙烯混合，求此混合样品的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"http://nhjy.hzau.edu.cn/kech/wlhx/exercise/chap14.files/image028.gif"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57810" cy="227965"/>
            <wp:effectExtent l="0" t="0" r="8890" b="635"/>
            <wp:docPr id="757" name="图片 1237" descr="image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图片 1237" descr="image028"/>
                    <pic:cNvPicPr>
                      <a:picLocks noChangeAspect="1"/>
                    </pic:cNvPicPr>
                  </pic:nvPicPr>
                  <pic:blipFill>
                    <a:blip r:embed="rId1783"/>
                    <a:stretch>
                      <a:fillRect/>
                    </a:stretch>
                  </pic:blipFill>
                  <pic:spPr>
                    <a:xfrm>
                      <a:off x="0" y="0"/>
                      <a:ext cx="25781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"http://nhjy.hzau.edu.cn/kech/wlhx/exercise/chap14.files/image029.gif"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76860" cy="227965"/>
            <wp:effectExtent l="0" t="0" r="8890" b="635"/>
            <wp:docPr id="763" name="图片 1238" descr="image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图片 1238" descr="image029"/>
                    <pic:cNvPicPr>
                      <a:picLocks noChangeAspect="1"/>
                    </pic:cNvPicPr>
                  </pic:nvPicPr>
                  <pic:blipFill>
                    <a:blip r:embed="rId1784"/>
                    <a:stretch>
                      <a:fillRect/>
                    </a:stretch>
                  </pic:blipFill>
                  <pic:spPr>
                    <a:xfrm>
                      <a:off x="0" y="0"/>
                      <a:ext cx="27686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和分布宽度指数</w:t>
      </w:r>
      <w:r>
        <w:rPr>
          <w:rFonts w:hint="eastAsia" w:ascii="华文楷体" w:hAnsi="华文楷体" w:eastAsia="华文楷体" w:cs="华文楷体"/>
          <w:i/>
          <w:iCs/>
          <w:color w:val="000000"/>
          <w:kern w:val="0"/>
          <w:sz w:val="28"/>
          <w:szCs w:val="28"/>
        </w:rPr>
        <w:t>D</w:t>
      </w:r>
      <w:r>
        <w:rPr>
          <w:rFonts w:hint="eastAsia" w:ascii="华文楷体" w:hAnsi="华文楷体" w:eastAsia="华文楷体" w:cs="华文楷体"/>
          <w:color w:val="000000"/>
          <w:kern w:val="0"/>
          <w:sz w:val="28"/>
          <w:szCs w:val="28"/>
        </w:rPr>
        <w:t>的值。</w:t>
      </w:r>
    </w:p>
    <w:p>
      <w:pPr>
        <w:widowControl/>
        <w:snapToGrid w:val="0"/>
        <w:ind w:firstLine="420"/>
        <w:jc w:val="left"/>
        <w:rPr>
          <w:rFonts w:hint="eastAsia" w:ascii="华文楷体" w:hAnsi="华文楷体" w:eastAsia="华文楷体" w:cs="华文楷体"/>
          <w:color w:val="000000"/>
          <w:kern w:val="0"/>
          <w:sz w:val="28"/>
          <w:szCs w:val="28"/>
        </w:rPr>
      </w:pP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6、在298K、</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"http://nhjy.hzau.edu.cn/kech/wlhx/exercise/chap14.files/image027.gif"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23190" cy="180975"/>
            <wp:effectExtent l="0" t="0" r="10160" b="7620"/>
            <wp:docPr id="753" name="图片 1239" descr="image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图片 1239" descr="image027"/>
                    <pic:cNvPicPr>
                      <a:picLocks noChangeAspect="1"/>
                    </pic:cNvPicPr>
                  </pic:nvPicPr>
                  <pic:blipFill>
                    <a:blip r:embed="rId1543" r:link="rId1521"/>
                    <a:stretch>
                      <a:fillRect/>
                    </a:stretch>
                  </pic:blipFill>
                  <pic:spPr>
                    <a:xfrm>
                      <a:off x="0" y="0"/>
                      <a:ext cx="123190" cy="1809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溶剂条件下，测得浓度为20kg·m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的聚苯乙烯溶液的渗透压为60Pa，</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求该聚苯乙烯的摩尔质量。</w:t>
      </w:r>
    </w:p>
    <w:p>
      <w:pPr>
        <w:widowControl/>
        <w:snapToGrid w:val="0"/>
        <w:ind w:firstLine="420"/>
        <w:jc w:val="left"/>
        <w:rPr>
          <w:rFonts w:hint="eastAsia" w:ascii="华文楷体" w:hAnsi="华文楷体" w:eastAsia="华文楷体" w:cs="华文楷体"/>
          <w:color w:val="000000"/>
          <w:kern w:val="0"/>
          <w:sz w:val="28"/>
          <w:szCs w:val="28"/>
        </w:rPr>
      </w:pP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7、298K下，分别测得均相对分子质量为5.0×10</w:t>
      </w:r>
      <w:r>
        <w:rPr>
          <w:rFonts w:hint="eastAsia" w:ascii="华文楷体" w:hAnsi="华文楷体" w:eastAsia="华文楷体" w:cs="华文楷体"/>
          <w:color w:val="000000"/>
          <w:kern w:val="0"/>
          <w:sz w:val="28"/>
          <w:szCs w:val="28"/>
          <w:vertAlign w:val="superscript"/>
        </w:rPr>
        <w:t>5</w:t>
      </w:r>
      <w:r>
        <w:rPr>
          <w:rFonts w:hint="eastAsia" w:ascii="华文楷体" w:hAnsi="华文楷体" w:eastAsia="华文楷体" w:cs="华文楷体"/>
          <w:color w:val="000000"/>
          <w:kern w:val="0"/>
          <w:sz w:val="28"/>
          <w:szCs w:val="28"/>
        </w:rPr>
        <w:t>、2.0×10</w:t>
      </w:r>
      <w:r>
        <w:rPr>
          <w:rFonts w:hint="eastAsia" w:ascii="华文楷体" w:hAnsi="华文楷体" w:eastAsia="华文楷体" w:cs="华文楷体"/>
          <w:color w:val="000000"/>
          <w:kern w:val="0"/>
          <w:sz w:val="28"/>
          <w:szCs w:val="28"/>
          <w:vertAlign w:val="superscript"/>
        </w:rPr>
        <w:t>6</w:t>
      </w:r>
      <w:r>
        <w:rPr>
          <w:rFonts w:hint="eastAsia" w:ascii="华文楷体" w:hAnsi="华文楷体" w:eastAsia="华文楷体" w:cs="华文楷体"/>
          <w:color w:val="000000"/>
          <w:kern w:val="0"/>
          <w:sz w:val="28"/>
          <w:szCs w:val="28"/>
        </w:rPr>
        <w:t>聚乙烯醇水溶液的[η]为</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0.429m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kg</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和1.23m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·kg</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，又测得另一聚乙烯醇水溶液的[η]为0.820m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·kg</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,求该聚</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乙烯醇的均相对分子质量。</w:t>
      </w:r>
      <w:r>
        <w:rPr>
          <w:rFonts w:hint="eastAsia" w:ascii="华文楷体" w:hAnsi="华文楷体" w:eastAsia="华文楷体" w:cs="华文楷体"/>
          <w:vanish/>
          <w:color w:val="000000"/>
          <w:kern w:val="0"/>
          <w:sz w:val="28"/>
          <w:szCs w:val="28"/>
        </w:rPr>
        <w:t>1010190101010</w:t>
      </w:r>
    </w:p>
    <w:p>
      <w:pPr>
        <w:widowControl/>
        <w:snapToGrid w:val="0"/>
        <w:ind w:firstLine="420"/>
        <w:jc w:val="left"/>
        <w:rPr>
          <w:rFonts w:hint="eastAsia" w:ascii="华文楷体" w:hAnsi="华文楷体" w:eastAsia="华文楷体" w:cs="华文楷体"/>
          <w:color w:val="000000"/>
          <w:kern w:val="0"/>
          <w:sz w:val="28"/>
          <w:szCs w:val="28"/>
        </w:rPr>
      </w:pP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8、293K下，利用超速离心沉降测得核糖核酸酶水溶液的沉降系数为1.64Svedberg单</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位，又测得该核糖核酸酶水溶液的扩散系数为11.9×10</w:t>
      </w:r>
      <w:r>
        <w:rPr>
          <w:rFonts w:hint="eastAsia" w:ascii="华文楷体" w:hAnsi="华文楷体" w:eastAsia="华文楷体" w:cs="华文楷体"/>
          <w:color w:val="000000"/>
          <w:kern w:val="0"/>
          <w:sz w:val="28"/>
          <w:szCs w:val="28"/>
          <w:vertAlign w:val="superscript"/>
        </w:rPr>
        <w:t>-11</w:t>
      </w:r>
      <w:r>
        <w:rPr>
          <w:rFonts w:hint="eastAsia" w:ascii="华文楷体" w:hAnsi="华文楷体" w:eastAsia="华文楷体" w:cs="华文楷体"/>
          <w:color w:val="000000"/>
          <w:kern w:val="0"/>
          <w:sz w:val="28"/>
          <w:szCs w:val="28"/>
        </w:rPr>
        <w:t>m</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s</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，已知该核糖核酸酶在水</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溶液中的比容为0.728×10</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·kg</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，水的密度为1080kg·m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。求该核糖核酸酶的摩尔</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质量。</w:t>
      </w:r>
    </w:p>
    <w:p>
      <w:pPr>
        <w:widowControl/>
        <w:snapToGrid w:val="0"/>
        <w:ind w:left="210" w:leftChars="100" w:firstLine="280" w:firstLineChars="100"/>
        <w:jc w:val="left"/>
        <w:rPr>
          <w:rFonts w:hint="eastAsia" w:ascii="华文楷体" w:hAnsi="华文楷体" w:eastAsia="华文楷体" w:cs="华文楷体"/>
          <w:color w:val="000000"/>
          <w:kern w:val="0"/>
          <w:sz w:val="28"/>
          <w:szCs w:val="28"/>
        </w:rPr>
      </w:pPr>
    </w:p>
    <w:p>
      <w:pPr>
        <w:widowControl/>
        <w:snapToGrid w:val="0"/>
        <w:ind w:left="210" w:leftChars="100"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9、在膜之一侧胶体RNa浓度为</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,并假定完全解离，若外部为纯水， 则其渗透压</w:t>
      </w:r>
    </w:p>
    <w:p>
      <w:pPr>
        <w:widowControl/>
        <w:snapToGrid w:val="0"/>
        <w:ind w:left="210" w:leftChars="100"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i/>
          <w:iCs/>
          <w:color w:val="000000"/>
          <w:kern w:val="0"/>
          <w:sz w:val="28"/>
          <w:szCs w:val="28"/>
        </w:rPr>
        <w:t>π</w:t>
      </w:r>
      <w:r>
        <w:rPr>
          <w:rFonts w:hint="eastAsia" w:ascii="华文楷体" w:hAnsi="华文楷体" w:eastAsia="华文楷体" w:cs="华文楷体"/>
          <w:color w:val="000000"/>
          <w:kern w:val="0"/>
          <w:sz w:val="28"/>
          <w:szCs w:val="28"/>
          <w:vertAlign w:val="subscript"/>
        </w:rPr>
        <w:t>实</w:t>
      </w:r>
      <w:r>
        <w:rPr>
          <w:rFonts w:hint="eastAsia" w:ascii="华文楷体" w:hAnsi="华文楷体" w:eastAsia="华文楷体" w:cs="华文楷体"/>
          <w:color w:val="000000"/>
          <w:kern w:val="0"/>
          <w:sz w:val="28"/>
          <w:szCs w:val="28"/>
        </w:rPr>
        <w:t>＝2</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i/>
          <w:iCs/>
          <w:color w:val="000000"/>
          <w:kern w:val="0"/>
          <w:sz w:val="28"/>
          <w:szCs w:val="28"/>
        </w:rPr>
        <w:t>RT</w:t>
      </w:r>
      <w:r>
        <w:rPr>
          <w:rFonts w:hint="eastAsia" w:ascii="华文楷体" w:hAnsi="华文楷体" w:eastAsia="华文楷体" w:cs="华文楷体"/>
          <w:color w:val="000000"/>
          <w:kern w:val="0"/>
          <w:sz w:val="28"/>
          <w:szCs w:val="28"/>
        </w:rPr>
        <w:t>。若膜之另一侧放浓度为</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的NaCl溶液。试证明： 实验测定的渗透压</w:t>
      </w:r>
    </w:p>
    <w:p>
      <w:pPr>
        <w:widowControl/>
        <w:snapToGrid w:val="0"/>
        <w:ind w:left="210" w:leftChars="100"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i/>
          <w:iCs/>
          <w:color w:val="000000"/>
          <w:kern w:val="0"/>
          <w:sz w:val="28"/>
          <w:szCs w:val="28"/>
        </w:rPr>
        <w:t>π</w:t>
      </w:r>
      <w:r>
        <w:rPr>
          <w:rFonts w:hint="eastAsia" w:ascii="华文楷体" w:hAnsi="华文楷体" w:eastAsia="华文楷体" w:cs="华文楷体"/>
          <w:color w:val="000000"/>
          <w:kern w:val="0"/>
          <w:sz w:val="28"/>
          <w:szCs w:val="28"/>
          <w:vertAlign w:val="subscript"/>
        </w:rPr>
        <w:t>测</w:t>
      </w:r>
      <w:r>
        <w:rPr>
          <w:rFonts w:hint="eastAsia" w:ascii="华文楷体" w:hAnsi="华文楷体" w:eastAsia="华文楷体" w:cs="华文楷体"/>
          <w:color w:val="000000"/>
          <w:kern w:val="0"/>
          <w:sz w:val="28"/>
          <w:szCs w:val="28"/>
        </w:rPr>
        <w:t>=2</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"http://nhjy.hzau.edu.cn/kech/wlhx/exercise/chap15.files/image002.gif"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447040"/>
            <wp:effectExtent l="0" t="0" r="8890" b="11430"/>
            <wp:docPr id="756" name="图片 124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图片 1240" descr="image002"/>
                    <pic:cNvPicPr>
                      <a:picLocks noChangeAspect="1"/>
                    </pic:cNvPicPr>
                  </pic:nvPicPr>
                  <pic:blipFill>
                    <a:blip r:embed="rId1785"/>
                    <a:stretch>
                      <a:fillRect/>
                    </a:stretch>
                  </pic:blipFill>
                  <pic:spPr>
                    <a:xfrm>
                      <a:off x="0" y="0"/>
                      <a:ext cx="562610" cy="44704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RT</w:t>
      </w:r>
      <w:r>
        <w:rPr>
          <w:rFonts w:hint="eastAsia" w:ascii="华文楷体" w:hAnsi="华文楷体" w:eastAsia="华文楷体" w:cs="华文楷体"/>
          <w:color w:val="000000"/>
          <w:kern w:val="0"/>
          <w:sz w:val="28"/>
          <w:szCs w:val="28"/>
        </w:rPr>
        <w:t>,而当</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&gt;&gt;</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时，则</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"http://nhjy.hzau.edu.cn/kech/wlhx/exercise/chap15.files/image004.gif"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57835" cy="457835"/>
            <wp:effectExtent l="0" t="0" r="0" b="18415"/>
            <wp:docPr id="755" name="图片 124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图片 1241" descr="image004"/>
                    <pic:cNvPicPr>
                      <a:picLocks noChangeAspect="1"/>
                    </pic:cNvPicPr>
                  </pic:nvPicPr>
                  <pic:blipFill>
                    <a:blip r:embed="rId1786"/>
                    <a:stretch>
                      <a:fillRect/>
                    </a:stretch>
                  </pic:blipFill>
                  <pic:spPr>
                    <a:xfrm>
                      <a:off x="0" y="0"/>
                      <a:ext cx="457835" cy="4578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；而当</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&gt;&gt;</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时，则</w:t>
      </w:r>
      <w:r>
        <w:rPr>
          <w:rFonts w:hint="eastAsia" w:ascii="华文楷体" w:hAnsi="华文楷体" w:eastAsia="华文楷体" w:cs="华文楷体"/>
          <w:i/>
          <w:iCs/>
          <w:color w:val="000000"/>
          <w:kern w:val="0"/>
          <w:sz w:val="28"/>
          <w:szCs w:val="28"/>
        </w:rPr>
        <w:t>π</w:t>
      </w:r>
      <w:r>
        <w:rPr>
          <w:rFonts w:hint="eastAsia" w:ascii="华文楷体" w:hAnsi="华文楷体" w:eastAsia="华文楷体" w:cs="华文楷体"/>
          <w:color w:val="000000"/>
          <w:kern w:val="0"/>
          <w:sz w:val="28"/>
          <w:szCs w:val="28"/>
          <w:vertAlign w:val="subscript"/>
        </w:rPr>
        <w:t>测</w:t>
      </w:r>
      <w:r>
        <w:rPr>
          <w:rFonts w:hint="eastAsia" w:ascii="华文楷体" w:hAnsi="华文楷体" w:eastAsia="华文楷体" w:cs="华文楷体"/>
          <w:color w:val="000000"/>
          <w:kern w:val="0"/>
          <w:sz w:val="28"/>
          <w:szCs w:val="28"/>
        </w:rPr>
        <w:t>＝1／2</w:t>
      </w:r>
      <w:r>
        <w:rPr>
          <w:rFonts w:hint="eastAsia" w:ascii="华文楷体" w:hAnsi="华文楷体" w:eastAsia="华文楷体" w:cs="华文楷体"/>
          <w:i/>
          <w:iCs/>
          <w:color w:val="000000"/>
          <w:kern w:val="0"/>
          <w:sz w:val="28"/>
          <w:szCs w:val="28"/>
        </w:rPr>
        <w:t>π</w:t>
      </w:r>
      <w:r>
        <w:rPr>
          <w:rFonts w:hint="eastAsia" w:ascii="华文楷体" w:hAnsi="华文楷体" w:eastAsia="华文楷体" w:cs="华文楷体"/>
          <w:color w:val="000000"/>
          <w:kern w:val="0"/>
          <w:sz w:val="28"/>
          <w:szCs w:val="28"/>
          <w:vertAlign w:val="subscript"/>
        </w:rPr>
        <w:t>实</w:t>
      </w:r>
      <w:r>
        <w:rPr>
          <w:rFonts w:hint="eastAsia" w:ascii="华文楷体" w:hAnsi="华文楷体" w:eastAsia="华文楷体" w:cs="华文楷体"/>
          <w:color w:val="000000"/>
          <w:kern w:val="0"/>
          <w:sz w:val="28"/>
          <w:szCs w:val="28"/>
        </w:rPr>
        <w:t>，</w:t>
      </w:r>
    </w:p>
    <w:p>
      <w:pPr>
        <w:widowControl/>
        <w:snapToGrid w:val="0"/>
        <w:ind w:left="210" w:leftChars="100"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即在此情况下测得的渗透压仅为真实渗透压的一半。</w:t>
      </w:r>
    </w:p>
    <w:p>
      <w:pPr>
        <w:widowControl/>
        <w:snapToGrid w:val="0"/>
        <w:ind w:left="210" w:leftChars="100" w:firstLine="280" w:firstLineChars="100"/>
        <w:jc w:val="left"/>
        <w:rPr>
          <w:rFonts w:hint="eastAsia" w:ascii="华文楷体" w:hAnsi="华文楷体" w:eastAsia="华文楷体" w:cs="华文楷体"/>
          <w:color w:val="000000"/>
          <w:kern w:val="0"/>
          <w:sz w:val="28"/>
          <w:szCs w:val="28"/>
        </w:rPr>
      </w:pPr>
    </w:p>
    <w:p>
      <w:pPr>
        <w:widowControl/>
        <w:snapToGrid w:val="0"/>
        <w:ind w:left="210" w:leftChars="100"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10、 有一半透膜，膜内是浓度为</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的R</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Na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溶液，膜外为纯水。膜平衡的结果是造成了</w:t>
      </w:r>
    </w:p>
    <w:p>
      <w:pPr>
        <w:widowControl/>
        <w:snapToGrid w:val="0"/>
        <w:ind w:left="210" w:leftChars="100"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膜内外pH值的变化，此过程称为膜水解。如果膜水解程度很小，且</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=0.1mol</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dm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。问</w:t>
      </w:r>
    </w:p>
    <w:p>
      <w:pPr>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rPr>
        <w:t>平衡时膜内外pH值各为多少？(pH</w:t>
      </w:r>
      <w:r>
        <w:rPr>
          <w:rFonts w:hint="eastAsia" w:ascii="华文楷体" w:hAnsi="华文楷体" w:eastAsia="华文楷体" w:cs="华文楷体"/>
          <w:color w:val="000000"/>
          <w:kern w:val="0"/>
          <w:sz w:val="28"/>
          <w:szCs w:val="28"/>
          <w:vertAlign w:val="subscript"/>
        </w:rPr>
        <w:t>内</w:t>
      </w:r>
      <w:r>
        <w:rPr>
          <w:rFonts w:hint="eastAsia" w:ascii="华文楷体" w:hAnsi="华文楷体" w:eastAsia="华文楷体" w:cs="华文楷体"/>
          <w:color w:val="000000"/>
          <w:kern w:val="0"/>
          <w:sz w:val="28"/>
          <w:szCs w:val="28"/>
        </w:rPr>
        <w:t xml:space="preserve"> =5  ; pH</w:t>
      </w:r>
      <w:r>
        <w:rPr>
          <w:rFonts w:hint="eastAsia" w:ascii="华文楷体" w:hAnsi="华文楷体" w:eastAsia="华文楷体" w:cs="华文楷体"/>
          <w:color w:val="000000"/>
          <w:kern w:val="0"/>
          <w:sz w:val="28"/>
          <w:szCs w:val="28"/>
          <w:vertAlign w:val="subscript"/>
        </w:rPr>
        <w:t>外</w:t>
      </w:r>
      <w:r>
        <w:rPr>
          <w:rFonts w:hint="eastAsia" w:ascii="华文楷体" w:hAnsi="华文楷体" w:eastAsia="华文楷体" w:cs="华文楷体"/>
          <w:color w:val="000000"/>
          <w:kern w:val="0"/>
          <w:sz w:val="28"/>
          <w:szCs w:val="28"/>
        </w:rPr>
        <w:t>=9)</w:t>
      </w:r>
    </w:p>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西文正文">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swiss"/>
    <w:pitch w:val="default"/>
    <w:sig w:usb0="FFFFFFFF" w:usb1="E9FFFFFF" w:usb2="0000003F" w:usb3="00000000" w:csb0="603F01FF" w:csb1="FFFF0000"/>
  </w:font>
  <w:font w:name="华文楷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A18A7B"/>
    <w:multiLevelType w:val="singleLevel"/>
    <w:tmpl w:val="95A18A7B"/>
    <w:lvl w:ilvl="0" w:tentative="0">
      <w:start w:val="1"/>
      <w:numFmt w:val="decimal"/>
      <w:pStyle w:val="9"/>
      <w:suff w:val="nothing"/>
      <w:lvlText w:val="%1．"/>
      <w:lvlJc w:val="left"/>
      <w:pPr>
        <w:ind w:left="0" w:firstLine="400"/>
      </w:pPr>
      <w:rPr>
        <w:rFonts w:hint="default"/>
      </w:rPr>
    </w:lvl>
  </w:abstractNum>
  <w:abstractNum w:abstractNumId="1">
    <w:nsid w:val="A672E00D"/>
    <w:multiLevelType w:val="singleLevel"/>
    <w:tmpl w:val="A672E00D"/>
    <w:lvl w:ilvl="0" w:tentative="0">
      <w:start w:val="1"/>
      <w:numFmt w:val="chineseCounting"/>
      <w:pStyle w:val="3"/>
      <w:suff w:val="nothing"/>
      <w:lvlText w:val="%1、"/>
      <w:lvlJc w:val="left"/>
      <w:pPr>
        <w:ind w:left="0" w:firstLine="420"/>
      </w:pPr>
      <w:rPr>
        <w:rFonts w:hint="eastAsia"/>
      </w:rPr>
    </w:lvl>
  </w:abstractNum>
  <w:abstractNum w:abstractNumId="2">
    <w:nsid w:val="00000000"/>
    <w:multiLevelType w:val="singleLevel"/>
    <w:tmpl w:val="00000000"/>
    <w:lvl w:ilvl="0" w:tentative="0">
      <w:start w:val="1"/>
      <w:numFmt w:val="upperLetter"/>
      <w:suff w:val="nothing"/>
      <w:lvlText w:val="%1."/>
      <w:lvlJc w:val="left"/>
    </w:lvl>
  </w:abstractNum>
  <w:abstractNum w:abstractNumId="3">
    <w:nsid w:val="00000001"/>
    <w:multiLevelType w:val="singleLevel"/>
    <w:tmpl w:val="00000001"/>
    <w:lvl w:ilvl="0" w:tentative="0">
      <w:start w:val="1"/>
      <w:numFmt w:val="upperLetter"/>
      <w:suff w:val="nothing"/>
      <w:lvlText w:val="%1."/>
      <w:lvlJc w:val="left"/>
    </w:lvl>
  </w:abstractNum>
  <w:abstractNum w:abstractNumId="4">
    <w:nsid w:val="00000002"/>
    <w:multiLevelType w:val="singleLevel"/>
    <w:tmpl w:val="00000002"/>
    <w:lvl w:ilvl="0" w:tentative="0">
      <w:start w:val="1"/>
      <w:numFmt w:val="upperLetter"/>
      <w:suff w:val="nothing"/>
      <w:lvlText w:val="%1."/>
      <w:lvlJc w:val="left"/>
    </w:lvl>
  </w:abstractNum>
  <w:abstractNum w:abstractNumId="5">
    <w:nsid w:val="00000004"/>
    <w:multiLevelType w:val="singleLevel"/>
    <w:tmpl w:val="00000004"/>
    <w:lvl w:ilvl="0" w:tentative="0">
      <w:start w:val="6"/>
      <w:numFmt w:val="decimal"/>
      <w:suff w:val="nothing"/>
      <w:lvlText w:val="%1、"/>
      <w:lvlJc w:val="left"/>
    </w:lvl>
  </w:abstractNum>
  <w:abstractNum w:abstractNumId="6">
    <w:nsid w:val="00000005"/>
    <w:multiLevelType w:val="singleLevel"/>
    <w:tmpl w:val="00000005"/>
    <w:lvl w:ilvl="0" w:tentative="0">
      <w:start w:val="8"/>
      <w:numFmt w:val="decimal"/>
      <w:suff w:val="nothing"/>
      <w:lvlText w:val="%1、"/>
      <w:lvlJc w:val="left"/>
    </w:lvl>
  </w:abstractNum>
  <w:abstractNum w:abstractNumId="7">
    <w:nsid w:val="00000006"/>
    <w:multiLevelType w:val="singleLevel"/>
    <w:tmpl w:val="00000006"/>
    <w:lvl w:ilvl="0" w:tentative="0">
      <w:start w:val="1"/>
      <w:numFmt w:val="upperLetter"/>
      <w:suff w:val="nothing"/>
      <w:lvlText w:val="%1."/>
      <w:lvlJc w:val="left"/>
    </w:lvl>
  </w:abstractNum>
  <w:abstractNum w:abstractNumId="8">
    <w:nsid w:val="00000007"/>
    <w:multiLevelType w:val="singleLevel"/>
    <w:tmpl w:val="00000007"/>
    <w:lvl w:ilvl="0" w:tentative="0">
      <w:start w:val="1"/>
      <w:numFmt w:val="upperLetter"/>
      <w:suff w:val="nothing"/>
      <w:lvlText w:val="%1."/>
      <w:lvlJc w:val="left"/>
    </w:lvl>
  </w:abstractNum>
  <w:abstractNum w:abstractNumId="9">
    <w:nsid w:val="00000008"/>
    <w:multiLevelType w:val="singleLevel"/>
    <w:tmpl w:val="00000008"/>
    <w:lvl w:ilvl="0" w:tentative="0">
      <w:start w:val="1"/>
      <w:numFmt w:val="decimal"/>
      <w:suff w:val="nothing"/>
      <w:lvlText w:val="%1、"/>
      <w:lvlJc w:val="left"/>
    </w:lvl>
  </w:abstractNum>
  <w:abstractNum w:abstractNumId="10">
    <w:nsid w:val="0000000F"/>
    <w:multiLevelType w:val="singleLevel"/>
    <w:tmpl w:val="0000000F"/>
    <w:lvl w:ilvl="0" w:tentative="0">
      <w:start w:val="1"/>
      <w:numFmt w:val="upperLetter"/>
      <w:suff w:val="nothing"/>
      <w:lvlText w:val="%1."/>
      <w:lvlJc w:val="left"/>
    </w:lvl>
  </w:abstractNum>
  <w:abstractNum w:abstractNumId="11">
    <w:nsid w:val="00000010"/>
    <w:multiLevelType w:val="singleLevel"/>
    <w:tmpl w:val="00000010"/>
    <w:lvl w:ilvl="0" w:tentative="0">
      <w:start w:val="16"/>
      <w:numFmt w:val="decimal"/>
      <w:suff w:val="nothing"/>
      <w:lvlText w:val="%1、"/>
      <w:lvlJc w:val="left"/>
    </w:lvl>
  </w:abstractNum>
  <w:abstractNum w:abstractNumId="12">
    <w:nsid w:val="00000011"/>
    <w:multiLevelType w:val="singleLevel"/>
    <w:tmpl w:val="00000011"/>
    <w:lvl w:ilvl="0" w:tentative="0">
      <w:start w:val="1"/>
      <w:numFmt w:val="upperLetter"/>
      <w:suff w:val="nothing"/>
      <w:lvlText w:val="%1."/>
      <w:lvlJc w:val="left"/>
    </w:lvl>
  </w:abstractNum>
  <w:abstractNum w:abstractNumId="13">
    <w:nsid w:val="00000012"/>
    <w:multiLevelType w:val="singleLevel"/>
    <w:tmpl w:val="00000012"/>
    <w:lvl w:ilvl="0" w:tentative="0">
      <w:start w:val="2"/>
      <w:numFmt w:val="decimal"/>
      <w:suff w:val="nothing"/>
      <w:lvlText w:val="（%1）"/>
      <w:lvlJc w:val="left"/>
    </w:lvl>
  </w:abstractNum>
  <w:abstractNum w:abstractNumId="14">
    <w:nsid w:val="00000013"/>
    <w:multiLevelType w:val="singleLevel"/>
    <w:tmpl w:val="00000013"/>
    <w:lvl w:ilvl="0" w:tentative="0">
      <w:start w:val="1"/>
      <w:numFmt w:val="decimal"/>
      <w:suff w:val="nothing"/>
      <w:lvlText w:val="%1、"/>
      <w:lvlJc w:val="left"/>
    </w:lvl>
  </w:abstractNum>
  <w:abstractNum w:abstractNumId="15">
    <w:nsid w:val="00000014"/>
    <w:multiLevelType w:val="singleLevel"/>
    <w:tmpl w:val="00000014"/>
    <w:lvl w:ilvl="0" w:tentative="0">
      <w:start w:val="1"/>
      <w:numFmt w:val="upperLetter"/>
      <w:suff w:val="nothing"/>
      <w:lvlText w:val="%1."/>
      <w:lvlJc w:val="left"/>
    </w:lvl>
  </w:abstractNum>
  <w:abstractNum w:abstractNumId="16">
    <w:nsid w:val="00000015"/>
    <w:multiLevelType w:val="singleLevel"/>
    <w:tmpl w:val="00000015"/>
    <w:lvl w:ilvl="0" w:tentative="0">
      <w:start w:val="1"/>
      <w:numFmt w:val="upperLetter"/>
      <w:suff w:val="nothing"/>
      <w:lvlText w:val="%1."/>
      <w:lvlJc w:val="left"/>
    </w:lvl>
  </w:abstractNum>
  <w:abstractNum w:abstractNumId="17">
    <w:nsid w:val="00000016"/>
    <w:multiLevelType w:val="singleLevel"/>
    <w:tmpl w:val="00000016"/>
    <w:lvl w:ilvl="0" w:tentative="0">
      <w:start w:val="1"/>
      <w:numFmt w:val="upperLetter"/>
      <w:suff w:val="nothing"/>
      <w:lvlText w:val="%1."/>
      <w:lvlJc w:val="left"/>
    </w:lvl>
  </w:abstractNum>
  <w:abstractNum w:abstractNumId="18">
    <w:nsid w:val="00000017"/>
    <w:multiLevelType w:val="singleLevel"/>
    <w:tmpl w:val="00000017"/>
    <w:lvl w:ilvl="0" w:tentative="0">
      <w:start w:val="1"/>
      <w:numFmt w:val="upperLetter"/>
      <w:suff w:val="nothing"/>
      <w:lvlText w:val="%1."/>
      <w:lvlJc w:val="left"/>
    </w:lvl>
  </w:abstractNum>
  <w:abstractNum w:abstractNumId="19">
    <w:nsid w:val="00000018"/>
    <w:multiLevelType w:val="singleLevel"/>
    <w:tmpl w:val="00000018"/>
    <w:lvl w:ilvl="0" w:tentative="0">
      <w:start w:val="2"/>
      <w:numFmt w:val="decimal"/>
      <w:suff w:val="nothing"/>
      <w:lvlText w:val="%1、"/>
      <w:lvlJc w:val="left"/>
    </w:lvl>
  </w:abstractNum>
  <w:abstractNum w:abstractNumId="20">
    <w:nsid w:val="00000019"/>
    <w:multiLevelType w:val="singleLevel"/>
    <w:tmpl w:val="00000019"/>
    <w:lvl w:ilvl="0" w:tentative="0">
      <w:start w:val="21"/>
      <w:numFmt w:val="decimal"/>
      <w:suff w:val="nothing"/>
      <w:lvlText w:val="%1、"/>
      <w:lvlJc w:val="left"/>
    </w:lvl>
  </w:abstractNum>
  <w:abstractNum w:abstractNumId="21">
    <w:nsid w:val="0000001A"/>
    <w:multiLevelType w:val="singleLevel"/>
    <w:tmpl w:val="0000001A"/>
    <w:lvl w:ilvl="0" w:tentative="0">
      <w:start w:val="1"/>
      <w:numFmt w:val="upperLetter"/>
      <w:suff w:val="nothing"/>
      <w:lvlText w:val="%1."/>
      <w:lvlJc w:val="left"/>
    </w:lvl>
  </w:abstractNum>
  <w:abstractNum w:abstractNumId="22">
    <w:nsid w:val="0000001B"/>
    <w:multiLevelType w:val="singleLevel"/>
    <w:tmpl w:val="0000001B"/>
    <w:lvl w:ilvl="0" w:tentative="0">
      <w:start w:val="1"/>
      <w:numFmt w:val="upperLetter"/>
      <w:suff w:val="nothing"/>
      <w:lvlText w:val="%1."/>
      <w:lvlJc w:val="left"/>
    </w:lvl>
  </w:abstractNum>
  <w:abstractNum w:abstractNumId="23">
    <w:nsid w:val="0000001C"/>
    <w:multiLevelType w:val="singleLevel"/>
    <w:tmpl w:val="0000001C"/>
    <w:lvl w:ilvl="0" w:tentative="0">
      <w:start w:val="1"/>
      <w:numFmt w:val="upperLetter"/>
      <w:suff w:val="nothing"/>
      <w:lvlText w:val="%1."/>
      <w:lvlJc w:val="left"/>
    </w:lvl>
  </w:abstractNum>
  <w:abstractNum w:abstractNumId="24">
    <w:nsid w:val="0000001D"/>
    <w:multiLevelType w:val="singleLevel"/>
    <w:tmpl w:val="0000001D"/>
    <w:lvl w:ilvl="0" w:tentative="0">
      <w:start w:val="1"/>
      <w:numFmt w:val="upperLetter"/>
      <w:suff w:val="nothing"/>
      <w:lvlText w:val="%1."/>
      <w:lvlJc w:val="left"/>
    </w:lvl>
  </w:abstractNum>
  <w:abstractNum w:abstractNumId="25">
    <w:nsid w:val="0000001E"/>
    <w:multiLevelType w:val="singleLevel"/>
    <w:tmpl w:val="0000001E"/>
    <w:lvl w:ilvl="0" w:tentative="0">
      <w:start w:val="4"/>
      <w:numFmt w:val="decimal"/>
      <w:suff w:val="nothing"/>
      <w:lvlText w:val="%1、"/>
      <w:lvlJc w:val="left"/>
    </w:lvl>
  </w:abstractNum>
  <w:abstractNum w:abstractNumId="26">
    <w:nsid w:val="00000021"/>
    <w:multiLevelType w:val="singleLevel"/>
    <w:tmpl w:val="00000021"/>
    <w:lvl w:ilvl="0" w:tentative="0">
      <w:start w:val="22"/>
      <w:numFmt w:val="decimal"/>
      <w:suff w:val="nothing"/>
      <w:lvlText w:val="%1、"/>
      <w:lvlJc w:val="left"/>
    </w:lvl>
  </w:abstractNum>
  <w:abstractNum w:abstractNumId="27">
    <w:nsid w:val="00000025"/>
    <w:multiLevelType w:val="singleLevel"/>
    <w:tmpl w:val="00000025"/>
    <w:lvl w:ilvl="0" w:tentative="0">
      <w:start w:val="18"/>
      <w:numFmt w:val="decimal"/>
      <w:suff w:val="nothing"/>
      <w:lvlText w:val="%1、"/>
      <w:lvlJc w:val="left"/>
    </w:lvl>
  </w:abstractNum>
  <w:abstractNum w:abstractNumId="28">
    <w:nsid w:val="00000026"/>
    <w:multiLevelType w:val="singleLevel"/>
    <w:tmpl w:val="00000026"/>
    <w:lvl w:ilvl="0" w:tentative="0">
      <w:start w:val="15"/>
      <w:numFmt w:val="decimal"/>
      <w:suff w:val="nothing"/>
      <w:lvlText w:val="%1、"/>
      <w:lvlJc w:val="left"/>
    </w:lvl>
  </w:abstractNum>
  <w:abstractNum w:abstractNumId="29">
    <w:nsid w:val="00000027"/>
    <w:multiLevelType w:val="singleLevel"/>
    <w:tmpl w:val="00000027"/>
    <w:lvl w:ilvl="0" w:tentative="0">
      <w:start w:val="1"/>
      <w:numFmt w:val="decimal"/>
      <w:suff w:val="nothing"/>
      <w:lvlText w:val="%1、"/>
      <w:lvlJc w:val="left"/>
    </w:lvl>
  </w:abstractNum>
  <w:abstractNum w:abstractNumId="30">
    <w:nsid w:val="00000028"/>
    <w:multiLevelType w:val="singleLevel"/>
    <w:tmpl w:val="00000028"/>
    <w:lvl w:ilvl="0" w:tentative="0">
      <w:start w:val="1"/>
      <w:numFmt w:val="upperLetter"/>
      <w:suff w:val="nothing"/>
      <w:lvlText w:val="%1."/>
      <w:lvlJc w:val="left"/>
    </w:lvl>
  </w:abstractNum>
  <w:abstractNum w:abstractNumId="31">
    <w:nsid w:val="0000002A"/>
    <w:multiLevelType w:val="singleLevel"/>
    <w:tmpl w:val="0000002A"/>
    <w:lvl w:ilvl="0" w:tentative="0">
      <w:start w:val="17"/>
      <w:numFmt w:val="decimal"/>
      <w:suff w:val="nothing"/>
      <w:lvlText w:val="%1、"/>
      <w:lvlJc w:val="left"/>
    </w:lvl>
  </w:abstractNum>
  <w:abstractNum w:abstractNumId="32">
    <w:nsid w:val="0000002B"/>
    <w:multiLevelType w:val="singleLevel"/>
    <w:tmpl w:val="0000002B"/>
    <w:lvl w:ilvl="0" w:tentative="0">
      <w:start w:val="10"/>
      <w:numFmt w:val="decimal"/>
      <w:suff w:val="nothing"/>
      <w:lvlText w:val="%1、"/>
      <w:lvlJc w:val="left"/>
    </w:lvl>
  </w:abstractNum>
  <w:abstractNum w:abstractNumId="33">
    <w:nsid w:val="0000002D"/>
    <w:multiLevelType w:val="singleLevel"/>
    <w:tmpl w:val="0000002D"/>
    <w:lvl w:ilvl="0" w:tentative="0">
      <w:start w:val="1"/>
      <w:numFmt w:val="upperLetter"/>
      <w:suff w:val="nothing"/>
      <w:lvlText w:val="%1."/>
      <w:lvlJc w:val="left"/>
    </w:lvl>
  </w:abstractNum>
  <w:abstractNum w:abstractNumId="34">
    <w:nsid w:val="0000002E"/>
    <w:multiLevelType w:val="singleLevel"/>
    <w:tmpl w:val="0000002E"/>
    <w:lvl w:ilvl="0" w:tentative="0">
      <w:start w:val="1"/>
      <w:numFmt w:val="upperLetter"/>
      <w:suff w:val="nothing"/>
      <w:lvlText w:val="%1."/>
      <w:lvlJc w:val="left"/>
    </w:lvl>
  </w:abstractNum>
  <w:abstractNum w:abstractNumId="35">
    <w:nsid w:val="0000002F"/>
    <w:multiLevelType w:val="singleLevel"/>
    <w:tmpl w:val="0000002F"/>
    <w:lvl w:ilvl="0" w:tentative="0">
      <w:start w:val="20"/>
      <w:numFmt w:val="decimal"/>
      <w:suff w:val="nothing"/>
      <w:lvlText w:val="%1、"/>
      <w:lvlJc w:val="left"/>
    </w:lvl>
  </w:abstractNum>
  <w:abstractNum w:abstractNumId="36">
    <w:nsid w:val="00000030"/>
    <w:multiLevelType w:val="singleLevel"/>
    <w:tmpl w:val="00000030"/>
    <w:lvl w:ilvl="0" w:tentative="0">
      <w:start w:val="2"/>
      <w:numFmt w:val="decimal"/>
      <w:suff w:val="nothing"/>
      <w:lvlText w:val="（%1）"/>
      <w:lvlJc w:val="left"/>
    </w:lvl>
  </w:abstractNum>
  <w:abstractNum w:abstractNumId="37">
    <w:nsid w:val="00000031"/>
    <w:multiLevelType w:val="singleLevel"/>
    <w:tmpl w:val="00000031"/>
    <w:lvl w:ilvl="0" w:tentative="0">
      <w:start w:val="17"/>
      <w:numFmt w:val="decimal"/>
      <w:suff w:val="nothing"/>
      <w:lvlText w:val="%1、"/>
      <w:lvlJc w:val="left"/>
    </w:lvl>
  </w:abstractNum>
  <w:abstractNum w:abstractNumId="38">
    <w:nsid w:val="00000032"/>
    <w:multiLevelType w:val="singleLevel"/>
    <w:tmpl w:val="00000032"/>
    <w:lvl w:ilvl="0" w:tentative="0">
      <w:start w:val="1"/>
      <w:numFmt w:val="decimal"/>
      <w:suff w:val="nothing"/>
      <w:lvlText w:val="%1、"/>
      <w:lvlJc w:val="left"/>
    </w:lvl>
  </w:abstractNum>
  <w:abstractNum w:abstractNumId="39">
    <w:nsid w:val="00000033"/>
    <w:multiLevelType w:val="singleLevel"/>
    <w:tmpl w:val="00000033"/>
    <w:lvl w:ilvl="0" w:tentative="0">
      <w:start w:val="21"/>
      <w:numFmt w:val="decimal"/>
      <w:suff w:val="nothing"/>
      <w:lvlText w:val="%1、"/>
      <w:lvlJc w:val="left"/>
    </w:lvl>
  </w:abstractNum>
  <w:abstractNum w:abstractNumId="40">
    <w:nsid w:val="00000034"/>
    <w:multiLevelType w:val="singleLevel"/>
    <w:tmpl w:val="00000034"/>
    <w:lvl w:ilvl="0" w:tentative="0">
      <w:start w:val="7"/>
      <w:numFmt w:val="decimal"/>
      <w:suff w:val="nothing"/>
      <w:lvlText w:val="%1、"/>
      <w:lvlJc w:val="left"/>
    </w:lvl>
  </w:abstractNum>
  <w:abstractNum w:abstractNumId="41">
    <w:nsid w:val="00000035"/>
    <w:multiLevelType w:val="singleLevel"/>
    <w:tmpl w:val="00000035"/>
    <w:lvl w:ilvl="0" w:tentative="0">
      <w:start w:val="1"/>
      <w:numFmt w:val="upperLetter"/>
      <w:suff w:val="nothing"/>
      <w:lvlText w:val="%1."/>
      <w:lvlJc w:val="left"/>
    </w:lvl>
  </w:abstractNum>
  <w:abstractNum w:abstractNumId="42">
    <w:nsid w:val="00000036"/>
    <w:multiLevelType w:val="singleLevel"/>
    <w:tmpl w:val="00000036"/>
    <w:lvl w:ilvl="0" w:tentative="0">
      <w:start w:val="1"/>
      <w:numFmt w:val="upperLetter"/>
      <w:suff w:val="nothing"/>
      <w:lvlText w:val="%1."/>
      <w:lvlJc w:val="left"/>
    </w:lvl>
  </w:abstractNum>
  <w:abstractNum w:abstractNumId="43">
    <w:nsid w:val="00000039"/>
    <w:multiLevelType w:val="singleLevel"/>
    <w:tmpl w:val="00000039"/>
    <w:lvl w:ilvl="0" w:tentative="0">
      <w:start w:val="1"/>
      <w:numFmt w:val="upperLetter"/>
      <w:suff w:val="nothing"/>
      <w:lvlText w:val="%1."/>
      <w:lvlJc w:val="left"/>
    </w:lvl>
  </w:abstractNum>
  <w:abstractNum w:abstractNumId="44">
    <w:nsid w:val="0000003A"/>
    <w:multiLevelType w:val="singleLevel"/>
    <w:tmpl w:val="0000003A"/>
    <w:lvl w:ilvl="0" w:tentative="0">
      <w:start w:val="6"/>
      <w:numFmt w:val="decimal"/>
      <w:suff w:val="nothing"/>
      <w:lvlText w:val="%1、"/>
      <w:lvlJc w:val="left"/>
    </w:lvl>
  </w:abstractNum>
  <w:abstractNum w:abstractNumId="45">
    <w:nsid w:val="0000003C"/>
    <w:multiLevelType w:val="singleLevel"/>
    <w:tmpl w:val="0000003C"/>
    <w:lvl w:ilvl="0" w:tentative="0">
      <w:start w:val="1"/>
      <w:numFmt w:val="upperLetter"/>
      <w:suff w:val="nothing"/>
      <w:lvlText w:val="%1."/>
      <w:lvlJc w:val="left"/>
    </w:lvl>
  </w:abstractNum>
  <w:abstractNum w:abstractNumId="46">
    <w:nsid w:val="0000003D"/>
    <w:multiLevelType w:val="singleLevel"/>
    <w:tmpl w:val="0000003D"/>
    <w:lvl w:ilvl="0" w:tentative="0">
      <w:start w:val="1"/>
      <w:numFmt w:val="upperLetter"/>
      <w:suff w:val="nothing"/>
      <w:lvlText w:val="%1."/>
      <w:lvlJc w:val="left"/>
    </w:lvl>
  </w:abstractNum>
  <w:abstractNum w:abstractNumId="47">
    <w:nsid w:val="0000003E"/>
    <w:multiLevelType w:val="singleLevel"/>
    <w:tmpl w:val="0000003E"/>
    <w:lvl w:ilvl="0" w:tentative="0">
      <w:start w:val="3"/>
      <w:numFmt w:val="decimal"/>
      <w:suff w:val="nothing"/>
      <w:lvlText w:val="（%1）"/>
      <w:lvlJc w:val="left"/>
    </w:lvl>
  </w:abstractNum>
  <w:abstractNum w:abstractNumId="48">
    <w:nsid w:val="0000003F"/>
    <w:multiLevelType w:val="singleLevel"/>
    <w:tmpl w:val="0000003F"/>
    <w:lvl w:ilvl="0" w:tentative="0">
      <w:start w:val="1"/>
      <w:numFmt w:val="upperLetter"/>
      <w:suff w:val="nothing"/>
      <w:lvlText w:val="%1."/>
      <w:lvlJc w:val="left"/>
    </w:lvl>
  </w:abstractNum>
  <w:abstractNum w:abstractNumId="49">
    <w:nsid w:val="00000040"/>
    <w:multiLevelType w:val="singleLevel"/>
    <w:tmpl w:val="00000040"/>
    <w:lvl w:ilvl="0" w:tentative="0">
      <w:start w:val="23"/>
      <w:numFmt w:val="decimal"/>
      <w:suff w:val="nothing"/>
      <w:lvlText w:val="%1、"/>
      <w:lvlJc w:val="left"/>
    </w:lvl>
  </w:abstractNum>
  <w:abstractNum w:abstractNumId="50">
    <w:nsid w:val="00000041"/>
    <w:multiLevelType w:val="singleLevel"/>
    <w:tmpl w:val="00000041"/>
    <w:lvl w:ilvl="0" w:tentative="0">
      <w:start w:val="3"/>
      <w:numFmt w:val="decimal"/>
      <w:suff w:val="nothing"/>
      <w:lvlText w:val="%1、"/>
      <w:lvlJc w:val="left"/>
    </w:lvl>
  </w:abstractNum>
  <w:abstractNum w:abstractNumId="51">
    <w:nsid w:val="00000043"/>
    <w:multiLevelType w:val="singleLevel"/>
    <w:tmpl w:val="00000043"/>
    <w:lvl w:ilvl="0" w:tentative="0">
      <w:start w:val="1"/>
      <w:numFmt w:val="upperLetter"/>
      <w:suff w:val="nothing"/>
      <w:lvlText w:val="%1."/>
      <w:lvlJc w:val="left"/>
    </w:lvl>
  </w:abstractNum>
  <w:abstractNum w:abstractNumId="52">
    <w:nsid w:val="00000044"/>
    <w:multiLevelType w:val="singleLevel"/>
    <w:tmpl w:val="00000044"/>
    <w:lvl w:ilvl="0" w:tentative="0">
      <w:start w:val="1"/>
      <w:numFmt w:val="upperLetter"/>
      <w:suff w:val="nothing"/>
      <w:lvlText w:val="%1."/>
      <w:lvlJc w:val="left"/>
    </w:lvl>
  </w:abstractNum>
  <w:abstractNum w:abstractNumId="53">
    <w:nsid w:val="00000046"/>
    <w:multiLevelType w:val="singleLevel"/>
    <w:tmpl w:val="00000046"/>
    <w:lvl w:ilvl="0" w:tentative="0">
      <w:start w:val="2"/>
      <w:numFmt w:val="decimal"/>
      <w:suff w:val="nothing"/>
      <w:lvlText w:val="（%1）"/>
      <w:lvlJc w:val="left"/>
    </w:lvl>
  </w:abstractNum>
  <w:abstractNum w:abstractNumId="54">
    <w:nsid w:val="00000047"/>
    <w:multiLevelType w:val="singleLevel"/>
    <w:tmpl w:val="00000047"/>
    <w:lvl w:ilvl="0" w:tentative="0">
      <w:start w:val="12"/>
      <w:numFmt w:val="decimal"/>
      <w:suff w:val="nothing"/>
      <w:lvlText w:val="%1、"/>
      <w:lvlJc w:val="left"/>
    </w:lvl>
  </w:abstractNum>
  <w:abstractNum w:abstractNumId="55">
    <w:nsid w:val="00000048"/>
    <w:multiLevelType w:val="singleLevel"/>
    <w:tmpl w:val="00000048"/>
    <w:lvl w:ilvl="0" w:tentative="0">
      <w:start w:val="6"/>
      <w:numFmt w:val="decimal"/>
      <w:suff w:val="nothing"/>
      <w:lvlText w:val="%1、"/>
      <w:lvlJc w:val="left"/>
    </w:lvl>
  </w:abstractNum>
  <w:abstractNum w:abstractNumId="56">
    <w:nsid w:val="00000049"/>
    <w:multiLevelType w:val="singleLevel"/>
    <w:tmpl w:val="00000049"/>
    <w:lvl w:ilvl="0" w:tentative="0">
      <w:start w:val="4"/>
      <w:numFmt w:val="decimal"/>
      <w:suff w:val="nothing"/>
      <w:lvlText w:val="%1、"/>
      <w:lvlJc w:val="left"/>
    </w:lvl>
  </w:abstractNum>
  <w:abstractNum w:abstractNumId="57">
    <w:nsid w:val="0000004A"/>
    <w:multiLevelType w:val="singleLevel"/>
    <w:tmpl w:val="0000004A"/>
    <w:lvl w:ilvl="0" w:tentative="0">
      <w:start w:val="11"/>
      <w:numFmt w:val="decimal"/>
      <w:suff w:val="nothing"/>
      <w:lvlText w:val="%1、"/>
      <w:lvlJc w:val="left"/>
    </w:lvl>
  </w:abstractNum>
  <w:abstractNum w:abstractNumId="58">
    <w:nsid w:val="0000004C"/>
    <w:multiLevelType w:val="singleLevel"/>
    <w:tmpl w:val="0000004C"/>
    <w:lvl w:ilvl="0" w:tentative="0">
      <w:start w:val="1"/>
      <w:numFmt w:val="upperLetter"/>
      <w:suff w:val="nothing"/>
      <w:lvlText w:val="%1."/>
      <w:lvlJc w:val="left"/>
    </w:lvl>
  </w:abstractNum>
  <w:abstractNum w:abstractNumId="59">
    <w:nsid w:val="0000004D"/>
    <w:multiLevelType w:val="singleLevel"/>
    <w:tmpl w:val="0000004D"/>
    <w:lvl w:ilvl="0" w:tentative="0">
      <w:start w:val="1"/>
      <w:numFmt w:val="upperLetter"/>
      <w:suff w:val="nothing"/>
      <w:lvlText w:val="%1."/>
      <w:lvlJc w:val="left"/>
    </w:lvl>
  </w:abstractNum>
  <w:abstractNum w:abstractNumId="60">
    <w:nsid w:val="0000004E"/>
    <w:multiLevelType w:val="singleLevel"/>
    <w:tmpl w:val="0000004E"/>
    <w:lvl w:ilvl="0" w:tentative="0">
      <w:start w:val="19"/>
      <w:numFmt w:val="decimal"/>
      <w:suff w:val="nothing"/>
      <w:lvlText w:val="%1、"/>
      <w:lvlJc w:val="left"/>
    </w:lvl>
  </w:abstractNum>
  <w:abstractNum w:abstractNumId="61">
    <w:nsid w:val="0000004F"/>
    <w:multiLevelType w:val="singleLevel"/>
    <w:tmpl w:val="0000004F"/>
    <w:lvl w:ilvl="0" w:tentative="0">
      <w:start w:val="1"/>
      <w:numFmt w:val="upperLetter"/>
      <w:suff w:val="nothing"/>
      <w:lvlText w:val="%1."/>
      <w:lvlJc w:val="left"/>
    </w:lvl>
  </w:abstractNum>
  <w:abstractNum w:abstractNumId="62">
    <w:nsid w:val="00000050"/>
    <w:multiLevelType w:val="singleLevel"/>
    <w:tmpl w:val="00000050"/>
    <w:lvl w:ilvl="0" w:tentative="0">
      <w:start w:val="3"/>
      <w:numFmt w:val="decimal"/>
      <w:suff w:val="nothing"/>
      <w:lvlText w:val="%1、"/>
      <w:lvlJc w:val="left"/>
    </w:lvl>
  </w:abstractNum>
  <w:abstractNum w:abstractNumId="63">
    <w:nsid w:val="00000051"/>
    <w:multiLevelType w:val="singleLevel"/>
    <w:tmpl w:val="00000051"/>
    <w:lvl w:ilvl="0" w:tentative="0">
      <w:start w:val="1"/>
      <w:numFmt w:val="upperLetter"/>
      <w:suff w:val="nothing"/>
      <w:lvlText w:val="%1."/>
      <w:lvlJc w:val="left"/>
    </w:lvl>
  </w:abstractNum>
  <w:abstractNum w:abstractNumId="64">
    <w:nsid w:val="00000052"/>
    <w:multiLevelType w:val="singleLevel"/>
    <w:tmpl w:val="00000052"/>
    <w:lvl w:ilvl="0" w:tentative="0">
      <w:start w:val="1"/>
      <w:numFmt w:val="upperLetter"/>
      <w:suff w:val="nothing"/>
      <w:lvlText w:val="%1."/>
      <w:lvlJc w:val="left"/>
    </w:lvl>
  </w:abstractNum>
  <w:abstractNum w:abstractNumId="65">
    <w:nsid w:val="00000054"/>
    <w:multiLevelType w:val="singleLevel"/>
    <w:tmpl w:val="00000054"/>
    <w:lvl w:ilvl="0" w:tentative="0">
      <w:start w:val="1"/>
      <w:numFmt w:val="upperLetter"/>
      <w:suff w:val="nothing"/>
      <w:lvlText w:val="%1."/>
      <w:lvlJc w:val="left"/>
    </w:lvl>
  </w:abstractNum>
  <w:abstractNum w:abstractNumId="66">
    <w:nsid w:val="00000055"/>
    <w:multiLevelType w:val="singleLevel"/>
    <w:tmpl w:val="00000055"/>
    <w:lvl w:ilvl="0" w:tentative="0">
      <w:start w:val="1"/>
      <w:numFmt w:val="upperLetter"/>
      <w:suff w:val="nothing"/>
      <w:lvlText w:val="%1."/>
      <w:lvlJc w:val="left"/>
    </w:lvl>
  </w:abstractNum>
  <w:abstractNum w:abstractNumId="67">
    <w:nsid w:val="00000056"/>
    <w:multiLevelType w:val="multilevel"/>
    <w:tmpl w:val="00000056"/>
    <w:lvl w:ilvl="0" w:tentative="0">
      <w:start w:val="5"/>
      <w:numFmt w:val="decimal"/>
      <w:suff w:val="nothing"/>
      <w:lvlText w:val="%1、"/>
      <w:lvlJc w:val="left"/>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8">
    <w:nsid w:val="0000005C"/>
    <w:multiLevelType w:val="singleLevel"/>
    <w:tmpl w:val="0000005C"/>
    <w:lvl w:ilvl="0" w:tentative="0">
      <w:start w:val="1"/>
      <w:numFmt w:val="upperLetter"/>
      <w:suff w:val="nothing"/>
      <w:lvlText w:val="%1."/>
      <w:lvlJc w:val="left"/>
    </w:lvl>
  </w:abstractNum>
  <w:abstractNum w:abstractNumId="69">
    <w:nsid w:val="0000005D"/>
    <w:multiLevelType w:val="singleLevel"/>
    <w:tmpl w:val="0000005D"/>
    <w:lvl w:ilvl="0" w:tentative="0">
      <w:start w:val="1"/>
      <w:numFmt w:val="upperLetter"/>
      <w:suff w:val="nothing"/>
      <w:lvlText w:val="%1."/>
      <w:lvlJc w:val="left"/>
    </w:lvl>
  </w:abstractNum>
  <w:abstractNum w:abstractNumId="70">
    <w:nsid w:val="0000005E"/>
    <w:multiLevelType w:val="singleLevel"/>
    <w:tmpl w:val="0000005E"/>
    <w:lvl w:ilvl="0" w:tentative="0">
      <w:start w:val="3"/>
      <w:numFmt w:val="decimal"/>
      <w:suff w:val="nothing"/>
      <w:lvlText w:val="%1、"/>
      <w:lvlJc w:val="left"/>
    </w:lvl>
  </w:abstractNum>
  <w:abstractNum w:abstractNumId="71">
    <w:nsid w:val="0000005F"/>
    <w:multiLevelType w:val="singleLevel"/>
    <w:tmpl w:val="0000005F"/>
    <w:lvl w:ilvl="0" w:tentative="0">
      <w:start w:val="1"/>
      <w:numFmt w:val="upperLetter"/>
      <w:suff w:val="nothing"/>
      <w:lvlText w:val="%1."/>
      <w:lvlJc w:val="left"/>
    </w:lvl>
  </w:abstractNum>
  <w:abstractNum w:abstractNumId="72">
    <w:nsid w:val="00000060"/>
    <w:multiLevelType w:val="singleLevel"/>
    <w:tmpl w:val="00000060"/>
    <w:lvl w:ilvl="0" w:tentative="0">
      <w:start w:val="1"/>
      <w:numFmt w:val="upperLetter"/>
      <w:suff w:val="nothing"/>
      <w:lvlText w:val="%1."/>
      <w:lvlJc w:val="left"/>
    </w:lvl>
  </w:abstractNum>
  <w:abstractNum w:abstractNumId="73">
    <w:nsid w:val="00000061"/>
    <w:multiLevelType w:val="singleLevel"/>
    <w:tmpl w:val="00000061"/>
    <w:lvl w:ilvl="0" w:tentative="0">
      <w:start w:val="1"/>
      <w:numFmt w:val="upperLetter"/>
      <w:suff w:val="nothing"/>
      <w:lvlText w:val="%1."/>
      <w:lvlJc w:val="left"/>
    </w:lvl>
  </w:abstractNum>
  <w:abstractNum w:abstractNumId="74">
    <w:nsid w:val="00000062"/>
    <w:multiLevelType w:val="singleLevel"/>
    <w:tmpl w:val="00000062"/>
    <w:lvl w:ilvl="0" w:tentative="0">
      <w:start w:val="10"/>
      <w:numFmt w:val="decimal"/>
      <w:suff w:val="nothing"/>
      <w:lvlText w:val="%1、"/>
      <w:lvlJc w:val="left"/>
    </w:lvl>
  </w:abstractNum>
  <w:abstractNum w:abstractNumId="75">
    <w:nsid w:val="00000063"/>
    <w:multiLevelType w:val="singleLevel"/>
    <w:tmpl w:val="00000063"/>
    <w:lvl w:ilvl="0" w:tentative="0">
      <w:start w:val="15"/>
      <w:numFmt w:val="decimal"/>
      <w:suff w:val="nothing"/>
      <w:lvlText w:val="%1、"/>
      <w:lvlJc w:val="left"/>
    </w:lvl>
  </w:abstractNum>
  <w:abstractNum w:abstractNumId="76">
    <w:nsid w:val="00000064"/>
    <w:multiLevelType w:val="singleLevel"/>
    <w:tmpl w:val="00000064"/>
    <w:lvl w:ilvl="0" w:tentative="0">
      <w:start w:val="7"/>
      <w:numFmt w:val="decimal"/>
      <w:suff w:val="nothing"/>
      <w:lvlText w:val="%1、"/>
      <w:lvlJc w:val="left"/>
    </w:lvl>
  </w:abstractNum>
  <w:abstractNum w:abstractNumId="77">
    <w:nsid w:val="00000065"/>
    <w:multiLevelType w:val="singleLevel"/>
    <w:tmpl w:val="00000065"/>
    <w:lvl w:ilvl="0" w:tentative="0">
      <w:start w:val="1"/>
      <w:numFmt w:val="upperLetter"/>
      <w:suff w:val="nothing"/>
      <w:lvlText w:val="%1."/>
      <w:lvlJc w:val="left"/>
    </w:lvl>
  </w:abstractNum>
  <w:abstractNum w:abstractNumId="78">
    <w:nsid w:val="00000066"/>
    <w:multiLevelType w:val="singleLevel"/>
    <w:tmpl w:val="00000066"/>
    <w:lvl w:ilvl="0" w:tentative="0">
      <w:start w:val="17"/>
      <w:numFmt w:val="decimal"/>
      <w:suff w:val="nothing"/>
      <w:lvlText w:val="%1、"/>
      <w:lvlJc w:val="left"/>
    </w:lvl>
  </w:abstractNum>
  <w:abstractNum w:abstractNumId="79">
    <w:nsid w:val="00000067"/>
    <w:multiLevelType w:val="singleLevel"/>
    <w:tmpl w:val="00000067"/>
    <w:lvl w:ilvl="0" w:tentative="0">
      <w:start w:val="1"/>
      <w:numFmt w:val="upperLetter"/>
      <w:suff w:val="nothing"/>
      <w:lvlText w:val="%1."/>
      <w:lvlJc w:val="left"/>
    </w:lvl>
  </w:abstractNum>
  <w:abstractNum w:abstractNumId="80">
    <w:nsid w:val="00000068"/>
    <w:multiLevelType w:val="singleLevel"/>
    <w:tmpl w:val="00000068"/>
    <w:lvl w:ilvl="0" w:tentative="0">
      <w:start w:val="14"/>
      <w:numFmt w:val="decimal"/>
      <w:suff w:val="nothing"/>
      <w:lvlText w:val="%1、"/>
      <w:lvlJc w:val="left"/>
    </w:lvl>
  </w:abstractNum>
  <w:abstractNum w:abstractNumId="81">
    <w:nsid w:val="0000006A"/>
    <w:multiLevelType w:val="singleLevel"/>
    <w:tmpl w:val="0000006A"/>
    <w:lvl w:ilvl="0" w:tentative="0">
      <w:start w:val="1"/>
      <w:numFmt w:val="upperLetter"/>
      <w:suff w:val="nothing"/>
      <w:lvlText w:val="%1."/>
      <w:lvlJc w:val="left"/>
    </w:lvl>
  </w:abstractNum>
  <w:abstractNum w:abstractNumId="82">
    <w:nsid w:val="0000006B"/>
    <w:multiLevelType w:val="singleLevel"/>
    <w:tmpl w:val="0000006B"/>
    <w:lvl w:ilvl="0" w:tentative="0">
      <w:start w:val="1"/>
      <w:numFmt w:val="upperLetter"/>
      <w:suff w:val="nothing"/>
      <w:lvlText w:val="%1."/>
      <w:lvlJc w:val="left"/>
    </w:lvl>
  </w:abstractNum>
  <w:abstractNum w:abstractNumId="83">
    <w:nsid w:val="0000006D"/>
    <w:multiLevelType w:val="singleLevel"/>
    <w:tmpl w:val="0000006D"/>
    <w:lvl w:ilvl="0" w:tentative="0">
      <w:start w:val="1"/>
      <w:numFmt w:val="upperLetter"/>
      <w:suff w:val="nothing"/>
      <w:lvlText w:val="%1."/>
      <w:lvlJc w:val="left"/>
    </w:lvl>
  </w:abstractNum>
  <w:abstractNum w:abstractNumId="84">
    <w:nsid w:val="0000006E"/>
    <w:multiLevelType w:val="singleLevel"/>
    <w:tmpl w:val="0000006E"/>
    <w:lvl w:ilvl="0" w:tentative="0">
      <w:start w:val="9"/>
      <w:numFmt w:val="decimal"/>
      <w:suff w:val="nothing"/>
      <w:lvlText w:val="%1、"/>
      <w:lvlJc w:val="left"/>
    </w:lvl>
  </w:abstractNum>
  <w:abstractNum w:abstractNumId="85">
    <w:nsid w:val="00000070"/>
    <w:multiLevelType w:val="singleLevel"/>
    <w:tmpl w:val="00000070"/>
    <w:lvl w:ilvl="0" w:tentative="0">
      <w:start w:val="1"/>
      <w:numFmt w:val="upperLetter"/>
      <w:suff w:val="nothing"/>
      <w:lvlText w:val="%1."/>
      <w:lvlJc w:val="left"/>
    </w:lvl>
  </w:abstractNum>
  <w:abstractNum w:abstractNumId="86">
    <w:nsid w:val="00000071"/>
    <w:multiLevelType w:val="singleLevel"/>
    <w:tmpl w:val="00000071"/>
    <w:lvl w:ilvl="0" w:tentative="0">
      <w:start w:val="1"/>
      <w:numFmt w:val="upperLetter"/>
      <w:suff w:val="nothing"/>
      <w:lvlText w:val="%1."/>
      <w:lvlJc w:val="left"/>
    </w:lvl>
  </w:abstractNum>
  <w:abstractNum w:abstractNumId="87">
    <w:nsid w:val="00000074"/>
    <w:multiLevelType w:val="singleLevel"/>
    <w:tmpl w:val="00000074"/>
    <w:lvl w:ilvl="0" w:tentative="0">
      <w:start w:val="13"/>
      <w:numFmt w:val="decimal"/>
      <w:suff w:val="nothing"/>
      <w:lvlText w:val="%1、"/>
      <w:lvlJc w:val="left"/>
    </w:lvl>
  </w:abstractNum>
  <w:abstractNum w:abstractNumId="88">
    <w:nsid w:val="00000075"/>
    <w:multiLevelType w:val="singleLevel"/>
    <w:tmpl w:val="00000075"/>
    <w:lvl w:ilvl="0" w:tentative="0">
      <w:start w:val="1"/>
      <w:numFmt w:val="upperLetter"/>
      <w:suff w:val="nothing"/>
      <w:lvlText w:val="%1."/>
      <w:lvlJc w:val="left"/>
    </w:lvl>
  </w:abstractNum>
  <w:abstractNum w:abstractNumId="89">
    <w:nsid w:val="00000076"/>
    <w:multiLevelType w:val="singleLevel"/>
    <w:tmpl w:val="00000076"/>
    <w:lvl w:ilvl="0" w:tentative="0">
      <w:start w:val="1"/>
      <w:numFmt w:val="decimal"/>
      <w:suff w:val="nothing"/>
      <w:lvlText w:val="%1、"/>
      <w:lvlJc w:val="left"/>
    </w:lvl>
  </w:abstractNum>
  <w:abstractNum w:abstractNumId="90">
    <w:nsid w:val="00000077"/>
    <w:multiLevelType w:val="singleLevel"/>
    <w:tmpl w:val="00000077"/>
    <w:lvl w:ilvl="0" w:tentative="0">
      <w:start w:val="5"/>
      <w:numFmt w:val="decimal"/>
      <w:suff w:val="nothing"/>
      <w:lvlText w:val="%1、"/>
      <w:lvlJc w:val="left"/>
    </w:lvl>
  </w:abstractNum>
  <w:abstractNum w:abstractNumId="91">
    <w:nsid w:val="00000078"/>
    <w:multiLevelType w:val="singleLevel"/>
    <w:tmpl w:val="00000078"/>
    <w:lvl w:ilvl="0" w:tentative="0">
      <w:start w:val="1"/>
      <w:numFmt w:val="upperLetter"/>
      <w:suff w:val="nothing"/>
      <w:lvlText w:val="%1."/>
      <w:lvlJc w:val="left"/>
    </w:lvl>
  </w:abstractNum>
  <w:abstractNum w:abstractNumId="92">
    <w:nsid w:val="00000079"/>
    <w:multiLevelType w:val="singleLevel"/>
    <w:tmpl w:val="00000079"/>
    <w:lvl w:ilvl="0" w:tentative="0">
      <w:start w:val="20"/>
      <w:numFmt w:val="decimal"/>
      <w:suff w:val="nothing"/>
      <w:lvlText w:val="%1、"/>
      <w:lvlJc w:val="left"/>
      <w:pPr>
        <w:ind w:left="0" w:firstLine="0"/>
      </w:pPr>
      <w:rPr>
        <w:rFonts w:hint="eastAsia"/>
      </w:rPr>
    </w:lvl>
  </w:abstractNum>
  <w:abstractNum w:abstractNumId="93">
    <w:nsid w:val="0000007A"/>
    <w:multiLevelType w:val="singleLevel"/>
    <w:tmpl w:val="0000007A"/>
    <w:lvl w:ilvl="0" w:tentative="0">
      <w:start w:val="1"/>
      <w:numFmt w:val="upperLetter"/>
      <w:suff w:val="nothing"/>
      <w:lvlText w:val="%1."/>
      <w:lvlJc w:val="left"/>
    </w:lvl>
  </w:abstractNum>
  <w:abstractNum w:abstractNumId="94">
    <w:nsid w:val="0000007B"/>
    <w:multiLevelType w:val="singleLevel"/>
    <w:tmpl w:val="0000007B"/>
    <w:lvl w:ilvl="0" w:tentative="0">
      <w:start w:val="1"/>
      <w:numFmt w:val="decimal"/>
      <w:suff w:val="nothing"/>
      <w:lvlText w:val="%1、"/>
      <w:lvlJc w:val="left"/>
    </w:lvl>
  </w:abstractNum>
  <w:abstractNum w:abstractNumId="95">
    <w:nsid w:val="0000007C"/>
    <w:multiLevelType w:val="singleLevel"/>
    <w:tmpl w:val="0000007C"/>
    <w:lvl w:ilvl="0" w:tentative="0">
      <w:start w:val="1"/>
      <w:numFmt w:val="upperLetter"/>
      <w:suff w:val="nothing"/>
      <w:lvlText w:val="%1."/>
      <w:lvlJc w:val="left"/>
    </w:lvl>
  </w:abstractNum>
  <w:abstractNum w:abstractNumId="96">
    <w:nsid w:val="0000007D"/>
    <w:multiLevelType w:val="singleLevel"/>
    <w:tmpl w:val="0000007D"/>
    <w:lvl w:ilvl="0" w:tentative="0">
      <w:start w:val="18"/>
      <w:numFmt w:val="decimal"/>
      <w:suff w:val="nothing"/>
      <w:lvlText w:val="%1、"/>
      <w:lvlJc w:val="left"/>
    </w:lvl>
  </w:abstractNum>
  <w:abstractNum w:abstractNumId="97">
    <w:nsid w:val="00000081"/>
    <w:multiLevelType w:val="singleLevel"/>
    <w:tmpl w:val="00000081"/>
    <w:lvl w:ilvl="0" w:tentative="0">
      <w:start w:val="12"/>
      <w:numFmt w:val="decimal"/>
      <w:suff w:val="nothing"/>
      <w:lvlText w:val="%1、"/>
      <w:lvlJc w:val="left"/>
    </w:lvl>
  </w:abstractNum>
  <w:abstractNum w:abstractNumId="98">
    <w:nsid w:val="00000082"/>
    <w:multiLevelType w:val="singleLevel"/>
    <w:tmpl w:val="00000082"/>
    <w:lvl w:ilvl="0" w:tentative="0">
      <w:start w:val="8"/>
      <w:numFmt w:val="decimal"/>
      <w:suff w:val="nothing"/>
      <w:lvlText w:val="%1、"/>
      <w:lvlJc w:val="left"/>
    </w:lvl>
  </w:abstractNum>
  <w:abstractNum w:abstractNumId="99">
    <w:nsid w:val="00000083"/>
    <w:multiLevelType w:val="singleLevel"/>
    <w:tmpl w:val="00000083"/>
    <w:lvl w:ilvl="0" w:tentative="0">
      <w:start w:val="1"/>
      <w:numFmt w:val="upperLetter"/>
      <w:suff w:val="nothing"/>
      <w:lvlText w:val="%1."/>
      <w:lvlJc w:val="left"/>
    </w:lvl>
  </w:abstractNum>
  <w:abstractNum w:abstractNumId="100">
    <w:nsid w:val="00000086"/>
    <w:multiLevelType w:val="singleLevel"/>
    <w:tmpl w:val="00000086"/>
    <w:lvl w:ilvl="0" w:tentative="0">
      <w:start w:val="15"/>
      <w:numFmt w:val="decimal"/>
      <w:suff w:val="nothing"/>
      <w:lvlText w:val="%1、"/>
      <w:lvlJc w:val="left"/>
    </w:lvl>
  </w:abstractNum>
  <w:abstractNum w:abstractNumId="101">
    <w:nsid w:val="00000087"/>
    <w:multiLevelType w:val="singleLevel"/>
    <w:tmpl w:val="00000087"/>
    <w:lvl w:ilvl="0" w:tentative="0">
      <w:start w:val="1"/>
      <w:numFmt w:val="upperLetter"/>
      <w:suff w:val="nothing"/>
      <w:lvlText w:val="%1."/>
      <w:lvlJc w:val="left"/>
    </w:lvl>
  </w:abstractNum>
  <w:abstractNum w:abstractNumId="102">
    <w:nsid w:val="00000089"/>
    <w:multiLevelType w:val="singleLevel"/>
    <w:tmpl w:val="00000089"/>
    <w:lvl w:ilvl="0" w:tentative="0">
      <w:start w:val="1"/>
      <w:numFmt w:val="upperLetter"/>
      <w:suff w:val="nothing"/>
      <w:lvlText w:val="%1."/>
      <w:lvlJc w:val="left"/>
    </w:lvl>
  </w:abstractNum>
  <w:abstractNum w:abstractNumId="103">
    <w:nsid w:val="0000008A"/>
    <w:multiLevelType w:val="singleLevel"/>
    <w:tmpl w:val="0000008A"/>
    <w:lvl w:ilvl="0" w:tentative="0">
      <w:start w:val="16"/>
      <w:numFmt w:val="decimal"/>
      <w:suff w:val="nothing"/>
      <w:lvlText w:val="%1、"/>
      <w:lvlJc w:val="left"/>
    </w:lvl>
  </w:abstractNum>
  <w:abstractNum w:abstractNumId="104">
    <w:nsid w:val="0000008E"/>
    <w:multiLevelType w:val="singleLevel"/>
    <w:tmpl w:val="0000008E"/>
    <w:lvl w:ilvl="0" w:tentative="0">
      <w:start w:val="2"/>
      <w:numFmt w:val="decimal"/>
      <w:suff w:val="nothing"/>
      <w:lvlText w:val="（%1）"/>
      <w:lvlJc w:val="left"/>
    </w:lvl>
  </w:abstractNum>
  <w:abstractNum w:abstractNumId="105">
    <w:nsid w:val="00000091"/>
    <w:multiLevelType w:val="singleLevel"/>
    <w:tmpl w:val="00000091"/>
    <w:lvl w:ilvl="0" w:tentative="0">
      <w:start w:val="9"/>
      <w:numFmt w:val="decimal"/>
      <w:suff w:val="nothing"/>
      <w:lvlText w:val="%1、"/>
      <w:lvlJc w:val="left"/>
    </w:lvl>
  </w:abstractNum>
  <w:abstractNum w:abstractNumId="106">
    <w:nsid w:val="09DB3564"/>
    <w:multiLevelType w:val="multilevel"/>
    <w:tmpl w:val="09DB3564"/>
    <w:lvl w:ilvl="0" w:tentative="0">
      <w:start w:val="1"/>
      <w:numFmt w:val="upperLetter"/>
      <w:lvlText w:val="(%1)"/>
      <w:lvlJc w:val="left"/>
      <w:pPr>
        <w:tabs>
          <w:tab w:val="left" w:pos="1200"/>
        </w:tabs>
        <w:ind w:left="1200" w:hanging="360"/>
      </w:pPr>
      <w:rPr>
        <w:rFonts w:hint="default"/>
      </w:r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107">
    <w:nsid w:val="0DB626AF"/>
    <w:multiLevelType w:val="multilevel"/>
    <w:tmpl w:val="0DB626AF"/>
    <w:lvl w:ilvl="0" w:tentative="0">
      <w:start w:val="27"/>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8">
    <w:nsid w:val="269F6900"/>
    <w:multiLevelType w:val="multilevel"/>
    <w:tmpl w:val="269F6900"/>
    <w:lvl w:ilvl="0" w:tentative="0">
      <w:start w:val="23"/>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9">
    <w:nsid w:val="452B42ED"/>
    <w:multiLevelType w:val="multilevel"/>
    <w:tmpl w:val="452B42ED"/>
    <w:lvl w:ilvl="0" w:tentative="0">
      <w:start w:val="34"/>
      <w:numFmt w:val="decimal"/>
      <w:lvlText w:val="%1、"/>
      <w:lvlJc w:val="left"/>
      <w:pPr>
        <w:tabs>
          <w:tab w:val="left" w:pos="420"/>
        </w:tabs>
        <w:ind w:left="420" w:hanging="420"/>
      </w:pPr>
      <w:rPr>
        <w:rFonts w:hint="default"/>
      </w:rPr>
    </w:lvl>
    <w:lvl w:ilvl="1" w:tentative="0">
      <w:start w:val="41"/>
      <w:numFmt w:val="decimal"/>
      <w:lvlText w:val="%2，"/>
      <w:lvlJc w:val="left"/>
      <w:pPr>
        <w:tabs>
          <w:tab w:val="left" w:pos="825"/>
        </w:tabs>
        <w:ind w:left="825" w:hanging="405"/>
      </w:pPr>
      <w:rPr>
        <w:rFonts w:hint="default"/>
      </w:rPr>
    </w:lvl>
    <w:lvl w:ilvl="2" w:tentative="0">
      <w:start w:val="4"/>
      <w:numFmt w:val="decimal"/>
      <w:lvlText w:val="%3."/>
      <w:lvlJc w:val="left"/>
      <w:pPr>
        <w:tabs>
          <w:tab w:val="left" w:pos="1200"/>
        </w:tabs>
        <w:ind w:left="1200" w:hanging="360"/>
      </w:pPr>
      <w:rPr>
        <w:rFonts w:hint="default" w:hAnsi="Times New Roman"/>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0">
    <w:nsid w:val="5A8A33CA"/>
    <w:multiLevelType w:val="multilevel"/>
    <w:tmpl w:val="5A8A33CA"/>
    <w:lvl w:ilvl="0" w:tentative="0">
      <w:start w:val="32"/>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1">
    <w:nsid w:val="5EFB076D"/>
    <w:multiLevelType w:val="multilevel"/>
    <w:tmpl w:val="5EFB076D"/>
    <w:lvl w:ilvl="0" w:tentative="0">
      <w:start w:val="1"/>
      <w:numFmt w:val="decimal"/>
      <w:suff w:val="nothing"/>
      <w:lvlText w:val="%1、"/>
      <w:lvlJc w:val="left"/>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2">
    <w:nsid w:val="72557110"/>
    <w:multiLevelType w:val="multilevel"/>
    <w:tmpl w:val="72557110"/>
    <w:lvl w:ilvl="0" w:tentative="0">
      <w:start w:val="2"/>
      <w:numFmt w:val="decimal"/>
      <w:lvlText w:val="%1、"/>
      <w:lvlJc w:val="left"/>
      <w:pPr>
        <w:tabs>
          <w:tab w:val="left" w:pos="360"/>
        </w:tabs>
        <w:ind w:left="360" w:hanging="360"/>
      </w:pPr>
      <w:rPr>
        <w:rFonts w:hint="default"/>
        <w:b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3">
    <w:nsid w:val="74A47ADC"/>
    <w:multiLevelType w:val="multilevel"/>
    <w:tmpl w:val="74A47ADC"/>
    <w:lvl w:ilvl="0" w:tentative="0">
      <w:start w:val="3"/>
      <w:numFmt w:val="decimal"/>
      <w:lvlText w:val="%1．"/>
      <w:lvlJc w:val="left"/>
      <w:pPr>
        <w:tabs>
          <w:tab w:val="left" w:pos="360"/>
        </w:tabs>
        <w:ind w:left="360" w:hanging="360"/>
      </w:pPr>
      <w:rPr>
        <w:rFonts w:hint="default"/>
        <w:b w:val="0"/>
      </w:rPr>
    </w:lvl>
    <w:lvl w:ilvl="1" w:tentative="0">
      <w:start w:val="1"/>
      <w:numFmt w:val="lowerLetter"/>
      <w:lvlText w:val="%2)"/>
      <w:lvlJc w:val="left"/>
      <w:pPr>
        <w:tabs>
          <w:tab w:val="left" w:pos="420"/>
        </w:tabs>
        <w:ind w:left="420" w:hanging="420"/>
      </w:pPr>
    </w:lvl>
    <w:lvl w:ilvl="2" w:tentative="0">
      <w:start w:val="1"/>
      <w:numFmt w:val="lowerRoman"/>
      <w:lvlText w:val="%3."/>
      <w:lvlJc w:val="right"/>
      <w:pPr>
        <w:tabs>
          <w:tab w:val="left" w:pos="840"/>
        </w:tabs>
        <w:ind w:left="840" w:hanging="420"/>
      </w:pPr>
    </w:lvl>
    <w:lvl w:ilvl="3" w:tentative="0">
      <w:start w:val="1"/>
      <w:numFmt w:val="decimal"/>
      <w:lvlText w:val="%4."/>
      <w:lvlJc w:val="left"/>
      <w:pPr>
        <w:tabs>
          <w:tab w:val="left" w:pos="1260"/>
        </w:tabs>
        <w:ind w:left="1260" w:hanging="420"/>
      </w:pPr>
    </w:lvl>
    <w:lvl w:ilvl="4" w:tentative="0">
      <w:start w:val="1"/>
      <w:numFmt w:val="lowerLetter"/>
      <w:lvlText w:val="%5)"/>
      <w:lvlJc w:val="left"/>
      <w:pPr>
        <w:tabs>
          <w:tab w:val="left" w:pos="1680"/>
        </w:tabs>
        <w:ind w:left="1680" w:hanging="420"/>
      </w:pPr>
    </w:lvl>
    <w:lvl w:ilvl="5" w:tentative="0">
      <w:start w:val="1"/>
      <w:numFmt w:val="lowerRoman"/>
      <w:lvlText w:val="%6."/>
      <w:lvlJc w:val="right"/>
      <w:pPr>
        <w:tabs>
          <w:tab w:val="left" w:pos="2100"/>
        </w:tabs>
        <w:ind w:left="2100" w:hanging="420"/>
      </w:pPr>
    </w:lvl>
    <w:lvl w:ilvl="6" w:tentative="0">
      <w:start w:val="1"/>
      <w:numFmt w:val="decimal"/>
      <w:lvlText w:val="%7."/>
      <w:lvlJc w:val="left"/>
      <w:pPr>
        <w:tabs>
          <w:tab w:val="left" w:pos="2520"/>
        </w:tabs>
        <w:ind w:left="2520" w:hanging="420"/>
      </w:pPr>
    </w:lvl>
    <w:lvl w:ilvl="7" w:tentative="0">
      <w:start w:val="1"/>
      <w:numFmt w:val="lowerLetter"/>
      <w:lvlText w:val="%8)"/>
      <w:lvlJc w:val="left"/>
      <w:pPr>
        <w:tabs>
          <w:tab w:val="left" w:pos="2940"/>
        </w:tabs>
        <w:ind w:left="2940" w:hanging="420"/>
      </w:pPr>
    </w:lvl>
    <w:lvl w:ilvl="8" w:tentative="0">
      <w:start w:val="1"/>
      <w:numFmt w:val="lowerRoman"/>
      <w:lvlText w:val="%9."/>
      <w:lvlJc w:val="right"/>
      <w:pPr>
        <w:tabs>
          <w:tab w:val="left" w:pos="3360"/>
        </w:tabs>
        <w:ind w:left="3360" w:hanging="420"/>
      </w:pPr>
    </w:lvl>
  </w:abstractNum>
  <w:abstractNum w:abstractNumId="114">
    <w:nsid w:val="7E8334D0"/>
    <w:multiLevelType w:val="multilevel"/>
    <w:tmpl w:val="7E8334D0"/>
    <w:lvl w:ilvl="0" w:tentative="0">
      <w:start w:val="29"/>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0"/>
  </w:num>
  <w:num w:numId="3">
    <w:abstractNumId w:val="29"/>
  </w:num>
  <w:num w:numId="4">
    <w:abstractNumId w:val="56"/>
  </w:num>
  <w:num w:numId="5">
    <w:abstractNumId w:val="55"/>
  </w:num>
  <w:num w:numId="6">
    <w:abstractNumId w:val="54"/>
  </w:num>
  <w:num w:numId="7">
    <w:abstractNumId w:val="28"/>
  </w:num>
  <w:num w:numId="8">
    <w:abstractNumId w:val="31"/>
  </w:num>
  <w:num w:numId="9">
    <w:abstractNumId w:val="30"/>
  </w:num>
  <w:num w:numId="10">
    <w:abstractNumId w:val="27"/>
  </w:num>
  <w:num w:numId="11">
    <w:abstractNumId w:val="88"/>
  </w:num>
  <w:num w:numId="12">
    <w:abstractNumId w:val="92"/>
  </w:num>
  <w:num w:numId="13">
    <w:abstractNumId w:val="22"/>
  </w:num>
  <w:num w:numId="14">
    <w:abstractNumId w:val="21"/>
  </w:num>
  <w:num w:numId="15">
    <w:abstractNumId w:val="108"/>
  </w:num>
  <w:num w:numId="16">
    <w:abstractNumId w:val="65"/>
  </w:num>
  <w:num w:numId="17">
    <w:abstractNumId w:val="95"/>
  </w:num>
  <w:num w:numId="18">
    <w:abstractNumId w:val="23"/>
  </w:num>
  <w:num w:numId="19">
    <w:abstractNumId w:val="16"/>
  </w:num>
  <w:num w:numId="20">
    <w:abstractNumId w:val="107"/>
  </w:num>
  <w:num w:numId="21">
    <w:abstractNumId w:val="8"/>
  </w:num>
  <w:num w:numId="22">
    <w:abstractNumId w:val="114"/>
  </w:num>
  <w:num w:numId="23">
    <w:abstractNumId w:val="79"/>
  </w:num>
  <w:num w:numId="24">
    <w:abstractNumId w:val="59"/>
  </w:num>
  <w:num w:numId="25">
    <w:abstractNumId w:val="86"/>
  </w:num>
  <w:num w:numId="26">
    <w:abstractNumId w:val="110"/>
  </w:num>
  <w:num w:numId="27">
    <w:abstractNumId w:val="101"/>
  </w:num>
  <w:num w:numId="28">
    <w:abstractNumId w:val="73"/>
  </w:num>
  <w:num w:numId="29">
    <w:abstractNumId w:val="109"/>
  </w:num>
  <w:num w:numId="30">
    <w:abstractNumId w:val="7"/>
  </w:num>
  <w:num w:numId="31">
    <w:abstractNumId w:val="71"/>
  </w:num>
  <w:num w:numId="32">
    <w:abstractNumId w:val="52"/>
  </w:num>
  <w:num w:numId="33">
    <w:abstractNumId w:val="24"/>
  </w:num>
  <w:num w:numId="34">
    <w:abstractNumId w:val="113"/>
  </w:num>
  <w:num w:numId="35">
    <w:abstractNumId w:val="53"/>
  </w:num>
  <w:num w:numId="36">
    <w:abstractNumId w:val="13"/>
  </w:num>
  <w:num w:numId="37">
    <w:abstractNumId w:val="104"/>
  </w:num>
  <w:num w:numId="38">
    <w:abstractNumId w:val="47"/>
  </w:num>
  <w:num w:numId="39">
    <w:abstractNumId w:val="36"/>
  </w:num>
  <w:num w:numId="40">
    <w:abstractNumId w:val="94"/>
  </w:num>
  <w:num w:numId="41">
    <w:abstractNumId w:val="89"/>
  </w:num>
  <w:num w:numId="42">
    <w:abstractNumId w:val="9"/>
  </w:num>
  <w:num w:numId="43">
    <w:abstractNumId w:val="42"/>
  </w:num>
  <w:num w:numId="44">
    <w:abstractNumId w:val="70"/>
  </w:num>
  <w:num w:numId="45">
    <w:abstractNumId w:val="41"/>
  </w:num>
  <w:num w:numId="46">
    <w:abstractNumId w:val="25"/>
  </w:num>
  <w:num w:numId="47">
    <w:abstractNumId w:val="4"/>
  </w:num>
  <w:num w:numId="48">
    <w:abstractNumId w:val="90"/>
  </w:num>
  <w:num w:numId="49">
    <w:abstractNumId w:val="46"/>
  </w:num>
  <w:num w:numId="50">
    <w:abstractNumId w:val="44"/>
  </w:num>
  <w:num w:numId="51">
    <w:abstractNumId w:val="77"/>
  </w:num>
  <w:num w:numId="52">
    <w:abstractNumId w:val="76"/>
  </w:num>
  <w:num w:numId="53">
    <w:abstractNumId w:val="61"/>
  </w:num>
  <w:num w:numId="54">
    <w:abstractNumId w:val="6"/>
  </w:num>
  <w:num w:numId="55">
    <w:abstractNumId w:val="34"/>
  </w:num>
  <w:num w:numId="56">
    <w:abstractNumId w:val="84"/>
  </w:num>
  <w:num w:numId="57">
    <w:abstractNumId w:val="48"/>
  </w:num>
  <w:num w:numId="58">
    <w:abstractNumId w:val="74"/>
  </w:num>
  <w:num w:numId="59">
    <w:abstractNumId w:val="72"/>
  </w:num>
  <w:num w:numId="60">
    <w:abstractNumId w:val="87"/>
  </w:num>
  <w:num w:numId="61">
    <w:abstractNumId w:val="82"/>
  </w:num>
  <w:num w:numId="62">
    <w:abstractNumId w:val="80"/>
  </w:num>
  <w:num w:numId="63">
    <w:abstractNumId w:val="63"/>
  </w:num>
  <w:num w:numId="64">
    <w:abstractNumId w:val="75"/>
  </w:num>
  <w:num w:numId="65">
    <w:abstractNumId w:val="10"/>
  </w:num>
  <w:num w:numId="66">
    <w:abstractNumId w:val="11"/>
  </w:num>
  <w:num w:numId="67">
    <w:abstractNumId w:val="43"/>
  </w:num>
  <w:num w:numId="68">
    <w:abstractNumId w:val="37"/>
  </w:num>
  <w:num w:numId="69">
    <w:abstractNumId w:val="93"/>
  </w:num>
  <w:num w:numId="70">
    <w:abstractNumId w:val="20"/>
  </w:num>
  <w:num w:numId="71">
    <w:abstractNumId w:val="102"/>
  </w:num>
  <w:num w:numId="72">
    <w:abstractNumId w:val="14"/>
  </w:num>
  <w:num w:numId="73">
    <w:abstractNumId w:val="45"/>
  </w:num>
  <w:num w:numId="74">
    <w:abstractNumId w:val="19"/>
  </w:num>
  <w:num w:numId="75">
    <w:abstractNumId w:val="58"/>
  </w:num>
  <w:num w:numId="76">
    <w:abstractNumId w:val="62"/>
  </w:num>
  <w:num w:numId="77">
    <w:abstractNumId w:val="64"/>
  </w:num>
  <w:num w:numId="78">
    <w:abstractNumId w:val="91"/>
  </w:num>
  <w:num w:numId="79">
    <w:abstractNumId w:val="67"/>
  </w:num>
  <w:num w:numId="80">
    <w:abstractNumId w:val="85"/>
  </w:num>
  <w:num w:numId="81">
    <w:abstractNumId w:val="5"/>
  </w:num>
  <w:num w:numId="82">
    <w:abstractNumId w:val="83"/>
  </w:num>
  <w:num w:numId="83">
    <w:abstractNumId w:val="40"/>
  </w:num>
  <w:num w:numId="84">
    <w:abstractNumId w:val="3"/>
  </w:num>
  <w:num w:numId="85">
    <w:abstractNumId w:val="98"/>
  </w:num>
  <w:num w:numId="86">
    <w:abstractNumId w:val="33"/>
  </w:num>
  <w:num w:numId="87">
    <w:abstractNumId w:val="105"/>
  </w:num>
  <w:num w:numId="88">
    <w:abstractNumId w:val="2"/>
  </w:num>
  <w:num w:numId="89">
    <w:abstractNumId w:val="32"/>
  </w:num>
  <w:num w:numId="90">
    <w:abstractNumId w:val="51"/>
  </w:num>
  <w:num w:numId="91">
    <w:abstractNumId w:val="57"/>
  </w:num>
  <w:num w:numId="92">
    <w:abstractNumId w:val="15"/>
  </w:num>
  <w:num w:numId="93">
    <w:abstractNumId w:val="97"/>
  </w:num>
  <w:num w:numId="94">
    <w:abstractNumId w:val="100"/>
  </w:num>
  <w:num w:numId="95">
    <w:abstractNumId w:val="99"/>
  </w:num>
  <w:num w:numId="96">
    <w:abstractNumId w:val="103"/>
  </w:num>
  <w:num w:numId="97">
    <w:abstractNumId w:val="17"/>
  </w:num>
  <w:num w:numId="98">
    <w:abstractNumId w:val="78"/>
  </w:num>
  <w:num w:numId="99">
    <w:abstractNumId w:val="66"/>
  </w:num>
  <w:num w:numId="100">
    <w:abstractNumId w:val="96"/>
  </w:num>
  <w:num w:numId="101">
    <w:abstractNumId w:val="18"/>
  </w:num>
  <w:num w:numId="102">
    <w:abstractNumId w:val="60"/>
  </w:num>
  <w:num w:numId="103">
    <w:abstractNumId w:val="12"/>
  </w:num>
  <w:num w:numId="104">
    <w:abstractNumId w:val="35"/>
  </w:num>
  <w:num w:numId="105">
    <w:abstractNumId w:val="81"/>
  </w:num>
  <w:num w:numId="106">
    <w:abstractNumId w:val="39"/>
  </w:num>
  <w:num w:numId="107">
    <w:abstractNumId w:val="68"/>
  </w:num>
  <w:num w:numId="108">
    <w:abstractNumId w:val="26"/>
  </w:num>
  <w:num w:numId="109">
    <w:abstractNumId w:val="69"/>
  </w:num>
  <w:num w:numId="110">
    <w:abstractNumId w:val="49"/>
  </w:num>
  <w:num w:numId="111">
    <w:abstractNumId w:val="38"/>
  </w:num>
  <w:num w:numId="112">
    <w:abstractNumId w:val="50"/>
  </w:num>
  <w:num w:numId="113">
    <w:abstractNumId w:val="111"/>
  </w:num>
  <w:num w:numId="114">
    <w:abstractNumId w:val="106"/>
  </w:num>
  <w:num w:numId="115">
    <w:abstractNumId w:val="1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6F1CA6"/>
    <w:rsid w:val="02D02E59"/>
    <w:rsid w:val="0F6F1CA6"/>
    <w:rsid w:val="16E66D09"/>
    <w:rsid w:val="2D81624D"/>
    <w:rsid w:val="3641592C"/>
    <w:rsid w:val="36D92191"/>
    <w:rsid w:val="5AC55579"/>
    <w:rsid w:val="67F20543"/>
    <w:rsid w:val="720F60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ascii="+西文正文" w:hAnsi="+西文正文" w:eastAsia="黑体"/>
      <w:kern w:val="44"/>
      <w:sz w:val="30"/>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firstLine="0" w:firstLineChars="0"/>
      <w:outlineLvl w:val="1"/>
    </w:pPr>
    <w:rPr>
      <w:rFonts w:ascii="Arial" w:hAnsi="Arial" w:eastAsia="微软雅黑"/>
      <w:b/>
      <w:sz w:val="28"/>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Plain Text"/>
    <w:basedOn w:val="1"/>
    <w:qFormat/>
    <w:uiPriority w:val="0"/>
    <w:pPr>
      <w:widowControl/>
      <w:spacing w:before="100" w:beforeAutospacing="1" w:after="100" w:afterAutospacing="1"/>
      <w:jc w:val="left"/>
    </w:pPr>
    <w:rPr>
      <w:rFonts w:ascii="宋体" w:hAnsi="宋体" w:cs="宋体"/>
      <w:kern w:val="0"/>
      <w:sz w:val="24"/>
      <w:szCs w:val="24"/>
    </w:rPr>
  </w:style>
  <w:style w:type="paragraph" w:styleId="6">
    <w:name w:val="Normal (Web)"/>
    <w:basedOn w:val="1"/>
    <w:qFormat/>
    <w:uiPriority w:val="0"/>
    <w:pPr>
      <w:widowControl/>
      <w:spacing w:before="100" w:beforeAutospacing="1" w:after="100" w:afterAutospacing="1"/>
      <w:jc w:val="left"/>
    </w:pPr>
    <w:rPr>
      <w:rFonts w:ascii="Arial Unicode MS" w:hAnsi="Arial Unicode MS" w:eastAsia="Times New Roman"/>
      <w:kern w:val="0"/>
      <w:sz w:val="24"/>
      <w:szCs w:val="24"/>
    </w:rPr>
  </w:style>
  <w:style w:type="paragraph" w:customStyle="1" w:styleId="9">
    <w:name w:val="编号正文"/>
    <w:basedOn w:val="1"/>
    <w:uiPriority w:val="0"/>
    <w:pPr>
      <w:numPr>
        <w:ilvl w:val="0"/>
        <w:numId w:val="2"/>
      </w:numPr>
      <w:ind w:firstLine="0" w:firstLineChars="0"/>
    </w:pPr>
    <w:rPr>
      <w:rFonts w:eastAsia="微软雅黑"/>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47.bin"/><Relationship Id="rId998" Type="http://schemas.openxmlformats.org/officeDocument/2006/relationships/image" Target="media/image548.wmf"/><Relationship Id="rId997" Type="http://schemas.openxmlformats.org/officeDocument/2006/relationships/oleObject" Target="embeddings/oleObject446.bin"/><Relationship Id="rId996" Type="http://schemas.openxmlformats.org/officeDocument/2006/relationships/image" Target="media/image547.wmf"/><Relationship Id="rId995" Type="http://schemas.openxmlformats.org/officeDocument/2006/relationships/oleObject" Target="embeddings/oleObject445.bin"/><Relationship Id="rId994" Type="http://schemas.openxmlformats.org/officeDocument/2006/relationships/image" Target="media/image546.wmf"/><Relationship Id="rId993" Type="http://schemas.openxmlformats.org/officeDocument/2006/relationships/oleObject" Target="embeddings/oleObject444.bin"/><Relationship Id="rId992" Type="http://schemas.openxmlformats.org/officeDocument/2006/relationships/image" Target="media/image545.wmf"/><Relationship Id="rId991" Type="http://schemas.openxmlformats.org/officeDocument/2006/relationships/oleObject" Target="embeddings/oleObject443.bin"/><Relationship Id="rId990" Type="http://schemas.openxmlformats.org/officeDocument/2006/relationships/image" Target="media/image544.wmf"/><Relationship Id="rId99" Type="http://schemas.openxmlformats.org/officeDocument/2006/relationships/oleObject" Target="embeddings/oleObject48.bin"/><Relationship Id="rId989" Type="http://schemas.openxmlformats.org/officeDocument/2006/relationships/oleObject" Target="embeddings/oleObject442.bin"/><Relationship Id="rId988" Type="http://schemas.openxmlformats.org/officeDocument/2006/relationships/image" Target="media/image543.wmf"/><Relationship Id="rId987" Type="http://schemas.openxmlformats.org/officeDocument/2006/relationships/oleObject" Target="embeddings/oleObject441.bin"/><Relationship Id="rId986" Type="http://schemas.openxmlformats.org/officeDocument/2006/relationships/image" Target="media/image542.wmf"/><Relationship Id="rId985" Type="http://schemas.openxmlformats.org/officeDocument/2006/relationships/oleObject" Target="embeddings/oleObject440.bin"/><Relationship Id="rId984" Type="http://schemas.openxmlformats.org/officeDocument/2006/relationships/image" Target="media/image541.wmf"/><Relationship Id="rId983" Type="http://schemas.openxmlformats.org/officeDocument/2006/relationships/oleObject" Target="embeddings/oleObject439.bin"/><Relationship Id="rId982" Type="http://schemas.openxmlformats.org/officeDocument/2006/relationships/image" Target="media/image540.wmf"/><Relationship Id="rId981" Type="http://schemas.openxmlformats.org/officeDocument/2006/relationships/oleObject" Target="embeddings/oleObject438.bin"/><Relationship Id="rId980" Type="http://schemas.openxmlformats.org/officeDocument/2006/relationships/image" Target="media/image539.wmf"/><Relationship Id="rId98" Type="http://schemas.openxmlformats.org/officeDocument/2006/relationships/image" Target="media/image48.wmf"/><Relationship Id="rId979" Type="http://schemas.openxmlformats.org/officeDocument/2006/relationships/oleObject" Target="embeddings/oleObject437.bin"/><Relationship Id="rId978" Type="http://schemas.openxmlformats.org/officeDocument/2006/relationships/image" Target="media/image538.wmf"/><Relationship Id="rId977" Type="http://schemas.openxmlformats.org/officeDocument/2006/relationships/oleObject" Target="embeddings/oleObject436.bin"/><Relationship Id="rId976" Type="http://schemas.openxmlformats.org/officeDocument/2006/relationships/image" Target="media/image537.wmf"/><Relationship Id="rId975" Type="http://schemas.openxmlformats.org/officeDocument/2006/relationships/oleObject" Target="embeddings/oleObject435.bin"/><Relationship Id="rId974" Type="http://schemas.openxmlformats.org/officeDocument/2006/relationships/image" Target="media/image536.wmf"/><Relationship Id="rId973" Type="http://schemas.openxmlformats.org/officeDocument/2006/relationships/oleObject" Target="embeddings/oleObject434.bin"/><Relationship Id="rId972" Type="http://schemas.openxmlformats.org/officeDocument/2006/relationships/oleObject" Target="embeddings/oleObject433.bin"/><Relationship Id="rId971" Type="http://schemas.openxmlformats.org/officeDocument/2006/relationships/image" Target="media/image535.wmf"/><Relationship Id="rId970" Type="http://schemas.openxmlformats.org/officeDocument/2006/relationships/oleObject" Target="embeddings/oleObject432.bin"/><Relationship Id="rId97" Type="http://schemas.openxmlformats.org/officeDocument/2006/relationships/oleObject" Target="embeddings/oleObject47.bin"/><Relationship Id="rId969" Type="http://schemas.openxmlformats.org/officeDocument/2006/relationships/image" Target="media/image534.wmf"/><Relationship Id="rId968" Type="http://schemas.openxmlformats.org/officeDocument/2006/relationships/oleObject" Target="embeddings/oleObject431.bin"/><Relationship Id="rId967" Type="http://schemas.openxmlformats.org/officeDocument/2006/relationships/image" Target="media/image533.wmf"/><Relationship Id="rId966" Type="http://schemas.openxmlformats.org/officeDocument/2006/relationships/oleObject" Target="embeddings/oleObject430.bin"/><Relationship Id="rId965" Type="http://schemas.openxmlformats.org/officeDocument/2006/relationships/image" Target="media/image532.wmf"/><Relationship Id="rId964" Type="http://schemas.openxmlformats.org/officeDocument/2006/relationships/oleObject" Target="embeddings/oleObject429.bin"/><Relationship Id="rId963" Type="http://schemas.openxmlformats.org/officeDocument/2006/relationships/image" Target="media/image531.wmf"/><Relationship Id="rId962" Type="http://schemas.openxmlformats.org/officeDocument/2006/relationships/oleObject" Target="embeddings/oleObject428.bin"/><Relationship Id="rId961" Type="http://schemas.openxmlformats.org/officeDocument/2006/relationships/image" Target="media/image530.wmf"/><Relationship Id="rId960" Type="http://schemas.openxmlformats.org/officeDocument/2006/relationships/oleObject" Target="embeddings/oleObject427.bin"/><Relationship Id="rId96" Type="http://schemas.openxmlformats.org/officeDocument/2006/relationships/image" Target="media/image47.wmf"/><Relationship Id="rId959" Type="http://schemas.openxmlformats.org/officeDocument/2006/relationships/image" Target="media/image529.wmf"/><Relationship Id="rId958" Type="http://schemas.openxmlformats.org/officeDocument/2006/relationships/image" Target="media/image528.wmf"/><Relationship Id="rId957" Type="http://schemas.openxmlformats.org/officeDocument/2006/relationships/oleObject" Target="embeddings/oleObject426.bin"/><Relationship Id="rId956" Type="http://schemas.openxmlformats.org/officeDocument/2006/relationships/image" Target="media/image527.wmf"/><Relationship Id="rId955" Type="http://schemas.openxmlformats.org/officeDocument/2006/relationships/oleObject" Target="embeddings/oleObject425.bin"/><Relationship Id="rId954" Type="http://schemas.openxmlformats.org/officeDocument/2006/relationships/image" Target="media/image526.wmf"/><Relationship Id="rId953" Type="http://schemas.openxmlformats.org/officeDocument/2006/relationships/oleObject" Target="embeddings/oleObject424.bin"/><Relationship Id="rId952" Type="http://schemas.openxmlformats.org/officeDocument/2006/relationships/image" Target="media/image525.wmf"/><Relationship Id="rId951" Type="http://schemas.openxmlformats.org/officeDocument/2006/relationships/oleObject" Target="embeddings/oleObject423.bin"/><Relationship Id="rId950" Type="http://schemas.openxmlformats.org/officeDocument/2006/relationships/image" Target="media/image524.wmf"/><Relationship Id="rId95" Type="http://schemas.openxmlformats.org/officeDocument/2006/relationships/oleObject" Target="embeddings/oleObject46.bin"/><Relationship Id="rId949" Type="http://schemas.openxmlformats.org/officeDocument/2006/relationships/oleObject" Target="embeddings/oleObject422.bin"/><Relationship Id="rId948" Type="http://schemas.openxmlformats.org/officeDocument/2006/relationships/oleObject" Target="embeddings/oleObject421.bin"/><Relationship Id="rId947" Type="http://schemas.openxmlformats.org/officeDocument/2006/relationships/oleObject" Target="embeddings/oleObject420.bin"/><Relationship Id="rId946" Type="http://schemas.openxmlformats.org/officeDocument/2006/relationships/image" Target="media/image523.wmf"/><Relationship Id="rId945" Type="http://schemas.openxmlformats.org/officeDocument/2006/relationships/oleObject" Target="embeddings/oleObject419.bin"/><Relationship Id="rId944" Type="http://schemas.openxmlformats.org/officeDocument/2006/relationships/image" Target="media/image522.wmf"/><Relationship Id="rId943" Type="http://schemas.openxmlformats.org/officeDocument/2006/relationships/oleObject" Target="embeddings/oleObject418.bin"/><Relationship Id="rId942" Type="http://schemas.openxmlformats.org/officeDocument/2006/relationships/image" Target="media/image521.wmf"/><Relationship Id="rId941" Type="http://schemas.openxmlformats.org/officeDocument/2006/relationships/oleObject" Target="embeddings/oleObject417.bin"/><Relationship Id="rId940" Type="http://schemas.openxmlformats.org/officeDocument/2006/relationships/image" Target="media/image520.wmf"/><Relationship Id="rId94" Type="http://schemas.openxmlformats.org/officeDocument/2006/relationships/image" Target="media/image46.wmf"/><Relationship Id="rId939" Type="http://schemas.openxmlformats.org/officeDocument/2006/relationships/oleObject" Target="embeddings/oleObject416.bin"/><Relationship Id="rId938" Type="http://schemas.openxmlformats.org/officeDocument/2006/relationships/oleObject" Target="embeddings/oleObject415.bin"/><Relationship Id="rId937" Type="http://schemas.openxmlformats.org/officeDocument/2006/relationships/oleObject" Target="embeddings/oleObject414.bin"/><Relationship Id="rId936" Type="http://schemas.openxmlformats.org/officeDocument/2006/relationships/image" Target="media/image519.wmf"/><Relationship Id="rId935" Type="http://schemas.openxmlformats.org/officeDocument/2006/relationships/oleObject" Target="embeddings/oleObject413.bin"/><Relationship Id="rId934" Type="http://schemas.openxmlformats.org/officeDocument/2006/relationships/image" Target="media/image518.wmf"/><Relationship Id="rId933" Type="http://schemas.openxmlformats.org/officeDocument/2006/relationships/oleObject" Target="embeddings/oleObject412.bin"/><Relationship Id="rId932" Type="http://schemas.openxmlformats.org/officeDocument/2006/relationships/image" Target="media/image517.wmf"/><Relationship Id="rId931" Type="http://schemas.openxmlformats.org/officeDocument/2006/relationships/oleObject" Target="embeddings/oleObject411.bin"/><Relationship Id="rId930" Type="http://schemas.openxmlformats.org/officeDocument/2006/relationships/image" Target="media/image516.wmf"/><Relationship Id="rId93" Type="http://schemas.openxmlformats.org/officeDocument/2006/relationships/oleObject" Target="embeddings/oleObject45.bin"/><Relationship Id="rId929" Type="http://schemas.openxmlformats.org/officeDocument/2006/relationships/oleObject" Target="embeddings/oleObject410.bin"/><Relationship Id="rId928" Type="http://schemas.openxmlformats.org/officeDocument/2006/relationships/image" Target="media/image515.wmf"/><Relationship Id="rId927" Type="http://schemas.openxmlformats.org/officeDocument/2006/relationships/oleObject" Target="embeddings/oleObject409.bin"/><Relationship Id="rId926" Type="http://schemas.openxmlformats.org/officeDocument/2006/relationships/image" Target="media/image514.wmf"/><Relationship Id="rId925" Type="http://schemas.openxmlformats.org/officeDocument/2006/relationships/oleObject" Target="embeddings/oleObject408.bin"/><Relationship Id="rId924" Type="http://schemas.openxmlformats.org/officeDocument/2006/relationships/image" Target="media/image513.wmf"/><Relationship Id="rId923" Type="http://schemas.openxmlformats.org/officeDocument/2006/relationships/oleObject" Target="embeddings/oleObject407.bin"/><Relationship Id="rId922" Type="http://schemas.openxmlformats.org/officeDocument/2006/relationships/image" Target="media/image512.wmf"/><Relationship Id="rId921" Type="http://schemas.openxmlformats.org/officeDocument/2006/relationships/oleObject" Target="embeddings/oleObject406.bin"/><Relationship Id="rId920" Type="http://schemas.openxmlformats.org/officeDocument/2006/relationships/image" Target="media/image511.wmf"/><Relationship Id="rId92" Type="http://schemas.openxmlformats.org/officeDocument/2006/relationships/image" Target="media/image45.wmf"/><Relationship Id="rId919" Type="http://schemas.openxmlformats.org/officeDocument/2006/relationships/oleObject" Target="embeddings/oleObject405.bin"/><Relationship Id="rId918" Type="http://schemas.openxmlformats.org/officeDocument/2006/relationships/image" Target="media/image510.wmf"/><Relationship Id="rId917" Type="http://schemas.openxmlformats.org/officeDocument/2006/relationships/oleObject" Target="embeddings/oleObject404.bin"/><Relationship Id="rId916" Type="http://schemas.openxmlformats.org/officeDocument/2006/relationships/oleObject" Target="embeddings/oleObject403.bin"/><Relationship Id="rId915" Type="http://schemas.openxmlformats.org/officeDocument/2006/relationships/oleObject" Target="embeddings/oleObject402.bin"/><Relationship Id="rId914" Type="http://schemas.openxmlformats.org/officeDocument/2006/relationships/oleObject" Target="embeddings/oleObject401.bin"/><Relationship Id="rId913" Type="http://schemas.openxmlformats.org/officeDocument/2006/relationships/oleObject" Target="embeddings/oleObject400.bin"/><Relationship Id="rId912" Type="http://schemas.openxmlformats.org/officeDocument/2006/relationships/oleObject" Target="embeddings/oleObject399.bin"/><Relationship Id="rId911" Type="http://schemas.openxmlformats.org/officeDocument/2006/relationships/image" Target="media/image509.wmf"/><Relationship Id="rId910" Type="http://schemas.openxmlformats.org/officeDocument/2006/relationships/oleObject" Target="embeddings/oleObject398.bin"/><Relationship Id="rId91" Type="http://schemas.openxmlformats.org/officeDocument/2006/relationships/oleObject" Target="embeddings/oleObject44.bin"/><Relationship Id="rId909" Type="http://schemas.openxmlformats.org/officeDocument/2006/relationships/image" Target="media/image508.wmf"/><Relationship Id="rId908" Type="http://schemas.openxmlformats.org/officeDocument/2006/relationships/oleObject" Target="embeddings/oleObject397.bin"/><Relationship Id="rId907" Type="http://schemas.openxmlformats.org/officeDocument/2006/relationships/image" Target="media/image507.wmf"/><Relationship Id="rId906" Type="http://schemas.openxmlformats.org/officeDocument/2006/relationships/oleObject" Target="embeddings/oleObject396.bin"/><Relationship Id="rId905" Type="http://schemas.openxmlformats.org/officeDocument/2006/relationships/oleObject" Target="embeddings/oleObject395.bin"/><Relationship Id="rId904" Type="http://schemas.openxmlformats.org/officeDocument/2006/relationships/image" Target="media/image506.wmf"/><Relationship Id="rId903" Type="http://schemas.openxmlformats.org/officeDocument/2006/relationships/oleObject" Target="embeddings/oleObject394.bin"/><Relationship Id="rId902" Type="http://schemas.openxmlformats.org/officeDocument/2006/relationships/image" Target="media/image505.wmf"/><Relationship Id="rId901" Type="http://schemas.openxmlformats.org/officeDocument/2006/relationships/oleObject" Target="embeddings/oleObject393.bin"/><Relationship Id="rId900" Type="http://schemas.openxmlformats.org/officeDocument/2006/relationships/image" Target="media/image504.wmf"/><Relationship Id="rId90" Type="http://schemas.openxmlformats.org/officeDocument/2006/relationships/image" Target="media/image44.wmf"/><Relationship Id="rId9" Type="http://schemas.openxmlformats.org/officeDocument/2006/relationships/image" Target="media/image3.wmf"/><Relationship Id="rId899" Type="http://schemas.openxmlformats.org/officeDocument/2006/relationships/oleObject" Target="embeddings/oleObject392.bin"/><Relationship Id="rId898" Type="http://schemas.openxmlformats.org/officeDocument/2006/relationships/image" Target="media/image503.wmf"/><Relationship Id="rId897" Type="http://schemas.openxmlformats.org/officeDocument/2006/relationships/oleObject" Target="embeddings/oleObject391.bin"/><Relationship Id="rId896" Type="http://schemas.openxmlformats.org/officeDocument/2006/relationships/oleObject" Target="embeddings/oleObject390.bin"/><Relationship Id="rId895" Type="http://schemas.openxmlformats.org/officeDocument/2006/relationships/oleObject" Target="embeddings/oleObject389.bin"/><Relationship Id="rId894" Type="http://schemas.openxmlformats.org/officeDocument/2006/relationships/image" Target="media/image502.wmf"/><Relationship Id="rId893" Type="http://schemas.openxmlformats.org/officeDocument/2006/relationships/oleObject" Target="embeddings/oleObject388.bin"/><Relationship Id="rId892" Type="http://schemas.openxmlformats.org/officeDocument/2006/relationships/oleObject" Target="embeddings/oleObject387.bin"/><Relationship Id="rId891" Type="http://schemas.openxmlformats.org/officeDocument/2006/relationships/image" Target="media/image501.wmf"/><Relationship Id="rId890" Type="http://schemas.openxmlformats.org/officeDocument/2006/relationships/oleObject" Target="embeddings/oleObject386.bin"/><Relationship Id="rId89" Type="http://schemas.openxmlformats.org/officeDocument/2006/relationships/oleObject" Target="embeddings/oleObject43.bin"/><Relationship Id="rId889" Type="http://schemas.openxmlformats.org/officeDocument/2006/relationships/image" Target="media/image500.wmf"/><Relationship Id="rId888" Type="http://schemas.openxmlformats.org/officeDocument/2006/relationships/oleObject" Target="embeddings/oleObject385.bin"/><Relationship Id="rId887" Type="http://schemas.openxmlformats.org/officeDocument/2006/relationships/image" Target="media/image499.wmf"/><Relationship Id="rId886" Type="http://schemas.openxmlformats.org/officeDocument/2006/relationships/oleObject" Target="embeddings/oleObject384.bin"/><Relationship Id="rId885" Type="http://schemas.openxmlformats.org/officeDocument/2006/relationships/image" Target="media/image498.wmf"/><Relationship Id="rId884" Type="http://schemas.openxmlformats.org/officeDocument/2006/relationships/oleObject" Target="embeddings/oleObject383.bin"/><Relationship Id="rId883" Type="http://schemas.openxmlformats.org/officeDocument/2006/relationships/image" Target="media/image497.wmf"/><Relationship Id="rId882" Type="http://schemas.openxmlformats.org/officeDocument/2006/relationships/oleObject" Target="embeddings/oleObject382.bin"/><Relationship Id="rId881" Type="http://schemas.openxmlformats.org/officeDocument/2006/relationships/image" Target="media/image496.wmf"/><Relationship Id="rId880" Type="http://schemas.openxmlformats.org/officeDocument/2006/relationships/oleObject" Target="embeddings/oleObject381.bin"/><Relationship Id="rId88" Type="http://schemas.openxmlformats.org/officeDocument/2006/relationships/image" Target="media/image43.wmf"/><Relationship Id="rId879" Type="http://schemas.openxmlformats.org/officeDocument/2006/relationships/oleObject" Target="embeddings/oleObject380.bin"/><Relationship Id="rId878" Type="http://schemas.openxmlformats.org/officeDocument/2006/relationships/oleObject" Target="embeddings/oleObject379.bin"/><Relationship Id="rId877" Type="http://schemas.openxmlformats.org/officeDocument/2006/relationships/image" Target="media/image495.wmf"/><Relationship Id="rId876" Type="http://schemas.openxmlformats.org/officeDocument/2006/relationships/oleObject" Target="embeddings/oleObject378.bin"/><Relationship Id="rId875" Type="http://schemas.openxmlformats.org/officeDocument/2006/relationships/image" Target="media/image494.wmf"/><Relationship Id="rId874" Type="http://schemas.openxmlformats.org/officeDocument/2006/relationships/oleObject" Target="embeddings/oleObject377.bin"/><Relationship Id="rId873" Type="http://schemas.openxmlformats.org/officeDocument/2006/relationships/image" Target="media/image493.wmf"/><Relationship Id="rId872" Type="http://schemas.openxmlformats.org/officeDocument/2006/relationships/oleObject" Target="embeddings/oleObject376.bin"/><Relationship Id="rId871" Type="http://schemas.openxmlformats.org/officeDocument/2006/relationships/image" Target="media/image492.wmf"/><Relationship Id="rId870" Type="http://schemas.openxmlformats.org/officeDocument/2006/relationships/oleObject" Target="embeddings/oleObject375.bin"/><Relationship Id="rId87" Type="http://schemas.openxmlformats.org/officeDocument/2006/relationships/oleObject" Target="embeddings/oleObject42.bin"/><Relationship Id="rId869" Type="http://schemas.openxmlformats.org/officeDocument/2006/relationships/oleObject" Target="embeddings/oleObject374.bin"/><Relationship Id="rId868" Type="http://schemas.openxmlformats.org/officeDocument/2006/relationships/image" Target="media/image491.wmf"/><Relationship Id="rId867" Type="http://schemas.openxmlformats.org/officeDocument/2006/relationships/oleObject" Target="embeddings/oleObject373.bin"/><Relationship Id="rId866" Type="http://schemas.openxmlformats.org/officeDocument/2006/relationships/image" Target="media/image490.wmf"/><Relationship Id="rId865" Type="http://schemas.openxmlformats.org/officeDocument/2006/relationships/oleObject" Target="embeddings/oleObject372.bin"/><Relationship Id="rId864" Type="http://schemas.openxmlformats.org/officeDocument/2006/relationships/image" Target="media/image489.wmf"/><Relationship Id="rId863" Type="http://schemas.openxmlformats.org/officeDocument/2006/relationships/oleObject" Target="embeddings/oleObject371.bin"/><Relationship Id="rId862" Type="http://schemas.openxmlformats.org/officeDocument/2006/relationships/image" Target="media/image488.wmf"/><Relationship Id="rId861" Type="http://schemas.openxmlformats.org/officeDocument/2006/relationships/oleObject" Target="embeddings/oleObject370.bin"/><Relationship Id="rId860" Type="http://schemas.openxmlformats.org/officeDocument/2006/relationships/image" Target="media/image487.wmf"/><Relationship Id="rId86" Type="http://schemas.openxmlformats.org/officeDocument/2006/relationships/image" Target="media/image42.wmf"/><Relationship Id="rId859" Type="http://schemas.openxmlformats.org/officeDocument/2006/relationships/oleObject" Target="embeddings/oleObject369.bin"/><Relationship Id="rId858" Type="http://schemas.openxmlformats.org/officeDocument/2006/relationships/image" Target="media/image486.wmf"/><Relationship Id="rId857" Type="http://schemas.openxmlformats.org/officeDocument/2006/relationships/oleObject" Target="embeddings/oleObject368.bin"/><Relationship Id="rId856" Type="http://schemas.openxmlformats.org/officeDocument/2006/relationships/image" Target="media/image485.wmf"/><Relationship Id="rId855" Type="http://schemas.openxmlformats.org/officeDocument/2006/relationships/oleObject" Target="embeddings/oleObject367.bin"/><Relationship Id="rId854" Type="http://schemas.openxmlformats.org/officeDocument/2006/relationships/image" Target="media/image484.wmf"/><Relationship Id="rId853" Type="http://schemas.openxmlformats.org/officeDocument/2006/relationships/oleObject" Target="embeddings/oleObject366.bin"/><Relationship Id="rId852" Type="http://schemas.openxmlformats.org/officeDocument/2006/relationships/image" Target="media/image483.wmf"/><Relationship Id="rId851" Type="http://schemas.openxmlformats.org/officeDocument/2006/relationships/oleObject" Target="embeddings/oleObject365.bin"/><Relationship Id="rId850" Type="http://schemas.openxmlformats.org/officeDocument/2006/relationships/image" Target="media/image482.wmf"/><Relationship Id="rId85" Type="http://schemas.openxmlformats.org/officeDocument/2006/relationships/oleObject" Target="embeddings/oleObject41.bin"/><Relationship Id="rId849" Type="http://schemas.openxmlformats.org/officeDocument/2006/relationships/oleObject" Target="embeddings/oleObject364.bin"/><Relationship Id="rId848" Type="http://schemas.openxmlformats.org/officeDocument/2006/relationships/oleObject" Target="embeddings/oleObject363.bin"/><Relationship Id="rId847" Type="http://schemas.openxmlformats.org/officeDocument/2006/relationships/image" Target="media/image481.wmf"/><Relationship Id="rId846" Type="http://schemas.openxmlformats.org/officeDocument/2006/relationships/oleObject" Target="embeddings/oleObject362.bin"/><Relationship Id="rId845" Type="http://schemas.openxmlformats.org/officeDocument/2006/relationships/image" Target="media/image480.wmf"/><Relationship Id="rId844" Type="http://schemas.openxmlformats.org/officeDocument/2006/relationships/oleObject" Target="embeddings/oleObject361.bin"/><Relationship Id="rId843" Type="http://schemas.openxmlformats.org/officeDocument/2006/relationships/image" Target="media/image479.wmf"/><Relationship Id="rId842" Type="http://schemas.openxmlformats.org/officeDocument/2006/relationships/oleObject" Target="embeddings/oleObject360.bin"/><Relationship Id="rId841" Type="http://schemas.openxmlformats.org/officeDocument/2006/relationships/image" Target="media/image478.wmf"/><Relationship Id="rId840" Type="http://schemas.openxmlformats.org/officeDocument/2006/relationships/oleObject" Target="embeddings/oleObject359.bin"/><Relationship Id="rId84" Type="http://schemas.openxmlformats.org/officeDocument/2006/relationships/image" Target="media/image41.wmf"/><Relationship Id="rId839" Type="http://schemas.openxmlformats.org/officeDocument/2006/relationships/image" Target="media/image477.wmf"/><Relationship Id="rId838" Type="http://schemas.openxmlformats.org/officeDocument/2006/relationships/oleObject" Target="embeddings/oleObject358.bin"/><Relationship Id="rId837" Type="http://schemas.openxmlformats.org/officeDocument/2006/relationships/image" Target="media/image476.png"/><Relationship Id="rId836" Type="http://schemas.openxmlformats.org/officeDocument/2006/relationships/image" Target="media/image475.wmf"/><Relationship Id="rId835" Type="http://schemas.openxmlformats.org/officeDocument/2006/relationships/oleObject" Target="embeddings/oleObject357.bin"/><Relationship Id="rId834" Type="http://schemas.openxmlformats.org/officeDocument/2006/relationships/image" Target="media/image474.wmf"/><Relationship Id="rId833" Type="http://schemas.openxmlformats.org/officeDocument/2006/relationships/oleObject" Target="embeddings/oleObject356.bin"/><Relationship Id="rId832" Type="http://schemas.openxmlformats.org/officeDocument/2006/relationships/image" Target="media/image473.wmf"/><Relationship Id="rId831" Type="http://schemas.openxmlformats.org/officeDocument/2006/relationships/oleObject" Target="embeddings/oleObject355.bin"/><Relationship Id="rId830" Type="http://schemas.openxmlformats.org/officeDocument/2006/relationships/oleObject" Target="embeddings/oleObject354.bin"/><Relationship Id="rId83" Type="http://schemas.openxmlformats.org/officeDocument/2006/relationships/oleObject" Target="embeddings/oleObject40.bin"/><Relationship Id="rId829" Type="http://schemas.openxmlformats.org/officeDocument/2006/relationships/image" Target="media/image472.wmf"/><Relationship Id="rId828" Type="http://schemas.openxmlformats.org/officeDocument/2006/relationships/oleObject" Target="embeddings/oleObject353.bin"/><Relationship Id="rId827" Type="http://schemas.openxmlformats.org/officeDocument/2006/relationships/oleObject" Target="embeddings/oleObject352.bin"/><Relationship Id="rId826" Type="http://schemas.openxmlformats.org/officeDocument/2006/relationships/image" Target="media/image471.wmf"/><Relationship Id="rId825" Type="http://schemas.openxmlformats.org/officeDocument/2006/relationships/oleObject" Target="embeddings/oleObject351.bin"/><Relationship Id="rId824" Type="http://schemas.openxmlformats.org/officeDocument/2006/relationships/oleObject" Target="embeddings/oleObject350.bin"/><Relationship Id="rId823" Type="http://schemas.openxmlformats.org/officeDocument/2006/relationships/image" Target="media/image470.wmf"/><Relationship Id="rId822" Type="http://schemas.openxmlformats.org/officeDocument/2006/relationships/oleObject" Target="embeddings/oleObject349.bin"/><Relationship Id="rId821" Type="http://schemas.openxmlformats.org/officeDocument/2006/relationships/image" Target="media/image469.wmf"/><Relationship Id="rId820" Type="http://schemas.openxmlformats.org/officeDocument/2006/relationships/oleObject" Target="embeddings/oleObject348.bin"/><Relationship Id="rId82" Type="http://schemas.openxmlformats.org/officeDocument/2006/relationships/image" Target="media/image40.wmf"/><Relationship Id="rId819" Type="http://schemas.openxmlformats.org/officeDocument/2006/relationships/image" Target="media/image468.wmf"/><Relationship Id="rId818" Type="http://schemas.openxmlformats.org/officeDocument/2006/relationships/oleObject" Target="embeddings/oleObject347.bin"/><Relationship Id="rId817" Type="http://schemas.openxmlformats.org/officeDocument/2006/relationships/image" Target="media/image467.wmf"/><Relationship Id="rId816" Type="http://schemas.openxmlformats.org/officeDocument/2006/relationships/oleObject" Target="embeddings/oleObject346.bin"/><Relationship Id="rId815" Type="http://schemas.openxmlformats.org/officeDocument/2006/relationships/image" Target="media/image466.wmf"/><Relationship Id="rId814" Type="http://schemas.openxmlformats.org/officeDocument/2006/relationships/oleObject" Target="embeddings/oleObject345.bin"/><Relationship Id="rId813" Type="http://schemas.openxmlformats.org/officeDocument/2006/relationships/image" Target="media/image465.wmf"/><Relationship Id="rId812" Type="http://schemas.openxmlformats.org/officeDocument/2006/relationships/oleObject" Target="embeddings/oleObject344.bin"/><Relationship Id="rId811" Type="http://schemas.openxmlformats.org/officeDocument/2006/relationships/image" Target="media/image464.wmf"/><Relationship Id="rId810" Type="http://schemas.openxmlformats.org/officeDocument/2006/relationships/oleObject" Target="embeddings/oleObject343.bin"/><Relationship Id="rId81" Type="http://schemas.openxmlformats.org/officeDocument/2006/relationships/oleObject" Target="embeddings/oleObject39.bin"/><Relationship Id="rId809" Type="http://schemas.openxmlformats.org/officeDocument/2006/relationships/image" Target="media/image463.wmf"/><Relationship Id="rId808" Type="http://schemas.openxmlformats.org/officeDocument/2006/relationships/oleObject" Target="embeddings/oleObject342.bin"/><Relationship Id="rId807" Type="http://schemas.openxmlformats.org/officeDocument/2006/relationships/image" Target="media/image462.wmf"/><Relationship Id="rId806" Type="http://schemas.openxmlformats.org/officeDocument/2006/relationships/oleObject" Target="embeddings/oleObject341.bin"/><Relationship Id="rId805" Type="http://schemas.openxmlformats.org/officeDocument/2006/relationships/oleObject" Target="embeddings/oleObject340.bin"/><Relationship Id="rId804" Type="http://schemas.openxmlformats.org/officeDocument/2006/relationships/oleObject" Target="embeddings/oleObject339.bin"/><Relationship Id="rId803" Type="http://schemas.openxmlformats.org/officeDocument/2006/relationships/image" Target="media/image461.wmf"/><Relationship Id="rId802" Type="http://schemas.openxmlformats.org/officeDocument/2006/relationships/oleObject" Target="embeddings/oleObject338.bin"/><Relationship Id="rId801" Type="http://schemas.openxmlformats.org/officeDocument/2006/relationships/image" Target="media/image460.wmf"/><Relationship Id="rId800" Type="http://schemas.openxmlformats.org/officeDocument/2006/relationships/oleObject" Target="embeddings/oleObject337.bin"/><Relationship Id="rId80" Type="http://schemas.openxmlformats.org/officeDocument/2006/relationships/image" Target="media/image39.wmf"/><Relationship Id="rId8" Type="http://schemas.openxmlformats.org/officeDocument/2006/relationships/oleObject" Target="embeddings/oleObject3.bin"/><Relationship Id="rId799" Type="http://schemas.openxmlformats.org/officeDocument/2006/relationships/image" Target="media/image459.wmf"/><Relationship Id="rId798" Type="http://schemas.openxmlformats.org/officeDocument/2006/relationships/oleObject" Target="embeddings/oleObject336.bin"/><Relationship Id="rId797" Type="http://schemas.openxmlformats.org/officeDocument/2006/relationships/image" Target="media/image458.wmf"/><Relationship Id="rId796" Type="http://schemas.openxmlformats.org/officeDocument/2006/relationships/oleObject" Target="embeddings/oleObject335.bin"/><Relationship Id="rId795" Type="http://schemas.openxmlformats.org/officeDocument/2006/relationships/image" Target="media/image457.wmf"/><Relationship Id="rId794" Type="http://schemas.openxmlformats.org/officeDocument/2006/relationships/oleObject" Target="embeddings/oleObject334.bin"/><Relationship Id="rId793" Type="http://schemas.openxmlformats.org/officeDocument/2006/relationships/image" Target="media/image456.wmf"/><Relationship Id="rId792" Type="http://schemas.openxmlformats.org/officeDocument/2006/relationships/oleObject" Target="embeddings/oleObject333.bin"/><Relationship Id="rId791" Type="http://schemas.openxmlformats.org/officeDocument/2006/relationships/image" Target="media/image455.wmf"/><Relationship Id="rId790" Type="http://schemas.openxmlformats.org/officeDocument/2006/relationships/oleObject" Target="embeddings/oleObject332.bin"/><Relationship Id="rId79" Type="http://schemas.openxmlformats.org/officeDocument/2006/relationships/oleObject" Target="embeddings/oleObject38.bin"/><Relationship Id="rId789" Type="http://schemas.openxmlformats.org/officeDocument/2006/relationships/image" Target="media/image454.wmf"/><Relationship Id="rId788" Type="http://schemas.openxmlformats.org/officeDocument/2006/relationships/oleObject" Target="embeddings/oleObject331.bin"/><Relationship Id="rId787" Type="http://schemas.openxmlformats.org/officeDocument/2006/relationships/image" Target="media/image453.wmf"/><Relationship Id="rId786" Type="http://schemas.openxmlformats.org/officeDocument/2006/relationships/oleObject" Target="embeddings/oleObject330.bin"/><Relationship Id="rId785" Type="http://schemas.openxmlformats.org/officeDocument/2006/relationships/image" Target="media/image452.wmf"/><Relationship Id="rId784" Type="http://schemas.openxmlformats.org/officeDocument/2006/relationships/oleObject" Target="embeddings/oleObject329.bin"/><Relationship Id="rId783" Type="http://schemas.openxmlformats.org/officeDocument/2006/relationships/image" Target="media/image451.wmf"/><Relationship Id="rId782" Type="http://schemas.openxmlformats.org/officeDocument/2006/relationships/oleObject" Target="embeddings/oleObject328.bin"/><Relationship Id="rId781" Type="http://schemas.openxmlformats.org/officeDocument/2006/relationships/image" Target="media/image450.wmf"/><Relationship Id="rId780" Type="http://schemas.openxmlformats.org/officeDocument/2006/relationships/oleObject" Target="embeddings/oleObject327.bin"/><Relationship Id="rId78" Type="http://schemas.openxmlformats.org/officeDocument/2006/relationships/image" Target="media/image38.wmf"/><Relationship Id="rId779" Type="http://schemas.openxmlformats.org/officeDocument/2006/relationships/image" Target="media/image449.wmf"/><Relationship Id="rId778" Type="http://schemas.openxmlformats.org/officeDocument/2006/relationships/oleObject" Target="embeddings/oleObject326.bin"/><Relationship Id="rId777" Type="http://schemas.openxmlformats.org/officeDocument/2006/relationships/image" Target="media/image448.wmf"/><Relationship Id="rId776" Type="http://schemas.openxmlformats.org/officeDocument/2006/relationships/oleObject" Target="embeddings/oleObject325.bin"/><Relationship Id="rId775" Type="http://schemas.openxmlformats.org/officeDocument/2006/relationships/image" Target="media/image447.wmf"/><Relationship Id="rId774" Type="http://schemas.openxmlformats.org/officeDocument/2006/relationships/oleObject" Target="embeddings/oleObject324.bin"/><Relationship Id="rId773" Type="http://schemas.openxmlformats.org/officeDocument/2006/relationships/image" Target="media/image446.wmf"/><Relationship Id="rId772" Type="http://schemas.openxmlformats.org/officeDocument/2006/relationships/image" Target="media/image445.wmf"/><Relationship Id="rId771" Type="http://schemas.openxmlformats.org/officeDocument/2006/relationships/oleObject" Target="embeddings/oleObject323.bin"/><Relationship Id="rId770" Type="http://schemas.openxmlformats.org/officeDocument/2006/relationships/image" Target="media/image444.wmf"/><Relationship Id="rId77" Type="http://schemas.openxmlformats.org/officeDocument/2006/relationships/oleObject" Target="embeddings/oleObject37.bin"/><Relationship Id="rId769" Type="http://schemas.openxmlformats.org/officeDocument/2006/relationships/oleObject" Target="embeddings/oleObject322.bin"/><Relationship Id="rId768" Type="http://schemas.openxmlformats.org/officeDocument/2006/relationships/image" Target="media/image443.wmf"/><Relationship Id="rId767" Type="http://schemas.openxmlformats.org/officeDocument/2006/relationships/oleObject" Target="embeddings/oleObject321.bin"/><Relationship Id="rId766" Type="http://schemas.openxmlformats.org/officeDocument/2006/relationships/image" Target="media/image442.wmf"/><Relationship Id="rId765" Type="http://schemas.openxmlformats.org/officeDocument/2006/relationships/oleObject" Target="embeddings/oleObject320.bin"/><Relationship Id="rId764" Type="http://schemas.openxmlformats.org/officeDocument/2006/relationships/image" Target="media/image441.wmf"/><Relationship Id="rId763" Type="http://schemas.openxmlformats.org/officeDocument/2006/relationships/oleObject" Target="embeddings/oleObject319.bin"/><Relationship Id="rId762" Type="http://schemas.openxmlformats.org/officeDocument/2006/relationships/image" Target="media/image440.wmf"/><Relationship Id="rId761" Type="http://schemas.openxmlformats.org/officeDocument/2006/relationships/oleObject" Target="embeddings/oleObject318.bin"/><Relationship Id="rId760" Type="http://schemas.openxmlformats.org/officeDocument/2006/relationships/image" Target="media/image439.wmf"/><Relationship Id="rId76" Type="http://schemas.openxmlformats.org/officeDocument/2006/relationships/image" Target="media/image37.wmf"/><Relationship Id="rId759" Type="http://schemas.openxmlformats.org/officeDocument/2006/relationships/oleObject" Target="embeddings/oleObject317.bin"/><Relationship Id="rId758" Type="http://schemas.openxmlformats.org/officeDocument/2006/relationships/image" Target="media/image438.wmf"/><Relationship Id="rId757" Type="http://schemas.openxmlformats.org/officeDocument/2006/relationships/oleObject" Target="embeddings/oleObject316.bin"/><Relationship Id="rId756" Type="http://schemas.openxmlformats.org/officeDocument/2006/relationships/image" Target="media/image437.wmf"/><Relationship Id="rId755" Type="http://schemas.openxmlformats.org/officeDocument/2006/relationships/oleObject" Target="embeddings/oleObject315.bin"/><Relationship Id="rId754" Type="http://schemas.openxmlformats.org/officeDocument/2006/relationships/image" Target="media/image436.wmf"/><Relationship Id="rId753" Type="http://schemas.openxmlformats.org/officeDocument/2006/relationships/oleObject" Target="embeddings/oleObject314.bin"/><Relationship Id="rId752" Type="http://schemas.openxmlformats.org/officeDocument/2006/relationships/image" Target="media/image435.wmf"/><Relationship Id="rId751" Type="http://schemas.openxmlformats.org/officeDocument/2006/relationships/oleObject" Target="embeddings/oleObject313.bin"/><Relationship Id="rId750" Type="http://schemas.openxmlformats.org/officeDocument/2006/relationships/image" Target="media/image434.wmf"/><Relationship Id="rId75" Type="http://schemas.openxmlformats.org/officeDocument/2006/relationships/oleObject" Target="embeddings/oleObject36.bin"/><Relationship Id="rId749" Type="http://schemas.openxmlformats.org/officeDocument/2006/relationships/oleObject" Target="embeddings/oleObject312.bin"/><Relationship Id="rId748" Type="http://schemas.openxmlformats.org/officeDocument/2006/relationships/image" Target="media/image433.wmf"/><Relationship Id="rId747" Type="http://schemas.openxmlformats.org/officeDocument/2006/relationships/oleObject" Target="embeddings/oleObject311.bin"/><Relationship Id="rId746" Type="http://schemas.openxmlformats.org/officeDocument/2006/relationships/image" Target="media/image432.wmf"/><Relationship Id="rId745" Type="http://schemas.openxmlformats.org/officeDocument/2006/relationships/oleObject" Target="embeddings/oleObject310.bin"/><Relationship Id="rId744" Type="http://schemas.openxmlformats.org/officeDocument/2006/relationships/image" Target="media/image431.wmf"/><Relationship Id="rId743" Type="http://schemas.openxmlformats.org/officeDocument/2006/relationships/oleObject" Target="embeddings/oleObject309.bin"/><Relationship Id="rId742" Type="http://schemas.openxmlformats.org/officeDocument/2006/relationships/image" Target="media/image430.wmf"/><Relationship Id="rId741" Type="http://schemas.openxmlformats.org/officeDocument/2006/relationships/image" Target="media/image429.wmf"/><Relationship Id="rId740" Type="http://schemas.openxmlformats.org/officeDocument/2006/relationships/oleObject" Target="embeddings/oleObject308.bin"/><Relationship Id="rId74" Type="http://schemas.openxmlformats.org/officeDocument/2006/relationships/image" Target="media/image36.wmf"/><Relationship Id="rId739" Type="http://schemas.openxmlformats.org/officeDocument/2006/relationships/image" Target="media/image428.wmf"/><Relationship Id="rId738" Type="http://schemas.openxmlformats.org/officeDocument/2006/relationships/oleObject" Target="embeddings/oleObject307.bin"/><Relationship Id="rId737" Type="http://schemas.openxmlformats.org/officeDocument/2006/relationships/image" Target="media/image427.wmf"/><Relationship Id="rId736" Type="http://schemas.openxmlformats.org/officeDocument/2006/relationships/oleObject" Target="embeddings/oleObject306.bin"/><Relationship Id="rId735" Type="http://schemas.openxmlformats.org/officeDocument/2006/relationships/image" Target="media/image426.wmf"/><Relationship Id="rId734" Type="http://schemas.openxmlformats.org/officeDocument/2006/relationships/image" Target="media/image425.wmf"/><Relationship Id="rId733" Type="http://schemas.openxmlformats.org/officeDocument/2006/relationships/oleObject" Target="embeddings/oleObject305.bin"/><Relationship Id="rId732" Type="http://schemas.openxmlformats.org/officeDocument/2006/relationships/image" Target="media/image424.wmf"/><Relationship Id="rId731" Type="http://schemas.openxmlformats.org/officeDocument/2006/relationships/oleObject" Target="embeddings/oleObject304.bin"/><Relationship Id="rId730" Type="http://schemas.openxmlformats.org/officeDocument/2006/relationships/oleObject" Target="embeddings/oleObject303.bin"/><Relationship Id="rId73" Type="http://schemas.openxmlformats.org/officeDocument/2006/relationships/oleObject" Target="embeddings/oleObject35.bin"/><Relationship Id="rId729" Type="http://schemas.openxmlformats.org/officeDocument/2006/relationships/image" Target="media/image423.wmf"/><Relationship Id="rId728" Type="http://schemas.openxmlformats.org/officeDocument/2006/relationships/oleObject" Target="embeddings/oleObject302.bin"/><Relationship Id="rId727" Type="http://schemas.openxmlformats.org/officeDocument/2006/relationships/image" Target="media/image422.wmf"/><Relationship Id="rId726" Type="http://schemas.openxmlformats.org/officeDocument/2006/relationships/oleObject" Target="embeddings/oleObject301.bin"/><Relationship Id="rId725" Type="http://schemas.openxmlformats.org/officeDocument/2006/relationships/image" Target="media/image421.wmf"/><Relationship Id="rId724" Type="http://schemas.openxmlformats.org/officeDocument/2006/relationships/oleObject" Target="embeddings/oleObject300.bin"/><Relationship Id="rId723" Type="http://schemas.openxmlformats.org/officeDocument/2006/relationships/image" Target="media/image420.wmf"/><Relationship Id="rId722" Type="http://schemas.openxmlformats.org/officeDocument/2006/relationships/oleObject" Target="embeddings/oleObject299.bin"/><Relationship Id="rId721" Type="http://schemas.openxmlformats.org/officeDocument/2006/relationships/image" Target="media/image419.wmf"/><Relationship Id="rId720" Type="http://schemas.openxmlformats.org/officeDocument/2006/relationships/oleObject" Target="embeddings/oleObject298.bin"/><Relationship Id="rId72" Type="http://schemas.openxmlformats.org/officeDocument/2006/relationships/image" Target="media/image35.wmf"/><Relationship Id="rId719" Type="http://schemas.openxmlformats.org/officeDocument/2006/relationships/image" Target="media/image418.wmf"/><Relationship Id="rId718" Type="http://schemas.openxmlformats.org/officeDocument/2006/relationships/oleObject" Target="embeddings/oleObject297.bin"/><Relationship Id="rId717" Type="http://schemas.openxmlformats.org/officeDocument/2006/relationships/image" Target="media/image417.wmf"/><Relationship Id="rId716" Type="http://schemas.openxmlformats.org/officeDocument/2006/relationships/oleObject" Target="embeddings/oleObject296.bin"/><Relationship Id="rId715" Type="http://schemas.openxmlformats.org/officeDocument/2006/relationships/image" Target="media/image416.wmf"/><Relationship Id="rId714" Type="http://schemas.openxmlformats.org/officeDocument/2006/relationships/oleObject" Target="embeddings/oleObject295.bin"/><Relationship Id="rId713" Type="http://schemas.openxmlformats.org/officeDocument/2006/relationships/image" Target="media/image415.wmf"/><Relationship Id="rId712" Type="http://schemas.openxmlformats.org/officeDocument/2006/relationships/oleObject" Target="embeddings/oleObject294.bin"/><Relationship Id="rId711" Type="http://schemas.openxmlformats.org/officeDocument/2006/relationships/image" Target="media/image414.wmf"/><Relationship Id="rId710" Type="http://schemas.openxmlformats.org/officeDocument/2006/relationships/oleObject" Target="embeddings/oleObject293.bin"/><Relationship Id="rId71" Type="http://schemas.openxmlformats.org/officeDocument/2006/relationships/oleObject" Target="embeddings/oleObject34.bin"/><Relationship Id="rId709" Type="http://schemas.openxmlformats.org/officeDocument/2006/relationships/image" Target="media/image413.wmf"/><Relationship Id="rId708" Type="http://schemas.openxmlformats.org/officeDocument/2006/relationships/oleObject" Target="embeddings/oleObject292.bin"/><Relationship Id="rId707" Type="http://schemas.openxmlformats.org/officeDocument/2006/relationships/image" Target="media/image412.wmf"/><Relationship Id="rId706" Type="http://schemas.openxmlformats.org/officeDocument/2006/relationships/oleObject" Target="embeddings/oleObject291.bin"/><Relationship Id="rId705" Type="http://schemas.openxmlformats.org/officeDocument/2006/relationships/image" Target="media/image411.wmf"/><Relationship Id="rId704" Type="http://schemas.openxmlformats.org/officeDocument/2006/relationships/oleObject" Target="embeddings/oleObject290.bin"/><Relationship Id="rId703" Type="http://schemas.openxmlformats.org/officeDocument/2006/relationships/image" Target="media/image410.wmf"/><Relationship Id="rId702" Type="http://schemas.openxmlformats.org/officeDocument/2006/relationships/oleObject" Target="embeddings/oleObject289.bin"/><Relationship Id="rId701" Type="http://schemas.openxmlformats.org/officeDocument/2006/relationships/image" Target="media/image409.wmf"/><Relationship Id="rId700" Type="http://schemas.openxmlformats.org/officeDocument/2006/relationships/oleObject" Target="embeddings/oleObject288.bin"/><Relationship Id="rId70" Type="http://schemas.openxmlformats.org/officeDocument/2006/relationships/image" Target="media/image34.wmf"/><Relationship Id="rId7" Type="http://schemas.openxmlformats.org/officeDocument/2006/relationships/image" Target="media/image2.wmf"/><Relationship Id="rId699" Type="http://schemas.openxmlformats.org/officeDocument/2006/relationships/image" Target="media/image408.wmf"/><Relationship Id="rId698" Type="http://schemas.openxmlformats.org/officeDocument/2006/relationships/oleObject" Target="embeddings/oleObject287.bin"/><Relationship Id="rId697" Type="http://schemas.openxmlformats.org/officeDocument/2006/relationships/image" Target="media/image407.wmf"/><Relationship Id="rId696" Type="http://schemas.openxmlformats.org/officeDocument/2006/relationships/oleObject" Target="embeddings/oleObject286.bin"/><Relationship Id="rId695" Type="http://schemas.openxmlformats.org/officeDocument/2006/relationships/image" Target="media/image406.wmf"/><Relationship Id="rId694" Type="http://schemas.openxmlformats.org/officeDocument/2006/relationships/oleObject" Target="embeddings/oleObject285.bin"/><Relationship Id="rId693" Type="http://schemas.openxmlformats.org/officeDocument/2006/relationships/image" Target="media/image405.wmf"/><Relationship Id="rId692" Type="http://schemas.openxmlformats.org/officeDocument/2006/relationships/oleObject" Target="embeddings/oleObject284.bin"/><Relationship Id="rId691" Type="http://schemas.openxmlformats.org/officeDocument/2006/relationships/image" Target="media/image404.wmf"/><Relationship Id="rId690" Type="http://schemas.openxmlformats.org/officeDocument/2006/relationships/oleObject" Target="embeddings/oleObject283.bin"/><Relationship Id="rId69" Type="http://schemas.openxmlformats.org/officeDocument/2006/relationships/oleObject" Target="embeddings/oleObject33.bin"/><Relationship Id="rId689" Type="http://schemas.openxmlformats.org/officeDocument/2006/relationships/image" Target="media/image403.wmf"/><Relationship Id="rId688" Type="http://schemas.openxmlformats.org/officeDocument/2006/relationships/oleObject" Target="embeddings/oleObject282.bin"/><Relationship Id="rId687" Type="http://schemas.openxmlformats.org/officeDocument/2006/relationships/image" Target="media/image402.wmf"/><Relationship Id="rId686" Type="http://schemas.openxmlformats.org/officeDocument/2006/relationships/oleObject" Target="embeddings/oleObject281.bin"/><Relationship Id="rId685" Type="http://schemas.openxmlformats.org/officeDocument/2006/relationships/image" Target="media/image401.wmf"/><Relationship Id="rId684" Type="http://schemas.openxmlformats.org/officeDocument/2006/relationships/oleObject" Target="embeddings/oleObject280.bin"/><Relationship Id="rId683" Type="http://schemas.openxmlformats.org/officeDocument/2006/relationships/image" Target="media/image400.wmf"/><Relationship Id="rId682" Type="http://schemas.openxmlformats.org/officeDocument/2006/relationships/oleObject" Target="embeddings/oleObject279.bin"/><Relationship Id="rId681" Type="http://schemas.openxmlformats.org/officeDocument/2006/relationships/image" Target="media/image399.wmf"/><Relationship Id="rId680" Type="http://schemas.openxmlformats.org/officeDocument/2006/relationships/oleObject" Target="embeddings/oleObject278.bin"/><Relationship Id="rId68" Type="http://schemas.openxmlformats.org/officeDocument/2006/relationships/image" Target="media/image33.wmf"/><Relationship Id="rId679" Type="http://schemas.openxmlformats.org/officeDocument/2006/relationships/image" Target="media/image398.wmf"/><Relationship Id="rId678" Type="http://schemas.openxmlformats.org/officeDocument/2006/relationships/oleObject" Target="embeddings/oleObject277.bin"/><Relationship Id="rId677" Type="http://schemas.openxmlformats.org/officeDocument/2006/relationships/image" Target="media/image397.wmf"/><Relationship Id="rId676" Type="http://schemas.openxmlformats.org/officeDocument/2006/relationships/oleObject" Target="embeddings/oleObject276.bin"/><Relationship Id="rId675" Type="http://schemas.openxmlformats.org/officeDocument/2006/relationships/image" Target="media/image396.wmf"/><Relationship Id="rId674" Type="http://schemas.openxmlformats.org/officeDocument/2006/relationships/oleObject" Target="embeddings/oleObject275.bin"/><Relationship Id="rId673" Type="http://schemas.openxmlformats.org/officeDocument/2006/relationships/image" Target="media/image395.wmf"/><Relationship Id="rId672" Type="http://schemas.openxmlformats.org/officeDocument/2006/relationships/oleObject" Target="embeddings/oleObject274.bin"/><Relationship Id="rId671" Type="http://schemas.openxmlformats.org/officeDocument/2006/relationships/image" Target="media/image394.wmf"/><Relationship Id="rId670" Type="http://schemas.openxmlformats.org/officeDocument/2006/relationships/oleObject" Target="embeddings/oleObject273.bin"/><Relationship Id="rId67" Type="http://schemas.openxmlformats.org/officeDocument/2006/relationships/oleObject" Target="embeddings/oleObject32.bin"/><Relationship Id="rId669" Type="http://schemas.openxmlformats.org/officeDocument/2006/relationships/image" Target="media/image393.wmf"/><Relationship Id="rId668" Type="http://schemas.openxmlformats.org/officeDocument/2006/relationships/oleObject" Target="embeddings/oleObject272.bin"/><Relationship Id="rId667" Type="http://schemas.openxmlformats.org/officeDocument/2006/relationships/image" Target="media/image392.wmf"/><Relationship Id="rId666" Type="http://schemas.openxmlformats.org/officeDocument/2006/relationships/oleObject" Target="embeddings/oleObject271.bin"/><Relationship Id="rId665" Type="http://schemas.openxmlformats.org/officeDocument/2006/relationships/image" Target="media/image391.wmf"/><Relationship Id="rId664" Type="http://schemas.openxmlformats.org/officeDocument/2006/relationships/oleObject" Target="embeddings/oleObject270.bin"/><Relationship Id="rId663" Type="http://schemas.openxmlformats.org/officeDocument/2006/relationships/image" Target="media/image390.wmf"/><Relationship Id="rId662" Type="http://schemas.openxmlformats.org/officeDocument/2006/relationships/oleObject" Target="embeddings/oleObject269.bin"/><Relationship Id="rId661" Type="http://schemas.openxmlformats.org/officeDocument/2006/relationships/image" Target="media/image389.wmf"/><Relationship Id="rId660" Type="http://schemas.openxmlformats.org/officeDocument/2006/relationships/oleObject" Target="embeddings/oleObject268.bin"/><Relationship Id="rId66" Type="http://schemas.openxmlformats.org/officeDocument/2006/relationships/image" Target="media/image32.wmf"/><Relationship Id="rId659" Type="http://schemas.openxmlformats.org/officeDocument/2006/relationships/image" Target="media/image388.wmf"/><Relationship Id="rId658" Type="http://schemas.openxmlformats.org/officeDocument/2006/relationships/oleObject" Target="embeddings/oleObject267.bin"/><Relationship Id="rId657" Type="http://schemas.openxmlformats.org/officeDocument/2006/relationships/oleObject" Target="embeddings/oleObject266.bin"/><Relationship Id="rId656" Type="http://schemas.openxmlformats.org/officeDocument/2006/relationships/oleObject" Target="embeddings/oleObject265.bin"/><Relationship Id="rId655" Type="http://schemas.openxmlformats.org/officeDocument/2006/relationships/image" Target="media/image387.wmf"/><Relationship Id="rId654" Type="http://schemas.openxmlformats.org/officeDocument/2006/relationships/oleObject" Target="embeddings/oleObject264.bin"/><Relationship Id="rId653" Type="http://schemas.openxmlformats.org/officeDocument/2006/relationships/image" Target="media/image386.wmf"/><Relationship Id="rId652" Type="http://schemas.openxmlformats.org/officeDocument/2006/relationships/oleObject" Target="embeddings/oleObject263.bin"/><Relationship Id="rId651" Type="http://schemas.openxmlformats.org/officeDocument/2006/relationships/image" Target="media/image385.wmf"/><Relationship Id="rId650" Type="http://schemas.openxmlformats.org/officeDocument/2006/relationships/oleObject" Target="embeddings/oleObject262.bin"/><Relationship Id="rId65" Type="http://schemas.openxmlformats.org/officeDocument/2006/relationships/oleObject" Target="embeddings/oleObject31.bin"/><Relationship Id="rId649" Type="http://schemas.openxmlformats.org/officeDocument/2006/relationships/image" Target="media/image384.wmf"/><Relationship Id="rId648" Type="http://schemas.openxmlformats.org/officeDocument/2006/relationships/oleObject" Target="embeddings/oleObject261.bin"/><Relationship Id="rId647" Type="http://schemas.openxmlformats.org/officeDocument/2006/relationships/image" Target="media/image383.wmf"/><Relationship Id="rId646" Type="http://schemas.openxmlformats.org/officeDocument/2006/relationships/oleObject" Target="embeddings/oleObject260.bin"/><Relationship Id="rId645" Type="http://schemas.openxmlformats.org/officeDocument/2006/relationships/image" Target="media/image382.wmf"/><Relationship Id="rId644" Type="http://schemas.openxmlformats.org/officeDocument/2006/relationships/oleObject" Target="embeddings/oleObject259.bin"/><Relationship Id="rId643" Type="http://schemas.openxmlformats.org/officeDocument/2006/relationships/image" Target="media/image381.wmf"/><Relationship Id="rId642" Type="http://schemas.openxmlformats.org/officeDocument/2006/relationships/oleObject" Target="embeddings/oleObject258.bin"/><Relationship Id="rId641" Type="http://schemas.openxmlformats.org/officeDocument/2006/relationships/image" Target="media/image380.wmf"/><Relationship Id="rId640" Type="http://schemas.openxmlformats.org/officeDocument/2006/relationships/oleObject" Target="embeddings/oleObject257.bin"/><Relationship Id="rId64" Type="http://schemas.openxmlformats.org/officeDocument/2006/relationships/image" Target="media/image31.wmf"/><Relationship Id="rId639" Type="http://schemas.openxmlformats.org/officeDocument/2006/relationships/image" Target="media/image379.wmf"/><Relationship Id="rId638" Type="http://schemas.openxmlformats.org/officeDocument/2006/relationships/oleObject" Target="embeddings/oleObject256.bin"/><Relationship Id="rId637" Type="http://schemas.openxmlformats.org/officeDocument/2006/relationships/image" Target="media/image378.wmf"/><Relationship Id="rId636" Type="http://schemas.openxmlformats.org/officeDocument/2006/relationships/oleObject" Target="embeddings/oleObject255.bin"/><Relationship Id="rId635" Type="http://schemas.openxmlformats.org/officeDocument/2006/relationships/image" Target="media/image377.wmf"/><Relationship Id="rId634" Type="http://schemas.openxmlformats.org/officeDocument/2006/relationships/oleObject" Target="embeddings/oleObject254.bin"/><Relationship Id="rId633" Type="http://schemas.openxmlformats.org/officeDocument/2006/relationships/image" Target="media/image376.wmf"/><Relationship Id="rId632" Type="http://schemas.openxmlformats.org/officeDocument/2006/relationships/oleObject" Target="embeddings/oleObject253.bin"/><Relationship Id="rId631" Type="http://schemas.openxmlformats.org/officeDocument/2006/relationships/image" Target="media/image375.wmf"/><Relationship Id="rId630" Type="http://schemas.openxmlformats.org/officeDocument/2006/relationships/oleObject" Target="embeddings/oleObject252.bin"/><Relationship Id="rId63" Type="http://schemas.openxmlformats.org/officeDocument/2006/relationships/oleObject" Target="embeddings/oleObject30.bin"/><Relationship Id="rId629" Type="http://schemas.openxmlformats.org/officeDocument/2006/relationships/image" Target="media/image374.wmf"/><Relationship Id="rId628" Type="http://schemas.openxmlformats.org/officeDocument/2006/relationships/oleObject" Target="embeddings/oleObject251.bin"/><Relationship Id="rId627" Type="http://schemas.openxmlformats.org/officeDocument/2006/relationships/image" Target="media/image373.wmf"/><Relationship Id="rId626" Type="http://schemas.openxmlformats.org/officeDocument/2006/relationships/oleObject" Target="embeddings/oleObject250.bin"/><Relationship Id="rId625" Type="http://schemas.openxmlformats.org/officeDocument/2006/relationships/oleObject" Target="embeddings/oleObject249.bin"/><Relationship Id="rId624" Type="http://schemas.openxmlformats.org/officeDocument/2006/relationships/oleObject" Target="embeddings/oleObject248.bin"/><Relationship Id="rId623" Type="http://schemas.openxmlformats.org/officeDocument/2006/relationships/image" Target="media/image372.wmf"/><Relationship Id="rId622" Type="http://schemas.openxmlformats.org/officeDocument/2006/relationships/oleObject" Target="embeddings/oleObject247.bin"/><Relationship Id="rId621" Type="http://schemas.openxmlformats.org/officeDocument/2006/relationships/image" Target="media/image371.wmf"/><Relationship Id="rId620" Type="http://schemas.openxmlformats.org/officeDocument/2006/relationships/oleObject" Target="embeddings/oleObject246.bin"/><Relationship Id="rId62" Type="http://schemas.openxmlformats.org/officeDocument/2006/relationships/image" Target="media/image30.wmf"/><Relationship Id="rId619" Type="http://schemas.openxmlformats.org/officeDocument/2006/relationships/image" Target="media/image370.wmf"/><Relationship Id="rId618" Type="http://schemas.openxmlformats.org/officeDocument/2006/relationships/oleObject" Target="embeddings/oleObject245.bin"/><Relationship Id="rId617" Type="http://schemas.openxmlformats.org/officeDocument/2006/relationships/image" Target="media/image369.wmf"/><Relationship Id="rId616" Type="http://schemas.openxmlformats.org/officeDocument/2006/relationships/oleObject" Target="embeddings/oleObject244.bin"/><Relationship Id="rId615" Type="http://schemas.openxmlformats.org/officeDocument/2006/relationships/image" Target="media/image368.wmf"/><Relationship Id="rId614" Type="http://schemas.openxmlformats.org/officeDocument/2006/relationships/oleObject" Target="embeddings/oleObject243.bin"/><Relationship Id="rId613" Type="http://schemas.openxmlformats.org/officeDocument/2006/relationships/image" Target="media/image367.wmf"/><Relationship Id="rId612" Type="http://schemas.openxmlformats.org/officeDocument/2006/relationships/oleObject" Target="embeddings/oleObject242.bin"/><Relationship Id="rId611" Type="http://schemas.openxmlformats.org/officeDocument/2006/relationships/image" Target="media/image366.wmf"/><Relationship Id="rId610" Type="http://schemas.openxmlformats.org/officeDocument/2006/relationships/oleObject" Target="embeddings/oleObject241.bin"/><Relationship Id="rId61" Type="http://schemas.openxmlformats.org/officeDocument/2006/relationships/oleObject" Target="embeddings/oleObject29.bin"/><Relationship Id="rId609" Type="http://schemas.openxmlformats.org/officeDocument/2006/relationships/image" Target="media/image365.wmf"/><Relationship Id="rId608" Type="http://schemas.openxmlformats.org/officeDocument/2006/relationships/oleObject" Target="embeddings/oleObject240.bin"/><Relationship Id="rId607" Type="http://schemas.openxmlformats.org/officeDocument/2006/relationships/image" Target="media/image364.wmf"/><Relationship Id="rId606" Type="http://schemas.openxmlformats.org/officeDocument/2006/relationships/oleObject" Target="embeddings/oleObject239.bin"/><Relationship Id="rId605" Type="http://schemas.openxmlformats.org/officeDocument/2006/relationships/image" Target="media/image363.wmf"/><Relationship Id="rId604" Type="http://schemas.openxmlformats.org/officeDocument/2006/relationships/oleObject" Target="embeddings/oleObject238.bin"/><Relationship Id="rId603" Type="http://schemas.openxmlformats.org/officeDocument/2006/relationships/image" Target="media/image362.wmf"/><Relationship Id="rId602" Type="http://schemas.openxmlformats.org/officeDocument/2006/relationships/oleObject" Target="embeddings/oleObject237.bin"/><Relationship Id="rId601" Type="http://schemas.openxmlformats.org/officeDocument/2006/relationships/image" Target="media/image361.wmf"/><Relationship Id="rId600" Type="http://schemas.openxmlformats.org/officeDocument/2006/relationships/oleObject" Target="embeddings/oleObject236.bin"/><Relationship Id="rId60" Type="http://schemas.openxmlformats.org/officeDocument/2006/relationships/image" Target="media/image29.wmf"/><Relationship Id="rId6" Type="http://schemas.openxmlformats.org/officeDocument/2006/relationships/oleObject" Target="embeddings/oleObject2.bin"/><Relationship Id="rId599" Type="http://schemas.openxmlformats.org/officeDocument/2006/relationships/image" Target="media/image360.wmf"/><Relationship Id="rId598" Type="http://schemas.openxmlformats.org/officeDocument/2006/relationships/oleObject" Target="embeddings/oleObject235.bin"/><Relationship Id="rId597" Type="http://schemas.openxmlformats.org/officeDocument/2006/relationships/image" Target="media/image359.wmf"/><Relationship Id="rId596" Type="http://schemas.openxmlformats.org/officeDocument/2006/relationships/oleObject" Target="embeddings/oleObject234.bin"/><Relationship Id="rId595" Type="http://schemas.openxmlformats.org/officeDocument/2006/relationships/image" Target="media/image358.wmf"/><Relationship Id="rId594" Type="http://schemas.openxmlformats.org/officeDocument/2006/relationships/oleObject" Target="embeddings/oleObject233.bin"/><Relationship Id="rId593" Type="http://schemas.openxmlformats.org/officeDocument/2006/relationships/image" Target="media/image357.wmf"/><Relationship Id="rId592" Type="http://schemas.openxmlformats.org/officeDocument/2006/relationships/oleObject" Target="embeddings/oleObject232.bin"/><Relationship Id="rId591" Type="http://schemas.openxmlformats.org/officeDocument/2006/relationships/image" Target="media/image356.wmf"/><Relationship Id="rId590" Type="http://schemas.openxmlformats.org/officeDocument/2006/relationships/oleObject" Target="embeddings/oleObject231.bin"/><Relationship Id="rId59" Type="http://schemas.openxmlformats.org/officeDocument/2006/relationships/oleObject" Target="embeddings/oleObject28.bin"/><Relationship Id="rId589" Type="http://schemas.openxmlformats.org/officeDocument/2006/relationships/image" Target="media/image355.wmf"/><Relationship Id="rId588" Type="http://schemas.openxmlformats.org/officeDocument/2006/relationships/oleObject" Target="embeddings/oleObject230.bin"/><Relationship Id="rId587" Type="http://schemas.openxmlformats.org/officeDocument/2006/relationships/image" Target="media/image354.wmf"/><Relationship Id="rId586" Type="http://schemas.openxmlformats.org/officeDocument/2006/relationships/oleObject" Target="embeddings/oleObject229.bin"/><Relationship Id="rId585" Type="http://schemas.openxmlformats.org/officeDocument/2006/relationships/image" Target="media/image353.wmf"/><Relationship Id="rId584" Type="http://schemas.openxmlformats.org/officeDocument/2006/relationships/oleObject" Target="embeddings/oleObject228.bin"/><Relationship Id="rId583" Type="http://schemas.openxmlformats.org/officeDocument/2006/relationships/image" Target="media/image352.wmf"/><Relationship Id="rId582" Type="http://schemas.openxmlformats.org/officeDocument/2006/relationships/oleObject" Target="embeddings/oleObject227.bin"/><Relationship Id="rId581" Type="http://schemas.openxmlformats.org/officeDocument/2006/relationships/image" Target="media/image351.wmf"/><Relationship Id="rId580" Type="http://schemas.openxmlformats.org/officeDocument/2006/relationships/oleObject" Target="embeddings/oleObject226.bin"/><Relationship Id="rId58" Type="http://schemas.openxmlformats.org/officeDocument/2006/relationships/image" Target="media/image28.wmf"/><Relationship Id="rId579" Type="http://schemas.openxmlformats.org/officeDocument/2006/relationships/image" Target="media/image350.wmf"/><Relationship Id="rId578" Type="http://schemas.openxmlformats.org/officeDocument/2006/relationships/oleObject" Target="embeddings/oleObject225.bin"/><Relationship Id="rId577" Type="http://schemas.openxmlformats.org/officeDocument/2006/relationships/image" Target="media/image349.wmf"/><Relationship Id="rId576" Type="http://schemas.openxmlformats.org/officeDocument/2006/relationships/oleObject" Target="embeddings/oleObject224.bin"/><Relationship Id="rId575" Type="http://schemas.openxmlformats.org/officeDocument/2006/relationships/image" Target="media/image348.wmf"/><Relationship Id="rId574" Type="http://schemas.openxmlformats.org/officeDocument/2006/relationships/oleObject" Target="embeddings/oleObject223.bin"/><Relationship Id="rId573" Type="http://schemas.openxmlformats.org/officeDocument/2006/relationships/image" Target="media/image347.wmf"/><Relationship Id="rId572" Type="http://schemas.openxmlformats.org/officeDocument/2006/relationships/oleObject" Target="embeddings/oleObject222.bin"/><Relationship Id="rId571" Type="http://schemas.openxmlformats.org/officeDocument/2006/relationships/image" Target="media/image346.wmf"/><Relationship Id="rId570" Type="http://schemas.openxmlformats.org/officeDocument/2006/relationships/oleObject" Target="embeddings/oleObject221.bin"/><Relationship Id="rId57" Type="http://schemas.openxmlformats.org/officeDocument/2006/relationships/oleObject" Target="embeddings/oleObject27.bin"/><Relationship Id="rId569" Type="http://schemas.openxmlformats.org/officeDocument/2006/relationships/image" Target="media/image345.wmf"/><Relationship Id="rId568" Type="http://schemas.openxmlformats.org/officeDocument/2006/relationships/oleObject" Target="embeddings/oleObject220.bin"/><Relationship Id="rId567" Type="http://schemas.openxmlformats.org/officeDocument/2006/relationships/image" Target="media/image344.wmf"/><Relationship Id="rId566" Type="http://schemas.openxmlformats.org/officeDocument/2006/relationships/oleObject" Target="embeddings/oleObject219.bin"/><Relationship Id="rId565" Type="http://schemas.openxmlformats.org/officeDocument/2006/relationships/image" Target="media/image343.wmf"/><Relationship Id="rId564" Type="http://schemas.openxmlformats.org/officeDocument/2006/relationships/oleObject" Target="embeddings/oleObject218.bin"/><Relationship Id="rId563" Type="http://schemas.openxmlformats.org/officeDocument/2006/relationships/image" Target="media/image342.wmf"/><Relationship Id="rId562" Type="http://schemas.openxmlformats.org/officeDocument/2006/relationships/oleObject" Target="embeddings/oleObject217.bin"/><Relationship Id="rId561" Type="http://schemas.openxmlformats.org/officeDocument/2006/relationships/image" Target="media/image341.wmf"/><Relationship Id="rId560" Type="http://schemas.openxmlformats.org/officeDocument/2006/relationships/oleObject" Target="embeddings/oleObject216.bin"/><Relationship Id="rId56" Type="http://schemas.openxmlformats.org/officeDocument/2006/relationships/image" Target="media/image27.wmf"/><Relationship Id="rId559" Type="http://schemas.openxmlformats.org/officeDocument/2006/relationships/image" Target="media/image340.wmf"/><Relationship Id="rId558" Type="http://schemas.openxmlformats.org/officeDocument/2006/relationships/oleObject" Target="embeddings/oleObject215.bin"/><Relationship Id="rId557" Type="http://schemas.openxmlformats.org/officeDocument/2006/relationships/oleObject" Target="embeddings/oleObject214.bin"/><Relationship Id="rId556" Type="http://schemas.openxmlformats.org/officeDocument/2006/relationships/image" Target="media/image339.wmf"/><Relationship Id="rId555" Type="http://schemas.openxmlformats.org/officeDocument/2006/relationships/oleObject" Target="embeddings/oleObject213.bin"/><Relationship Id="rId554" Type="http://schemas.openxmlformats.org/officeDocument/2006/relationships/image" Target="media/image338.wmf"/><Relationship Id="rId553" Type="http://schemas.openxmlformats.org/officeDocument/2006/relationships/oleObject" Target="embeddings/oleObject212.bin"/><Relationship Id="rId552" Type="http://schemas.openxmlformats.org/officeDocument/2006/relationships/image" Target="media/image337.wmf"/><Relationship Id="rId551" Type="http://schemas.openxmlformats.org/officeDocument/2006/relationships/oleObject" Target="embeddings/oleObject211.bin"/><Relationship Id="rId550" Type="http://schemas.openxmlformats.org/officeDocument/2006/relationships/image" Target="media/image336.wmf"/><Relationship Id="rId55" Type="http://schemas.openxmlformats.org/officeDocument/2006/relationships/oleObject" Target="embeddings/oleObject26.bin"/><Relationship Id="rId549" Type="http://schemas.openxmlformats.org/officeDocument/2006/relationships/oleObject" Target="embeddings/oleObject210.bin"/><Relationship Id="rId548" Type="http://schemas.openxmlformats.org/officeDocument/2006/relationships/image" Target="media/image335.wmf"/><Relationship Id="rId547" Type="http://schemas.openxmlformats.org/officeDocument/2006/relationships/oleObject" Target="embeddings/oleObject209.bin"/><Relationship Id="rId546" Type="http://schemas.openxmlformats.org/officeDocument/2006/relationships/image" Target="media/image334.wmf"/><Relationship Id="rId545" Type="http://schemas.openxmlformats.org/officeDocument/2006/relationships/oleObject" Target="embeddings/oleObject208.bin"/><Relationship Id="rId544" Type="http://schemas.openxmlformats.org/officeDocument/2006/relationships/image" Target="media/image333.wmf"/><Relationship Id="rId543" Type="http://schemas.openxmlformats.org/officeDocument/2006/relationships/oleObject" Target="embeddings/oleObject207.bin"/><Relationship Id="rId542" Type="http://schemas.openxmlformats.org/officeDocument/2006/relationships/image" Target="media/image332.wmf"/><Relationship Id="rId541" Type="http://schemas.openxmlformats.org/officeDocument/2006/relationships/oleObject" Target="embeddings/oleObject206.bin"/><Relationship Id="rId540" Type="http://schemas.openxmlformats.org/officeDocument/2006/relationships/image" Target="media/image331.wmf"/><Relationship Id="rId54" Type="http://schemas.openxmlformats.org/officeDocument/2006/relationships/image" Target="media/image26.wmf"/><Relationship Id="rId539" Type="http://schemas.openxmlformats.org/officeDocument/2006/relationships/oleObject" Target="embeddings/oleObject205.bin"/><Relationship Id="rId538" Type="http://schemas.openxmlformats.org/officeDocument/2006/relationships/image" Target="media/image330.wmf"/><Relationship Id="rId537" Type="http://schemas.openxmlformats.org/officeDocument/2006/relationships/oleObject" Target="embeddings/oleObject204.bin"/><Relationship Id="rId536" Type="http://schemas.openxmlformats.org/officeDocument/2006/relationships/image" Target="media/image329.wmf"/><Relationship Id="rId535" Type="http://schemas.openxmlformats.org/officeDocument/2006/relationships/oleObject" Target="embeddings/oleObject203.bin"/><Relationship Id="rId534" Type="http://schemas.openxmlformats.org/officeDocument/2006/relationships/image" Target="media/image328.wmf"/><Relationship Id="rId533" Type="http://schemas.openxmlformats.org/officeDocument/2006/relationships/oleObject" Target="embeddings/oleObject202.bin"/><Relationship Id="rId532" Type="http://schemas.openxmlformats.org/officeDocument/2006/relationships/image" Target="media/image327.wmf"/><Relationship Id="rId531" Type="http://schemas.openxmlformats.org/officeDocument/2006/relationships/oleObject" Target="embeddings/oleObject201.bin"/><Relationship Id="rId530" Type="http://schemas.openxmlformats.org/officeDocument/2006/relationships/image" Target="media/image326.wmf"/><Relationship Id="rId53" Type="http://schemas.openxmlformats.org/officeDocument/2006/relationships/oleObject" Target="embeddings/oleObject25.bin"/><Relationship Id="rId529" Type="http://schemas.openxmlformats.org/officeDocument/2006/relationships/oleObject" Target="embeddings/oleObject200.bin"/><Relationship Id="rId528" Type="http://schemas.openxmlformats.org/officeDocument/2006/relationships/image" Target="media/image325.wmf"/><Relationship Id="rId527" Type="http://schemas.openxmlformats.org/officeDocument/2006/relationships/oleObject" Target="embeddings/oleObject199.bin"/><Relationship Id="rId526" Type="http://schemas.openxmlformats.org/officeDocument/2006/relationships/image" Target="media/image324.wmf"/><Relationship Id="rId525" Type="http://schemas.openxmlformats.org/officeDocument/2006/relationships/oleObject" Target="embeddings/oleObject198.bin"/><Relationship Id="rId524" Type="http://schemas.openxmlformats.org/officeDocument/2006/relationships/image" Target="media/image323.wmf"/><Relationship Id="rId523" Type="http://schemas.openxmlformats.org/officeDocument/2006/relationships/oleObject" Target="embeddings/oleObject197.bin"/><Relationship Id="rId522" Type="http://schemas.openxmlformats.org/officeDocument/2006/relationships/image" Target="media/image322.wmf"/><Relationship Id="rId521" Type="http://schemas.openxmlformats.org/officeDocument/2006/relationships/oleObject" Target="embeddings/oleObject196.bin"/><Relationship Id="rId520" Type="http://schemas.openxmlformats.org/officeDocument/2006/relationships/image" Target="media/image321.wmf"/><Relationship Id="rId52" Type="http://schemas.openxmlformats.org/officeDocument/2006/relationships/image" Target="media/image25.wmf"/><Relationship Id="rId519" Type="http://schemas.openxmlformats.org/officeDocument/2006/relationships/oleObject" Target="embeddings/oleObject195.bin"/><Relationship Id="rId518" Type="http://schemas.openxmlformats.org/officeDocument/2006/relationships/oleObject" Target="embeddings/oleObject194.bin"/><Relationship Id="rId517" Type="http://schemas.openxmlformats.org/officeDocument/2006/relationships/image" Target="media/image320.wmf"/><Relationship Id="rId516" Type="http://schemas.openxmlformats.org/officeDocument/2006/relationships/oleObject" Target="embeddings/oleObject193.bin"/><Relationship Id="rId515" Type="http://schemas.openxmlformats.org/officeDocument/2006/relationships/image" Target="media/image319.wmf"/><Relationship Id="rId514" Type="http://schemas.openxmlformats.org/officeDocument/2006/relationships/oleObject" Target="embeddings/oleObject192.bin"/><Relationship Id="rId513" Type="http://schemas.openxmlformats.org/officeDocument/2006/relationships/image" Target="media/image318.wmf"/><Relationship Id="rId512" Type="http://schemas.openxmlformats.org/officeDocument/2006/relationships/oleObject" Target="embeddings/oleObject191.bin"/><Relationship Id="rId511" Type="http://schemas.openxmlformats.org/officeDocument/2006/relationships/image" Target="media/image317.wmf"/><Relationship Id="rId510" Type="http://schemas.openxmlformats.org/officeDocument/2006/relationships/oleObject" Target="embeddings/oleObject190.bin"/><Relationship Id="rId51" Type="http://schemas.openxmlformats.org/officeDocument/2006/relationships/oleObject" Target="embeddings/oleObject24.bin"/><Relationship Id="rId509" Type="http://schemas.openxmlformats.org/officeDocument/2006/relationships/image" Target="media/image316.wmf"/><Relationship Id="rId508" Type="http://schemas.openxmlformats.org/officeDocument/2006/relationships/oleObject" Target="embeddings/oleObject189.bin"/><Relationship Id="rId507" Type="http://schemas.openxmlformats.org/officeDocument/2006/relationships/image" Target="media/image315.wmf"/><Relationship Id="rId506" Type="http://schemas.openxmlformats.org/officeDocument/2006/relationships/oleObject" Target="embeddings/oleObject188.bin"/><Relationship Id="rId505" Type="http://schemas.openxmlformats.org/officeDocument/2006/relationships/image" Target="media/image314.wmf"/><Relationship Id="rId504" Type="http://schemas.openxmlformats.org/officeDocument/2006/relationships/oleObject" Target="embeddings/oleObject187.bin"/><Relationship Id="rId503" Type="http://schemas.openxmlformats.org/officeDocument/2006/relationships/image" Target="media/image313.wmf"/><Relationship Id="rId502" Type="http://schemas.openxmlformats.org/officeDocument/2006/relationships/oleObject" Target="embeddings/oleObject186.bin"/><Relationship Id="rId501" Type="http://schemas.openxmlformats.org/officeDocument/2006/relationships/image" Target="media/image312.wmf"/><Relationship Id="rId500" Type="http://schemas.openxmlformats.org/officeDocument/2006/relationships/oleObject" Target="embeddings/oleObject185.bin"/><Relationship Id="rId50" Type="http://schemas.openxmlformats.org/officeDocument/2006/relationships/image" Target="media/image24.wmf"/><Relationship Id="rId5" Type="http://schemas.openxmlformats.org/officeDocument/2006/relationships/image" Target="media/image1.wmf"/><Relationship Id="rId499" Type="http://schemas.openxmlformats.org/officeDocument/2006/relationships/image" Target="media/image311.wmf"/><Relationship Id="rId498" Type="http://schemas.openxmlformats.org/officeDocument/2006/relationships/oleObject" Target="embeddings/oleObject184.bin"/><Relationship Id="rId497" Type="http://schemas.openxmlformats.org/officeDocument/2006/relationships/image" Target="media/image310.wmf"/><Relationship Id="rId496" Type="http://schemas.openxmlformats.org/officeDocument/2006/relationships/oleObject" Target="embeddings/oleObject183.bin"/><Relationship Id="rId495" Type="http://schemas.openxmlformats.org/officeDocument/2006/relationships/image" Target="media/image309.wmf"/><Relationship Id="rId494" Type="http://schemas.openxmlformats.org/officeDocument/2006/relationships/oleObject" Target="embeddings/oleObject182.bin"/><Relationship Id="rId493" Type="http://schemas.openxmlformats.org/officeDocument/2006/relationships/image" Target="media/image308.wmf"/><Relationship Id="rId492" Type="http://schemas.openxmlformats.org/officeDocument/2006/relationships/oleObject" Target="embeddings/oleObject181.bin"/><Relationship Id="rId491" Type="http://schemas.openxmlformats.org/officeDocument/2006/relationships/image" Target="media/image307.wmf"/><Relationship Id="rId490" Type="http://schemas.openxmlformats.org/officeDocument/2006/relationships/oleObject" Target="embeddings/oleObject180.bin"/><Relationship Id="rId49" Type="http://schemas.openxmlformats.org/officeDocument/2006/relationships/oleObject" Target="embeddings/oleObject23.bin"/><Relationship Id="rId489" Type="http://schemas.openxmlformats.org/officeDocument/2006/relationships/image" Target="media/image306.wmf"/><Relationship Id="rId488" Type="http://schemas.openxmlformats.org/officeDocument/2006/relationships/oleObject" Target="embeddings/oleObject179.bin"/><Relationship Id="rId487" Type="http://schemas.openxmlformats.org/officeDocument/2006/relationships/image" Target="media/image305.wmf"/><Relationship Id="rId486" Type="http://schemas.openxmlformats.org/officeDocument/2006/relationships/oleObject" Target="embeddings/oleObject178.bin"/><Relationship Id="rId485" Type="http://schemas.openxmlformats.org/officeDocument/2006/relationships/image" Target="media/image304.wmf"/><Relationship Id="rId484" Type="http://schemas.openxmlformats.org/officeDocument/2006/relationships/oleObject" Target="embeddings/oleObject177.bin"/><Relationship Id="rId483" Type="http://schemas.openxmlformats.org/officeDocument/2006/relationships/image" Target="media/image303.wmf"/><Relationship Id="rId482" Type="http://schemas.openxmlformats.org/officeDocument/2006/relationships/oleObject" Target="embeddings/oleObject176.bin"/><Relationship Id="rId481" Type="http://schemas.openxmlformats.org/officeDocument/2006/relationships/image" Target="media/image302.wmf"/><Relationship Id="rId480" Type="http://schemas.openxmlformats.org/officeDocument/2006/relationships/oleObject" Target="embeddings/oleObject175.bin"/><Relationship Id="rId48" Type="http://schemas.openxmlformats.org/officeDocument/2006/relationships/image" Target="media/image23.wmf"/><Relationship Id="rId479" Type="http://schemas.openxmlformats.org/officeDocument/2006/relationships/image" Target="media/image301.wmf"/><Relationship Id="rId478" Type="http://schemas.openxmlformats.org/officeDocument/2006/relationships/oleObject" Target="embeddings/oleObject174.bin"/><Relationship Id="rId477" Type="http://schemas.openxmlformats.org/officeDocument/2006/relationships/image" Target="media/image300.wmf"/><Relationship Id="rId476" Type="http://schemas.openxmlformats.org/officeDocument/2006/relationships/oleObject" Target="embeddings/oleObject173.bin"/><Relationship Id="rId475" Type="http://schemas.openxmlformats.org/officeDocument/2006/relationships/image" Target="media/image299.wmf"/><Relationship Id="rId474" Type="http://schemas.openxmlformats.org/officeDocument/2006/relationships/oleObject" Target="embeddings/oleObject172.bin"/><Relationship Id="rId473" Type="http://schemas.openxmlformats.org/officeDocument/2006/relationships/image" Target="media/image298.wmf"/><Relationship Id="rId472" Type="http://schemas.openxmlformats.org/officeDocument/2006/relationships/oleObject" Target="embeddings/oleObject171.bin"/><Relationship Id="rId471" Type="http://schemas.openxmlformats.org/officeDocument/2006/relationships/image" Target="media/image297.wmf"/><Relationship Id="rId470" Type="http://schemas.openxmlformats.org/officeDocument/2006/relationships/oleObject" Target="embeddings/oleObject170.bin"/><Relationship Id="rId47" Type="http://schemas.openxmlformats.org/officeDocument/2006/relationships/oleObject" Target="embeddings/oleObject22.bin"/><Relationship Id="rId469" Type="http://schemas.openxmlformats.org/officeDocument/2006/relationships/image" Target="media/image296.wmf"/><Relationship Id="rId468" Type="http://schemas.openxmlformats.org/officeDocument/2006/relationships/oleObject" Target="embeddings/oleObject169.bin"/><Relationship Id="rId467" Type="http://schemas.openxmlformats.org/officeDocument/2006/relationships/image" Target="media/image295.wmf"/><Relationship Id="rId466" Type="http://schemas.openxmlformats.org/officeDocument/2006/relationships/oleObject" Target="embeddings/oleObject168.bin"/><Relationship Id="rId465" Type="http://schemas.openxmlformats.org/officeDocument/2006/relationships/image" Target="media/image294.png"/><Relationship Id="rId464" Type="http://schemas.openxmlformats.org/officeDocument/2006/relationships/image" Target="media/image293.png"/><Relationship Id="rId463" Type="http://schemas.openxmlformats.org/officeDocument/2006/relationships/image" Target="media/image292.wmf"/><Relationship Id="rId462" Type="http://schemas.openxmlformats.org/officeDocument/2006/relationships/oleObject" Target="embeddings/oleObject167.bin"/><Relationship Id="rId461" Type="http://schemas.openxmlformats.org/officeDocument/2006/relationships/image" Target="media/image291.wmf"/><Relationship Id="rId460" Type="http://schemas.openxmlformats.org/officeDocument/2006/relationships/oleObject" Target="embeddings/oleObject166.bin"/><Relationship Id="rId46" Type="http://schemas.openxmlformats.org/officeDocument/2006/relationships/image" Target="media/image22.wmf"/><Relationship Id="rId459" Type="http://schemas.openxmlformats.org/officeDocument/2006/relationships/image" Target="media/image290.wmf"/><Relationship Id="rId458" Type="http://schemas.openxmlformats.org/officeDocument/2006/relationships/oleObject" Target="embeddings/oleObject165.bin"/><Relationship Id="rId457" Type="http://schemas.openxmlformats.org/officeDocument/2006/relationships/image" Target="media/image289.png"/><Relationship Id="rId456" Type="http://schemas.openxmlformats.org/officeDocument/2006/relationships/image" Target="media/image288.png"/><Relationship Id="rId455" Type="http://schemas.openxmlformats.org/officeDocument/2006/relationships/image" Target="media/image287.png"/><Relationship Id="rId454" Type="http://schemas.openxmlformats.org/officeDocument/2006/relationships/image" Target="media/image286.png"/><Relationship Id="rId453" Type="http://schemas.openxmlformats.org/officeDocument/2006/relationships/image" Target="media/image285.png"/><Relationship Id="rId452" Type="http://schemas.openxmlformats.org/officeDocument/2006/relationships/image" Target="media/image284.png"/><Relationship Id="rId451" Type="http://schemas.openxmlformats.org/officeDocument/2006/relationships/image" Target="media/image283.jpeg"/><Relationship Id="rId450" Type="http://schemas.openxmlformats.org/officeDocument/2006/relationships/image" Target="media/image282.png"/><Relationship Id="rId45" Type="http://schemas.openxmlformats.org/officeDocument/2006/relationships/oleObject" Target="embeddings/oleObject21.bin"/><Relationship Id="rId449" Type="http://schemas.openxmlformats.org/officeDocument/2006/relationships/image" Target="media/image281.png"/><Relationship Id="rId448" Type="http://schemas.openxmlformats.org/officeDocument/2006/relationships/image" Target="media/image280.png"/><Relationship Id="rId447" Type="http://schemas.openxmlformats.org/officeDocument/2006/relationships/image" Target="media/image279.png"/><Relationship Id="rId446" Type="http://schemas.openxmlformats.org/officeDocument/2006/relationships/image" Target="media/image278.png"/><Relationship Id="rId445" Type="http://schemas.openxmlformats.org/officeDocument/2006/relationships/image" Target="media/image277.png"/><Relationship Id="rId444" Type="http://schemas.openxmlformats.org/officeDocument/2006/relationships/image" Target="media/image276.png"/><Relationship Id="rId443" Type="http://schemas.openxmlformats.org/officeDocument/2006/relationships/image" Target="media/image275.png"/><Relationship Id="rId442" Type="http://schemas.openxmlformats.org/officeDocument/2006/relationships/image" Target="media/image274.png"/><Relationship Id="rId441" Type="http://schemas.openxmlformats.org/officeDocument/2006/relationships/image" Target="media/image273.png"/><Relationship Id="rId440" Type="http://schemas.openxmlformats.org/officeDocument/2006/relationships/image" Target="media/image272.png"/><Relationship Id="rId44" Type="http://schemas.openxmlformats.org/officeDocument/2006/relationships/image" Target="media/image21.wmf"/><Relationship Id="rId439" Type="http://schemas.openxmlformats.org/officeDocument/2006/relationships/image" Target="media/image271.wmf"/><Relationship Id="rId438" Type="http://schemas.openxmlformats.org/officeDocument/2006/relationships/oleObject" Target="embeddings/oleObject164.bin"/><Relationship Id="rId437" Type="http://schemas.openxmlformats.org/officeDocument/2006/relationships/image" Target="media/image270.wmf"/><Relationship Id="rId436" Type="http://schemas.openxmlformats.org/officeDocument/2006/relationships/oleObject" Target="embeddings/oleObject163.bin"/><Relationship Id="rId435" Type="http://schemas.openxmlformats.org/officeDocument/2006/relationships/image" Target="media/image269.wmf"/><Relationship Id="rId434" Type="http://schemas.openxmlformats.org/officeDocument/2006/relationships/oleObject" Target="embeddings/oleObject162.bin"/><Relationship Id="rId433" Type="http://schemas.openxmlformats.org/officeDocument/2006/relationships/image" Target="media/image268.wmf"/><Relationship Id="rId432" Type="http://schemas.openxmlformats.org/officeDocument/2006/relationships/oleObject" Target="embeddings/oleObject161.bin"/><Relationship Id="rId431" Type="http://schemas.openxmlformats.org/officeDocument/2006/relationships/image" Target="media/image267.png"/><Relationship Id="rId430" Type="http://schemas.openxmlformats.org/officeDocument/2006/relationships/image" Target="media/image266.png"/><Relationship Id="rId43" Type="http://schemas.openxmlformats.org/officeDocument/2006/relationships/oleObject" Target="embeddings/oleObject20.bin"/><Relationship Id="rId429" Type="http://schemas.openxmlformats.org/officeDocument/2006/relationships/image" Target="media/image265.png"/><Relationship Id="rId428" Type="http://schemas.openxmlformats.org/officeDocument/2006/relationships/image" Target="media/image264.png"/><Relationship Id="rId427" Type="http://schemas.openxmlformats.org/officeDocument/2006/relationships/image" Target="media/image263.png"/><Relationship Id="rId426" Type="http://schemas.openxmlformats.org/officeDocument/2006/relationships/image" Target="media/image262.png"/><Relationship Id="rId425" Type="http://schemas.openxmlformats.org/officeDocument/2006/relationships/image" Target="media/image261.png"/><Relationship Id="rId424" Type="http://schemas.openxmlformats.org/officeDocument/2006/relationships/image" Target="media/image260.png"/><Relationship Id="rId423" Type="http://schemas.openxmlformats.org/officeDocument/2006/relationships/image" Target="media/image259.png"/><Relationship Id="rId422" Type="http://schemas.openxmlformats.org/officeDocument/2006/relationships/image" Target="media/image258.png"/><Relationship Id="rId421" Type="http://schemas.openxmlformats.org/officeDocument/2006/relationships/image" Target="media/image257.wmf"/><Relationship Id="rId420" Type="http://schemas.openxmlformats.org/officeDocument/2006/relationships/oleObject" Target="embeddings/oleObject160.bin"/><Relationship Id="rId42" Type="http://schemas.openxmlformats.org/officeDocument/2006/relationships/image" Target="media/image20.wmf"/><Relationship Id="rId419" Type="http://schemas.openxmlformats.org/officeDocument/2006/relationships/image" Target="media/image256.wmf"/><Relationship Id="rId418" Type="http://schemas.openxmlformats.org/officeDocument/2006/relationships/oleObject" Target="embeddings/oleObject159.bin"/><Relationship Id="rId417" Type="http://schemas.openxmlformats.org/officeDocument/2006/relationships/image" Target="media/image255.wmf"/><Relationship Id="rId416" Type="http://schemas.openxmlformats.org/officeDocument/2006/relationships/oleObject" Target="embeddings/oleObject158.bin"/><Relationship Id="rId415" Type="http://schemas.openxmlformats.org/officeDocument/2006/relationships/image" Target="media/image254.jpeg"/><Relationship Id="rId414" Type="http://schemas.openxmlformats.org/officeDocument/2006/relationships/image" Target="media/image253.jpeg"/><Relationship Id="rId413" Type="http://schemas.openxmlformats.org/officeDocument/2006/relationships/image" Target="media/image252.jpeg"/><Relationship Id="rId412" Type="http://schemas.openxmlformats.org/officeDocument/2006/relationships/image" Target="media/image251.jpeg"/><Relationship Id="rId411" Type="http://schemas.openxmlformats.org/officeDocument/2006/relationships/image" Target="media/image250.jpeg"/><Relationship Id="rId410" Type="http://schemas.openxmlformats.org/officeDocument/2006/relationships/image" Target="media/image249.jpeg"/><Relationship Id="rId41" Type="http://schemas.openxmlformats.org/officeDocument/2006/relationships/oleObject" Target="embeddings/oleObject19.bin"/><Relationship Id="rId409" Type="http://schemas.openxmlformats.org/officeDocument/2006/relationships/image" Target="media/image248.jpeg"/><Relationship Id="rId408" Type="http://schemas.openxmlformats.org/officeDocument/2006/relationships/image" Target="media/image247.jpeg"/><Relationship Id="rId407" Type="http://schemas.openxmlformats.org/officeDocument/2006/relationships/image" Target="media/image246.jpeg"/><Relationship Id="rId406" Type="http://schemas.openxmlformats.org/officeDocument/2006/relationships/image" Target="media/image245.jpeg"/><Relationship Id="rId405" Type="http://schemas.openxmlformats.org/officeDocument/2006/relationships/image" Target="media/image244.jpeg"/><Relationship Id="rId404" Type="http://schemas.openxmlformats.org/officeDocument/2006/relationships/image" Target="media/image243.jpeg"/><Relationship Id="rId403" Type="http://schemas.openxmlformats.org/officeDocument/2006/relationships/image" Target="media/image242.jpeg"/><Relationship Id="rId402" Type="http://schemas.openxmlformats.org/officeDocument/2006/relationships/image" Target="http://www.chem.snnu.edu.cn/phy/exam/2/0x22.jpg" TargetMode="External"/><Relationship Id="rId401" Type="http://schemas.openxmlformats.org/officeDocument/2006/relationships/image" Target="media/image241.jpeg"/><Relationship Id="rId400" Type="http://schemas.openxmlformats.org/officeDocument/2006/relationships/image" Target="media/image240.jpeg"/><Relationship Id="rId40" Type="http://schemas.openxmlformats.org/officeDocument/2006/relationships/image" Target="media/image19.wmf"/><Relationship Id="rId4" Type="http://schemas.openxmlformats.org/officeDocument/2006/relationships/oleObject" Target="embeddings/oleObject1.bin"/><Relationship Id="rId399" Type="http://schemas.openxmlformats.org/officeDocument/2006/relationships/image" Target="media/image239.jpeg"/><Relationship Id="rId398" Type="http://schemas.openxmlformats.org/officeDocument/2006/relationships/image" Target="media/image238.jpeg"/><Relationship Id="rId397" Type="http://schemas.openxmlformats.org/officeDocument/2006/relationships/image" Target="media/image237.jpeg"/><Relationship Id="rId396" Type="http://schemas.openxmlformats.org/officeDocument/2006/relationships/image" Target="media/image236.jpeg"/><Relationship Id="rId395" Type="http://schemas.openxmlformats.org/officeDocument/2006/relationships/image" Target="media/image235.jpeg"/><Relationship Id="rId394" Type="http://schemas.openxmlformats.org/officeDocument/2006/relationships/image" Target="media/image234.jpeg"/><Relationship Id="rId393" Type="http://schemas.openxmlformats.org/officeDocument/2006/relationships/image" Target="media/image233.jpeg"/><Relationship Id="rId392" Type="http://schemas.openxmlformats.org/officeDocument/2006/relationships/image" Target="media/image232.jpeg"/><Relationship Id="rId391" Type="http://schemas.openxmlformats.org/officeDocument/2006/relationships/image" Target="media/image231.jpeg"/><Relationship Id="rId390" Type="http://schemas.openxmlformats.org/officeDocument/2006/relationships/image" Target="media/image230.jpeg"/><Relationship Id="rId39" Type="http://schemas.openxmlformats.org/officeDocument/2006/relationships/oleObject" Target="embeddings/oleObject18.bin"/><Relationship Id="rId389" Type="http://schemas.openxmlformats.org/officeDocument/2006/relationships/image" Target="media/image229.jpeg"/><Relationship Id="rId388" Type="http://schemas.openxmlformats.org/officeDocument/2006/relationships/image" Target="media/image228.jpeg"/><Relationship Id="rId387" Type="http://schemas.openxmlformats.org/officeDocument/2006/relationships/image" Target="media/image227.jpeg"/><Relationship Id="rId386" Type="http://schemas.openxmlformats.org/officeDocument/2006/relationships/image" Target="media/image226.jpeg"/><Relationship Id="rId385" Type="http://schemas.openxmlformats.org/officeDocument/2006/relationships/image" Target="media/image225.jpeg"/><Relationship Id="rId384" Type="http://schemas.openxmlformats.org/officeDocument/2006/relationships/image" Target="media/image224.jpeg"/><Relationship Id="rId383" Type="http://schemas.openxmlformats.org/officeDocument/2006/relationships/image" Target="media/image223.jpeg"/><Relationship Id="rId382" Type="http://schemas.openxmlformats.org/officeDocument/2006/relationships/image" Target="media/image222.jpeg"/><Relationship Id="rId381" Type="http://schemas.openxmlformats.org/officeDocument/2006/relationships/image" Target="media/image221.jpeg"/><Relationship Id="rId380" Type="http://schemas.openxmlformats.org/officeDocument/2006/relationships/image" Target="media/image220.jpeg"/><Relationship Id="rId38" Type="http://schemas.openxmlformats.org/officeDocument/2006/relationships/image" Target="media/image18.png"/><Relationship Id="rId379" Type="http://schemas.openxmlformats.org/officeDocument/2006/relationships/image" Target="media/image219.jpeg"/><Relationship Id="rId378" Type="http://schemas.openxmlformats.org/officeDocument/2006/relationships/image" Target="media/image218.jpeg"/><Relationship Id="rId377" Type="http://schemas.openxmlformats.org/officeDocument/2006/relationships/image" Target="media/image217.jpeg"/><Relationship Id="rId376" Type="http://schemas.openxmlformats.org/officeDocument/2006/relationships/image" Target="media/image216.jpeg"/><Relationship Id="rId375" Type="http://schemas.openxmlformats.org/officeDocument/2006/relationships/image" Target="media/image215.jpeg"/><Relationship Id="rId374" Type="http://schemas.openxmlformats.org/officeDocument/2006/relationships/image" Target="media/image214.jpeg"/><Relationship Id="rId373" Type="http://schemas.openxmlformats.org/officeDocument/2006/relationships/image" Target="media/image213.jpeg"/><Relationship Id="rId372" Type="http://schemas.openxmlformats.org/officeDocument/2006/relationships/image" Target="media/image212.jpeg"/><Relationship Id="rId371" Type="http://schemas.openxmlformats.org/officeDocument/2006/relationships/image" Target="media/image211.jpeg"/><Relationship Id="rId370" Type="http://schemas.openxmlformats.org/officeDocument/2006/relationships/image" Target="media/image210.jpeg"/><Relationship Id="rId37" Type="http://schemas.openxmlformats.org/officeDocument/2006/relationships/image" Target="media/image17.wmf"/><Relationship Id="rId369" Type="http://schemas.openxmlformats.org/officeDocument/2006/relationships/image" Target="media/image209.jpeg"/><Relationship Id="rId368" Type="http://schemas.openxmlformats.org/officeDocument/2006/relationships/image" Target="media/image208.jpeg"/><Relationship Id="rId367" Type="http://schemas.openxmlformats.org/officeDocument/2006/relationships/image" Target="media/image207.jpeg"/><Relationship Id="rId366" Type="http://schemas.openxmlformats.org/officeDocument/2006/relationships/image" Target="media/image206.jpeg"/><Relationship Id="rId365" Type="http://schemas.openxmlformats.org/officeDocument/2006/relationships/image" Target="media/image205.jpeg"/><Relationship Id="rId364" Type="http://schemas.openxmlformats.org/officeDocument/2006/relationships/image" Target="media/image204.jpeg"/><Relationship Id="rId363" Type="http://schemas.openxmlformats.org/officeDocument/2006/relationships/image" Target="media/image203.jpeg"/><Relationship Id="rId362" Type="http://schemas.openxmlformats.org/officeDocument/2006/relationships/image" Target="media/image202.jpeg"/><Relationship Id="rId361" Type="http://schemas.openxmlformats.org/officeDocument/2006/relationships/image" Target="media/image201.jpeg"/><Relationship Id="rId360" Type="http://schemas.openxmlformats.org/officeDocument/2006/relationships/image" Target="media/image200.jpeg"/><Relationship Id="rId36" Type="http://schemas.openxmlformats.org/officeDocument/2006/relationships/oleObject" Target="embeddings/oleObject17.bin"/><Relationship Id="rId359" Type="http://schemas.openxmlformats.org/officeDocument/2006/relationships/image" Target="media/image199.jpeg"/><Relationship Id="rId358" Type="http://schemas.openxmlformats.org/officeDocument/2006/relationships/image" Target="media/image198.jpeg"/><Relationship Id="rId357" Type="http://schemas.openxmlformats.org/officeDocument/2006/relationships/image" Target="media/image197.jpeg"/><Relationship Id="rId356" Type="http://schemas.openxmlformats.org/officeDocument/2006/relationships/image" Target="media/image196.jpeg"/><Relationship Id="rId355" Type="http://schemas.openxmlformats.org/officeDocument/2006/relationships/image" Target="media/image195.jpeg"/><Relationship Id="rId354" Type="http://schemas.openxmlformats.org/officeDocument/2006/relationships/image" Target="media/image194.jpeg"/><Relationship Id="rId353" Type="http://schemas.openxmlformats.org/officeDocument/2006/relationships/image" Target="media/image193.jpeg"/><Relationship Id="rId352" Type="http://schemas.openxmlformats.org/officeDocument/2006/relationships/image" Target="media/image192.jpeg"/><Relationship Id="rId351" Type="http://schemas.openxmlformats.org/officeDocument/2006/relationships/image" Target="media/image191.jpeg"/><Relationship Id="rId350" Type="http://schemas.openxmlformats.org/officeDocument/2006/relationships/image" Target="media/image190.jpeg"/><Relationship Id="rId35" Type="http://schemas.openxmlformats.org/officeDocument/2006/relationships/image" Target="media/image16.wmf"/><Relationship Id="rId349" Type="http://schemas.openxmlformats.org/officeDocument/2006/relationships/image" Target="media/image189.jpeg"/><Relationship Id="rId348" Type="http://schemas.openxmlformats.org/officeDocument/2006/relationships/image" Target="media/image188.jpeg"/><Relationship Id="rId347" Type="http://schemas.openxmlformats.org/officeDocument/2006/relationships/image" Target="media/image187.jpeg"/><Relationship Id="rId346" Type="http://schemas.openxmlformats.org/officeDocument/2006/relationships/image" Target="media/image186.jpeg"/><Relationship Id="rId345" Type="http://schemas.openxmlformats.org/officeDocument/2006/relationships/image" Target="media/image185.jpeg"/><Relationship Id="rId344" Type="http://schemas.openxmlformats.org/officeDocument/2006/relationships/image" Target="media/image184.jpeg"/><Relationship Id="rId343" Type="http://schemas.openxmlformats.org/officeDocument/2006/relationships/image" Target="media/image183.jpeg"/><Relationship Id="rId342" Type="http://schemas.openxmlformats.org/officeDocument/2006/relationships/image" Target="media/image182.jpeg"/><Relationship Id="rId341" Type="http://schemas.openxmlformats.org/officeDocument/2006/relationships/image" Target="media/image181.jpeg"/><Relationship Id="rId340" Type="http://schemas.openxmlformats.org/officeDocument/2006/relationships/image" Target="media/image180.jpeg"/><Relationship Id="rId34" Type="http://schemas.openxmlformats.org/officeDocument/2006/relationships/oleObject" Target="embeddings/oleObject16.bin"/><Relationship Id="rId339" Type="http://schemas.openxmlformats.org/officeDocument/2006/relationships/image" Target="media/image179.jpeg"/><Relationship Id="rId338" Type="http://schemas.openxmlformats.org/officeDocument/2006/relationships/image" Target="media/image178.jpeg"/><Relationship Id="rId337" Type="http://schemas.openxmlformats.org/officeDocument/2006/relationships/image" Target="media/image177.jpeg"/><Relationship Id="rId336" Type="http://schemas.openxmlformats.org/officeDocument/2006/relationships/image" Target="media/image176.jpeg"/><Relationship Id="rId335" Type="http://schemas.openxmlformats.org/officeDocument/2006/relationships/image" Target="media/image175.jpeg"/><Relationship Id="rId334" Type="http://schemas.openxmlformats.org/officeDocument/2006/relationships/image" Target="media/image174.jpeg"/><Relationship Id="rId333" Type="http://schemas.openxmlformats.org/officeDocument/2006/relationships/image" Target="media/image173.jpeg"/><Relationship Id="rId332" Type="http://schemas.openxmlformats.org/officeDocument/2006/relationships/image" Target="media/image172.jpeg"/><Relationship Id="rId331" Type="http://schemas.openxmlformats.org/officeDocument/2006/relationships/image" Target="media/image171.jpeg"/><Relationship Id="rId330" Type="http://schemas.openxmlformats.org/officeDocument/2006/relationships/image" Target="media/image170.jpeg"/><Relationship Id="rId33" Type="http://schemas.openxmlformats.org/officeDocument/2006/relationships/image" Target="media/image15.wmf"/><Relationship Id="rId329" Type="http://schemas.openxmlformats.org/officeDocument/2006/relationships/image" Target="media/image169.jpeg"/><Relationship Id="rId328" Type="http://schemas.openxmlformats.org/officeDocument/2006/relationships/image" Target="media/image168.jpeg"/><Relationship Id="rId327" Type="http://schemas.openxmlformats.org/officeDocument/2006/relationships/image" Target="media/image167.jpeg"/><Relationship Id="rId326" Type="http://schemas.openxmlformats.org/officeDocument/2006/relationships/image" Target="media/image166.jpeg"/><Relationship Id="rId325" Type="http://schemas.openxmlformats.org/officeDocument/2006/relationships/image" Target="media/image165.jpeg"/><Relationship Id="rId324" Type="http://schemas.openxmlformats.org/officeDocument/2006/relationships/image" Target="media/image164.jpeg"/><Relationship Id="rId323" Type="http://schemas.openxmlformats.org/officeDocument/2006/relationships/image" Target="media/image163.jpeg"/><Relationship Id="rId322" Type="http://schemas.openxmlformats.org/officeDocument/2006/relationships/image" Target="media/image162.jpeg"/><Relationship Id="rId321" Type="http://schemas.openxmlformats.org/officeDocument/2006/relationships/image" Target="media/image161.jpeg"/><Relationship Id="rId320" Type="http://schemas.openxmlformats.org/officeDocument/2006/relationships/image" Target="media/image160.jpeg"/><Relationship Id="rId32" Type="http://schemas.openxmlformats.org/officeDocument/2006/relationships/oleObject" Target="embeddings/oleObject15.bin"/><Relationship Id="rId319" Type="http://schemas.openxmlformats.org/officeDocument/2006/relationships/image" Target="media/image159.jpeg"/><Relationship Id="rId318" Type="http://schemas.openxmlformats.org/officeDocument/2006/relationships/image" Target="media/image158.jpeg"/><Relationship Id="rId317" Type="http://schemas.openxmlformats.org/officeDocument/2006/relationships/image" Target="media/image157.jpeg"/><Relationship Id="rId316" Type="http://schemas.openxmlformats.org/officeDocument/2006/relationships/image" Target="media/image156.jpeg"/><Relationship Id="rId315" Type="http://schemas.openxmlformats.org/officeDocument/2006/relationships/image" Target="media/image155.jpeg"/><Relationship Id="rId314" Type="http://schemas.openxmlformats.org/officeDocument/2006/relationships/image" Target="media/image154.png"/><Relationship Id="rId313" Type="http://schemas.openxmlformats.org/officeDocument/2006/relationships/image" Target="media/image153.jpeg"/><Relationship Id="rId312" Type="http://schemas.openxmlformats.org/officeDocument/2006/relationships/image" Target="media/image152.jpeg"/><Relationship Id="rId311" Type="http://schemas.openxmlformats.org/officeDocument/2006/relationships/image" Target="media/image151.wmf"/><Relationship Id="rId310" Type="http://schemas.openxmlformats.org/officeDocument/2006/relationships/oleObject" Target="embeddings/oleObject157.bin"/><Relationship Id="rId31" Type="http://schemas.openxmlformats.org/officeDocument/2006/relationships/image" Target="media/image14.wmf"/><Relationship Id="rId309" Type="http://schemas.openxmlformats.org/officeDocument/2006/relationships/image" Target="media/image150.wmf"/><Relationship Id="rId308" Type="http://schemas.openxmlformats.org/officeDocument/2006/relationships/oleObject" Target="embeddings/oleObject156.bin"/><Relationship Id="rId307" Type="http://schemas.openxmlformats.org/officeDocument/2006/relationships/image" Target="media/image149.wmf"/><Relationship Id="rId306" Type="http://schemas.openxmlformats.org/officeDocument/2006/relationships/oleObject" Target="embeddings/oleObject155.bin"/><Relationship Id="rId305" Type="http://schemas.openxmlformats.org/officeDocument/2006/relationships/image" Target="media/image148.wmf"/><Relationship Id="rId304" Type="http://schemas.openxmlformats.org/officeDocument/2006/relationships/oleObject" Target="embeddings/oleObject154.bin"/><Relationship Id="rId303" Type="http://schemas.openxmlformats.org/officeDocument/2006/relationships/image" Target="media/image147.wmf"/><Relationship Id="rId302" Type="http://schemas.openxmlformats.org/officeDocument/2006/relationships/oleObject" Target="embeddings/oleObject153.bin"/><Relationship Id="rId301" Type="http://schemas.openxmlformats.org/officeDocument/2006/relationships/image" Target="media/image146.wmf"/><Relationship Id="rId300" Type="http://schemas.openxmlformats.org/officeDocument/2006/relationships/oleObject" Target="embeddings/oleObject152.bin"/><Relationship Id="rId30" Type="http://schemas.openxmlformats.org/officeDocument/2006/relationships/oleObject" Target="embeddings/oleObject14.bin"/><Relationship Id="rId3" Type="http://schemas.openxmlformats.org/officeDocument/2006/relationships/theme" Target="theme/theme1.xml"/><Relationship Id="rId299" Type="http://schemas.openxmlformats.org/officeDocument/2006/relationships/image" Target="media/image145.wmf"/><Relationship Id="rId298" Type="http://schemas.openxmlformats.org/officeDocument/2006/relationships/oleObject" Target="embeddings/oleObject151.bin"/><Relationship Id="rId297" Type="http://schemas.openxmlformats.org/officeDocument/2006/relationships/image" Target="media/image144.wmf"/><Relationship Id="rId296" Type="http://schemas.openxmlformats.org/officeDocument/2006/relationships/oleObject" Target="embeddings/oleObject150.bin"/><Relationship Id="rId295" Type="http://schemas.openxmlformats.org/officeDocument/2006/relationships/image" Target="media/image143.wmf"/><Relationship Id="rId294" Type="http://schemas.openxmlformats.org/officeDocument/2006/relationships/oleObject" Target="embeddings/oleObject149.bin"/><Relationship Id="rId293" Type="http://schemas.openxmlformats.org/officeDocument/2006/relationships/image" Target="media/image142.wmf"/><Relationship Id="rId292" Type="http://schemas.openxmlformats.org/officeDocument/2006/relationships/oleObject" Target="embeddings/oleObject148.bin"/><Relationship Id="rId291" Type="http://schemas.openxmlformats.org/officeDocument/2006/relationships/image" Target="media/image141.wmf"/><Relationship Id="rId290" Type="http://schemas.openxmlformats.org/officeDocument/2006/relationships/oleObject" Target="embeddings/oleObject147.bin"/><Relationship Id="rId29" Type="http://schemas.openxmlformats.org/officeDocument/2006/relationships/image" Target="media/image13.wmf"/><Relationship Id="rId289" Type="http://schemas.openxmlformats.org/officeDocument/2006/relationships/oleObject" Target="embeddings/oleObject146.bin"/><Relationship Id="rId288" Type="http://schemas.openxmlformats.org/officeDocument/2006/relationships/oleObject" Target="embeddings/oleObject145.bin"/><Relationship Id="rId287" Type="http://schemas.openxmlformats.org/officeDocument/2006/relationships/oleObject" Target="embeddings/oleObject144.bin"/><Relationship Id="rId286" Type="http://schemas.openxmlformats.org/officeDocument/2006/relationships/oleObject" Target="embeddings/oleObject143.bin"/><Relationship Id="rId285" Type="http://schemas.openxmlformats.org/officeDocument/2006/relationships/image" Target="media/image140.wmf"/><Relationship Id="rId284" Type="http://schemas.openxmlformats.org/officeDocument/2006/relationships/oleObject" Target="embeddings/oleObject142.bin"/><Relationship Id="rId283" Type="http://schemas.openxmlformats.org/officeDocument/2006/relationships/image" Target="media/image139.wmf"/><Relationship Id="rId282" Type="http://schemas.openxmlformats.org/officeDocument/2006/relationships/oleObject" Target="embeddings/oleObject141.bin"/><Relationship Id="rId281" Type="http://schemas.openxmlformats.org/officeDocument/2006/relationships/image" Target="media/image138.wmf"/><Relationship Id="rId280" Type="http://schemas.openxmlformats.org/officeDocument/2006/relationships/oleObject" Target="embeddings/oleObject140.bin"/><Relationship Id="rId28" Type="http://schemas.openxmlformats.org/officeDocument/2006/relationships/oleObject" Target="embeddings/oleObject13.bin"/><Relationship Id="rId279" Type="http://schemas.openxmlformats.org/officeDocument/2006/relationships/image" Target="media/image137.wmf"/><Relationship Id="rId278" Type="http://schemas.openxmlformats.org/officeDocument/2006/relationships/oleObject" Target="embeddings/oleObject139.bin"/><Relationship Id="rId277" Type="http://schemas.openxmlformats.org/officeDocument/2006/relationships/image" Target="media/image136.wmf"/><Relationship Id="rId276" Type="http://schemas.openxmlformats.org/officeDocument/2006/relationships/oleObject" Target="embeddings/oleObject138.bin"/><Relationship Id="rId275" Type="http://schemas.openxmlformats.org/officeDocument/2006/relationships/image" Target="media/image135.wmf"/><Relationship Id="rId274" Type="http://schemas.openxmlformats.org/officeDocument/2006/relationships/oleObject" Target="embeddings/oleObject137.bin"/><Relationship Id="rId273" Type="http://schemas.openxmlformats.org/officeDocument/2006/relationships/image" Target="media/image134.wmf"/><Relationship Id="rId272" Type="http://schemas.openxmlformats.org/officeDocument/2006/relationships/oleObject" Target="embeddings/oleObject136.bin"/><Relationship Id="rId271" Type="http://schemas.openxmlformats.org/officeDocument/2006/relationships/image" Target="media/image133.wmf"/><Relationship Id="rId270" Type="http://schemas.openxmlformats.org/officeDocument/2006/relationships/oleObject" Target="embeddings/oleObject135.bin"/><Relationship Id="rId27" Type="http://schemas.openxmlformats.org/officeDocument/2006/relationships/image" Target="media/image12.wmf"/><Relationship Id="rId269" Type="http://schemas.openxmlformats.org/officeDocument/2006/relationships/image" Target="media/image132.wmf"/><Relationship Id="rId268" Type="http://schemas.openxmlformats.org/officeDocument/2006/relationships/oleObject" Target="embeddings/oleObject134.bin"/><Relationship Id="rId267" Type="http://schemas.openxmlformats.org/officeDocument/2006/relationships/image" Target="media/image131.wmf"/><Relationship Id="rId266" Type="http://schemas.openxmlformats.org/officeDocument/2006/relationships/oleObject" Target="embeddings/oleObject133.bin"/><Relationship Id="rId265" Type="http://schemas.openxmlformats.org/officeDocument/2006/relationships/image" Target="media/image130.jpeg"/><Relationship Id="rId264" Type="http://schemas.openxmlformats.org/officeDocument/2006/relationships/image" Target="media/image129.wmf"/><Relationship Id="rId263" Type="http://schemas.openxmlformats.org/officeDocument/2006/relationships/oleObject" Target="embeddings/oleObject132.bin"/><Relationship Id="rId262" Type="http://schemas.openxmlformats.org/officeDocument/2006/relationships/image" Target="media/image128.wmf"/><Relationship Id="rId261" Type="http://schemas.openxmlformats.org/officeDocument/2006/relationships/oleObject" Target="embeddings/oleObject131.bin"/><Relationship Id="rId260" Type="http://schemas.openxmlformats.org/officeDocument/2006/relationships/image" Target="media/image127.wmf"/><Relationship Id="rId26" Type="http://schemas.openxmlformats.org/officeDocument/2006/relationships/oleObject" Target="embeddings/oleObject12.bin"/><Relationship Id="rId259" Type="http://schemas.openxmlformats.org/officeDocument/2006/relationships/oleObject" Target="embeddings/oleObject130.bin"/><Relationship Id="rId258" Type="http://schemas.openxmlformats.org/officeDocument/2006/relationships/oleObject" Target="embeddings/oleObject129.bin"/><Relationship Id="rId257" Type="http://schemas.openxmlformats.org/officeDocument/2006/relationships/oleObject" Target="embeddings/oleObject128.bin"/><Relationship Id="rId256" Type="http://schemas.openxmlformats.org/officeDocument/2006/relationships/oleObject" Target="embeddings/oleObject127.bin"/><Relationship Id="rId255" Type="http://schemas.openxmlformats.org/officeDocument/2006/relationships/image" Target="media/image126.wmf"/><Relationship Id="rId254" Type="http://schemas.openxmlformats.org/officeDocument/2006/relationships/oleObject" Target="embeddings/oleObject126.bin"/><Relationship Id="rId253" Type="http://schemas.openxmlformats.org/officeDocument/2006/relationships/image" Target="media/image125.wmf"/><Relationship Id="rId252" Type="http://schemas.openxmlformats.org/officeDocument/2006/relationships/oleObject" Target="embeddings/oleObject125.bin"/><Relationship Id="rId251" Type="http://schemas.openxmlformats.org/officeDocument/2006/relationships/image" Target="media/image124.wmf"/><Relationship Id="rId250" Type="http://schemas.openxmlformats.org/officeDocument/2006/relationships/oleObject" Target="embeddings/oleObject124.bin"/><Relationship Id="rId25" Type="http://schemas.openxmlformats.org/officeDocument/2006/relationships/image" Target="media/image11.wmf"/><Relationship Id="rId249" Type="http://schemas.openxmlformats.org/officeDocument/2006/relationships/image" Target="media/image123.wmf"/><Relationship Id="rId248" Type="http://schemas.openxmlformats.org/officeDocument/2006/relationships/oleObject" Target="embeddings/oleObject123.bin"/><Relationship Id="rId247" Type="http://schemas.openxmlformats.org/officeDocument/2006/relationships/image" Target="media/image122.wmf"/><Relationship Id="rId246" Type="http://schemas.openxmlformats.org/officeDocument/2006/relationships/oleObject" Target="embeddings/oleObject122.bin"/><Relationship Id="rId245" Type="http://schemas.openxmlformats.org/officeDocument/2006/relationships/image" Target="media/image121.wmf"/><Relationship Id="rId244" Type="http://schemas.openxmlformats.org/officeDocument/2006/relationships/oleObject" Target="embeddings/oleObject121.bin"/><Relationship Id="rId243" Type="http://schemas.openxmlformats.org/officeDocument/2006/relationships/image" Target="media/image120.wmf"/><Relationship Id="rId242" Type="http://schemas.openxmlformats.org/officeDocument/2006/relationships/oleObject" Target="embeddings/oleObject120.bin"/><Relationship Id="rId241" Type="http://schemas.openxmlformats.org/officeDocument/2006/relationships/image" Target="media/image119.wmf"/><Relationship Id="rId240" Type="http://schemas.openxmlformats.org/officeDocument/2006/relationships/oleObject" Target="embeddings/oleObject119.bin"/><Relationship Id="rId24" Type="http://schemas.openxmlformats.org/officeDocument/2006/relationships/oleObject" Target="embeddings/oleObject11.bin"/><Relationship Id="rId239" Type="http://schemas.openxmlformats.org/officeDocument/2006/relationships/image" Target="media/image118.wmf"/><Relationship Id="rId238" Type="http://schemas.openxmlformats.org/officeDocument/2006/relationships/oleObject" Target="embeddings/oleObject118.bin"/><Relationship Id="rId237" Type="http://schemas.openxmlformats.org/officeDocument/2006/relationships/image" Target="media/image117.wmf"/><Relationship Id="rId236" Type="http://schemas.openxmlformats.org/officeDocument/2006/relationships/oleObject" Target="embeddings/oleObject117.bin"/><Relationship Id="rId235" Type="http://schemas.openxmlformats.org/officeDocument/2006/relationships/oleObject" Target="embeddings/oleObject116.bin"/><Relationship Id="rId234" Type="http://schemas.openxmlformats.org/officeDocument/2006/relationships/oleObject" Target="embeddings/oleObject115.bin"/><Relationship Id="rId233" Type="http://schemas.openxmlformats.org/officeDocument/2006/relationships/image" Target="media/image116.wmf"/><Relationship Id="rId232" Type="http://schemas.openxmlformats.org/officeDocument/2006/relationships/oleObject" Target="embeddings/oleObject114.bin"/><Relationship Id="rId231" Type="http://schemas.openxmlformats.org/officeDocument/2006/relationships/image" Target="media/image115.wmf"/><Relationship Id="rId230" Type="http://schemas.openxmlformats.org/officeDocument/2006/relationships/oleObject" Target="embeddings/oleObject113.bin"/><Relationship Id="rId23" Type="http://schemas.openxmlformats.org/officeDocument/2006/relationships/image" Target="media/image10.wmf"/><Relationship Id="rId229" Type="http://schemas.openxmlformats.org/officeDocument/2006/relationships/image" Target="media/image114.wmf"/><Relationship Id="rId228" Type="http://schemas.openxmlformats.org/officeDocument/2006/relationships/oleObject" Target="embeddings/oleObject112.bin"/><Relationship Id="rId227" Type="http://schemas.openxmlformats.org/officeDocument/2006/relationships/image" Target="media/image113.wmf"/><Relationship Id="rId226" Type="http://schemas.openxmlformats.org/officeDocument/2006/relationships/oleObject" Target="embeddings/oleObject111.bin"/><Relationship Id="rId225" Type="http://schemas.openxmlformats.org/officeDocument/2006/relationships/image" Target="media/image112.wmf"/><Relationship Id="rId224" Type="http://schemas.openxmlformats.org/officeDocument/2006/relationships/oleObject" Target="embeddings/oleObject110.bin"/><Relationship Id="rId223" Type="http://schemas.openxmlformats.org/officeDocument/2006/relationships/image" Target="media/image111.wmf"/><Relationship Id="rId222" Type="http://schemas.openxmlformats.org/officeDocument/2006/relationships/oleObject" Target="embeddings/oleObject109.bin"/><Relationship Id="rId221" Type="http://schemas.openxmlformats.org/officeDocument/2006/relationships/image" Target="media/image110.wmf"/><Relationship Id="rId220" Type="http://schemas.openxmlformats.org/officeDocument/2006/relationships/oleObject" Target="embeddings/oleObject108.bin"/><Relationship Id="rId22" Type="http://schemas.openxmlformats.org/officeDocument/2006/relationships/oleObject" Target="embeddings/oleObject10.bin"/><Relationship Id="rId219" Type="http://schemas.openxmlformats.org/officeDocument/2006/relationships/image" Target="media/image109.wmf"/><Relationship Id="rId218" Type="http://schemas.openxmlformats.org/officeDocument/2006/relationships/oleObject" Target="embeddings/oleObject107.bin"/><Relationship Id="rId217" Type="http://schemas.openxmlformats.org/officeDocument/2006/relationships/image" Target="media/image108.jpeg"/><Relationship Id="rId216" Type="http://schemas.openxmlformats.org/officeDocument/2006/relationships/image" Target="media/image107.wmf"/><Relationship Id="rId215" Type="http://schemas.openxmlformats.org/officeDocument/2006/relationships/oleObject" Target="embeddings/oleObject106.bin"/><Relationship Id="rId214" Type="http://schemas.openxmlformats.org/officeDocument/2006/relationships/image" Target="media/image106.wmf"/><Relationship Id="rId213" Type="http://schemas.openxmlformats.org/officeDocument/2006/relationships/oleObject" Target="embeddings/oleObject105.bin"/><Relationship Id="rId212" Type="http://schemas.openxmlformats.org/officeDocument/2006/relationships/image" Target="media/image105.wmf"/><Relationship Id="rId211" Type="http://schemas.openxmlformats.org/officeDocument/2006/relationships/oleObject" Target="embeddings/oleObject104.bin"/><Relationship Id="rId210" Type="http://schemas.openxmlformats.org/officeDocument/2006/relationships/image" Target="media/image104.wmf"/><Relationship Id="rId21" Type="http://schemas.openxmlformats.org/officeDocument/2006/relationships/image" Target="media/image9.wmf"/><Relationship Id="rId209" Type="http://schemas.openxmlformats.org/officeDocument/2006/relationships/oleObject" Target="embeddings/oleObject103.bin"/><Relationship Id="rId208" Type="http://schemas.openxmlformats.org/officeDocument/2006/relationships/image" Target="media/image103.wmf"/><Relationship Id="rId207" Type="http://schemas.openxmlformats.org/officeDocument/2006/relationships/oleObject" Target="embeddings/oleObject102.bin"/><Relationship Id="rId206" Type="http://schemas.openxmlformats.org/officeDocument/2006/relationships/image" Target="media/image102.wmf"/><Relationship Id="rId205" Type="http://schemas.openxmlformats.org/officeDocument/2006/relationships/oleObject" Target="embeddings/oleObject101.bin"/><Relationship Id="rId204" Type="http://schemas.openxmlformats.org/officeDocument/2006/relationships/image" Target="media/image101.wmf"/><Relationship Id="rId203" Type="http://schemas.openxmlformats.org/officeDocument/2006/relationships/oleObject" Target="embeddings/oleObject100.bin"/><Relationship Id="rId202" Type="http://schemas.openxmlformats.org/officeDocument/2006/relationships/image" Target="media/image100.wmf"/><Relationship Id="rId201" Type="http://schemas.openxmlformats.org/officeDocument/2006/relationships/oleObject" Target="embeddings/oleObject99.bin"/><Relationship Id="rId200" Type="http://schemas.openxmlformats.org/officeDocument/2006/relationships/image" Target="media/image99.wmf"/><Relationship Id="rId20" Type="http://schemas.openxmlformats.org/officeDocument/2006/relationships/oleObject" Target="embeddings/oleObject9.bin"/><Relationship Id="rId2" Type="http://schemas.openxmlformats.org/officeDocument/2006/relationships/settings" Target="settings.xml"/><Relationship Id="rId199" Type="http://schemas.openxmlformats.org/officeDocument/2006/relationships/oleObject" Target="embeddings/oleObject98.bin"/><Relationship Id="rId198" Type="http://schemas.openxmlformats.org/officeDocument/2006/relationships/image" Target="media/image98.wmf"/><Relationship Id="rId197" Type="http://schemas.openxmlformats.org/officeDocument/2006/relationships/oleObject" Target="embeddings/oleObject97.bin"/><Relationship Id="rId196" Type="http://schemas.openxmlformats.org/officeDocument/2006/relationships/image" Target="media/image97.wmf"/><Relationship Id="rId195" Type="http://schemas.openxmlformats.org/officeDocument/2006/relationships/oleObject" Target="embeddings/oleObject96.bin"/><Relationship Id="rId194" Type="http://schemas.openxmlformats.org/officeDocument/2006/relationships/image" Target="media/image96.wmf"/><Relationship Id="rId193" Type="http://schemas.openxmlformats.org/officeDocument/2006/relationships/oleObject" Target="embeddings/oleObject95.bin"/><Relationship Id="rId192" Type="http://schemas.openxmlformats.org/officeDocument/2006/relationships/image" Target="media/image95.wmf"/><Relationship Id="rId191" Type="http://schemas.openxmlformats.org/officeDocument/2006/relationships/oleObject" Target="embeddings/oleObject94.bin"/><Relationship Id="rId190" Type="http://schemas.openxmlformats.org/officeDocument/2006/relationships/image" Target="media/image94.wmf"/><Relationship Id="rId19" Type="http://schemas.openxmlformats.org/officeDocument/2006/relationships/image" Target="media/image8.wmf"/><Relationship Id="rId189" Type="http://schemas.openxmlformats.org/officeDocument/2006/relationships/oleObject" Target="embeddings/oleObject93.bin"/><Relationship Id="rId188" Type="http://schemas.openxmlformats.org/officeDocument/2006/relationships/image" Target="media/image93.wmf"/><Relationship Id="rId187" Type="http://schemas.openxmlformats.org/officeDocument/2006/relationships/oleObject" Target="embeddings/oleObject92.bin"/><Relationship Id="rId186" Type="http://schemas.openxmlformats.org/officeDocument/2006/relationships/image" Target="media/image92.wmf"/><Relationship Id="rId185" Type="http://schemas.openxmlformats.org/officeDocument/2006/relationships/oleObject" Target="embeddings/oleObject91.bin"/><Relationship Id="rId184" Type="http://schemas.openxmlformats.org/officeDocument/2006/relationships/image" Target="media/image91.wmf"/><Relationship Id="rId183" Type="http://schemas.openxmlformats.org/officeDocument/2006/relationships/oleObject" Target="embeddings/oleObject90.bin"/><Relationship Id="rId182" Type="http://schemas.openxmlformats.org/officeDocument/2006/relationships/image" Target="media/image90.wmf"/><Relationship Id="rId181" Type="http://schemas.openxmlformats.org/officeDocument/2006/relationships/oleObject" Target="embeddings/oleObject89.bin"/><Relationship Id="rId180" Type="http://schemas.openxmlformats.org/officeDocument/2006/relationships/image" Target="media/image89.wmf"/><Relationship Id="rId18" Type="http://schemas.openxmlformats.org/officeDocument/2006/relationships/oleObject" Target="embeddings/oleObject8.bin"/><Relationship Id="rId179" Type="http://schemas.openxmlformats.org/officeDocument/2006/relationships/oleObject" Target="embeddings/oleObject88.bin"/><Relationship Id="rId1789" Type="http://schemas.openxmlformats.org/officeDocument/2006/relationships/fontTable" Target="fontTable.xml"/><Relationship Id="rId1788" Type="http://schemas.openxmlformats.org/officeDocument/2006/relationships/numbering" Target="numbering.xml"/><Relationship Id="rId1787" Type="http://schemas.openxmlformats.org/officeDocument/2006/relationships/customXml" Target="../customXml/item1.xml"/><Relationship Id="rId1786" Type="http://schemas.openxmlformats.org/officeDocument/2006/relationships/image" Target="media/image1006.png"/><Relationship Id="rId1785" Type="http://schemas.openxmlformats.org/officeDocument/2006/relationships/image" Target="media/image1005.png"/><Relationship Id="rId1784" Type="http://schemas.openxmlformats.org/officeDocument/2006/relationships/image" Target="media/image1004.png"/><Relationship Id="rId1783" Type="http://schemas.openxmlformats.org/officeDocument/2006/relationships/image" Target="media/image1003.png"/><Relationship Id="rId1782" Type="http://schemas.openxmlformats.org/officeDocument/2006/relationships/image" Target="media/image1002.png"/><Relationship Id="rId1781" Type="http://schemas.openxmlformats.org/officeDocument/2006/relationships/image" Target="media/image1001.png"/><Relationship Id="rId1780" Type="http://schemas.openxmlformats.org/officeDocument/2006/relationships/image" Target="media/image1000.png"/><Relationship Id="rId178" Type="http://schemas.openxmlformats.org/officeDocument/2006/relationships/image" Target="media/image88.wmf"/><Relationship Id="rId1779" Type="http://schemas.openxmlformats.org/officeDocument/2006/relationships/image" Target="media/image999.wmf"/><Relationship Id="rId1778" Type="http://schemas.openxmlformats.org/officeDocument/2006/relationships/oleObject" Target="embeddings/oleObject755.bin"/><Relationship Id="rId1777" Type="http://schemas.openxmlformats.org/officeDocument/2006/relationships/image" Target="media/image998.wmf"/><Relationship Id="rId1776" Type="http://schemas.openxmlformats.org/officeDocument/2006/relationships/oleObject" Target="embeddings/oleObject754.bin"/><Relationship Id="rId1775" Type="http://schemas.openxmlformats.org/officeDocument/2006/relationships/image" Target="media/image997.wmf"/><Relationship Id="rId1774" Type="http://schemas.openxmlformats.org/officeDocument/2006/relationships/oleObject" Target="embeddings/oleObject753.bin"/><Relationship Id="rId1773" Type="http://schemas.openxmlformats.org/officeDocument/2006/relationships/image" Target="media/image996.wmf"/><Relationship Id="rId1772" Type="http://schemas.openxmlformats.org/officeDocument/2006/relationships/oleObject" Target="embeddings/oleObject752.bin"/><Relationship Id="rId1771" Type="http://schemas.openxmlformats.org/officeDocument/2006/relationships/image" Target="media/image995.wmf"/><Relationship Id="rId1770" Type="http://schemas.openxmlformats.org/officeDocument/2006/relationships/image" Target="media/image994.wmf"/><Relationship Id="rId177" Type="http://schemas.openxmlformats.org/officeDocument/2006/relationships/oleObject" Target="embeddings/oleObject87.bin"/><Relationship Id="rId1769" Type="http://schemas.openxmlformats.org/officeDocument/2006/relationships/image" Target="media/image993.wmf"/><Relationship Id="rId1768" Type="http://schemas.openxmlformats.org/officeDocument/2006/relationships/image" Target="media/image992.wmf"/><Relationship Id="rId1767" Type="http://schemas.openxmlformats.org/officeDocument/2006/relationships/image" Target="media/image991.png"/><Relationship Id="rId1766" Type="http://schemas.openxmlformats.org/officeDocument/2006/relationships/image" Target="media/image990.wmf"/><Relationship Id="rId1765" Type="http://schemas.openxmlformats.org/officeDocument/2006/relationships/oleObject" Target="embeddings/oleObject751.bin"/><Relationship Id="rId1764" Type="http://schemas.openxmlformats.org/officeDocument/2006/relationships/image" Target="media/image989.wmf"/><Relationship Id="rId1763" Type="http://schemas.openxmlformats.org/officeDocument/2006/relationships/oleObject" Target="embeddings/oleObject750.bin"/><Relationship Id="rId1762" Type="http://schemas.openxmlformats.org/officeDocument/2006/relationships/image" Target="media/image988.wmf"/><Relationship Id="rId1761" Type="http://schemas.openxmlformats.org/officeDocument/2006/relationships/image" Target="media/image987.png"/><Relationship Id="rId1760" Type="http://schemas.openxmlformats.org/officeDocument/2006/relationships/image" Target="media/image986.png"/><Relationship Id="rId176" Type="http://schemas.openxmlformats.org/officeDocument/2006/relationships/image" Target="media/image87.wmf"/><Relationship Id="rId1759" Type="http://schemas.openxmlformats.org/officeDocument/2006/relationships/image" Target="media/image985.png"/><Relationship Id="rId1758" Type="http://schemas.openxmlformats.org/officeDocument/2006/relationships/image" Target="media/image984.png"/><Relationship Id="rId1757" Type="http://schemas.openxmlformats.org/officeDocument/2006/relationships/image" Target="media/image983.png"/><Relationship Id="rId1756" Type="http://schemas.openxmlformats.org/officeDocument/2006/relationships/image" Target="media/image982.png"/><Relationship Id="rId1755" Type="http://schemas.openxmlformats.org/officeDocument/2006/relationships/image" Target="media/image981.png"/><Relationship Id="rId1754" Type="http://schemas.openxmlformats.org/officeDocument/2006/relationships/image" Target="media/image980.png"/><Relationship Id="rId1753" Type="http://schemas.openxmlformats.org/officeDocument/2006/relationships/image" Target="media/image979.png"/><Relationship Id="rId1752" Type="http://schemas.openxmlformats.org/officeDocument/2006/relationships/image" Target="media/image978.png"/><Relationship Id="rId1751" Type="http://schemas.openxmlformats.org/officeDocument/2006/relationships/image" Target="media/image977.png"/><Relationship Id="rId1750" Type="http://schemas.openxmlformats.org/officeDocument/2006/relationships/image" Target="media/image976.png"/><Relationship Id="rId175" Type="http://schemas.openxmlformats.org/officeDocument/2006/relationships/oleObject" Target="embeddings/oleObject86.bin"/><Relationship Id="rId1749" Type="http://schemas.openxmlformats.org/officeDocument/2006/relationships/image" Target="media/image975.png"/><Relationship Id="rId1748" Type="http://schemas.openxmlformats.org/officeDocument/2006/relationships/image" Target="media/image974.png"/><Relationship Id="rId1747" Type="http://schemas.openxmlformats.org/officeDocument/2006/relationships/image" Target="media/image973.png"/><Relationship Id="rId1746" Type="http://schemas.openxmlformats.org/officeDocument/2006/relationships/image" Target="media/image972.png"/><Relationship Id="rId1745" Type="http://schemas.openxmlformats.org/officeDocument/2006/relationships/image" Target="media/image971.png"/><Relationship Id="rId1744" Type="http://schemas.openxmlformats.org/officeDocument/2006/relationships/image" Target="media/image970.png"/><Relationship Id="rId1743" Type="http://schemas.openxmlformats.org/officeDocument/2006/relationships/image" Target="media/image969.png"/><Relationship Id="rId1742" Type="http://schemas.openxmlformats.org/officeDocument/2006/relationships/image" Target="media/image968.png"/><Relationship Id="rId1741" Type="http://schemas.openxmlformats.org/officeDocument/2006/relationships/image" Target="media/image967.png"/><Relationship Id="rId1740" Type="http://schemas.openxmlformats.org/officeDocument/2006/relationships/image" Target="media/image966.png"/><Relationship Id="rId174" Type="http://schemas.openxmlformats.org/officeDocument/2006/relationships/image" Target="media/image86.wmf"/><Relationship Id="rId1739" Type="http://schemas.openxmlformats.org/officeDocument/2006/relationships/image" Target="media/image965.png"/><Relationship Id="rId1738" Type="http://schemas.openxmlformats.org/officeDocument/2006/relationships/image" Target="media/image964.png"/><Relationship Id="rId1737" Type="http://schemas.openxmlformats.org/officeDocument/2006/relationships/image" Target="media/image963.png"/><Relationship Id="rId1736" Type="http://schemas.openxmlformats.org/officeDocument/2006/relationships/image" Target="media/image962.png"/><Relationship Id="rId1735" Type="http://schemas.openxmlformats.org/officeDocument/2006/relationships/image" Target="media/image961.png"/><Relationship Id="rId1734" Type="http://schemas.openxmlformats.org/officeDocument/2006/relationships/image" Target="media/image960.png"/><Relationship Id="rId1733" Type="http://schemas.openxmlformats.org/officeDocument/2006/relationships/image" Target="media/image959.png"/><Relationship Id="rId1732" Type="http://schemas.openxmlformats.org/officeDocument/2006/relationships/image" Target="media/image958.png"/><Relationship Id="rId1731" Type="http://schemas.openxmlformats.org/officeDocument/2006/relationships/image" Target="media/image957.png"/><Relationship Id="rId1730" Type="http://schemas.openxmlformats.org/officeDocument/2006/relationships/image" Target="media/image956.png"/><Relationship Id="rId173" Type="http://schemas.openxmlformats.org/officeDocument/2006/relationships/oleObject" Target="embeddings/oleObject85.bin"/><Relationship Id="rId1729" Type="http://schemas.openxmlformats.org/officeDocument/2006/relationships/image" Target="media/image955.png"/><Relationship Id="rId1728" Type="http://schemas.openxmlformats.org/officeDocument/2006/relationships/image" Target="media/image954.png"/><Relationship Id="rId1727" Type="http://schemas.openxmlformats.org/officeDocument/2006/relationships/image" Target="media/image953.png"/><Relationship Id="rId1726" Type="http://schemas.openxmlformats.org/officeDocument/2006/relationships/image" Target="media/image952.png"/><Relationship Id="rId1725" Type="http://schemas.openxmlformats.org/officeDocument/2006/relationships/image" Target="media/image951.png"/><Relationship Id="rId1724" Type="http://schemas.openxmlformats.org/officeDocument/2006/relationships/image" Target="media/image950.png"/><Relationship Id="rId1723" Type="http://schemas.openxmlformats.org/officeDocument/2006/relationships/image" Target="media/image949.png"/><Relationship Id="rId1722" Type="http://schemas.openxmlformats.org/officeDocument/2006/relationships/image" Target="media/image948.png"/><Relationship Id="rId1721" Type="http://schemas.openxmlformats.org/officeDocument/2006/relationships/image" Target="media/image947.png"/><Relationship Id="rId1720" Type="http://schemas.openxmlformats.org/officeDocument/2006/relationships/image" Target="media/image946.png"/><Relationship Id="rId172" Type="http://schemas.openxmlformats.org/officeDocument/2006/relationships/image" Target="media/image85.wmf"/><Relationship Id="rId1719" Type="http://schemas.openxmlformats.org/officeDocument/2006/relationships/image" Target="media/image945.png"/><Relationship Id="rId1718" Type="http://schemas.openxmlformats.org/officeDocument/2006/relationships/image" Target="media/image944.png"/><Relationship Id="rId1717" Type="http://schemas.openxmlformats.org/officeDocument/2006/relationships/image" Target="media/image943.png"/><Relationship Id="rId1716" Type="http://schemas.openxmlformats.org/officeDocument/2006/relationships/image" Target="media/image942.png"/><Relationship Id="rId1715" Type="http://schemas.openxmlformats.org/officeDocument/2006/relationships/image" Target="media/image941.png"/><Relationship Id="rId1714" Type="http://schemas.openxmlformats.org/officeDocument/2006/relationships/image" Target="media/image940.png"/><Relationship Id="rId1713" Type="http://schemas.openxmlformats.org/officeDocument/2006/relationships/image" Target="media/image939.png"/><Relationship Id="rId1712" Type="http://schemas.openxmlformats.org/officeDocument/2006/relationships/image" Target="media/image938.png"/><Relationship Id="rId1711" Type="http://schemas.openxmlformats.org/officeDocument/2006/relationships/image" Target="media/image937.png"/><Relationship Id="rId1710" Type="http://schemas.openxmlformats.org/officeDocument/2006/relationships/image" Target="media/image936.png"/><Relationship Id="rId171" Type="http://schemas.openxmlformats.org/officeDocument/2006/relationships/oleObject" Target="embeddings/oleObject84.bin"/><Relationship Id="rId1709" Type="http://schemas.openxmlformats.org/officeDocument/2006/relationships/image" Target="media/image935.png"/><Relationship Id="rId1708" Type="http://schemas.openxmlformats.org/officeDocument/2006/relationships/image" Target="media/image934.png"/><Relationship Id="rId1707" Type="http://schemas.openxmlformats.org/officeDocument/2006/relationships/image" Target="media/image933.png"/><Relationship Id="rId1706" Type="http://schemas.openxmlformats.org/officeDocument/2006/relationships/image" Target="media/image932.png"/><Relationship Id="rId1705" Type="http://schemas.openxmlformats.org/officeDocument/2006/relationships/image" Target="media/image931.png"/><Relationship Id="rId1704" Type="http://schemas.openxmlformats.org/officeDocument/2006/relationships/image" Target="media/image930.png"/><Relationship Id="rId1703" Type="http://schemas.openxmlformats.org/officeDocument/2006/relationships/image" Target="media/image929.png"/><Relationship Id="rId1702" Type="http://schemas.openxmlformats.org/officeDocument/2006/relationships/image" Target="media/image928.png"/><Relationship Id="rId1701" Type="http://schemas.openxmlformats.org/officeDocument/2006/relationships/image" Target="media/image927.png"/><Relationship Id="rId1700" Type="http://schemas.openxmlformats.org/officeDocument/2006/relationships/image" Target="media/image926.png"/><Relationship Id="rId170" Type="http://schemas.openxmlformats.org/officeDocument/2006/relationships/image" Target="media/image84.wmf"/><Relationship Id="rId17" Type="http://schemas.openxmlformats.org/officeDocument/2006/relationships/image" Target="media/image7.wmf"/><Relationship Id="rId1699" Type="http://schemas.openxmlformats.org/officeDocument/2006/relationships/image" Target="media/image925.png"/><Relationship Id="rId1698" Type="http://schemas.openxmlformats.org/officeDocument/2006/relationships/image" Target="media/image924.png"/><Relationship Id="rId1697" Type="http://schemas.openxmlformats.org/officeDocument/2006/relationships/image" Target="media/image923.png"/><Relationship Id="rId1696" Type="http://schemas.openxmlformats.org/officeDocument/2006/relationships/image" Target="media/image922.png"/><Relationship Id="rId1695" Type="http://schemas.openxmlformats.org/officeDocument/2006/relationships/image" Target="media/image921.png"/><Relationship Id="rId1694" Type="http://schemas.openxmlformats.org/officeDocument/2006/relationships/image" Target="media/image920.png"/><Relationship Id="rId1693" Type="http://schemas.openxmlformats.org/officeDocument/2006/relationships/image" Target="media/image919.png"/><Relationship Id="rId1692" Type="http://schemas.openxmlformats.org/officeDocument/2006/relationships/image" Target="media/image918.png"/><Relationship Id="rId1691" Type="http://schemas.openxmlformats.org/officeDocument/2006/relationships/image" Target="media/image917.png"/><Relationship Id="rId1690" Type="http://schemas.openxmlformats.org/officeDocument/2006/relationships/image" Target="media/image916.png"/><Relationship Id="rId169" Type="http://schemas.openxmlformats.org/officeDocument/2006/relationships/oleObject" Target="embeddings/oleObject83.bin"/><Relationship Id="rId1689" Type="http://schemas.openxmlformats.org/officeDocument/2006/relationships/image" Target="media/image915.png"/><Relationship Id="rId1688" Type="http://schemas.openxmlformats.org/officeDocument/2006/relationships/image" Target="media/image914.png"/><Relationship Id="rId1687" Type="http://schemas.openxmlformats.org/officeDocument/2006/relationships/image" Target="media/image913.png"/><Relationship Id="rId1686" Type="http://schemas.openxmlformats.org/officeDocument/2006/relationships/image" Target="media/image912.png"/><Relationship Id="rId1685" Type="http://schemas.openxmlformats.org/officeDocument/2006/relationships/image" Target="media/image911.png"/><Relationship Id="rId1684" Type="http://schemas.openxmlformats.org/officeDocument/2006/relationships/image" Target="media/image910.png"/><Relationship Id="rId1683" Type="http://schemas.openxmlformats.org/officeDocument/2006/relationships/image" Target="media/image909.png"/><Relationship Id="rId1682" Type="http://schemas.openxmlformats.org/officeDocument/2006/relationships/image" Target="media/image908.png"/><Relationship Id="rId1681" Type="http://schemas.openxmlformats.org/officeDocument/2006/relationships/image" Target="media/image907.png"/><Relationship Id="rId1680" Type="http://schemas.openxmlformats.org/officeDocument/2006/relationships/image" Target="media/image906.png"/><Relationship Id="rId168" Type="http://schemas.openxmlformats.org/officeDocument/2006/relationships/image" Target="media/image83.wmf"/><Relationship Id="rId1679" Type="http://schemas.openxmlformats.org/officeDocument/2006/relationships/image" Target="media/image905.png"/><Relationship Id="rId1678" Type="http://schemas.openxmlformats.org/officeDocument/2006/relationships/image" Target="media/image904.wmf"/><Relationship Id="rId1677" Type="http://schemas.openxmlformats.org/officeDocument/2006/relationships/oleObject" Target="embeddings/oleObject749.bin"/><Relationship Id="rId1676" Type="http://schemas.openxmlformats.org/officeDocument/2006/relationships/image" Target="media/image903.wmf"/><Relationship Id="rId1675" Type="http://schemas.openxmlformats.org/officeDocument/2006/relationships/oleObject" Target="embeddings/oleObject748.bin"/><Relationship Id="rId1674" Type="http://schemas.openxmlformats.org/officeDocument/2006/relationships/image" Target="media/image902.wmf"/><Relationship Id="rId1673" Type="http://schemas.openxmlformats.org/officeDocument/2006/relationships/oleObject" Target="embeddings/oleObject747.bin"/><Relationship Id="rId1672" Type="http://schemas.openxmlformats.org/officeDocument/2006/relationships/image" Target="media/image901.wmf"/><Relationship Id="rId1671" Type="http://schemas.openxmlformats.org/officeDocument/2006/relationships/oleObject" Target="embeddings/oleObject746.bin"/><Relationship Id="rId1670" Type="http://schemas.openxmlformats.org/officeDocument/2006/relationships/image" Target="media/image900.wmf"/><Relationship Id="rId167" Type="http://schemas.openxmlformats.org/officeDocument/2006/relationships/oleObject" Target="embeddings/oleObject82.bin"/><Relationship Id="rId1669" Type="http://schemas.openxmlformats.org/officeDocument/2006/relationships/oleObject" Target="embeddings/oleObject745.bin"/><Relationship Id="rId1668" Type="http://schemas.openxmlformats.org/officeDocument/2006/relationships/image" Target="media/image899.wmf"/><Relationship Id="rId1667" Type="http://schemas.openxmlformats.org/officeDocument/2006/relationships/oleObject" Target="embeddings/oleObject744.bin"/><Relationship Id="rId1666" Type="http://schemas.openxmlformats.org/officeDocument/2006/relationships/image" Target="media/image898.wmf"/><Relationship Id="rId1665" Type="http://schemas.openxmlformats.org/officeDocument/2006/relationships/oleObject" Target="embeddings/oleObject743.bin"/><Relationship Id="rId1664" Type="http://schemas.openxmlformats.org/officeDocument/2006/relationships/image" Target="media/image897.wmf"/><Relationship Id="rId1663" Type="http://schemas.openxmlformats.org/officeDocument/2006/relationships/oleObject" Target="embeddings/oleObject742.bin"/><Relationship Id="rId1662" Type="http://schemas.openxmlformats.org/officeDocument/2006/relationships/image" Target="media/image896.png"/><Relationship Id="rId1661" Type="http://schemas.openxmlformats.org/officeDocument/2006/relationships/image" Target="media/image895.png"/><Relationship Id="rId1660" Type="http://schemas.openxmlformats.org/officeDocument/2006/relationships/image" Target="media/image894.png"/><Relationship Id="rId166" Type="http://schemas.openxmlformats.org/officeDocument/2006/relationships/image" Target="media/image82.wmf"/><Relationship Id="rId1659" Type="http://schemas.openxmlformats.org/officeDocument/2006/relationships/image" Target="media/image893.png"/><Relationship Id="rId1658" Type="http://schemas.openxmlformats.org/officeDocument/2006/relationships/image" Target="media/image892.png"/><Relationship Id="rId1657" Type="http://schemas.openxmlformats.org/officeDocument/2006/relationships/image" Target="media/image891.png"/><Relationship Id="rId1656" Type="http://schemas.openxmlformats.org/officeDocument/2006/relationships/image" Target="media/image890.png"/><Relationship Id="rId1655" Type="http://schemas.openxmlformats.org/officeDocument/2006/relationships/image" Target="media/image889.png"/><Relationship Id="rId1654" Type="http://schemas.openxmlformats.org/officeDocument/2006/relationships/image" Target="media/image888.png"/><Relationship Id="rId1653" Type="http://schemas.openxmlformats.org/officeDocument/2006/relationships/image" Target="media/image887.png"/><Relationship Id="rId1652" Type="http://schemas.openxmlformats.org/officeDocument/2006/relationships/image" Target="media/image886.png"/><Relationship Id="rId1651" Type="http://schemas.openxmlformats.org/officeDocument/2006/relationships/image" Target="media/image885.png"/><Relationship Id="rId1650" Type="http://schemas.openxmlformats.org/officeDocument/2006/relationships/image" Target="media/image884.wmf"/><Relationship Id="rId165" Type="http://schemas.openxmlformats.org/officeDocument/2006/relationships/oleObject" Target="embeddings/oleObject81.bin"/><Relationship Id="rId1649" Type="http://schemas.openxmlformats.org/officeDocument/2006/relationships/oleObject" Target="embeddings/oleObject741.bin"/><Relationship Id="rId1648" Type="http://schemas.openxmlformats.org/officeDocument/2006/relationships/image" Target="media/image883.wmf"/><Relationship Id="rId1647" Type="http://schemas.openxmlformats.org/officeDocument/2006/relationships/oleObject" Target="embeddings/oleObject740.bin"/><Relationship Id="rId1646" Type="http://schemas.openxmlformats.org/officeDocument/2006/relationships/image" Target="media/image882.wmf"/><Relationship Id="rId1645" Type="http://schemas.openxmlformats.org/officeDocument/2006/relationships/oleObject" Target="embeddings/oleObject739.bin"/><Relationship Id="rId1644" Type="http://schemas.openxmlformats.org/officeDocument/2006/relationships/image" Target="media/image881.wmf"/><Relationship Id="rId1643" Type="http://schemas.openxmlformats.org/officeDocument/2006/relationships/oleObject" Target="embeddings/oleObject738.bin"/><Relationship Id="rId1642" Type="http://schemas.openxmlformats.org/officeDocument/2006/relationships/image" Target="media/image880.wmf"/><Relationship Id="rId1641" Type="http://schemas.openxmlformats.org/officeDocument/2006/relationships/oleObject" Target="embeddings/oleObject737.bin"/><Relationship Id="rId1640" Type="http://schemas.openxmlformats.org/officeDocument/2006/relationships/image" Target="media/image879.wmf"/><Relationship Id="rId164" Type="http://schemas.openxmlformats.org/officeDocument/2006/relationships/image" Target="media/image81.wmf"/><Relationship Id="rId1639" Type="http://schemas.openxmlformats.org/officeDocument/2006/relationships/oleObject" Target="embeddings/oleObject736.bin"/><Relationship Id="rId1638" Type="http://schemas.openxmlformats.org/officeDocument/2006/relationships/image" Target="media/image878.wmf"/><Relationship Id="rId1637" Type="http://schemas.openxmlformats.org/officeDocument/2006/relationships/oleObject" Target="embeddings/oleObject735.bin"/><Relationship Id="rId1636" Type="http://schemas.openxmlformats.org/officeDocument/2006/relationships/image" Target="media/image877.wmf"/><Relationship Id="rId1635" Type="http://schemas.openxmlformats.org/officeDocument/2006/relationships/oleObject" Target="embeddings/oleObject734.bin"/><Relationship Id="rId1634" Type="http://schemas.openxmlformats.org/officeDocument/2006/relationships/image" Target="media/image876.png"/><Relationship Id="rId1633" Type="http://schemas.openxmlformats.org/officeDocument/2006/relationships/image" Target="media/image875.png"/><Relationship Id="rId1632" Type="http://schemas.openxmlformats.org/officeDocument/2006/relationships/image" Target="media/image874.png"/><Relationship Id="rId1631" Type="http://schemas.openxmlformats.org/officeDocument/2006/relationships/image" Target="media/image873.png"/><Relationship Id="rId1630" Type="http://schemas.openxmlformats.org/officeDocument/2006/relationships/image" Target="media/image872.png"/><Relationship Id="rId163" Type="http://schemas.openxmlformats.org/officeDocument/2006/relationships/oleObject" Target="embeddings/oleObject80.bin"/><Relationship Id="rId1629" Type="http://schemas.openxmlformats.org/officeDocument/2006/relationships/image" Target="media/image871.png"/><Relationship Id="rId1628" Type="http://schemas.openxmlformats.org/officeDocument/2006/relationships/image" Target="media/image870.png"/><Relationship Id="rId1627" Type="http://schemas.openxmlformats.org/officeDocument/2006/relationships/image" Target="media/image869.png"/><Relationship Id="rId1626" Type="http://schemas.openxmlformats.org/officeDocument/2006/relationships/image" Target="media/image868.png"/><Relationship Id="rId1625" Type="http://schemas.openxmlformats.org/officeDocument/2006/relationships/image" Target="media/image867.png"/><Relationship Id="rId1624" Type="http://schemas.openxmlformats.org/officeDocument/2006/relationships/image" Target="media/image866.wmf"/><Relationship Id="rId1623" Type="http://schemas.openxmlformats.org/officeDocument/2006/relationships/oleObject" Target="embeddings/oleObject733.bin"/><Relationship Id="rId1622" Type="http://schemas.openxmlformats.org/officeDocument/2006/relationships/image" Target="media/image865.wmf"/><Relationship Id="rId1621" Type="http://schemas.openxmlformats.org/officeDocument/2006/relationships/oleObject" Target="embeddings/oleObject732.bin"/><Relationship Id="rId1620" Type="http://schemas.openxmlformats.org/officeDocument/2006/relationships/image" Target="media/image864.wmf"/><Relationship Id="rId162" Type="http://schemas.openxmlformats.org/officeDocument/2006/relationships/image" Target="media/image80.wmf"/><Relationship Id="rId1619" Type="http://schemas.openxmlformats.org/officeDocument/2006/relationships/oleObject" Target="embeddings/oleObject731.bin"/><Relationship Id="rId1618" Type="http://schemas.openxmlformats.org/officeDocument/2006/relationships/image" Target="media/image863.png"/><Relationship Id="rId1617" Type="http://schemas.openxmlformats.org/officeDocument/2006/relationships/image" Target="media/image862.png"/><Relationship Id="rId1616" Type="http://schemas.openxmlformats.org/officeDocument/2006/relationships/image" Target="media/image861.png"/><Relationship Id="rId1615" Type="http://schemas.openxmlformats.org/officeDocument/2006/relationships/image" Target="media/image860.png"/><Relationship Id="rId1614" Type="http://schemas.openxmlformats.org/officeDocument/2006/relationships/image" Target="media/image859.png"/><Relationship Id="rId1613" Type="http://schemas.openxmlformats.org/officeDocument/2006/relationships/image" Target="media/image858.png"/><Relationship Id="rId1612" Type="http://schemas.openxmlformats.org/officeDocument/2006/relationships/image" Target="media/image857.png"/><Relationship Id="rId1611" Type="http://schemas.openxmlformats.org/officeDocument/2006/relationships/image" Target="media/image856.wmf"/><Relationship Id="rId1610" Type="http://schemas.openxmlformats.org/officeDocument/2006/relationships/oleObject" Target="embeddings/oleObject730.bin"/><Relationship Id="rId161" Type="http://schemas.openxmlformats.org/officeDocument/2006/relationships/oleObject" Target="embeddings/oleObject79.bin"/><Relationship Id="rId1609" Type="http://schemas.openxmlformats.org/officeDocument/2006/relationships/image" Target="media/image855.wmf"/><Relationship Id="rId1608" Type="http://schemas.openxmlformats.org/officeDocument/2006/relationships/oleObject" Target="embeddings/oleObject729.bin"/><Relationship Id="rId1607" Type="http://schemas.openxmlformats.org/officeDocument/2006/relationships/image" Target="media/image854.wmf"/><Relationship Id="rId1606" Type="http://schemas.openxmlformats.org/officeDocument/2006/relationships/oleObject" Target="embeddings/oleObject728.bin"/><Relationship Id="rId1605" Type="http://schemas.openxmlformats.org/officeDocument/2006/relationships/image" Target="media/image853.wmf"/><Relationship Id="rId1604" Type="http://schemas.openxmlformats.org/officeDocument/2006/relationships/oleObject" Target="embeddings/oleObject727.bin"/><Relationship Id="rId1603" Type="http://schemas.openxmlformats.org/officeDocument/2006/relationships/image" Target="media/image852.wmf"/><Relationship Id="rId1602" Type="http://schemas.openxmlformats.org/officeDocument/2006/relationships/oleObject" Target="embeddings/oleObject726.bin"/><Relationship Id="rId1601" Type="http://schemas.openxmlformats.org/officeDocument/2006/relationships/image" Target="media/image851.wmf"/><Relationship Id="rId1600" Type="http://schemas.openxmlformats.org/officeDocument/2006/relationships/oleObject" Target="embeddings/oleObject725.bin"/><Relationship Id="rId160" Type="http://schemas.openxmlformats.org/officeDocument/2006/relationships/image" Target="media/image79.wmf"/><Relationship Id="rId16" Type="http://schemas.openxmlformats.org/officeDocument/2006/relationships/oleObject" Target="embeddings/oleObject7.bin"/><Relationship Id="rId1599" Type="http://schemas.openxmlformats.org/officeDocument/2006/relationships/image" Target="media/image850.wmf"/><Relationship Id="rId1598" Type="http://schemas.openxmlformats.org/officeDocument/2006/relationships/oleObject" Target="embeddings/oleObject724.bin"/><Relationship Id="rId1597" Type="http://schemas.openxmlformats.org/officeDocument/2006/relationships/image" Target="media/image849.wmf"/><Relationship Id="rId1596" Type="http://schemas.openxmlformats.org/officeDocument/2006/relationships/oleObject" Target="embeddings/oleObject723.bin"/><Relationship Id="rId1595" Type="http://schemas.openxmlformats.org/officeDocument/2006/relationships/image" Target="media/image848.wmf"/><Relationship Id="rId1594" Type="http://schemas.openxmlformats.org/officeDocument/2006/relationships/oleObject" Target="embeddings/oleObject722.bin"/><Relationship Id="rId1593" Type="http://schemas.openxmlformats.org/officeDocument/2006/relationships/image" Target="media/image847.wmf"/><Relationship Id="rId1592" Type="http://schemas.openxmlformats.org/officeDocument/2006/relationships/oleObject" Target="embeddings/oleObject721.bin"/><Relationship Id="rId1591" Type="http://schemas.openxmlformats.org/officeDocument/2006/relationships/image" Target="media/image846.png"/><Relationship Id="rId1590" Type="http://schemas.openxmlformats.org/officeDocument/2006/relationships/image" Target="media/image845.png"/><Relationship Id="rId159" Type="http://schemas.openxmlformats.org/officeDocument/2006/relationships/oleObject" Target="embeddings/oleObject78.bin"/><Relationship Id="rId1589" Type="http://schemas.openxmlformats.org/officeDocument/2006/relationships/image" Target="media/image844.png"/><Relationship Id="rId1588" Type="http://schemas.openxmlformats.org/officeDocument/2006/relationships/image" Target="media/image843.png"/><Relationship Id="rId1587" Type="http://schemas.openxmlformats.org/officeDocument/2006/relationships/image" Target="media/image842.png"/><Relationship Id="rId1586" Type="http://schemas.openxmlformats.org/officeDocument/2006/relationships/image" Target="media/image841.png"/><Relationship Id="rId1585" Type="http://schemas.openxmlformats.org/officeDocument/2006/relationships/image" Target="media/image840.png"/><Relationship Id="rId1584" Type="http://schemas.openxmlformats.org/officeDocument/2006/relationships/image" Target="media/image839.png"/><Relationship Id="rId1583" Type="http://schemas.openxmlformats.org/officeDocument/2006/relationships/image" Target="media/image838.png"/><Relationship Id="rId1582" Type="http://schemas.openxmlformats.org/officeDocument/2006/relationships/image" Target="media/image837.png"/><Relationship Id="rId1581" Type="http://schemas.openxmlformats.org/officeDocument/2006/relationships/image" Target="http://nhjy.hzau.edu.cn/kech/wlhx/exercise/chap10.files/image041.gif" TargetMode="External"/><Relationship Id="rId1580" Type="http://schemas.openxmlformats.org/officeDocument/2006/relationships/image" Target="media/image836.png"/><Relationship Id="rId158" Type="http://schemas.openxmlformats.org/officeDocument/2006/relationships/image" Target="media/image78.wmf"/><Relationship Id="rId1579" Type="http://schemas.openxmlformats.org/officeDocument/2006/relationships/image" Target="http://nhjy.hzau.edu.cn/kech/wlhx/exercise/chap10.files/image039.gif" TargetMode="External"/><Relationship Id="rId1578" Type="http://schemas.openxmlformats.org/officeDocument/2006/relationships/image" Target="media/image835.png"/><Relationship Id="rId1577" Type="http://schemas.openxmlformats.org/officeDocument/2006/relationships/image" Target="http://nhjy.hzau.edu.cn/kech/wlhx/exercise/chap10.files/image036.gif" TargetMode="External"/><Relationship Id="rId1576" Type="http://schemas.openxmlformats.org/officeDocument/2006/relationships/image" Target="media/image834.png"/><Relationship Id="rId1575" Type="http://schemas.openxmlformats.org/officeDocument/2006/relationships/image" Target="http://nhjy.hzau.edu.cn/kech/wlhx/exercise/chap10.files/image034.gif" TargetMode="External"/><Relationship Id="rId1574" Type="http://schemas.openxmlformats.org/officeDocument/2006/relationships/image" Target="media/image833.png"/><Relationship Id="rId1573" Type="http://schemas.openxmlformats.org/officeDocument/2006/relationships/image" Target="http://nhjy.hzau.edu.cn/kech/wlhx/exercise/chap10.files/image032.gif" TargetMode="External"/><Relationship Id="rId1572" Type="http://schemas.openxmlformats.org/officeDocument/2006/relationships/image" Target="media/image832.png"/><Relationship Id="rId1571" Type="http://schemas.openxmlformats.org/officeDocument/2006/relationships/image" Target="http://nhjy.hzau.edu.cn/kech/wlhx/exercise/chap10.files/image030.gif" TargetMode="External"/><Relationship Id="rId1570" Type="http://schemas.openxmlformats.org/officeDocument/2006/relationships/image" Target="media/image831.png"/><Relationship Id="rId157" Type="http://schemas.openxmlformats.org/officeDocument/2006/relationships/oleObject" Target="embeddings/oleObject77.bin"/><Relationship Id="rId1569" Type="http://schemas.openxmlformats.org/officeDocument/2006/relationships/image" Target="http://nhjy.hzau.edu.cn/kech/wlhx/exercise/chap10.files/image028.gif" TargetMode="External"/><Relationship Id="rId1568" Type="http://schemas.openxmlformats.org/officeDocument/2006/relationships/image" Target="media/image830.png"/><Relationship Id="rId1567" Type="http://schemas.openxmlformats.org/officeDocument/2006/relationships/image" Target="http://nhjy.hzau.edu.cn/kech/wlhx/exercise/chap10.files/image026.gif" TargetMode="External"/><Relationship Id="rId1566" Type="http://schemas.openxmlformats.org/officeDocument/2006/relationships/image" Target="media/image829.png"/><Relationship Id="rId1565" Type="http://schemas.openxmlformats.org/officeDocument/2006/relationships/image" Target="http://nhjy.hzau.edu.cn/kech/wlhx/exercise/chap10.files/image024.gif" TargetMode="External"/><Relationship Id="rId1564" Type="http://schemas.openxmlformats.org/officeDocument/2006/relationships/image" Target="media/image828.png"/><Relationship Id="rId1563" Type="http://schemas.openxmlformats.org/officeDocument/2006/relationships/image" Target="http://nhjy.hzau.edu.cn/kech/wlhx/exercise/chap10.files/image022.gif" TargetMode="External"/><Relationship Id="rId1562" Type="http://schemas.openxmlformats.org/officeDocument/2006/relationships/image" Target="media/image827.png"/><Relationship Id="rId1561" Type="http://schemas.openxmlformats.org/officeDocument/2006/relationships/image" Target="http://nhjy.hzau.edu.cn/kech/wlhx/exercise/chap10.files/image020.gif" TargetMode="External"/><Relationship Id="rId1560" Type="http://schemas.openxmlformats.org/officeDocument/2006/relationships/image" Target="media/image826.png"/><Relationship Id="rId156" Type="http://schemas.openxmlformats.org/officeDocument/2006/relationships/image" Target="media/image77.wmf"/><Relationship Id="rId1559" Type="http://schemas.openxmlformats.org/officeDocument/2006/relationships/image" Target="http://nhjy.hzau.edu.cn/kech/wlhx/exercise/chap10.files/image017.gif" TargetMode="External"/><Relationship Id="rId1558" Type="http://schemas.openxmlformats.org/officeDocument/2006/relationships/image" Target="media/image825.png"/><Relationship Id="rId1557" Type="http://schemas.openxmlformats.org/officeDocument/2006/relationships/image" Target="http://nhjy.hzau.edu.cn/kech/wlhx/exercise/chap10.files/image015.gif" TargetMode="External"/><Relationship Id="rId1556" Type="http://schemas.openxmlformats.org/officeDocument/2006/relationships/image" Target="media/image824.png"/><Relationship Id="rId1555" Type="http://schemas.openxmlformats.org/officeDocument/2006/relationships/image" Target="media/image823.png"/><Relationship Id="rId1554" Type="http://schemas.openxmlformats.org/officeDocument/2006/relationships/image" Target="http://nhjy.hzau.edu.cn/kech/wlhx/exercise/chap10.files/image012.gif" TargetMode="External"/><Relationship Id="rId1553" Type="http://schemas.openxmlformats.org/officeDocument/2006/relationships/image" Target="media/image822.png"/><Relationship Id="rId1552" Type="http://schemas.openxmlformats.org/officeDocument/2006/relationships/image" Target="http://nhjy.hzau.edu.cn/kech/wlhx/exercise/chap11.files/image065.gif" TargetMode="External"/><Relationship Id="rId1551" Type="http://schemas.openxmlformats.org/officeDocument/2006/relationships/image" Target="media/image821.png"/><Relationship Id="rId1550" Type="http://schemas.openxmlformats.org/officeDocument/2006/relationships/image" Target="media/image820.png"/><Relationship Id="rId155" Type="http://schemas.openxmlformats.org/officeDocument/2006/relationships/oleObject" Target="embeddings/oleObject76.bin"/><Relationship Id="rId1549" Type="http://schemas.openxmlformats.org/officeDocument/2006/relationships/image" Target="http://nhjy.hzau.edu.cn/kech/wlhx/exercise/chap11.files/image063.gif" TargetMode="External"/><Relationship Id="rId1548" Type="http://schemas.openxmlformats.org/officeDocument/2006/relationships/image" Target="media/image819.png"/><Relationship Id="rId1547" Type="http://schemas.openxmlformats.org/officeDocument/2006/relationships/image" Target="http://nhjy.hzau.edu.cn/kech/wlhx/exercise/chap11.files/image062.gif" TargetMode="External"/><Relationship Id="rId1546" Type="http://schemas.openxmlformats.org/officeDocument/2006/relationships/image" Target="media/image818.png"/><Relationship Id="rId1545" Type="http://schemas.openxmlformats.org/officeDocument/2006/relationships/image" Target="http://nhjy.hzau.edu.cn/kech/wlhx/exercise/chap11.files/image061.gif" TargetMode="External"/><Relationship Id="rId1544" Type="http://schemas.openxmlformats.org/officeDocument/2006/relationships/image" Target="media/image817.png"/><Relationship Id="rId1543" Type="http://schemas.openxmlformats.org/officeDocument/2006/relationships/image" Target="media/image816.png"/><Relationship Id="rId1542" Type="http://schemas.openxmlformats.org/officeDocument/2006/relationships/image" Target="media/image815.jpeg"/><Relationship Id="rId1541" Type="http://schemas.openxmlformats.org/officeDocument/2006/relationships/image" Target="media/image814.jpeg"/><Relationship Id="rId1540" Type="http://schemas.openxmlformats.org/officeDocument/2006/relationships/image" Target="media/image813.jpeg"/><Relationship Id="rId154" Type="http://schemas.openxmlformats.org/officeDocument/2006/relationships/image" Target="media/image76.wmf"/><Relationship Id="rId1539" Type="http://schemas.openxmlformats.org/officeDocument/2006/relationships/image" Target="media/image812.png"/><Relationship Id="rId1538" Type="http://schemas.openxmlformats.org/officeDocument/2006/relationships/image" Target="media/image811.png"/><Relationship Id="rId1537" Type="http://schemas.openxmlformats.org/officeDocument/2006/relationships/image" Target="media/image810.png"/><Relationship Id="rId1536" Type="http://schemas.openxmlformats.org/officeDocument/2006/relationships/image" Target="media/image809.png"/><Relationship Id="rId1535" Type="http://schemas.openxmlformats.org/officeDocument/2006/relationships/image" Target="media/image808.png"/><Relationship Id="rId1534" Type="http://schemas.openxmlformats.org/officeDocument/2006/relationships/image" Target="media/image807.png"/><Relationship Id="rId1533" Type="http://schemas.openxmlformats.org/officeDocument/2006/relationships/image" Target="media/image806.png"/><Relationship Id="rId1532" Type="http://schemas.openxmlformats.org/officeDocument/2006/relationships/image" Target="media/image805.png"/><Relationship Id="rId1531" Type="http://schemas.openxmlformats.org/officeDocument/2006/relationships/image" Target="media/image804.png"/><Relationship Id="rId1530" Type="http://schemas.openxmlformats.org/officeDocument/2006/relationships/image" Target="media/image803.png"/><Relationship Id="rId153" Type="http://schemas.openxmlformats.org/officeDocument/2006/relationships/oleObject" Target="embeddings/oleObject75.bin"/><Relationship Id="rId1529" Type="http://schemas.openxmlformats.org/officeDocument/2006/relationships/image" Target="media/image802.png"/><Relationship Id="rId1528" Type="http://schemas.openxmlformats.org/officeDocument/2006/relationships/image" Target="media/image801.png"/><Relationship Id="rId1527" Type="http://schemas.openxmlformats.org/officeDocument/2006/relationships/image" Target="media/image800.png"/><Relationship Id="rId1526" Type="http://schemas.openxmlformats.org/officeDocument/2006/relationships/image" Target="media/image799.png"/><Relationship Id="rId1525" Type="http://schemas.openxmlformats.org/officeDocument/2006/relationships/image" Target="media/image798.png"/><Relationship Id="rId1524" Type="http://schemas.openxmlformats.org/officeDocument/2006/relationships/image" Target="media/image797.png"/><Relationship Id="rId1523" Type="http://schemas.openxmlformats.org/officeDocument/2006/relationships/image" Target="media/image796.png"/><Relationship Id="rId1522" Type="http://schemas.openxmlformats.org/officeDocument/2006/relationships/image" Target="media/image795.png"/><Relationship Id="rId1521" Type="http://schemas.openxmlformats.org/officeDocument/2006/relationships/image" Target="http://nhjy.hzau.edu.cn/kech/wlhx/exercise/chap10.files/image010.gif" TargetMode="External"/><Relationship Id="rId1520" Type="http://schemas.openxmlformats.org/officeDocument/2006/relationships/image" Target="media/image794.png"/><Relationship Id="rId152" Type="http://schemas.openxmlformats.org/officeDocument/2006/relationships/image" Target="media/image75.wmf"/><Relationship Id="rId1519" Type="http://schemas.openxmlformats.org/officeDocument/2006/relationships/image" Target="http://nhjy.hzau.edu.cn/kech/wlhx/exercise/chap11.files/image064.gif" TargetMode="External"/><Relationship Id="rId1518" Type="http://schemas.openxmlformats.org/officeDocument/2006/relationships/image" Target="media/image793.png"/><Relationship Id="rId1517" Type="http://schemas.openxmlformats.org/officeDocument/2006/relationships/image" Target="http://nhjy.hzau.edu.cn/kech/wlhx/exercise/chap10.files/image002.gif" TargetMode="External"/><Relationship Id="rId1516" Type="http://schemas.openxmlformats.org/officeDocument/2006/relationships/image" Target="media/image792.wmf"/><Relationship Id="rId1515" Type="http://schemas.openxmlformats.org/officeDocument/2006/relationships/image" Target="media/image791.wmf"/><Relationship Id="rId1514" Type="http://schemas.openxmlformats.org/officeDocument/2006/relationships/image" Target="media/image790.wmf"/><Relationship Id="rId1513" Type="http://schemas.openxmlformats.org/officeDocument/2006/relationships/image" Target="media/image789.wmf"/><Relationship Id="rId1512" Type="http://schemas.openxmlformats.org/officeDocument/2006/relationships/oleObject" Target="embeddings/oleObject720.bin"/><Relationship Id="rId1511" Type="http://schemas.openxmlformats.org/officeDocument/2006/relationships/image" Target="media/image788.wmf"/><Relationship Id="rId1510" Type="http://schemas.openxmlformats.org/officeDocument/2006/relationships/oleObject" Target="embeddings/oleObject719.bin"/><Relationship Id="rId151" Type="http://schemas.openxmlformats.org/officeDocument/2006/relationships/oleObject" Target="embeddings/oleObject74.bin"/><Relationship Id="rId1509" Type="http://schemas.openxmlformats.org/officeDocument/2006/relationships/image" Target="media/image787.wmf"/><Relationship Id="rId1508" Type="http://schemas.openxmlformats.org/officeDocument/2006/relationships/oleObject" Target="embeddings/oleObject718.bin"/><Relationship Id="rId1507" Type="http://schemas.openxmlformats.org/officeDocument/2006/relationships/oleObject" Target="embeddings/oleObject717.bin"/><Relationship Id="rId1506" Type="http://schemas.openxmlformats.org/officeDocument/2006/relationships/image" Target="media/image786.wmf"/><Relationship Id="rId1505" Type="http://schemas.openxmlformats.org/officeDocument/2006/relationships/oleObject" Target="embeddings/oleObject716.bin"/><Relationship Id="rId1504" Type="http://schemas.openxmlformats.org/officeDocument/2006/relationships/image" Target="media/image785.wmf"/><Relationship Id="rId1503" Type="http://schemas.openxmlformats.org/officeDocument/2006/relationships/oleObject" Target="embeddings/oleObject715.bin"/><Relationship Id="rId1502" Type="http://schemas.openxmlformats.org/officeDocument/2006/relationships/image" Target="media/image784.wmf"/><Relationship Id="rId1501" Type="http://schemas.openxmlformats.org/officeDocument/2006/relationships/oleObject" Target="embeddings/oleObject714.bin"/><Relationship Id="rId1500" Type="http://schemas.openxmlformats.org/officeDocument/2006/relationships/image" Target="media/image783.wmf"/><Relationship Id="rId150" Type="http://schemas.openxmlformats.org/officeDocument/2006/relationships/image" Target="media/image74.wmf"/><Relationship Id="rId15" Type="http://schemas.openxmlformats.org/officeDocument/2006/relationships/image" Target="media/image6.wmf"/><Relationship Id="rId1499" Type="http://schemas.openxmlformats.org/officeDocument/2006/relationships/oleObject" Target="embeddings/oleObject713.bin"/><Relationship Id="rId1498" Type="http://schemas.openxmlformats.org/officeDocument/2006/relationships/image" Target="media/image782.wmf"/><Relationship Id="rId1497" Type="http://schemas.openxmlformats.org/officeDocument/2006/relationships/oleObject" Target="embeddings/oleObject712.bin"/><Relationship Id="rId1496" Type="http://schemas.openxmlformats.org/officeDocument/2006/relationships/image" Target="media/image781.wmf"/><Relationship Id="rId1495" Type="http://schemas.openxmlformats.org/officeDocument/2006/relationships/oleObject" Target="embeddings/oleObject711.bin"/><Relationship Id="rId1494" Type="http://schemas.openxmlformats.org/officeDocument/2006/relationships/image" Target="media/image780.wmf"/><Relationship Id="rId1493" Type="http://schemas.openxmlformats.org/officeDocument/2006/relationships/oleObject" Target="embeddings/oleObject710.bin"/><Relationship Id="rId1492" Type="http://schemas.openxmlformats.org/officeDocument/2006/relationships/image" Target="media/image779.wmf"/><Relationship Id="rId1491" Type="http://schemas.openxmlformats.org/officeDocument/2006/relationships/oleObject" Target="embeddings/oleObject709.bin"/><Relationship Id="rId1490" Type="http://schemas.openxmlformats.org/officeDocument/2006/relationships/image" Target="media/image778.wmf"/><Relationship Id="rId149" Type="http://schemas.openxmlformats.org/officeDocument/2006/relationships/oleObject" Target="embeddings/oleObject73.bin"/><Relationship Id="rId1489" Type="http://schemas.openxmlformats.org/officeDocument/2006/relationships/oleObject" Target="embeddings/oleObject708.bin"/><Relationship Id="rId1488" Type="http://schemas.openxmlformats.org/officeDocument/2006/relationships/image" Target="media/image777.wmf"/><Relationship Id="rId1487" Type="http://schemas.openxmlformats.org/officeDocument/2006/relationships/oleObject" Target="embeddings/oleObject707.bin"/><Relationship Id="rId1486" Type="http://schemas.openxmlformats.org/officeDocument/2006/relationships/image" Target="media/image776.wmf"/><Relationship Id="rId1485" Type="http://schemas.openxmlformats.org/officeDocument/2006/relationships/oleObject" Target="embeddings/oleObject706.bin"/><Relationship Id="rId1484" Type="http://schemas.openxmlformats.org/officeDocument/2006/relationships/image" Target="media/image775.wmf"/><Relationship Id="rId1483" Type="http://schemas.openxmlformats.org/officeDocument/2006/relationships/oleObject" Target="embeddings/oleObject705.bin"/><Relationship Id="rId1482" Type="http://schemas.openxmlformats.org/officeDocument/2006/relationships/image" Target="media/image774.wmf"/><Relationship Id="rId1481" Type="http://schemas.openxmlformats.org/officeDocument/2006/relationships/oleObject" Target="embeddings/oleObject704.bin"/><Relationship Id="rId1480" Type="http://schemas.openxmlformats.org/officeDocument/2006/relationships/image" Target="media/image773.wmf"/><Relationship Id="rId148" Type="http://schemas.openxmlformats.org/officeDocument/2006/relationships/image" Target="media/image73.wmf"/><Relationship Id="rId1479" Type="http://schemas.openxmlformats.org/officeDocument/2006/relationships/oleObject" Target="embeddings/oleObject703.bin"/><Relationship Id="rId1478" Type="http://schemas.openxmlformats.org/officeDocument/2006/relationships/image" Target="media/image772.wmf"/><Relationship Id="rId1477" Type="http://schemas.openxmlformats.org/officeDocument/2006/relationships/oleObject" Target="embeddings/oleObject702.bin"/><Relationship Id="rId1476" Type="http://schemas.openxmlformats.org/officeDocument/2006/relationships/image" Target="media/image771.wmf"/><Relationship Id="rId1475" Type="http://schemas.openxmlformats.org/officeDocument/2006/relationships/oleObject" Target="embeddings/oleObject701.bin"/><Relationship Id="rId1474" Type="http://schemas.openxmlformats.org/officeDocument/2006/relationships/image" Target="media/image770.wmf"/><Relationship Id="rId1473" Type="http://schemas.openxmlformats.org/officeDocument/2006/relationships/oleObject" Target="embeddings/oleObject700.bin"/><Relationship Id="rId1472" Type="http://schemas.openxmlformats.org/officeDocument/2006/relationships/image" Target="media/image769.wmf"/><Relationship Id="rId1471" Type="http://schemas.openxmlformats.org/officeDocument/2006/relationships/oleObject" Target="embeddings/oleObject699.bin"/><Relationship Id="rId1470" Type="http://schemas.openxmlformats.org/officeDocument/2006/relationships/image" Target="media/image768.wmf"/><Relationship Id="rId147" Type="http://schemas.openxmlformats.org/officeDocument/2006/relationships/oleObject" Target="embeddings/oleObject72.bin"/><Relationship Id="rId1469" Type="http://schemas.openxmlformats.org/officeDocument/2006/relationships/oleObject" Target="embeddings/oleObject698.bin"/><Relationship Id="rId1468" Type="http://schemas.openxmlformats.org/officeDocument/2006/relationships/image" Target="media/image767.wmf"/><Relationship Id="rId1467" Type="http://schemas.openxmlformats.org/officeDocument/2006/relationships/oleObject" Target="embeddings/oleObject697.bin"/><Relationship Id="rId1466" Type="http://schemas.openxmlformats.org/officeDocument/2006/relationships/image" Target="media/image766.wmf"/><Relationship Id="rId1465" Type="http://schemas.openxmlformats.org/officeDocument/2006/relationships/oleObject" Target="embeddings/oleObject696.bin"/><Relationship Id="rId1464" Type="http://schemas.openxmlformats.org/officeDocument/2006/relationships/image" Target="media/image765.wmf"/><Relationship Id="rId1463" Type="http://schemas.openxmlformats.org/officeDocument/2006/relationships/oleObject" Target="embeddings/oleObject695.bin"/><Relationship Id="rId1462" Type="http://schemas.openxmlformats.org/officeDocument/2006/relationships/image" Target="media/image764.wmf"/><Relationship Id="rId1461" Type="http://schemas.openxmlformats.org/officeDocument/2006/relationships/oleObject" Target="embeddings/oleObject694.bin"/><Relationship Id="rId1460" Type="http://schemas.openxmlformats.org/officeDocument/2006/relationships/image" Target="media/image763.wmf"/><Relationship Id="rId146" Type="http://schemas.openxmlformats.org/officeDocument/2006/relationships/image" Target="media/image72.wmf"/><Relationship Id="rId1459" Type="http://schemas.openxmlformats.org/officeDocument/2006/relationships/oleObject" Target="embeddings/oleObject693.bin"/><Relationship Id="rId1458" Type="http://schemas.openxmlformats.org/officeDocument/2006/relationships/image" Target="media/image762.wmf"/><Relationship Id="rId1457" Type="http://schemas.openxmlformats.org/officeDocument/2006/relationships/oleObject" Target="embeddings/oleObject692.bin"/><Relationship Id="rId1456" Type="http://schemas.openxmlformats.org/officeDocument/2006/relationships/image" Target="media/image761.wmf"/><Relationship Id="rId1455" Type="http://schemas.openxmlformats.org/officeDocument/2006/relationships/oleObject" Target="embeddings/oleObject691.bin"/><Relationship Id="rId1454" Type="http://schemas.openxmlformats.org/officeDocument/2006/relationships/image" Target="media/image760.wmf"/><Relationship Id="rId1453" Type="http://schemas.openxmlformats.org/officeDocument/2006/relationships/oleObject" Target="embeddings/oleObject690.bin"/><Relationship Id="rId1452" Type="http://schemas.openxmlformats.org/officeDocument/2006/relationships/image" Target="media/image759.wmf"/><Relationship Id="rId1451" Type="http://schemas.openxmlformats.org/officeDocument/2006/relationships/oleObject" Target="embeddings/oleObject689.bin"/><Relationship Id="rId1450" Type="http://schemas.openxmlformats.org/officeDocument/2006/relationships/image" Target="media/image758.wmf"/><Relationship Id="rId145" Type="http://schemas.openxmlformats.org/officeDocument/2006/relationships/oleObject" Target="embeddings/oleObject71.bin"/><Relationship Id="rId1449" Type="http://schemas.openxmlformats.org/officeDocument/2006/relationships/oleObject" Target="embeddings/oleObject688.bin"/><Relationship Id="rId1448" Type="http://schemas.openxmlformats.org/officeDocument/2006/relationships/image" Target="media/image757.wmf"/><Relationship Id="rId1447" Type="http://schemas.openxmlformats.org/officeDocument/2006/relationships/oleObject" Target="embeddings/oleObject687.bin"/><Relationship Id="rId1446" Type="http://schemas.openxmlformats.org/officeDocument/2006/relationships/image" Target="media/image756.wmf"/><Relationship Id="rId1445" Type="http://schemas.openxmlformats.org/officeDocument/2006/relationships/oleObject" Target="embeddings/oleObject686.bin"/><Relationship Id="rId1444" Type="http://schemas.openxmlformats.org/officeDocument/2006/relationships/image" Target="media/image755.wmf"/><Relationship Id="rId1443" Type="http://schemas.openxmlformats.org/officeDocument/2006/relationships/oleObject" Target="embeddings/oleObject685.bin"/><Relationship Id="rId1442" Type="http://schemas.openxmlformats.org/officeDocument/2006/relationships/image" Target="media/image754.wmf"/><Relationship Id="rId1441" Type="http://schemas.openxmlformats.org/officeDocument/2006/relationships/oleObject" Target="embeddings/oleObject684.bin"/><Relationship Id="rId1440" Type="http://schemas.openxmlformats.org/officeDocument/2006/relationships/oleObject" Target="embeddings/oleObject683.bin"/><Relationship Id="rId144" Type="http://schemas.openxmlformats.org/officeDocument/2006/relationships/image" Target="media/image71.wmf"/><Relationship Id="rId1439" Type="http://schemas.openxmlformats.org/officeDocument/2006/relationships/image" Target="media/image753.wmf"/><Relationship Id="rId1438" Type="http://schemas.openxmlformats.org/officeDocument/2006/relationships/oleObject" Target="embeddings/oleObject682.bin"/><Relationship Id="rId1437" Type="http://schemas.openxmlformats.org/officeDocument/2006/relationships/oleObject" Target="embeddings/oleObject681.bin"/><Relationship Id="rId1436" Type="http://schemas.openxmlformats.org/officeDocument/2006/relationships/image" Target="media/image752.wmf"/><Relationship Id="rId1435" Type="http://schemas.openxmlformats.org/officeDocument/2006/relationships/oleObject" Target="embeddings/oleObject680.bin"/><Relationship Id="rId1434" Type="http://schemas.openxmlformats.org/officeDocument/2006/relationships/image" Target="media/image751.wmf"/><Relationship Id="rId1433" Type="http://schemas.openxmlformats.org/officeDocument/2006/relationships/oleObject" Target="embeddings/oleObject679.bin"/><Relationship Id="rId1432" Type="http://schemas.openxmlformats.org/officeDocument/2006/relationships/image" Target="media/image750.wmf"/><Relationship Id="rId1431" Type="http://schemas.openxmlformats.org/officeDocument/2006/relationships/oleObject" Target="embeddings/oleObject678.bin"/><Relationship Id="rId1430" Type="http://schemas.openxmlformats.org/officeDocument/2006/relationships/image" Target="media/image749.wmf"/><Relationship Id="rId143" Type="http://schemas.openxmlformats.org/officeDocument/2006/relationships/oleObject" Target="embeddings/oleObject70.bin"/><Relationship Id="rId1429" Type="http://schemas.openxmlformats.org/officeDocument/2006/relationships/oleObject" Target="embeddings/oleObject677.bin"/><Relationship Id="rId1428" Type="http://schemas.openxmlformats.org/officeDocument/2006/relationships/image" Target="media/image748.wmf"/><Relationship Id="rId1427" Type="http://schemas.openxmlformats.org/officeDocument/2006/relationships/oleObject" Target="embeddings/oleObject676.bin"/><Relationship Id="rId1426" Type="http://schemas.openxmlformats.org/officeDocument/2006/relationships/image" Target="media/image747.wmf"/><Relationship Id="rId1425" Type="http://schemas.openxmlformats.org/officeDocument/2006/relationships/oleObject" Target="embeddings/oleObject675.bin"/><Relationship Id="rId1424" Type="http://schemas.openxmlformats.org/officeDocument/2006/relationships/oleObject" Target="embeddings/oleObject674.bin"/><Relationship Id="rId1423" Type="http://schemas.openxmlformats.org/officeDocument/2006/relationships/image" Target="media/image746.wmf"/><Relationship Id="rId1422" Type="http://schemas.openxmlformats.org/officeDocument/2006/relationships/oleObject" Target="embeddings/oleObject673.bin"/><Relationship Id="rId1421" Type="http://schemas.openxmlformats.org/officeDocument/2006/relationships/image" Target="media/image745.wmf"/><Relationship Id="rId1420" Type="http://schemas.openxmlformats.org/officeDocument/2006/relationships/oleObject" Target="embeddings/oleObject672.bin"/><Relationship Id="rId142" Type="http://schemas.openxmlformats.org/officeDocument/2006/relationships/image" Target="media/image70.wmf"/><Relationship Id="rId1419" Type="http://schemas.openxmlformats.org/officeDocument/2006/relationships/image" Target="media/image744.wmf"/><Relationship Id="rId1418" Type="http://schemas.openxmlformats.org/officeDocument/2006/relationships/oleObject" Target="embeddings/oleObject671.bin"/><Relationship Id="rId1417" Type="http://schemas.openxmlformats.org/officeDocument/2006/relationships/image" Target="media/image743.wmf"/><Relationship Id="rId1416" Type="http://schemas.openxmlformats.org/officeDocument/2006/relationships/oleObject" Target="embeddings/oleObject670.bin"/><Relationship Id="rId1415" Type="http://schemas.openxmlformats.org/officeDocument/2006/relationships/image" Target="media/image742.wmf"/><Relationship Id="rId1414" Type="http://schemas.openxmlformats.org/officeDocument/2006/relationships/oleObject" Target="embeddings/oleObject669.bin"/><Relationship Id="rId1413" Type="http://schemas.openxmlformats.org/officeDocument/2006/relationships/image" Target="media/image741.wmf"/><Relationship Id="rId1412" Type="http://schemas.openxmlformats.org/officeDocument/2006/relationships/oleObject" Target="embeddings/oleObject668.bin"/><Relationship Id="rId1411" Type="http://schemas.openxmlformats.org/officeDocument/2006/relationships/image" Target="media/image740.wmf"/><Relationship Id="rId1410" Type="http://schemas.openxmlformats.org/officeDocument/2006/relationships/oleObject" Target="embeddings/oleObject667.bin"/><Relationship Id="rId141" Type="http://schemas.openxmlformats.org/officeDocument/2006/relationships/oleObject" Target="embeddings/oleObject69.bin"/><Relationship Id="rId1409" Type="http://schemas.openxmlformats.org/officeDocument/2006/relationships/image" Target="media/image739.wmf"/><Relationship Id="rId1408" Type="http://schemas.openxmlformats.org/officeDocument/2006/relationships/oleObject" Target="embeddings/oleObject666.bin"/><Relationship Id="rId1407" Type="http://schemas.openxmlformats.org/officeDocument/2006/relationships/oleObject" Target="embeddings/oleObject665.bin"/><Relationship Id="rId1406" Type="http://schemas.openxmlformats.org/officeDocument/2006/relationships/image" Target="media/image738.wmf"/><Relationship Id="rId1405" Type="http://schemas.openxmlformats.org/officeDocument/2006/relationships/oleObject" Target="embeddings/oleObject664.bin"/><Relationship Id="rId1404" Type="http://schemas.openxmlformats.org/officeDocument/2006/relationships/image" Target="media/image737.wmf"/><Relationship Id="rId1403" Type="http://schemas.openxmlformats.org/officeDocument/2006/relationships/oleObject" Target="embeddings/oleObject663.bin"/><Relationship Id="rId1402" Type="http://schemas.openxmlformats.org/officeDocument/2006/relationships/image" Target="media/image736.png"/><Relationship Id="rId1401" Type="http://schemas.openxmlformats.org/officeDocument/2006/relationships/image" Target="media/image735.wmf"/><Relationship Id="rId1400" Type="http://schemas.openxmlformats.org/officeDocument/2006/relationships/image" Target="media/image734.wmf"/><Relationship Id="rId140" Type="http://schemas.openxmlformats.org/officeDocument/2006/relationships/image" Target="media/image69.wmf"/><Relationship Id="rId14" Type="http://schemas.openxmlformats.org/officeDocument/2006/relationships/oleObject" Target="embeddings/oleObject6.bin"/><Relationship Id="rId1399" Type="http://schemas.openxmlformats.org/officeDocument/2006/relationships/oleObject" Target="embeddings/oleObject662.bin"/><Relationship Id="rId1398" Type="http://schemas.openxmlformats.org/officeDocument/2006/relationships/image" Target="media/image733.wmf"/><Relationship Id="rId1397" Type="http://schemas.openxmlformats.org/officeDocument/2006/relationships/oleObject" Target="embeddings/oleObject661.bin"/><Relationship Id="rId1396" Type="http://schemas.openxmlformats.org/officeDocument/2006/relationships/oleObject" Target="embeddings/oleObject660.bin"/><Relationship Id="rId1395" Type="http://schemas.openxmlformats.org/officeDocument/2006/relationships/image" Target="media/image732.wmf"/><Relationship Id="rId1394" Type="http://schemas.openxmlformats.org/officeDocument/2006/relationships/oleObject" Target="embeddings/oleObject659.bin"/><Relationship Id="rId1393" Type="http://schemas.openxmlformats.org/officeDocument/2006/relationships/image" Target="media/image731.wmf"/><Relationship Id="rId1392" Type="http://schemas.openxmlformats.org/officeDocument/2006/relationships/oleObject" Target="embeddings/oleObject658.bin"/><Relationship Id="rId1391" Type="http://schemas.openxmlformats.org/officeDocument/2006/relationships/image" Target="media/image730.wmf"/><Relationship Id="rId1390" Type="http://schemas.openxmlformats.org/officeDocument/2006/relationships/oleObject" Target="embeddings/oleObject657.bin"/><Relationship Id="rId139" Type="http://schemas.openxmlformats.org/officeDocument/2006/relationships/oleObject" Target="embeddings/oleObject68.bin"/><Relationship Id="rId1389" Type="http://schemas.openxmlformats.org/officeDocument/2006/relationships/image" Target="media/image729.wmf"/><Relationship Id="rId1388" Type="http://schemas.openxmlformats.org/officeDocument/2006/relationships/oleObject" Target="embeddings/oleObject656.bin"/><Relationship Id="rId1387" Type="http://schemas.openxmlformats.org/officeDocument/2006/relationships/image" Target="media/image728.wmf"/><Relationship Id="rId1386" Type="http://schemas.openxmlformats.org/officeDocument/2006/relationships/oleObject" Target="embeddings/oleObject655.bin"/><Relationship Id="rId1385" Type="http://schemas.openxmlformats.org/officeDocument/2006/relationships/oleObject" Target="embeddings/oleObject654.bin"/><Relationship Id="rId1384" Type="http://schemas.openxmlformats.org/officeDocument/2006/relationships/oleObject" Target="embeddings/oleObject653.bin"/><Relationship Id="rId1383" Type="http://schemas.openxmlformats.org/officeDocument/2006/relationships/oleObject" Target="embeddings/oleObject652.bin"/><Relationship Id="rId1382" Type="http://schemas.openxmlformats.org/officeDocument/2006/relationships/oleObject" Target="embeddings/oleObject651.bin"/><Relationship Id="rId1381" Type="http://schemas.openxmlformats.org/officeDocument/2006/relationships/oleObject" Target="embeddings/oleObject650.bin"/><Relationship Id="rId1380" Type="http://schemas.openxmlformats.org/officeDocument/2006/relationships/image" Target="media/image727.wmf"/><Relationship Id="rId138" Type="http://schemas.openxmlformats.org/officeDocument/2006/relationships/image" Target="media/image68.wmf"/><Relationship Id="rId1379" Type="http://schemas.openxmlformats.org/officeDocument/2006/relationships/oleObject" Target="embeddings/oleObject649.bin"/><Relationship Id="rId1378" Type="http://schemas.openxmlformats.org/officeDocument/2006/relationships/image" Target="media/image726.wmf"/><Relationship Id="rId1377" Type="http://schemas.openxmlformats.org/officeDocument/2006/relationships/oleObject" Target="embeddings/oleObject648.bin"/><Relationship Id="rId1376" Type="http://schemas.openxmlformats.org/officeDocument/2006/relationships/image" Target="media/image725.wmf"/><Relationship Id="rId1375" Type="http://schemas.openxmlformats.org/officeDocument/2006/relationships/oleObject" Target="embeddings/oleObject647.bin"/><Relationship Id="rId1374" Type="http://schemas.openxmlformats.org/officeDocument/2006/relationships/image" Target="media/image724.wmf"/><Relationship Id="rId1373" Type="http://schemas.openxmlformats.org/officeDocument/2006/relationships/oleObject" Target="embeddings/oleObject646.bin"/><Relationship Id="rId1372" Type="http://schemas.openxmlformats.org/officeDocument/2006/relationships/image" Target="media/image723.wmf"/><Relationship Id="rId1371" Type="http://schemas.openxmlformats.org/officeDocument/2006/relationships/oleObject" Target="embeddings/oleObject645.bin"/><Relationship Id="rId1370" Type="http://schemas.openxmlformats.org/officeDocument/2006/relationships/image" Target="media/image722.wmf"/><Relationship Id="rId137" Type="http://schemas.openxmlformats.org/officeDocument/2006/relationships/oleObject" Target="embeddings/oleObject67.bin"/><Relationship Id="rId1369" Type="http://schemas.openxmlformats.org/officeDocument/2006/relationships/oleObject" Target="embeddings/oleObject644.bin"/><Relationship Id="rId1368" Type="http://schemas.openxmlformats.org/officeDocument/2006/relationships/image" Target="media/image721.wmf"/><Relationship Id="rId1367" Type="http://schemas.openxmlformats.org/officeDocument/2006/relationships/oleObject" Target="embeddings/oleObject643.bin"/><Relationship Id="rId1366" Type="http://schemas.openxmlformats.org/officeDocument/2006/relationships/image" Target="media/image720.wmf"/><Relationship Id="rId1365" Type="http://schemas.openxmlformats.org/officeDocument/2006/relationships/oleObject" Target="embeddings/oleObject642.bin"/><Relationship Id="rId1364" Type="http://schemas.openxmlformats.org/officeDocument/2006/relationships/image" Target="media/image719.wmf"/><Relationship Id="rId1363" Type="http://schemas.openxmlformats.org/officeDocument/2006/relationships/oleObject" Target="embeddings/oleObject641.bin"/><Relationship Id="rId1362" Type="http://schemas.openxmlformats.org/officeDocument/2006/relationships/image" Target="media/image718.wmf"/><Relationship Id="rId1361" Type="http://schemas.openxmlformats.org/officeDocument/2006/relationships/oleObject" Target="embeddings/oleObject640.bin"/><Relationship Id="rId1360" Type="http://schemas.openxmlformats.org/officeDocument/2006/relationships/image" Target="media/image717.wmf"/><Relationship Id="rId136" Type="http://schemas.openxmlformats.org/officeDocument/2006/relationships/image" Target="media/image67.wmf"/><Relationship Id="rId1359" Type="http://schemas.openxmlformats.org/officeDocument/2006/relationships/oleObject" Target="embeddings/oleObject639.bin"/><Relationship Id="rId1358" Type="http://schemas.openxmlformats.org/officeDocument/2006/relationships/image" Target="media/image716.wmf"/><Relationship Id="rId1357" Type="http://schemas.openxmlformats.org/officeDocument/2006/relationships/oleObject" Target="embeddings/oleObject638.bin"/><Relationship Id="rId1356" Type="http://schemas.openxmlformats.org/officeDocument/2006/relationships/image" Target="media/image715.wmf"/><Relationship Id="rId1355" Type="http://schemas.openxmlformats.org/officeDocument/2006/relationships/oleObject" Target="embeddings/oleObject637.bin"/><Relationship Id="rId1354" Type="http://schemas.openxmlformats.org/officeDocument/2006/relationships/image" Target="media/image714.wmf"/><Relationship Id="rId1353" Type="http://schemas.openxmlformats.org/officeDocument/2006/relationships/oleObject" Target="embeddings/oleObject636.bin"/><Relationship Id="rId1352" Type="http://schemas.openxmlformats.org/officeDocument/2006/relationships/image" Target="media/image713.wmf"/><Relationship Id="rId1351" Type="http://schemas.openxmlformats.org/officeDocument/2006/relationships/oleObject" Target="embeddings/oleObject635.bin"/><Relationship Id="rId1350" Type="http://schemas.openxmlformats.org/officeDocument/2006/relationships/image" Target="media/image712.wmf"/><Relationship Id="rId135" Type="http://schemas.openxmlformats.org/officeDocument/2006/relationships/oleObject" Target="embeddings/oleObject66.bin"/><Relationship Id="rId1349" Type="http://schemas.openxmlformats.org/officeDocument/2006/relationships/oleObject" Target="embeddings/oleObject634.bin"/><Relationship Id="rId1348" Type="http://schemas.openxmlformats.org/officeDocument/2006/relationships/image" Target="media/image711.wmf"/><Relationship Id="rId1347" Type="http://schemas.openxmlformats.org/officeDocument/2006/relationships/oleObject" Target="embeddings/oleObject633.bin"/><Relationship Id="rId1346" Type="http://schemas.openxmlformats.org/officeDocument/2006/relationships/image" Target="media/image710.wmf"/><Relationship Id="rId1345" Type="http://schemas.openxmlformats.org/officeDocument/2006/relationships/oleObject" Target="embeddings/oleObject632.bin"/><Relationship Id="rId1344" Type="http://schemas.openxmlformats.org/officeDocument/2006/relationships/image" Target="media/image709.wmf"/><Relationship Id="rId1343" Type="http://schemas.openxmlformats.org/officeDocument/2006/relationships/oleObject" Target="embeddings/oleObject631.bin"/><Relationship Id="rId1342" Type="http://schemas.openxmlformats.org/officeDocument/2006/relationships/image" Target="media/image708.wmf"/><Relationship Id="rId1341" Type="http://schemas.openxmlformats.org/officeDocument/2006/relationships/oleObject" Target="embeddings/oleObject630.bin"/><Relationship Id="rId1340" Type="http://schemas.openxmlformats.org/officeDocument/2006/relationships/image" Target="media/image707.wmf"/><Relationship Id="rId134" Type="http://schemas.openxmlformats.org/officeDocument/2006/relationships/image" Target="media/image66.wmf"/><Relationship Id="rId1339" Type="http://schemas.openxmlformats.org/officeDocument/2006/relationships/oleObject" Target="embeddings/oleObject629.bin"/><Relationship Id="rId1338" Type="http://schemas.openxmlformats.org/officeDocument/2006/relationships/image" Target="media/image706.wmf"/><Relationship Id="rId1337" Type="http://schemas.openxmlformats.org/officeDocument/2006/relationships/oleObject" Target="embeddings/oleObject628.bin"/><Relationship Id="rId1336" Type="http://schemas.openxmlformats.org/officeDocument/2006/relationships/image" Target="media/image705.wmf"/><Relationship Id="rId1335" Type="http://schemas.openxmlformats.org/officeDocument/2006/relationships/oleObject" Target="embeddings/oleObject627.bin"/><Relationship Id="rId1334" Type="http://schemas.openxmlformats.org/officeDocument/2006/relationships/image" Target="media/image704.wmf"/><Relationship Id="rId1333" Type="http://schemas.openxmlformats.org/officeDocument/2006/relationships/oleObject" Target="embeddings/oleObject626.bin"/><Relationship Id="rId1332" Type="http://schemas.openxmlformats.org/officeDocument/2006/relationships/image" Target="media/image703.wmf"/><Relationship Id="rId1331" Type="http://schemas.openxmlformats.org/officeDocument/2006/relationships/oleObject" Target="embeddings/oleObject625.bin"/><Relationship Id="rId1330" Type="http://schemas.openxmlformats.org/officeDocument/2006/relationships/image" Target="media/image702.wmf"/><Relationship Id="rId133" Type="http://schemas.openxmlformats.org/officeDocument/2006/relationships/oleObject" Target="embeddings/oleObject65.bin"/><Relationship Id="rId1329" Type="http://schemas.openxmlformats.org/officeDocument/2006/relationships/oleObject" Target="embeddings/oleObject624.bin"/><Relationship Id="rId1328" Type="http://schemas.openxmlformats.org/officeDocument/2006/relationships/image" Target="media/image701.wmf"/><Relationship Id="rId1327" Type="http://schemas.openxmlformats.org/officeDocument/2006/relationships/oleObject" Target="embeddings/oleObject623.bin"/><Relationship Id="rId1326" Type="http://schemas.openxmlformats.org/officeDocument/2006/relationships/image" Target="media/image700.wmf"/><Relationship Id="rId1325" Type="http://schemas.openxmlformats.org/officeDocument/2006/relationships/oleObject" Target="embeddings/oleObject622.bin"/><Relationship Id="rId1324" Type="http://schemas.openxmlformats.org/officeDocument/2006/relationships/image" Target="media/image699.wmf"/><Relationship Id="rId1323" Type="http://schemas.openxmlformats.org/officeDocument/2006/relationships/oleObject" Target="embeddings/oleObject621.bin"/><Relationship Id="rId1322" Type="http://schemas.openxmlformats.org/officeDocument/2006/relationships/image" Target="media/image698.wmf"/><Relationship Id="rId1321" Type="http://schemas.openxmlformats.org/officeDocument/2006/relationships/oleObject" Target="embeddings/oleObject620.bin"/><Relationship Id="rId1320" Type="http://schemas.openxmlformats.org/officeDocument/2006/relationships/image" Target="media/image697.wmf"/><Relationship Id="rId132" Type="http://schemas.openxmlformats.org/officeDocument/2006/relationships/image" Target="media/image65.wmf"/><Relationship Id="rId1319" Type="http://schemas.openxmlformats.org/officeDocument/2006/relationships/oleObject" Target="embeddings/oleObject619.bin"/><Relationship Id="rId1318" Type="http://schemas.openxmlformats.org/officeDocument/2006/relationships/image" Target="media/image696.wmf"/><Relationship Id="rId1317" Type="http://schemas.openxmlformats.org/officeDocument/2006/relationships/oleObject" Target="embeddings/oleObject618.bin"/><Relationship Id="rId1316" Type="http://schemas.openxmlformats.org/officeDocument/2006/relationships/image" Target="media/image695.wmf"/><Relationship Id="rId1315" Type="http://schemas.openxmlformats.org/officeDocument/2006/relationships/oleObject" Target="embeddings/oleObject617.bin"/><Relationship Id="rId1314" Type="http://schemas.openxmlformats.org/officeDocument/2006/relationships/image" Target="media/image694.wmf"/><Relationship Id="rId1313" Type="http://schemas.openxmlformats.org/officeDocument/2006/relationships/oleObject" Target="embeddings/oleObject616.bin"/><Relationship Id="rId1312" Type="http://schemas.openxmlformats.org/officeDocument/2006/relationships/image" Target="media/image693.wmf"/><Relationship Id="rId1311" Type="http://schemas.openxmlformats.org/officeDocument/2006/relationships/oleObject" Target="embeddings/oleObject615.bin"/><Relationship Id="rId1310" Type="http://schemas.openxmlformats.org/officeDocument/2006/relationships/image" Target="media/image692.wmf"/><Relationship Id="rId131" Type="http://schemas.openxmlformats.org/officeDocument/2006/relationships/oleObject" Target="embeddings/oleObject64.bin"/><Relationship Id="rId1309" Type="http://schemas.openxmlformats.org/officeDocument/2006/relationships/oleObject" Target="embeddings/oleObject614.bin"/><Relationship Id="rId1308" Type="http://schemas.openxmlformats.org/officeDocument/2006/relationships/image" Target="media/image691.wmf"/><Relationship Id="rId1307" Type="http://schemas.openxmlformats.org/officeDocument/2006/relationships/oleObject" Target="embeddings/oleObject613.bin"/><Relationship Id="rId1306" Type="http://schemas.openxmlformats.org/officeDocument/2006/relationships/oleObject" Target="embeddings/oleObject612.bin"/><Relationship Id="rId1305" Type="http://schemas.openxmlformats.org/officeDocument/2006/relationships/oleObject" Target="embeddings/oleObject611.bin"/><Relationship Id="rId1304" Type="http://schemas.openxmlformats.org/officeDocument/2006/relationships/oleObject" Target="embeddings/oleObject610.bin"/><Relationship Id="rId1303" Type="http://schemas.openxmlformats.org/officeDocument/2006/relationships/oleObject" Target="embeddings/oleObject609.bin"/><Relationship Id="rId1302" Type="http://schemas.openxmlformats.org/officeDocument/2006/relationships/oleObject" Target="embeddings/oleObject608.bin"/><Relationship Id="rId1301" Type="http://schemas.openxmlformats.org/officeDocument/2006/relationships/image" Target="media/image690.wmf"/><Relationship Id="rId1300" Type="http://schemas.openxmlformats.org/officeDocument/2006/relationships/oleObject" Target="embeddings/oleObject607.bin"/><Relationship Id="rId130" Type="http://schemas.openxmlformats.org/officeDocument/2006/relationships/image" Target="media/image64.wmf"/><Relationship Id="rId13" Type="http://schemas.openxmlformats.org/officeDocument/2006/relationships/image" Target="media/image5.wmf"/><Relationship Id="rId1299" Type="http://schemas.openxmlformats.org/officeDocument/2006/relationships/image" Target="media/image689.wmf"/><Relationship Id="rId1298" Type="http://schemas.openxmlformats.org/officeDocument/2006/relationships/oleObject" Target="embeddings/oleObject606.bin"/><Relationship Id="rId1297" Type="http://schemas.openxmlformats.org/officeDocument/2006/relationships/image" Target="media/image688.wmf"/><Relationship Id="rId1296" Type="http://schemas.openxmlformats.org/officeDocument/2006/relationships/oleObject" Target="embeddings/oleObject605.bin"/><Relationship Id="rId1295" Type="http://schemas.openxmlformats.org/officeDocument/2006/relationships/image" Target="media/image687.wmf"/><Relationship Id="rId1294" Type="http://schemas.openxmlformats.org/officeDocument/2006/relationships/oleObject" Target="embeddings/oleObject604.bin"/><Relationship Id="rId1293" Type="http://schemas.openxmlformats.org/officeDocument/2006/relationships/image" Target="media/image686.wmf"/><Relationship Id="rId1292" Type="http://schemas.openxmlformats.org/officeDocument/2006/relationships/oleObject" Target="embeddings/oleObject603.bin"/><Relationship Id="rId1291" Type="http://schemas.openxmlformats.org/officeDocument/2006/relationships/oleObject" Target="embeddings/oleObject602.bin"/><Relationship Id="rId1290" Type="http://schemas.openxmlformats.org/officeDocument/2006/relationships/oleObject" Target="embeddings/oleObject601.bin"/><Relationship Id="rId129" Type="http://schemas.openxmlformats.org/officeDocument/2006/relationships/oleObject" Target="embeddings/oleObject63.bin"/><Relationship Id="rId1289" Type="http://schemas.openxmlformats.org/officeDocument/2006/relationships/image" Target="media/image685.wmf"/><Relationship Id="rId1288" Type="http://schemas.openxmlformats.org/officeDocument/2006/relationships/oleObject" Target="embeddings/oleObject600.bin"/><Relationship Id="rId1287" Type="http://schemas.openxmlformats.org/officeDocument/2006/relationships/image" Target="media/image684.wmf"/><Relationship Id="rId1286" Type="http://schemas.openxmlformats.org/officeDocument/2006/relationships/oleObject" Target="embeddings/oleObject599.bin"/><Relationship Id="rId1285" Type="http://schemas.openxmlformats.org/officeDocument/2006/relationships/image" Target="media/image683.wmf"/><Relationship Id="rId1284" Type="http://schemas.openxmlformats.org/officeDocument/2006/relationships/oleObject" Target="embeddings/oleObject598.bin"/><Relationship Id="rId1283" Type="http://schemas.openxmlformats.org/officeDocument/2006/relationships/oleObject" Target="embeddings/oleObject597.bin"/><Relationship Id="rId1282" Type="http://schemas.openxmlformats.org/officeDocument/2006/relationships/oleObject" Target="embeddings/oleObject596.bin"/><Relationship Id="rId1281" Type="http://schemas.openxmlformats.org/officeDocument/2006/relationships/oleObject" Target="embeddings/oleObject595.bin"/><Relationship Id="rId1280" Type="http://schemas.openxmlformats.org/officeDocument/2006/relationships/oleObject" Target="embeddings/oleObject594.bin"/><Relationship Id="rId128" Type="http://schemas.openxmlformats.org/officeDocument/2006/relationships/image" Target="media/image63.wmf"/><Relationship Id="rId1279" Type="http://schemas.openxmlformats.org/officeDocument/2006/relationships/image" Target="media/image682.wmf"/><Relationship Id="rId1278" Type="http://schemas.openxmlformats.org/officeDocument/2006/relationships/oleObject" Target="embeddings/oleObject593.bin"/><Relationship Id="rId1277" Type="http://schemas.openxmlformats.org/officeDocument/2006/relationships/image" Target="media/image681.wmf"/><Relationship Id="rId1276" Type="http://schemas.openxmlformats.org/officeDocument/2006/relationships/oleObject" Target="embeddings/oleObject592.bin"/><Relationship Id="rId1275" Type="http://schemas.openxmlformats.org/officeDocument/2006/relationships/image" Target="media/image680.wmf"/><Relationship Id="rId1274" Type="http://schemas.openxmlformats.org/officeDocument/2006/relationships/oleObject" Target="embeddings/oleObject591.bin"/><Relationship Id="rId1273" Type="http://schemas.openxmlformats.org/officeDocument/2006/relationships/image" Target="media/image679.wmf"/><Relationship Id="rId1272" Type="http://schemas.openxmlformats.org/officeDocument/2006/relationships/oleObject" Target="embeddings/oleObject590.bin"/><Relationship Id="rId1271" Type="http://schemas.openxmlformats.org/officeDocument/2006/relationships/image" Target="media/image678.wmf"/><Relationship Id="rId1270" Type="http://schemas.openxmlformats.org/officeDocument/2006/relationships/oleObject" Target="embeddings/oleObject589.bin"/><Relationship Id="rId127" Type="http://schemas.openxmlformats.org/officeDocument/2006/relationships/oleObject" Target="embeddings/oleObject62.bin"/><Relationship Id="rId1269" Type="http://schemas.openxmlformats.org/officeDocument/2006/relationships/image" Target="media/image677.wmf"/><Relationship Id="rId1268" Type="http://schemas.openxmlformats.org/officeDocument/2006/relationships/oleObject" Target="embeddings/oleObject588.bin"/><Relationship Id="rId1267" Type="http://schemas.openxmlformats.org/officeDocument/2006/relationships/image" Target="media/image676.wmf"/><Relationship Id="rId1266" Type="http://schemas.openxmlformats.org/officeDocument/2006/relationships/oleObject" Target="embeddings/oleObject587.bin"/><Relationship Id="rId1265" Type="http://schemas.openxmlformats.org/officeDocument/2006/relationships/image" Target="media/image675.wmf"/><Relationship Id="rId1264" Type="http://schemas.openxmlformats.org/officeDocument/2006/relationships/oleObject" Target="embeddings/oleObject586.bin"/><Relationship Id="rId1263" Type="http://schemas.openxmlformats.org/officeDocument/2006/relationships/image" Target="media/image674.wmf"/><Relationship Id="rId1262" Type="http://schemas.openxmlformats.org/officeDocument/2006/relationships/oleObject" Target="embeddings/oleObject585.bin"/><Relationship Id="rId1261" Type="http://schemas.openxmlformats.org/officeDocument/2006/relationships/image" Target="media/image673.wmf"/><Relationship Id="rId1260" Type="http://schemas.openxmlformats.org/officeDocument/2006/relationships/oleObject" Target="embeddings/oleObject584.bin"/><Relationship Id="rId126" Type="http://schemas.openxmlformats.org/officeDocument/2006/relationships/image" Target="media/image62.wmf"/><Relationship Id="rId1259" Type="http://schemas.openxmlformats.org/officeDocument/2006/relationships/image" Target="media/image672.wmf"/><Relationship Id="rId1258" Type="http://schemas.openxmlformats.org/officeDocument/2006/relationships/oleObject" Target="embeddings/oleObject583.bin"/><Relationship Id="rId1257" Type="http://schemas.openxmlformats.org/officeDocument/2006/relationships/image" Target="media/image671.wmf"/><Relationship Id="rId1256" Type="http://schemas.openxmlformats.org/officeDocument/2006/relationships/oleObject" Target="embeddings/oleObject582.bin"/><Relationship Id="rId1255" Type="http://schemas.openxmlformats.org/officeDocument/2006/relationships/image" Target="media/image670.wmf"/><Relationship Id="rId1254" Type="http://schemas.openxmlformats.org/officeDocument/2006/relationships/oleObject" Target="embeddings/oleObject581.bin"/><Relationship Id="rId1253" Type="http://schemas.openxmlformats.org/officeDocument/2006/relationships/image" Target="media/image669.wmf"/><Relationship Id="rId1252" Type="http://schemas.openxmlformats.org/officeDocument/2006/relationships/oleObject" Target="embeddings/oleObject580.bin"/><Relationship Id="rId1251" Type="http://schemas.openxmlformats.org/officeDocument/2006/relationships/image" Target="media/image668.wmf"/><Relationship Id="rId1250" Type="http://schemas.openxmlformats.org/officeDocument/2006/relationships/image" Target="media/image667.wmf"/><Relationship Id="rId125" Type="http://schemas.openxmlformats.org/officeDocument/2006/relationships/oleObject" Target="embeddings/oleObject61.bin"/><Relationship Id="rId1249" Type="http://schemas.openxmlformats.org/officeDocument/2006/relationships/oleObject" Target="embeddings/oleObject579.bin"/><Relationship Id="rId1248" Type="http://schemas.openxmlformats.org/officeDocument/2006/relationships/image" Target="media/image666.wmf"/><Relationship Id="rId1247" Type="http://schemas.openxmlformats.org/officeDocument/2006/relationships/oleObject" Target="embeddings/oleObject578.bin"/><Relationship Id="rId1246" Type="http://schemas.openxmlformats.org/officeDocument/2006/relationships/image" Target="media/image665.wmf"/><Relationship Id="rId1245" Type="http://schemas.openxmlformats.org/officeDocument/2006/relationships/oleObject" Target="embeddings/oleObject577.bin"/><Relationship Id="rId1244" Type="http://schemas.openxmlformats.org/officeDocument/2006/relationships/oleObject" Target="embeddings/oleObject576.bin"/><Relationship Id="rId1243" Type="http://schemas.openxmlformats.org/officeDocument/2006/relationships/image" Target="media/image664.wmf"/><Relationship Id="rId1242" Type="http://schemas.openxmlformats.org/officeDocument/2006/relationships/oleObject" Target="embeddings/oleObject575.bin"/><Relationship Id="rId1241" Type="http://schemas.openxmlformats.org/officeDocument/2006/relationships/oleObject" Target="embeddings/oleObject574.bin"/><Relationship Id="rId1240" Type="http://schemas.openxmlformats.org/officeDocument/2006/relationships/oleObject" Target="embeddings/oleObject573.bin"/><Relationship Id="rId124" Type="http://schemas.openxmlformats.org/officeDocument/2006/relationships/image" Target="media/image61.wmf"/><Relationship Id="rId1239" Type="http://schemas.openxmlformats.org/officeDocument/2006/relationships/image" Target="media/image663.wmf"/><Relationship Id="rId1238" Type="http://schemas.openxmlformats.org/officeDocument/2006/relationships/oleObject" Target="embeddings/oleObject572.bin"/><Relationship Id="rId1237" Type="http://schemas.openxmlformats.org/officeDocument/2006/relationships/image" Target="media/image662.wmf"/><Relationship Id="rId1236" Type="http://schemas.openxmlformats.org/officeDocument/2006/relationships/oleObject" Target="embeddings/oleObject571.bin"/><Relationship Id="rId1235" Type="http://schemas.openxmlformats.org/officeDocument/2006/relationships/image" Target="media/image661.wmf"/><Relationship Id="rId1234" Type="http://schemas.openxmlformats.org/officeDocument/2006/relationships/oleObject" Target="embeddings/oleObject570.bin"/><Relationship Id="rId1233" Type="http://schemas.openxmlformats.org/officeDocument/2006/relationships/image" Target="media/image660.wmf"/><Relationship Id="rId1232" Type="http://schemas.openxmlformats.org/officeDocument/2006/relationships/oleObject" Target="embeddings/oleObject569.bin"/><Relationship Id="rId1231" Type="http://schemas.openxmlformats.org/officeDocument/2006/relationships/image" Target="media/image659.wmf"/><Relationship Id="rId1230" Type="http://schemas.openxmlformats.org/officeDocument/2006/relationships/oleObject" Target="embeddings/oleObject568.bin"/><Relationship Id="rId123" Type="http://schemas.openxmlformats.org/officeDocument/2006/relationships/oleObject" Target="embeddings/oleObject60.bin"/><Relationship Id="rId1229" Type="http://schemas.openxmlformats.org/officeDocument/2006/relationships/image" Target="media/image658.wmf"/><Relationship Id="rId1228" Type="http://schemas.openxmlformats.org/officeDocument/2006/relationships/oleObject" Target="embeddings/oleObject567.bin"/><Relationship Id="rId1227" Type="http://schemas.openxmlformats.org/officeDocument/2006/relationships/image" Target="media/image657.wmf"/><Relationship Id="rId1226" Type="http://schemas.openxmlformats.org/officeDocument/2006/relationships/oleObject" Target="embeddings/oleObject566.bin"/><Relationship Id="rId1225" Type="http://schemas.openxmlformats.org/officeDocument/2006/relationships/image" Target="media/image656.wmf"/><Relationship Id="rId1224" Type="http://schemas.openxmlformats.org/officeDocument/2006/relationships/oleObject" Target="embeddings/oleObject565.bin"/><Relationship Id="rId1223" Type="http://schemas.openxmlformats.org/officeDocument/2006/relationships/image" Target="media/image655.wmf"/><Relationship Id="rId1222" Type="http://schemas.openxmlformats.org/officeDocument/2006/relationships/oleObject" Target="embeddings/oleObject564.bin"/><Relationship Id="rId1221" Type="http://schemas.openxmlformats.org/officeDocument/2006/relationships/image" Target="media/image654.wmf"/><Relationship Id="rId1220" Type="http://schemas.openxmlformats.org/officeDocument/2006/relationships/oleObject" Target="embeddings/oleObject563.bin"/><Relationship Id="rId122" Type="http://schemas.openxmlformats.org/officeDocument/2006/relationships/image" Target="media/image60.wmf"/><Relationship Id="rId1219" Type="http://schemas.openxmlformats.org/officeDocument/2006/relationships/image" Target="media/image653.wmf"/><Relationship Id="rId1218" Type="http://schemas.openxmlformats.org/officeDocument/2006/relationships/oleObject" Target="embeddings/oleObject562.bin"/><Relationship Id="rId1217" Type="http://schemas.openxmlformats.org/officeDocument/2006/relationships/image" Target="media/image652.wmf"/><Relationship Id="rId1216" Type="http://schemas.openxmlformats.org/officeDocument/2006/relationships/oleObject" Target="embeddings/oleObject561.bin"/><Relationship Id="rId1215" Type="http://schemas.openxmlformats.org/officeDocument/2006/relationships/image" Target="media/image651.wmf"/><Relationship Id="rId1214" Type="http://schemas.openxmlformats.org/officeDocument/2006/relationships/oleObject" Target="embeddings/oleObject560.bin"/><Relationship Id="rId1213" Type="http://schemas.openxmlformats.org/officeDocument/2006/relationships/oleObject" Target="embeddings/oleObject559.bin"/><Relationship Id="rId1212" Type="http://schemas.openxmlformats.org/officeDocument/2006/relationships/oleObject" Target="embeddings/oleObject558.bin"/><Relationship Id="rId1211" Type="http://schemas.openxmlformats.org/officeDocument/2006/relationships/oleObject" Target="embeddings/oleObject557.bin"/><Relationship Id="rId1210" Type="http://schemas.openxmlformats.org/officeDocument/2006/relationships/oleObject" Target="embeddings/oleObject556.bin"/><Relationship Id="rId121" Type="http://schemas.openxmlformats.org/officeDocument/2006/relationships/oleObject" Target="embeddings/oleObject59.bin"/><Relationship Id="rId1209" Type="http://schemas.openxmlformats.org/officeDocument/2006/relationships/image" Target="media/image650.wmf"/><Relationship Id="rId1208" Type="http://schemas.openxmlformats.org/officeDocument/2006/relationships/oleObject" Target="embeddings/oleObject555.bin"/><Relationship Id="rId1207" Type="http://schemas.openxmlformats.org/officeDocument/2006/relationships/oleObject" Target="embeddings/oleObject554.bin"/><Relationship Id="rId1206" Type="http://schemas.openxmlformats.org/officeDocument/2006/relationships/image" Target="media/image649.wmf"/><Relationship Id="rId1205" Type="http://schemas.openxmlformats.org/officeDocument/2006/relationships/oleObject" Target="embeddings/oleObject553.bin"/><Relationship Id="rId1204" Type="http://schemas.openxmlformats.org/officeDocument/2006/relationships/image" Target="media/image648.wmf"/><Relationship Id="rId1203" Type="http://schemas.openxmlformats.org/officeDocument/2006/relationships/oleObject" Target="embeddings/oleObject552.bin"/><Relationship Id="rId1202" Type="http://schemas.openxmlformats.org/officeDocument/2006/relationships/image" Target="media/image647.wmf"/><Relationship Id="rId1201" Type="http://schemas.openxmlformats.org/officeDocument/2006/relationships/oleObject" Target="embeddings/oleObject551.bin"/><Relationship Id="rId1200" Type="http://schemas.openxmlformats.org/officeDocument/2006/relationships/image" Target="media/image646.wmf"/><Relationship Id="rId120" Type="http://schemas.openxmlformats.org/officeDocument/2006/relationships/image" Target="media/image59.wmf"/><Relationship Id="rId12" Type="http://schemas.openxmlformats.org/officeDocument/2006/relationships/oleObject" Target="embeddings/oleObject5.bin"/><Relationship Id="rId1199" Type="http://schemas.openxmlformats.org/officeDocument/2006/relationships/oleObject" Target="embeddings/oleObject550.bin"/><Relationship Id="rId1198" Type="http://schemas.openxmlformats.org/officeDocument/2006/relationships/image" Target="media/image645.wmf"/><Relationship Id="rId1197" Type="http://schemas.openxmlformats.org/officeDocument/2006/relationships/oleObject" Target="embeddings/oleObject549.bin"/><Relationship Id="rId1196" Type="http://schemas.openxmlformats.org/officeDocument/2006/relationships/image" Target="media/image644.wmf"/><Relationship Id="rId1195" Type="http://schemas.openxmlformats.org/officeDocument/2006/relationships/oleObject" Target="embeddings/oleObject548.bin"/><Relationship Id="rId1194" Type="http://schemas.openxmlformats.org/officeDocument/2006/relationships/image" Target="media/image643.wmf"/><Relationship Id="rId1193" Type="http://schemas.openxmlformats.org/officeDocument/2006/relationships/oleObject" Target="embeddings/oleObject547.bin"/><Relationship Id="rId1192" Type="http://schemas.openxmlformats.org/officeDocument/2006/relationships/image" Target="media/image642.wmf"/><Relationship Id="rId1191" Type="http://schemas.openxmlformats.org/officeDocument/2006/relationships/oleObject" Target="embeddings/oleObject546.bin"/><Relationship Id="rId1190" Type="http://schemas.openxmlformats.org/officeDocument/2006/relationships/image" Target="media/image641.wmf"/><Relationship Id="rId119" Type="http://schemas.openxmlformats.org/officeDocument/2006/relationships/oleObject" Target="embeddings/oleObject58.bin"/><Relationship Id="rId1189" Type="http://schemas.openxmlformats.org/officeDocument/2006/relationships/oleObject" Target="embeddings/oleObject545.bin"/><Relationship Id="rId1188" Type="http://schemas.openxmlformats.org/officeDocument/2006/relationships/image" Target="media/image640.wmf"/><Relationship Id="rId1187" Type="http://schemas.openxmlformats.org/officeDocument/2006/relationships/oleObject" Target="embeddings/oleObject544.bin"/><Relationship Id="rId1186" Type="http://schemas.openxmlformats.org/officeDocument/2006/relationships/image" Target="media/image639.wmf"/><Relationship Id="rId1185" Type="http://schemas.openxmlformats.org/officeDocument/2006/relationships/oleObject" Target="embeddings/oleObject543.bin"/><Relationship Id="rId1184" Type="http://schemas.openxmlformats.org/officeDocument/2006/relationships/image" Target="media/image638.wmf"/><Relationship Id="rId1183" Type="http://schemas.openxmlformats.org/officeDocument/2006/relationships/oleObject" Target="embeddings/oleObject542.bin"/><Relationship Id="rId1182" Type="http://schemas.openxmlformats.org/officeDocument/2006/relationships/image" Target="media/image637.wmf"/><Relationship Id="rId1181" Type="http://schemas.openxmlformats.org/officeDocument/2006/relationships/oleObject" Target="embeddings/oleObject541.bin"/><Relationship Id="rId1180" Type="http://schemas.openxmlformats.org/officeDocument/2006/relationships/image" Target="media/image636.wmf"/><Relationship Id="rId118" Type="http://schemas.openxmlformats.org/officeDocument/2006/relationships/image" Target="media/image58.wmf"/><Relationship Id="rId1179" Type="http://schemas.openxmlformats.org/officeDocument/2006/relationships/oleObject" Target="embeddings/oleObject540.bin"/><Relationship Id="rId1178" Type="http://schemas.openxmlformats.org/officeDocument/2006/relationships/oleObject" Target="embeddings/oleObject539.bin"/><Relationship Id="rId1177" Type="http://schemas.openxmlformats.org/officeDocument/2006/relationships/oleObject" Target="embeddings/oleObject538.bin"/><Relationship Id="rId1176" Type="http://schemas.openxmlformats.org/officeDocument/2006/relationships/oleObject" Target="embeddings/oleObject537.bin"/><Relationship Id="rId1175" Type="http://schemas.openxmlformats.org/officeDocument/2006/relationships/image" Target="media/image635.wmf"/><Relationship Id="rId1174" Type="http://schemas.openxmlformats.org/officeDocument/2006/relationships/oleObject" Target="embeddings/oleObject536.bin"/><Relationship Id="rId1173" Type="http://schemas.openxmlformats.org/officeDocument/2006/relationships/image" Target="media/image634.wmf"/><Relationship Id="rId1172" Type="http://schemas.openxmlformats.org/officeDocument/2006/relationships/oleObject" Target="embeddings/oleObject535.bin"/><Relationship Id="rId1171" Type="http://schemas.openxmlformats.org/officeDocument/2006/relationships/image" Target="media/image633.wmf"/><Relationship Id="rId1170" Type="http://schemas.openxmlformats.org/officeDocument/2006/relationships/oleObject" Target="embeddings/oleObject534.bin"/><Relationship Id="rId117" Type="http://schemas.openxmlformats.org/officeDocument/2006/relationships/oleObject" Target="embeddings/oleObject57.bin"/><Relationship Id="rId1169" Type="http://schemas.openxmlformats.org/officeDocument/2006/relationships/image" Target="media/image632.wmf"/><Relationship Id="rId1168" Type="http://schemas.openxmlformats.org/officeDocument/2006/relationships/oleObject" Target="embeddings/oleObject533.bin"/><Relationship Id="rId1167" Type="http://schemas.openxmlformats.org/officeDocument/2006/relationships/oleObject" Target="embeddings/oleObject532.bin"/><Relationship Id="rId1166" Type="http://schemas.openxmlformats.org/officeDocument/2006/relationships/image" Target="media/image631.wmf"/><Relationship Id="rId1165" Type="http://schemas.openxmlformats.org/officeDocument/2006/relationships/oleObject" Target="embeddings/oleObject531.bin"/><Relationship Id="rId1164" Type="http://schemas.openxmlformats.org/officeDocument/2006/relationships/image" Target="media/image630.wmf"/><Relationship Id="rId1163" Type="http://schemas.openxmlformats.org/officeDocument/2006/relationships/oleObject" Target="embeddings/oleObject530.bin"/><Relationship Id="rId1162" Type="http://schemas.openxmlformats.org/officeDocument/2006/relationships/image" Target="media/image629.wmf"/><Relationship Id="rId1161" Type="http://schemas.openxmlformats.org/officeDocument/2006/relationships/oleObject" Target="embeddings/oleObject529.bin"/><Relationship Id="rId1160" Type="http://schemas.openxmlformats.org/officeDocument/2006/relationships/image" Target="media/image628.wmf"/><Relationship Id="rId116" Type="http://schemas.openxmlformats.org/officeDocument/2006/relationships/image" Target="media/image57.wmf"/><Relationship Id="rId1159" Type="http://schemas.openxmlformats.org/officeDocument/2006/relationships/oleObject" Target="embeddings/oleObject528.bin"/><Relationship Id="rId1158" Type="http://schemas.openxmlformats.org/officeDocument/2006/relationships/image" Target="media/image627.wmf"/><Relationship Id="rId1157" Type="http://schemas.openxmlformats.org/officeDocument/2006/relationships/oleObject" Target="embeddings/oleObject527.bin"/><Relationship Id="rId1156" Type="http://schemas.openxmlformats.org/officeDocument/2006/relationships/image" Target="media/image626.wmf"/><Relationship Id="rId1155" Type="http://schemas.openxmlformats.org/officeDocument/2006/relationships/oleObject" Target="embeddings/oleObject526.bin"/><Relationship Id="rId1154" Type="http://schemas.openxmlformats.org/officeDocument/2006/relationships/image" Target="media/image625.wmf"/><Relationship Id="rId1153" Type="http://schemas.openxmlformats.org/officeDocument/2006/relationships/oleObject" Target="embeddings/oleObject525.bin"/><Relationship Id="rId1152" Type="http://schemas.openxmlformats.org/officeDocument/2006/relationships/image" Target="media/image624.wmf"/><Relationship Id="rId1151" Type="http://schemas.openxmlformats.org/officeDocument/2006/relationships/oleObject" Target="embeddings/oleObject524.bin"/><Relationship Id="rId1150" Type="http://schemas.openxmlformats.org/officeDocument/2006/relationships/image" Target="media/image623.wmf"/><Relationship Id="rId115" Type="http://schemas.openxmlformats.org/officeDocument/2006/relationships/oleObject" Target="embeddings/oleObject56.bin"/><Relationship Id="rId1149" Type="http://schemas.openxmlformats.org/officeDocument/2006/relationships/oleObject" Target="embeddings/oleObject523.bin"/><Relationship Id="rId1148" Type="http://schemas.openxmlformats.org/officeDocument/2006/relationships/image" Target="media/image622.wmf"/><Relationship Id="rId1147" Type="http://schemas.openxmlformats.org/officeDocument/2006/relationships/oleObject" Target="embeddings/oleObject522.bin"/><Relationship Id="rId1146" Type="http://schemas.openxmlformats.org/officeDocument/2006/relationships/image" Target="media/image621.wmf"/><Relationship Id="rId1145" Type="http://schemas.openxmlformats.org/officeDocument/2006/relationships/oleObject" Target="embeddings/oleObject521.bin"/><Relationship Id="rId1144" Type="http://schemas.openxmlformats.org/officeDocument/2006/relationships/image" Target="media/image620.wmf"/><Relationship Id="rId1143" Type="http://schemas.openxmlformats.org/officeDocument/2006/relationships/oleObject" Target="embeddings/oleObject520.bin"/><Relationship Id="rId1142" Type="http://schemas.openxmlformats.org/officeDocument/2006/relationships/image" Target="media/image619.wmf"/><Relationship Id="rId1141" Type="http://schemas.openxmlformats.org/officeDocument/2006/relationships/oleObject" Target="embeddings/oleObject519.bin"/><Relationship Id="rId1140" Type="http://schemas.openxmlformats.org/officeDocument/2006/relationships/image" Target="media/image618.wmf"/><Relationship Id="rId114" Type="http://schemas.openxmlformats.org/officeDocument/2006/relationships/image" Target="media/image56.wmf"/><Relationship Id="rId1139" Type="http://schemas.openxmlformats.org/officeDocument/2006/relationships/oleObject" Target="embeddings/oleObject518.bin"/><Relationship Id="rId1138" Type="http://schemas.openxmlformats.org/officeDocument/2006/relationships/image" Target="media/image617.wmf"/><Relationship Id="rId1137" Type="http://schemas.openxmlformats.org/officeDocument/2006/relationships/oleObject" Target="embeddings/oleObject517.bin"/><Relationship Id="rId1136" Type="http://schemas.openxmlformats.org/officeDocument/2006/relationships/image" Target="media/image616.wmf"/><Relationship Id="rId1135" Type="http://schemas.openxmlformats.org/officeDocument/2006/relationships/oleObject" Target="embeddings/oleObject516.bin"/><Relationship Id="rId1134" Type="http://schemas.openxmlformats.org/officeDocument/2006/relationships/image" Target="media/image615.wmf"/><Relationship Id="rId1133" Type="http://schemas.openxmlformats.org/officeDocument/2006/relationships/oleObject" Target="embeddings/oleObject515.bin"/><Relationship Id="rId1132" Type="http://schemas.openxmlformats.org/officeDocument/2006/relationships/image" Target="media/image614.wmf"/><Relationship Id="rId1131" Type="http://schemas.openxmlformats.org/officeDocument/2006/relationships/oleObject" Target="embeddings/oleObject514.bin"/><Relationship Id="rId1130" Type="http://schemas.openxmlformats.org/officeDocument/2006/relationships/image" Target="media/image613.wmf"/><Relationship Id="rId113" Type="http://schemas.openxmlformats.org/officeDocument/2006/relationships/oleObject" Target="embeddings/oleObject55.bin"/><Relationship Id="rId1129" Type="http://schemas.openxmlformats.org/officeDocument/2006/relationships/oleObject" Target="embeddings/oleObject513.bin"/><Relationship Id="rId1128" Type="http://schemas.openxmlformats.org/officeDocument/2006/relationships/image" Target="media/image612.wmf"/><Relationship Id="rId1127" Type="http://schemas.openxmlformats.org/officeDocument/2006/relationships/oleObject" Target="embeddings/oleObject512.bin"/><Relationship Id="rId1126" Type="http://schemas.openxmlformats.org/officeDocument/2006/relationships/image" Target="media/image611.wmf"/><Relationship Id="rId1125" Type="http://schemas.openxmlformats.org/officeDocument/2006/relationships/oleObject" Target="embeddings/oleObject511.bin"/><Relationship Id="rId1124" Type="http://schemas.openxmlformats.org/officeDocument/2006/relationships/image" Target="media/image610.wmf"/><Relationship Id="rId1123" Type="http://schemas.openxmlformats.org/officeDocument/2006/relationships/oleObject" Target="embeddings/oleObject510.bin"/><Relationship Id="rId1122" Type="http://schemas.openxmlformats.org/officeDocument/2006/relationships/image" Target="media/image609.wmf"/><Relationship Id="rId1121" Type="http://schemas.openxmlformats.org/officeDocument/2006/relationships/oleObject" Target="embeddings/oleObject509.bin"/><Relationship Id="rId1120" Type="http://schemas.openxmlformats.org/officeDocument/2006/relationships/image" Target="media/image608.wmf"/><Relationship Id="rId112" Type="http://schemas.openxmlformats.org/officeDocument/2006/relationships/image" Target="media/image55.wmf"/><Relationship Id="rId1119" Type="http://schemas.openxmlformats.org/officeDocument/2006/relationships/oleObject" Target="embeddings/oleObject508.bin"/><Relationship Id="rId1118" Type="http://schemas.openxmlformats.org/officeDocument/2006/relationships/image" Target="media/image607.wmf"/><Relationship Id="rId1117" Type="http://schemas.openxmlformats.org/officeDocument/2006/relationships/oleObject" Target="embeddings/oleObject507.bin"/><Relationship Id="rId1116" Type="http://schemas.openxmlformats.org/officeDocument/2006/relationships/image" Target="media/image606.wmf"/><Relationship Id="rId1115" Type="http://schemas.openxmlformats.org/officeDocument/2006/relationships/oleObject" Target="embeddings/oleObject506.bin"/><Relationship Id="rId1114" Type="http://schemas.openxmlformats.org/officeDocument/2006/relationships/image" Target="media/image605.wmf"/><Relationship Id="rId1113" Type="http://schemas.openxmlformats.org/officeDocument/2006/relationships/oleObject" Target="embeddings/oleObject505.bin"/><Relationship Id="rId1112" Type="http://schemas.openxmlformats.org/officeDocument/2006/relationships/image" Target="media/image604.wmf"/><Relationship Id="rId1111" Type="http://schemas.openxmlformats.org/officeDocument/2006/relationships/oleObject" Target="embeddings/oleObject504.bin"/><Relationship Id="rId1110" Type="http://schemas.openxmlformats.org/officeDocument/2006/relationships/image" Target="media/image603.wmf"/><Relationship Id="rId111" Type="http://schemas.openxmlformats.org/officeDocument/2006/relationships/oleObject" Target="embeddings/oleObject54.bin"/><Relationship Id="rId1109" Type="http://schemas.openxmlformats.org/officeDocument/2006/relationships/oleObject" Target="embeddings/oleObject503.bin"/><Relationship Id="rId1108" Type="http://schemas.openxmlformats.org/officeDocument/2006/relationships/oleObject" Target="embeddings/oleObject502.bin"/><Relationship Id="rId1107" Type="http://schemas.openxmlformats.org/officeDocument/2006/relationships/image" Target="media/image602.wmf"/><Relationship Id="rId1106" Type="http://schemas.openxmlformats.org/officeDocument/2006/relationships/oleObject" Target="embeddings/oleObject501.bin"/><Relationship Id="rId1105" Type="http://schemas.openxmlformats.org/officeDocument/2006/relationships/image" Target="media/image601.wmf"/><Relationship Id="rId1104" Type="http://schemas.openxmlformats.org/officeDocument/2006/relationships/oleObject" Target="embeddings/oleObject500.bin"/><Relationship Id="rId1103" Type="http://schemas.openxmlformats.org/officeDocument/2006/relationships/image" Target="media/image600.wmf"/><Relationship Id="rId1102" Type="http://schemas.openxmlformats.org/officeDocument/2006/relationships/oleObject" Target="embeddings/oleObject499.bin"/><Relationship Id="rId1101" Type="http://schemas.openxmlformats.org/officeDocument/2006/relationships/oleObject" Target="embeddings/oleObject498.bin"/><Relationship Id="rId1100" Type="http://schemas.openxmlformats.org/officeDocument/2006/relationships/image" Target="media/image599.wmf"/><Relationship Id="rId110" Type="http://schemas.openxmlformats.org/officeDocument/2006/relationships/image" Target="media/image54.wmf"/><Relationship Id="rId11" Type="http://schemas.openxmlformats.org/officeDocument/2006/relationships/image" Target="media/image4.wmf"/><Relationship Id="rId1099" Type="http://schemas.openxmlformats.org/officeDocument/2006/relationships/oleObject" Target="embeddings/oleObject497.bin"/><Relationship Id="rId1098" Type="http://schemas.openxmlformats.org/officeDocument/2006/relationships/image" Target="media/image598.wmf"/><Relationship Id="rId1097" Type="http://schemas.openxmlformats.org/officeDocument/2006/relationships/oleObject" Target="embeddings/oleObject496.bin"/><Relationship Id="rId1096" Type="http://schemas.openxmlformats.org/officeDocument/2006/relationships/image" Target="media/image597.wmf"/><Relationship Id="rId1095" Type="http://schemas.openxmlformats.org/officeDocument/2006/relationships/oleObject" Target="embeddings/oleObject495.bin"/><Relationship Id="rId1094" Type="http://schemas.openxmlformats.org/officeDocument/2006/relationships/image" Target="media/image596.wmf"/><Relationship Id="rId1093" Type="http://schemas.openxmlformats.org/officeDocument/2006/relationships/oleObject" Target="embeddings/oleObject494.bin"/><Relationship Id="rId1092" Type="http://schemas.openxmlformats.org/officeDocument/2006/relationships/image" Target="media/image595.wmf"/><Relationship Id="rId1091" Type="http://schemas.openxmlformats.org/officeDocument/2006/relationships/oleObject" Target="embeddings/oleObject493.bin"/><Relationship Id="rId1090" Type="http://schemas.openxmlformats.org/officeDocument/2006/relationships/image" Target="media/image594.wmf"/><Relationship Id="rId109" Type="http://schemas.openxmlformats.org/officeDocument/2006/relationships/oleObject" Target="embeddings/oleObject53.bin"/><Relationship Id="rId1089" Type="http://schemas.openxmlformats.org/officeDocument/2006/relationships/oleObject" Target="embeddings/oleObject492.bin"/><Relationship Id="rId1088" Type="http://schemas.openxmlformats.org/officeDocument/2006/relationships/image" Target="media/image593.wmf"/><Relationship Id="rId1087" Type="http://schemas.openxmlformats.org/officeDocument/2006/relationships/oleObject" Target="embeddings/oleObject491.bin"/><Relationship Id="rId1086" Type="http://schemas.openxmlformats.org/officeDocument/2006/relationships/image" Target="media/image592.wmf"/><Relationship Id="rId1085" Type="http://schemas.openxmlformats.org/officeDocument/2006/relationships/oleObject" Target="embeddings/oleObject490.bin"/><Relationship Id="rId1084" Type="http://schemas.openxmlformats.org/officeDocument/2006/relationships/image" Target="media/image591.wmf"/><Relationship Id="rId1083" Type="http://schemas.openxmlformats.org/officeDocument/2006/relationships/oleObject" Target="embeddings/oleObject489.bin"/><Relationship Id="rId1082" Type="http://schemas.openxmlformats.org/officeDocument/2006/relationships/image" Target="media/image590.wmf"/><Relationship Id="rId1081" Type="http://schemas.openxmlformats.org/officeDocument/2006/relationships/oleObject" Target="embeddings/oleObject488.bin"/><Relationship Id="rId1080" Type="http://schemas.openxmlformats.org/officeDocument/2006/relationships/image" Target="media/image589.wmf"/><Relationship Id="rId108" Type="http://schemas.openxmlformats.org/officeDocument/2006/relationships/image" Target="media/image53.wmf"/><Relationship Id="rId1079" Type="http://schemas.openxmlformats.org/officeDocument/2006/relationships/oleObject" Target="embeddings/oleObject487.bin"/><Relationship Id="rId1078" Type="http://schemas.openxmlformats.org/officeDocument/2006/relationships/image" Target="media/image588.wmf"/><Relationship Id="rId1077" Type="http://schemas.openxmlformats.org/officeDocument/2006/relationships/oleObject" Target="embeddings/oleObject486.bin"/><Relationship Id="rId1076" Type="http://schemas.openxmlformats.org/officeDocument/2006/relationships/image" Target="media/image587.wmf"/><Relationship Id="rId1075" Type="http://schemas.openxmlformats.org/officeDocument/2006/relationships/oleObject" Target="embeddings/oleObject485.bin"/><Relationship Id="rId1074" Type="http://schemas.openxmlformats.org/officeDocument/2006/relationships/image" Target="media/image586.wmf"/><Relationship Id="rId1073" Type="http://schemas.openxmlformats.org/officeDocument/2006/relationships/oleObject" Target="embeddings/oleObject484.bin"/><Relationship Id="rId1072" Type="http://schemas.openxmlformats.org/officeDocument/2006/relationships/image" Target="media/image585.wmf"/><Relationship Id="rId1071" Type="http://schemas.openxmlformats.org/officeDocument/2006/relationships/oleObject" Target="embeddings/oleObject483.bin"/><Relationship Id="rId1070" Type="http://schemas.openxmlformats.org/officeDocument/2006/relationships/image" Target="media/image584.wmf"/><Relationship Id="rId107" Type="http://schemas.openxmlformats.org/officeDocument/2006/relationships/oleObject" Target="embeddings/oleObject52.bin"/><Relationship Id="rId1069" Type="http://schemas.openxmlformats.org/officeDocument/2006/relationships/oleObject" Target="embeddings/oleObject482.bin"/><Relationship Id="rId1068" Type="http://schemas.openxmlformats.org/officeDocument/2006/relationships/image" Target="media/image583.wmf"/><Relationship Id="rId1067" Type="http://schemas.openxmlformats.org/officeDocument/2006/relationships/oleObject" Target="embeddings/oleObject481.bin"/><Relationship Id="rId1066" Type="http://schemas.openxmlformats.org/officeDocument/2006/relationships/image" Target="media/image582.wmf"/><Relationship Id="rId1065" Type="http://schemas.openxmlformats.org/officeDocument/2006/relationships/oleObject" Target="embeddings/oleObject480.bin"/><Relationship Id="rId1064" Type="http://schemas.openxmlformats.org/officeDocument/2006/relationships/image" Target="media/image581.wmf"/><Relationship Id="rId1063" Type="http://schemas.openxmlformats.org/officeDocument/2006/relationships/oleObject" Target="embeddings/oleObject479.bin"/><Relationship Id="rId1062" Type="http://schemas.openxmlformats.org/officeDocument/2006/relationships/image" Target="media/image580.wmf"/><Relationship Id="rId1061" Type="http://schemas.openxmlformats.org/officeDocument/2006/relationships/oleObject" Target="embeddings/oleObject478.bin"/><Relationship Id="rId1060" Type="http://schemas.openxmlformats.org/officeDocument/2006/relationships/image" Target="media/image579.wmf"/><Relationship Id="rId106" Type="http://schemas.openxmlformats.org/officeDocument/2006/relationships/image" Target="media/image52.wmf"/><Relationship Id="rId1059" Type="http://schemas.openxmlformats.org/officeDocument/2006/relationships/oleObject" Target="embeddings/oleObject477.bin"/><Relationship Id="rId1058" Type="http://schemas.openxmlformats.org/officeDocument/2006/relationships/image" Target="media/image578.wmf"/><Relationship Id="rId1057" Type="http://schemas.openxmlformats.org/officeDocument/2006/relationships/oleObject" Target="embeddings/oleObject476.bin"/><Relationship Id="rId1056" Type="http://schemas.openxmlformats.org/officeDocument/2006/relationships/image" Target="media/image577.wmf"/><Relationship Id="rId1055" Type="http://schemas.openxmlformats.org/officeDocument/2006/relationships/oleObject" Target="embeddings/oleObject475.bin"/><Relationship Id="rId1054" Type="http://schemas.openxmlformats.org/officeDocument/2006/relationships/image" Target="media/image576.wmf"/><Relationship Id="rId1053" Type="http://schemas.openxmlformats.org/officeDocument/2006/relationships/oleObject" Target="embeddings/oleObject474.bin"/><Relationship Id="rId1052" Type="http://schemas.openxmlformats.org/officeDocument/2006/relationships/image" Target="media/image575.wmf"/><Relationship Id="rId1051" Type="http://schemas.openxmlformats.org/officeDocument/2006/relationships/oleObject" Target="embeddings/oleObject473.bin"/><Relationship Id="rId1050" Type="http://schemas.openxmlformats.org/officeDocument/2006/relationships/image" Target="media/image574.wmf"/><Relationship Id="rId105" Type="http://schemas.openxmlformats.org/officeDocument/2006/relationships/oleObject" Target="embeddings/oleObject51.bin"/><Relationship Id="rId1049" Type="http://schemas.openxmlformats.org/officeDocument/2006/relationships/oleObject" Target="embeddings/oleObject472.bin"/><Relationship Id="rId1048" Type="http://schemas.openxmlformats.org/officeDocument/2006/relationships/image" Target="media/image573.wmf"/><Relationship Id="rId1047" Type="http://schemas.openxmlformats.org/officeDocument/2006/relationships/oleObject" Target="embeddings/oleObject471.bin"/><Relationship Id="rId1046" Type="http://schemas.openxmlformats.org/officeDocument/2006/relationships/image" Target="media/image572.wmf"/><Relationship Id="rId1045" Type="http://schemas.openxmlformats.org/officeDocument/2006/relationships/oleObject" Target="embeddings/oleObject470.bin"/><Relationship Id="rId1044" Type="http://schemas.openxmlformats.org/officeDocument/2006/relationships/image" Target="media/image571.wmf"/><Relationship Id="rId1043" Type="http://schemas.openxmlformats.org/officeDocument/2006/relationships/oleObject" Target="embeddings/oleObject469.bin"/><Relationship Id="rId1042" Type="http://schemas.openxmlformats.org/officeDocument/2006/relationships/image" Target="media/image570.wmf"/><Relationship Id="rId1041" Type="http://schemas.openxmlformats.org/officeDocument/2006/relationships/oleObject" Target="embeddings/oleObject468.bin"/><Relationship Id="rId1040" Type="http://schemas.openxmlformats.org/officeDocument/2006/relationships/image" Target="media/image569.wmf"/><Relationship Id="rId104" Type="http://schemas.openxmlformats.org/officeDocument/2006/relationships/image" Target="media/image51.wmf"/><Relationship Id="rId1039" Type="http://schemas.openxmlformats.org/officeDocument/2006/relationships/oleObject" Target="embeddings/oleObject467.bin"/><Relationship Id="rId1038" Type="http://schemas.openxmlformats.org/officeDocument/2006/relationships/image" Target="media/image568.wmf"/><Relationship Id="rId1037" Type="http://schemas.openxmlformats.org/officeDocument/2006/relationships/oleObject" Target="embeddings/oleObject466.bin"/><Relationship Id="rId1036" Type="http://schemas.openxmlformats.org/officeDocument/2006/relationships/image" Target="media/image567.wmf"/><Relationship Id="rId1035" Type="http://schemas.openxmlformats.org/officeDocument/2006/relationships/oleObject" Target="embeddings/oleObject465.bin"/><Relationship Id="rId1034" Type="http://schemas.openxmlformats.org/officeDocument/2006/relationships/image" Target="media/image566.wmf"/><Relationship Id="rId1033" Type="http://schemas.openxmlformats.org/officeDocument/2006/relationships/oleObject" Target="embeddings/oleObject464.bin"/><Relationship Id="rId1032" Type="http://schemas.openxmlformats.org/officeDocument/2006/relationships/image" Target="media/image565.wmf"/><Relationship Id="rId1031" Type="http://schemas.openxmlformats.org/officeDocument/2006/relationships/oleObject" Target="embeddings/oleObject463.bin"/><Relationship Id="rId1030" Type="http://schemas.openxmlformats.org/officeDocument/2006/relationships/image" Target="media/image564.wmf"/><Relationship Id="rId103" Type="http://schemas.openxmlformats.org/officeDocument/2006/relationships/oleObject" Target="embeddings/oleObject50.bin"/><Relationship Id="rId1029" Type="http://schemas.openxmlformats.org/officeDocument/2006/relationships/oleObject" Target="embeddings/oleObject462.bin"/><Relationship Id="rId1028" Type="http://schemas.openxmlformats.org/officeDocument/2006/relationships/image" Target="media/image563.wmf"/><Relationship Id="rId1027" Type="http://schemas.openxmlformats.org/officeDocument/2006/relationships/oleObject" Target="embeddings/oleObject461.bin"/><Relationship Id="rId1026" Type="http://schemas.openxmlformats.org/officeDocument/2006/relationships/image" Target="media/image562.wmf"/><Relationship Id="rId1025" Type="http://schemas.openxmlformats.org/officeDocument/2006/relationships/oleObject" Target="embeddings/oleObject460.bin"/><Relationship Id="rId1024" Type="http://schemas.openxmlformats.org/officeDocument/2006/relationships/image" Target="media/image561.wmf"/><Relationship Id="rId1023" Type="http://schemas.openxmlformats.org/officeDocument/2006/relationships/oleObject" Target="embeddings/oleObject459.bin"/><Relationship Id="rId1022" Type="http://schemas.openxmlformats.org/officeDocument/2006/relationships/image" Target="media/image560.wmf"/><Relationship Id="rId1021" Type="http://schemas.openxmlformats.org/officeDocument/2006/relationships/oleObject" Target="embeddings/oleObject458.bin"/><Relationship Id="rId1020" Type="http://schemas.openxmlformats.org/officeDocument/2006/relationships/image" Target="media/image559.wmf"/><Relationship Id="rId102" Type="http://schemas.openxmlformats.org/officeDocument/2006/relationships/image" Target="media/image50.wmf"/><Relationship Id="rId1019" Type="http://schemas.openxmlformats.org/officeDocument/2006/relationships/oleObject" Target="embeddings/oleObject457.bin"/><Relationship Id="rId1018" Type="http://schemas.openxmlformats.org/officeDocument/2006/relationships/image" Target="media/image558.wmf"/><Relationship Id="rId1017" Type="http://schemas.openxmlformats.org/officeDocument/2006/relationships/oleObject" Target="embeddings/oleObject456.bin"/><Relationship Id="rId1016" Type="http://schemas.openxmlformats.org/officeDocument/2006/relationships/image" Target="media/image557.wmf"/><Relationship Id="rId1015" Type="http://schemas.openxmlformats.org/officeDocument/2006/relationships/oleObject" Target="embeddings/oleObject455.bin"/><Relationship Id="rId1014" Type="http://schemas.openxmlformats.org/officeDocument/2006/relationships/image" Target="media/image556.wmf"/><Relationship Id="rId1013" Type="http://schemas.openxmlformats.org/officeDocument/2006/relationships/oleObject" Target="embeddings/oleObject454.bin"/><Relationship Id="rId1012" Type="http://schemas.openxmlformats.org/officeDocument/2006/relationships/image" Target="media/image555.wmf"/><Relationship Id="rId1011" Type="http://schemas.openxmlformats.org/officeDocument/2006/relationships/oleObject" Target="embeddings/oleObject453.bin"/><Relationship Id="rId1010" Type="http://schemas.openxmlformats.org/officeDocument/2006/relationships/image" Target="media/image554.wmf"/><Relationship Id="rId101" Type="http://schemas.openxmlformats.org/officeDocument/2006/relationships/oleObject" Target="embeddings/oleObject49.bin"/><Relationship Id="rId1009" Type="http://schemas.openxmlformats.org/officeDocument/2006/relationships/oleObject" Target="embeddings/oleObject452.bin"/><Relationship Id="rId1008" Type="http://schemas.openxmlformats.org/officeDocument/2006/relationships/image" Target="media/image553.wmf"/><Relationship Id="rId1007" Type="http://schemas.openxmlformats.org/officeDocument/2006/relationships/oleObject" Target="embeddings/oleObject451.bin"/><Relationship Id="rId1006" Type="http://schemas.openxmlformats.org/officeDocument/2006/relationships/image" Target="media/image552.wmf"/><Relationship Id="rId1005" Type="http://schemas.openxmlformats.org/officeDocument/2006/relationships/oleObject" Target="embeddings/oleObject450.bin"/><Relationship Id="rId1004" Type="http://schemas.openxmlformats.org/officeDocument/2006/relationships/image" Target="media/image551.wmf"/><Relationship Id="rId1003" Type="http://schemas.openxmlformats.org/officeDocument/2006/relationships/oleObject" Target="embeddings/oleObject449.bin"/><Relationship Id="rId1002" Type="http://schemas.openxmlformats.org/officeDocument/2006/relationships/image" Target="media/image550.wmf"/><Relationship Id="rId1001" Type="http://schemas.openxmlformats.org/officeDocument/2006/relationships/oleObject" Target="embeddings/oleObject448.bin"/><Relationship Id="rId1000" Type="http://schemas.openxmlformats.org/officeDocument/2006/relationships/image" Target="media/image549.wmf"/><Relationship Id="rId100" Type="http://schemas.openxmlformats.org/officeDocument/2006/relationships/image" Target="media/image49.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6"/>
    <customShpInfo spid="_x0000_s1087"/>
    <customShpInfo spid="_x0000_s1088"/>
    <customShpInfo spid="_x0000_s1085"/>
    <customShpInfo spid="_x0000_s1090"/>
    <customShpInfo spid="_x0000_s1091"/>
    <customShpInfo spid="_x0000_s1089"/>
    <customShpInfo spid="_x0000_s1092"/>
    <customShpInfo spid="_x0000_s1093"/>
    <customShpInfo spid="_x0000_s1094"/>
    <customShpInfo spid="_x0000_s109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2019-01-16T09:12:00Z</dcterms:created>
  <dc:creator>ax</dc:creator>
  <cp:lastModifiedBy>ax</cp:lastModifiedBy>
  <dcterms:modified xsi:type="dcterms:W3CDTF">2019-01-16T09:14:27Z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